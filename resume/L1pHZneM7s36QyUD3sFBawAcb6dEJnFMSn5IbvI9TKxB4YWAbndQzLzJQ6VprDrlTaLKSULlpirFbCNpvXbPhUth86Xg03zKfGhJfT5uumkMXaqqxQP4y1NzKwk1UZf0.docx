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divdocumentdivparagraphfirstparagraph"/>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700"/>
        <w:gridCol w:w="8140"/>
      </w:tblGrid>
      <w:tr w:rsidR="00A0563C" w14:paraId="7354BBE6" w14:textId="77777777">
        <w:trPr>
          <w:tblCellSpacing w:w="0" w:type="dxa"/>
        </w:trPr>
        <w:tc>
          <w:tcPr>
            <w:tcW w:w="2700" w:type="dxa"/>
            <w:tcMar>
              <w:top w:w="0" w:type="dxa"/>
              <w:left w:w="0" w:type="dxa"/>
              <w:bottom w:w="0" w:type="dxa"/>
              <w:right w:w="0" w:type="dxa"/>
            </w:tcMar>
            <w:hideMark/>
          </w:tcPr>
          <w:p w14:paraId="7A88E46B" w14:textId="77777777" w:rsidR="00A0563C" w:rsidRDefault="0041269A">
            <w:pPr>
              <w:rPr>
                <w:rFonts w:ascii="Century Gothic" w:eastAsia="Century Gothic" w:hAnsi="Century Gothic" w:cs="Century Gothic"/>
                <w:color w:val="494C4E"/>
                <w:sz w:val="22"/>
                <w:szCs w:val="22"/>
              </w:rPr>
            </w:pPr>
            <w:r>
              <w:rPr>
                <w:rStyle w:val="monogram"/>
                <w:rFonts w:ascii="Century Gothic" w:eastAsia="Century Gothic" w:hAnsi="Century Gothic" w:cs="Century Gothic"/>
                <w:noProof/>
                <w:color w:val="494C4E"/>
                <w:sz w:val="22"/>
                <w:szCs w:val="22"/>
              </w:rPr>
              <w:drawing>
                <wp:inline distT="0" distB="0" distL="0" distR="0" wp14:anchorId="1D1B7584" wp14:editId="41781CCC">
                  <wp:extent cx="1701619" cy="1006172"/>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49881" name=""/>
                          <pic:cNvPicPr>
                            <a:picLocks noChangeAspect="1"/>
                          </pic:cNvPicPr>
                        </pic:nvPicPr>
                        <pic:blipFill>
                          <a:blip r:embed="rId5"/>
                          <a:stretch>
                            <a:fillRect/>
                          </a:stretch>
                        </pic:blipFill>
                        <pic:spPr>
                          <a:xfrm>
                            <a:off x="0" y="0"/>
                            <a:ext cx="1701619" cy="1006172"/>
                          </a:xfrm>
                          <a:prstGeom prst="rect">
                            <a:avLst/>
                          </a:prstGeom>
                        </pic:spPr>
                      </pic:pic>
                    </a:graphicData>
                  </a:graphic>
                </wp:inline>
              </w:drawing>
            </w:r>
          </w:p>
        </w:tc>
        <w:tc>
          <w:tcPr>
            <w:tcW w:w="8140" w:type="dxa"/>
            <w:tcMar>
              <w:top w:w="0" w:type="dxa"/>
              <w:left w:w="0" w:type="dxa"/>
              <w:bottom w:w="0" w:type="dxa"/>
              <w:right w:w="0" w:type="dxa"/>
            </w:tcMar>
            <w:hideMark/>
          </w:tcPr>
          <w:p w14:paraId="70AFD3DB" w14:textId="77777777" w:rsidR="00A0563C" w:rsidRDefault="0041269A">
            <w:pPr>
              <w:pStyle w:val="divParagraph"/>
              <w:spacing w:before="120" w:line="760" w:lineRule="exact"/>
              <w:rPr>
                <w:rStyle w:val="divname"/>
                <w:rFonts w:ascii="Century Gothic" w:eastAsia="Century Gothic" w:hAnsi="Century Gothic" w:cs="Century Gothic"/>
              </w:rPr>
            </w:pPr>
            <w:r>
              <w:rPr>
                <w:rStyle w:val="span"/>
                <w:rFonts w:ascii="Century Gothic" w:eastAsia="Century Gothic" w:hAnsi="Century Gothic" w:cs="Century Gothic"/>
                <w:b/>
                <w:bCs/>
                <w:caps/>
                <w:color w:val="4A4A4A"/>
                <w:spacing w:val="20"/>
                <w:sz w:val="84"/>
                <w:szCs w:val="84"/>
              </w:rPr>
              <w:t>Artem</w:t>
            </w:r>
            <w:r>
              <w:rPr>
                <w:rStyle w:val="divname"/>
                <w:rFonts w:ascii="Century Gothic" w:eastAsia="Century Gothic" w:hAnsi="Century Gothic" w:cs="Century Gothic"/>
              </w:rPr>
              <w:t xml:space="preserve"> </w:t>
            </w:r>
            <w:r>
              <w:rPr>
                <w:rStyle w:val="span"/>
                <w:rFonts w:ascii="Century Gothic" w:eastAsia="Century Gothic" w:hAnsi="Century Gothic" w:cs="Century Gothic"/>
                <w:b/>
                <w:bCs/>
                <w:caps/>
                <w:color w:val="4A4A4A"/>
                <w:spacing w:val="20"/>
                <w:sz w:val="84"/>
                <w:szCs w:val="84"/>
              </w:rPr>
              <w:t>Bondarenko</w:t>
            </w:r>
          </w:p>
          <w:p w14:paraId="7A784750" w14:textId="053F2A58" w:rsidR="00A0563C" w:rsidRDefault="0041269A" w:rsidP="0041269A">
            <w:pPr>
              <w:pStyle w:val="divaddress"/>
              <w:rPr>
                <w:rStyle w:val="divdocumentdivparagraphfirstparagraphCharacter"/>
                <w:rFonts w:ascii="Century Gothic" w:eastAsia="Century Gothic" w:hAnsi="Century Gothic" w:cs="Century Gothic"/>
              </w:rPr>
            </w:pPr>
            <w:r>
              <w:rPr>
                <w:rStyle w:val="span"/>
                <w:rFonts w:ascii="Century Gothic" w:eastAsia="Century Gothic" w:hAnsi="Century Gothic" w:cs="Century Gothic"/>
                <w:sz w:val="22"/>
                <w:szCs w:val="22"/>
              </w:rPr>
              <w:t>artbnd123@gmail.com</w:t>
            </w:r>
            <w:r>
              <w:rPr>
                <w:rStyle w:val="divdocumentdivparagraphfirstparagraphCharacter"/>
                <w:rFonts w:ascii="Century Gothic" w:eastAsia="Century Gothic" w:hAnsi="Century Gothic" w:cs="Century Gothic"/>
              </w:rPr>
              <w:t xml:space="preserve"> </w:t>
            </w:r>
            <w:r>
              <w:rPr>
                <w:rStyle w:val="sprtr"/>
                <w:rFonts w:ascii="Century Gothic" w:eastAsia="Century Gothic" w:hAnsi="Century Gothic" w:cs="Century Gothic"/>
              </w:rPr>
              <w:t>  |  </w:t>
            </w:r>
            <w:r>
              <w:rPr>
                <w:rStyle w:val="divdocumentdivparagraphfirstparagraphCharacter"/>
                <w:rFonts w:ascii="Century Gothic" w:eastAsia="Century Gothic" w:hAnsi="Century Gothic" w:cs="Century Gothic"/>
              </w:rPr>
              <w:t xml:space="preserve"> </w:t>
            </w:r>
            <w:r>
              <w:rPr>
                <w:rStyle w:val="span"/>
                <w:rFonts w:ascii="Century Gothic" w:eastAsia="Century Gothic" w:hAnsi="Century Gothic" w:cs="Century Gothic"/>
                <w:sz w:val="22"/>
                <w:szCs w:val="22"/>
              </w:rPr>
              <w:t>4253195322</w:t>
            </w:r>
            <w:r>
              <w:rPr>
                <w:rStyle w:val="divdocumentdivparagraphfirstparagraphCharacter"/>
                <w:rFonts w:ascii="Century Gothic" w:eastAsia="Century Gothic" w:hAnsi="Century Gothic" w:cs="Century Gothic"/>
              </w:rPr>
              <w:t xml:space="preserve"> </w:t>
            </w:r>
            <w:bookmarkStart w:id="0" w:name="_GoBack"/>
            <w:bookmarkEnd w:id="0"/>
          </w:p>
        </w:tc>
      </w:tr>
    </w:tbl>
    <w:p w14:paraId="14B95FDE" w14:textId="77777777" w:rsidR="00A0563C" w:rsidRDefault="00A0563C">
      <w:pPr>
        <w:rPr>
          <w:vanish/>
        </w:rPr>
      </w:pPr>
    </w:p>
    <w:p w14:paraId="269F7E20" w14:textId="77777777" w:rsidR="00A0563C" w:rsidRDefault="00A0563C">
      <w:pPr>
        <w:rPr>
          <w:vanish/>
        </w:rPr>
      </w:pP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800"/>
        <w:gridCol w:w="8040"/>
      </w:tblGrid>
      <w:tr w:rsidR="00A0563C" w14:paraId="50335A95" w14:textId="77777777">
        <w:trPr>
          <w:tblCellSpacing w:w="0" w:type="dxa"/>
        </w:trPr>
        <w:tc>
          <w:tcPr>
            <w:tcW w:w="2800" w:type="dxa"/>
            <w:tcMar>
              <w:top w:w="500" w:type="dxa"/>
              <w:left w:w="0" w:type="dxa"/>
              <w:bottom w:w="0" w:type="dxa"/>
              <w:right w:w="0" w:type="dxa"/>
            </w:tcMar>
            <w:hideMark/>
          </w:tcPr>
          <w:p w14:paraId="4FB64720" w14:textId="77777777" w:rsidR="00A0563C" w:rsidRDefault="0041269A">
            <w:pPr>
              <w:pStyle w:val="divdocumentdivsectiontitle"/>
              <w:ind w:right="500"/>
              <w:jc w:val="right"/>
              <w:rPr>
                <w:rStyle w:val="divheading"/>
                <w:rFonts w:ascii="Century Gothic" w:eastAsia="Century Gothic" w:hAnsi="Century Gothic" w:cs="Century Gothic"/>
                <w:b/>
                <w:bCs/>
                <w:sz w:val="22"/>
                <w:szCs w:val="22"/>
              </w:rPr>
            </w:pPr>
            <w:r>
              <w:rPr>
                <w:rStyle w:val="divheading"/>
                <w:rFonts w:ascii="Century Gothic" w:eastAsia="Century Gothic" w:hAnsi="Century Gothic" w:cs="Century Gothic"/>
                <w:b/>
                <w:bCs/>
                <w:sz w:val="22"/>
                <w:szCs w:val="22"/>
              </w:rPr>
              <w:t>Professional Summary</w:t>
            </w:r>
          </w:p>
        </w:tc>
        <w:tc>
          <w:tcPr>
            <w:tcW w:w="8040" w:type="dxa"/>
            <w:tcMar>
              <w:top w:w="500" w:type="dxa"/>
              <w:left w:w="0" w:type="dxa"/>
              <w:bottom w:w="0" w:type="dxa"/>
              <w:right w:w="0" w:type="dxa"/>
            </w:tcMar>
            <w:hideMark/>
          </w:tcPr>
          <w:p w14:paraId="1ED364A1" w14:textId="77777777" w:rsidR="00A0563C" w:rsidRDefault="0041269A">
            <w:pPr>
              <w:pStyle w:val="p"/>
              <w:spacing w:line="280" w:lineRule="atLeast"/>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 xml:space="preserve">Perceptive Project Estimator offering 2 years of experience in developing and managing project estimates by </w:t>
            </w:r>
            <w:r>
              <w:rPr>
                <w:rStyle w:val="divsectionbody"/>
                <w:rFonts w:ascii="Century Gothic" w:eastAsia="Century Gothic" w:hAnsi="Century Gothic" w:cs="Century Gothic"/>
                <w:color w:val="494C4E"/>
                <w:sz w:val="22"/>
                <w:szCs w:val="22"/>
              </w:rPr>
              <w:t>coordinating with colleagues and clients. Successful in devising bid proposals in line with client specifications and objectives through clear communication and attention to detail. Driven to minimize costs by continually comparing project costs to estimat</w:t>
            </w:r>
            <w:r>
              <w:rPr>
                <w:rStyle w:val="divsectionbody"/>
                <w:rFonts w:ascii="Century Gothic" w:eastAsia="Century Gothic" w:hAnsi="Century Gothic" w:cs="Century Gothic"/>
                <w:color w:val="494C4E"/>
                <w:sz w:val="22"/>
                <w:szCs w:val="22"/>
              </w:rPr>
              <w:t>es and coordinating with leaders on cost-cutting methods.</w:t>
            </w:r>
          </w:p>
          <w:p w14:paraId="2EC82B56" w14:textId="77777777" w:rsidR="00A0563C" w:rsidRDefault="0041269A">
            <w:pPr>
              <w:pStyle w:val="p"/>
              <w:spacing w:line="280" w:lineRule="atLeast"/>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Customer-oriented transportation team member with proven safety skills and impeccable driving history. Log daily activities, coordinate customer documentation and collect payments to meet record kee</w:t>
            </w:r>
            <w:r>
              <w:rPr>
                <w:rStyle w:val="divsectionbody"/>
                <w:rFonts w:ascii="Century Gothic" w:eastAsia="Century Gothic" w:hAnsi="Century Gothic" w:cs="Century Gothic"/>
                <w:color w:val="494C4E"/>
                <w:sz w:val="22"/>
                <w:szCs w:val="22"/>
              </w:rPr>
              <w:t>ping requirements. Skillfully plan efficient daily routes to meet customer needs and maximize delivery schedules.</w:t>
            </w:r>
          </w:p>
        </w:tc>
      </w:tr>
    </w:tbl>
    <w:p w14:paraId="5D26E5E3" w14:textId="77777777" w:rsidR="00A0563C" w:rsidRDefault="00A0563C">
      <w:pPr>
        <w:rPr>
          <w:vanish/>
        </w:rPr>
      </w:pP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800"/>
        <w:gridCol w:w="8040"/>
      </w:tblGrid>
      <w:tr w:rsidR="00A0563C" w14:paraId="5D9AC47B" w14:textId="77777777">
        <w:trPr>
          <w:tblCellSpacing w:w="0" w:type="dxa"/>
        </w:trPr>
        <w:tc>
          <w:tcPr>
            <w:tcW w:w="2800" w:type="dxa"/>
            <w:tcMar>
              <w:top w:w="500" w:type="dxa"/>
              <w:left w:w="0" w:type="dxa"/>
              <w:bottom w:w="0" w:type="dxa"/>
              <w:right w:w="0" w:type="dxa"/>
            </w:tcMar>
            <w:hideMark/>
          </w:tcPr>
          <w:p w14:paraId="384E148D" w14:textId="77777777" w:rsidR="00A0563C" w:rsidRDefault="0041269A">
            <w:pPr>
              <w:pStyle w:val="divdocumentdivsectiontitle"/>
              <w:ind w:right="500"/>
              <w:jc w:val="right"/>
              <w:rPr>
                <w:rStyle w:val="divheading"/>
                <w:rFonts w:ascii="Century Gothic" w:eastAsia="Century Gothic" w:hAnsi="Century Gothic" w:cs="Century Gothic"/>
                <w:b/>
                <w:bCs/>
                <w:sz w:val="22"/>
                <w:szCs w:val="22"/>
              </w:rPr>
            </w:pPr>
            <w:r>
              <w:rPr>
                <w:rStyle w:val="divheading"/>
                <w:rFonts w:ascii="Century Gothic" w:eastAsia="Century Gothic" w:hAnsi="Century Gothic" w:cs="Century Gothic"/>
                <w:b/>
                <w:bCs/>
                <w:sz w:val="22"/>
                <w:szCs w:val="22"/>
              </w:rPr>
              <w:t>Skills</w:t>
            </w:r>
          </w:p>
        </w:tc>
        <w:tc>
          <w:tcPr>
            <w:tcW w:w="8040" w:type="dxa"/>
            <w:tcMar>
              <w:top w:w="500" w:type="dxa"/>
              <w:left w:w="0" w:type="dxa"/>
              <w:bottom w:w="0" w:type="dxa"/>
              <w:right w:w="0" w:type="dxa"/>
            </w:tcMar>
            <w:hideMark/>
          </w:tcPr>
          <w:tbl>
            <w:tblPr>
              <w:tblStyle w:val="divdocumenttable"/>
              <w:tblW w:w="0" w:type="auto"/>
              <w:tblLayout w:type="fixed"/>
              <w:tblCellMar>
                <w:left w:w="0" w:type="dxa"/>
                <w:right w:w="0" w:type="dxa"/>
              </w:tblCellMar>
              <w:tblLook w:val="05E0" w:firstRow="1" w:lastRow="1" w:firstColumn="1" w:lastColumn="1" w:noHBand="0" w:noVBand="1"/>
            </w:tblPr>
            <w:tblGrid>
              <w:gridCol w:w="4020"/>
              <w:gridCol w:w="4020"/>
            </w:tblGrid>
            <w:tr w:rsidR="00A0563C" w14:paraId="383E5061" w14:textId="77777777">
              <w:tc>
                <w:tcPr>
                  <w:tcW w:w="4020" w:type="dxa"/>
                  <w:tcMar>
                    <w:top w:w="5" w:type="dxa"/>
                    <w:left w:w="5" w:type="dxa"/>
                    <w:bottom w:w="5" w:type="dxa"/>
                    <w:right w:w="5" w:type="dxa"/>
                  </w:tcMar>
                  <w:hideMark/>
                </w:tcPr>
                <w:p w14:paraId="26772BF5" w14:textId="77777777" w:rsidR="00A0563C" w:rsidRDefault="0041269A">
                  <w:pPr>
                    <w:pStyle w:val="divdocumentulli"/>
                    <w:numPr>
                      <w:ilvl w:val="0"/>
                      <w:numId w:val="1"/>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Xactimate expertise</w:t>
                  </w:r>
                </w:p>
                <w:p w14:paraId="44DE1B76" w14:textId="77777777" w:rsidR="00A0563C" w:rsidRDefault="0041269A">
                  <w:pPr>
                    <w:pStyle w:val="divdocumentulli"/>
                    <w:numPr>
                      <w:ilvl w:val="0"/>
                      <w:numId w:val="1"/>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Document analysis</w:t>
                  </w:r>
                </w:p>
                <w:p w14:paraId="17D06652" w14:textId="77777777" w:rsidR="00A0563C" w:rsidRDefault="0041269A">
                  <w:pPr>
                    <w:pStyle w:val="divdocumentulli"/>
                    <w:numPr>
                      <w:ilvl w:val="0"/>
                      <w:numId w:val="1"/>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Project coordination</w:t>
                  </w:r>
                </w:p>
                <w:p w14:paraId="30F21335" w14:textId="77777777" w:rsidR="00A0563C" w:rsidRDefault="0041269A">
                  <w:pPr>
                    <w:pStyle w:val="divdocumentulli"/>
                    <w:numPr>
                      <w:ilvl w:val="0"/>
                      <w:numId w:val="1"/>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City and non-city driving</w:t>
                  </w:r>
                </w:p>
                <w:p w14:paraId="51D7B3AA" w14:textId="77777777" w:rsidR="00A0563C" w:rsidRDefault="0041269A">
                  <w:pPr>
                    <w:pStyle w:val="divdocumentulli"/>
                    <w:numPr>
                      <w:ilvl w:val="0"/>
                      <w:numId w:val="1"/>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Logging paperwork</w:t>
                  </w:r>
                </w:p>
                <w:p w14:paraId="5B1471AC" w14:textId="77777777" w:rsidR="00A0563C" w:rsidRDefault="0041269A">
                  <w:pPr>
                    <w:pStyle w:val="divdocumentulli"/>
                    <w:numPr>
                      <w:ilvl w:val="0"/>
                      <w:numId w:val="1"/>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GPS and route planning</w:t>
                  </w:r>
                </w:p>
                <w:p w14:paraId="3A59C96C" w14:textId="77777777" w:rsidR="00A0563C" w:rsidRDefault="0041269A">
                  <w:pPr>
                    <w:pStyle w:val="divdocumentulli"/>
                    <w:numPr>
                      <w:ilvl w:val="0"/>
                      <w:numId w:val="1"/>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Safety standards and protocols</w:t>
                  </w:r>
                </w:p>
              </w:tc>
              <w:tc>
                <w:tcPr>
                  <w:tcW w:w="4020" w:type="dxa"/>
                  <w:tcMar>
                    <w:top w:w="5" w:type="dxa"/>
                    <w:left w:w="5" w:type="dxa"/>
                    <w:bottom w:w="5" w:type="dxa"/>
                    <w:right w:w="5" w:type="dxa"/>
                  </w:tcMar>
                  <w:hideMark/>
                </w:tcPr>
                <w:p w14:paraId="21910A54" w14:textId="77777777" w:rsidR="00A0563C" w:rsidRDefault="0041269A">
                  <w:pPr>
                    <w:pStyle w:val="divdocumentulli"/>
                    <w:numPr>
                      <w:ilvl w:val="0"/>
                      <w:numId w:val="2"/>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Order picking and processing</w:t>
                  </w:r>
                </w:p>
                <w:p w14:paraId="5446070A" w14:textId="77777777" w:rsidR="00A0563C" w:rsidRDefault="0041269A">
                  <w:pPr>
                    <w:pStyle w:val="divdocumentulli"/>
                    <w:numPr>
                      <w:ilvl w:val="0"/>
                      <w:numId w:val="2"/>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Loading and unloading</w:t>
                  </w:r>
                </w:p>
                <w:p w14:paraId="1D88F243" w14:textId="77777777" w:rsidR="00A0563C" w:rsidRDefault="0041269A">
                  <w:pPr>
                    <w:pStyle w:val="divdocumentulli"/>
                    <w:numPr>
                      <w:ilvl w:val="0"/>
                      <w:numId w:val="2"/>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Service agreements</w:t>
                  </w:r>
                </w:p>
                <w:p w14:paraId="29C2AFD6" w14:textId="77777777" w:rsidR="00A0563C" w:rsidRDefault="0041269A">
                  <w:pPr>
                    <w:pStyle w:val="divdocumentulli"/>
                    <w:numPr>
                      <w:ilvl w:val="0"/>
                      <w:numId w:val="2"/>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Client needs analysis</w:t>
                  </w:r>
                </w:p>
                <w:p w14:paraId="2CE060C3" w14:textId="77777777" w:rsidR="00A0563C" w:rsidRDefault="0041269A">
                  <w:pPr>
                    <w:pStyle w:val="divdocumentulli"/>
                    <w:numPr>
                      <w:ilvl w:val="0"/>
                      <w:numId w:val="2"/>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Quote information</w:t>
                  </w:r>
                </w:p>
                <w:p w14:paraId="36ECDF46" w14:textId="77777777" w:rsidR="00A0563C" w:rsidRDefault="0041269A">
                  <w:pPr>
                    <w:pStyle w:val="divdocumentulli"/>
                    <w:numPr>
                      <w:ilvl w:val="0"/>
                      <w:numId w:val="2"/>
                    </w:numPr>
                    <w:spacing w:line="280" w:lineRule="atLeast"/>
                    <w:ind w:left="660" w:hanging="361"/>
                    <w:rPr>
                      <w:rStyle w:val="divsectionbody"/>
                      <w:rFonts w:ascii="Century Gothic" w:eastAsia="Century Gothic" w:hAnsi="Century Gothic" w:cs="Century Gothic"/>
                      <w:color w:val="494C4E"/>
                      <w:sz w:val="22"/>
                      <w:szCs w:val="22"/>
                    </w:rPr>
                  </w:pPr>
                  <w:r>
                    <w:rPr>
                      <w:rStyle w:val="divsectionbody"/>
                      <w:rFonts w:ascii="Century Gothic" w:eastAsia="Century Gothic" w:hAnsi="Century Gothic" w:cs="Century Gothic"/>
                      <w:color w:val="494C4E"/>
                      <w:sz w:val="22"/>
                      <w:szCs w:val="22"/>
                    </w:rPr>
                    <w:t>Data entry</w:t>
                  </w:r>
                </w:p>
              </w:tc>
            </w:tr>
          </w:tbl>
          <w:p w14:paraId="499E6BCF" w14:textId="77777777" w:rsidR="00A0563C" w:rsidRDefault="00A0563C">
            <w:pPr>
              <w:rPr>
                <w:rStyle w:val="divsectionbody"/>
                <w:rFonts w:ascii="Century Gothic" w:eastAsia="Century Gothic" w:hAnsi="Century Gothic" w:cs="Century Gothic"/>
                <w:color w:val="494C4E"/>
                <w:sz w:val="22"/>
                <w:szCs w:val="22"/>
              </w:rPr>
            </w:pPr>
          </w:p>
        </w:tc>
      </w:tr>
    </w:tbl>
    <w:p w14:paraId="15708C30" w14:textId="77777777" w:rsidR="00A0563C" w:rsidRDefault="00A0563C">
      <w:pPr>
        <w:rPr>
          <w:vanish/>
        </w:rPr>
      </w:pP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800"/>
        <w:gridCol w:w="8040"/>
      </w:tblGrid>
      <w:tr w:rsidR="00A0563C" w14:paraId="6BBFCCA6" w14:textId="77777777">
        <w:trPr>
          <w:tblCellSpacing w:w="0" w:type="dxa"/>
        </w:trPr>
        <w:tc>
          <w:tcPr>
            <w:tcW w:w="2800" w:type="dxa"/>
            <w:tcMar>
              <w:top w:w="500" w:type="dxa"/>
              <w:left w:w="0" w:type="dxa"/>
              <w:bottom w:w="0" w:type="dxa"/>
              <w:right w:w="0" w:type="dxa"/>
            </w:tcMar>
            <w:hideMark/>
          </w:tcPr>
          <w:p w14:paraId="19BEB753" w14:textId="77777777" w:rsidR="00A0563C" w:rsidRDefault="0041269A">
            <w:pPr>
              <w:pStyle w:val="divdocumentdivsectiontitle"/>
              <w:ind w:right="500"/>
              <w:jc w:val="right"/>
              <w:rPr>
                <w:rStyle w:val="divheading"/>
                <w:rFonts w:ascii="Century Gothic" w:eastAsia="Century Gothic" w:hAnsi="Century Gothic" w:cs="Century Gothic"/>
                <w:b/>
                <w:bCs/>
                <w:sz w:val="22"/>
                <w:szCs w:val="22"/>
              </w:rPr>
            </w:pPr>
            <w:r>
              <w:rPr>
                <w:rStyle w:val="divheading"/>
                <w:rFonts w:ascii="Century Gothic" w:eastAsia="Century Gothic" w:hAnsi="Century Gothic" w:cs="Century Gothic"/>
                <w:b/>
                <w:bCs/>
                <w:sz w:val="22"/>
                <w:szCs w:val="22"/>
              </w:rPr>
              <w:t>Work History</w:t>
            </w:r>
          </w:p>
        </w:tc>
        <w:tc>
          <w:tcPr>
            <w:tcW w:w="8040" w:type="dxa"/>
            <w:tcMar>
              <w:top w:w="500" w:type="dxa"/>
              <w:left w:w="0" w:type="dxa"/>
              <w:bottom w:w="0" w:type="dxa"/>
              <w:right w:w="0" w:type="dxa"/>
            </w:tcMar>
            <w:hideMark/>
          </w:tcPr>
          <w:p w14:paraId="448BB33C" w14:textId="77777777" w:rsidR="00A0563C" w:rsidRDefault="0041269A">
            <w:pPr>
              <w:pStyle w:val="paddedblockline"/>
              <w:tabs>
                <w:tab w:val="right" w:pos="8020"/>
              </w:tabs>
              <w:spacing w:line="280" w:lineRule="atLeast"/>
              <w:rPr>
                <w:rStyle w:val="divsectionbody"/>
                <w:rFonts w:ascii="Century Gothic" w:eastAsia="Century Gothic" w:hAnsi="Century Gothic" w:cs="Century Gothic"/>
                <w:color w:val="494C4E"/>
                <w:sz w:val="22"/>
                <w:szCs w:val="22"/>
              </w:rPr>
            </w:pPr>
            <w:r>
              <w:rPr>
                <w:rStyle w:val="jobtitle"/>
                <w:rFonts w:ascii="Century Gothic" w:eastAsia="Century Gothic" w:hAnsi="Century Gothic" w:cs="Century Gothic"/>
                <w:color w:val="494C4E"/>
                <w:sz w:val="22"/>
                <w:szCs w:val="22"/>
              </w:rPr>
              <w:t>Project Estimator</w:t>
            </w:r>
            <w:r>
              <w:rPr>
                <w:rStyle w:val="sprtr"/>
                <w:rFonts w:ascii="Century Gothic" w:eastAsia="Century Gothic" w:hAnsi="Century Gothic" w:cs="Century Gothic"/>
                <w:color w:val="494C4E"/>
                <w:sz w:val="22"/>
                <w:szCs w:val="22"/>
              </w:rPr>
              <w:t>  |  </w:t>
            </w:r>
            <w:r>
              <w:rPr>
                <w:rStyle w:val="divsectionbody"/>
                <w:rFonts w:ascii="Century Gothic" w:eastAsia="Century Gothic" w:hAnsi="Century Gothic" w:cs="Century Gothic"/>
                <w:color w:val="494C4E"/>
                <w:sz w:val="22"/>
                <w:szCs w:val="22"/>
              </w:rPr>
              <w:t xml:space="preserve"> </w:t>
            </w:r>
            <w:r>
              <w:rPr>
                <w:rStyle w:val="span"/>
                <w:rFonts w:ascii="Century Gothic" w:eastAsia="Century Gothic" w:hAnsi="Century Gothic" w:cs="Century Gothic"/>
                <w:color w:val="494C4E"/>
                <w:sz w:val="22"/>
                <w:szCs w:val="22"/>
              </w:rPr>
              <w:t>Liberty Restoration Inc - Lynnwood, WA</w:t>
            </w:r>
            <w:r>
              <w:rPr>
                <w:rStyle w:val="divsectionbody"/>
                <w:rFonts w:ascii="Century Gothic" w:eastAsia="Century Gothic" w:hAnsi="Century Gothic" w:cs="Century Gothic"/>
                <w:color w:val="494C4E"/>
                <w:sz w:val="22"/>
                <w:szCs w:val="22"/>
              </w:rPr>
              <w:t xml:space="preserve"> </w:t>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 xml:space="preserve"> </w:t>
            </w:r>
            <w:r>
              <w:rPr>
                <w:rStyle w:val="jobdates"/>
                <w:rFonts w:ascii="Century Gothic" w:eastAsia="Century Gothic" w:hAnsi="Century Gothic" w:cs="Century Gothic"/>
                <w:color w:val="494C4E"/>
                <w:sz w:val="22"/>
                <w:szCs w:val="22"/>
              </w:rPr>
              <w:t>02/2018</w:t>
            </w:r>
            <w:r>
              <w:rPr>
                <w:rStyle w:val="span"/>
                <w:rFonts w:ascii="Century Gothic" w:eastAsia="Century Gothic" w:hAnsi="Century Gothic" w:cs="Century Gothic"/>
                <w:color w:val="494C4E"/>
                <w:sz w:val="22"/>
                <w:szCs w:val="22"/>
              </w:rPr>
              <w:t xml:space="preserve"> - </w:t>
            </w:r>
            <w:r>
              <w:rPr>
                <w:rStyle w:val="jobdates"/>
                <w:rFonts w:ascii="Century Gothic" w:eastAsia="Century Gothic" w:hAnsi="Century Gothic" w:cs="Century Gothic"/>
                <w:color w:val="494C4E"/>
                <w:sz w:val="22"/>
                <w:szCs w:val="22"/>
              </w:rPr>
              <w:t>Current</w:t>
            </w:r>
            <w:r>
              <w:rPr>
                <w:rStyle w:val="datesWrapper"/>
                <w:rFonts w:ascii="Century Gothic" w:eastAsia="Century Gothic" w:hAnsi="Century Gothic" w:cs="Century Gothic"/>
                <w:color w:val="494C4E"/>
                <w:sz w:val="22"/>
                <w:szCs w:val="22"/>
              </w:rPr>
              <w:t xml:space="preserve"> </w:t>
            </w:r>
          </w:p>
          <w:p w14:paraId="3E67D499" w14:textId="77777777" w:rsidR="00A0563C" w:rsidRDefault="0041269A">
            <w:pPr>
              <w:pStyle w:val="divdocumentulli"/>
              <w:numPr>
                <w:ilvl w:val="0"/>
                <w:numId w:val="3"/>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Delivered comprehensive bid proposals for water/fire loss projects and gained client approval on costs</w:t>
            </w:r>
          </w:p>
          <w:p w14:paraId="3053B638" w14:textId="77777777" w:rsidR="00A0563C" w:rsidRDefault="0041269A">
            <w:pPr>
              <w:pStyle w:val="divdocumentulli"/>
              <w:numPr>
                <w:ilvl w:val="0"/>
                <w:numId w:val="3"/>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Utilized cost estimation systems to document project information, create estimates and revise project costs to reflect current data</w:t>
            </w:r>
          </w:p>
          <w:p w14:paraId="16824482" w14:textId="77777777" w:rsidR="00A0563C" w:rsidRDefault="0041269A">
            <w:pPr>
              <w:pStyle w:val="divdocumentulli"/>
              <w:numPr>
                <w:ilvl w:val="0"/>
                <w:numId w:val="3"/>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Provided accurate estimates by defining scope, timelines, potential setbacks and limitations</w:t>
            </w:r>
          </w:p>
          <w:p w14:paraId="1E8AF19E" w14:textId="77777777" w:rsidR="00A0563C" w:rsidRDefault="0041269A">
            <w:pPr>
              <w:pStyle w:val="divdocumentulli"/>
              <w:numPr>
                <w:ilvl w:val="0"/>
                <w:numId w:val="3"/>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Calculated correct costs for project-specific goods and services by gathering information from team members, sub-contractors and vendors</w:t>
            </w:r>
          </w:p>
          <w:p w14:paraId="5363EB53" w14:textId="77777777" w:rsidR="00A0563C" w:rsidRDefault="0041269A">
            <w:pPr>
              <w:pStyle w:val="divdocumentulli"/>
              <w:numPr>
                <w:ilvl w:val="0"/>
                <w:numId w:val="3"/>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Managed approximately 20 i</w:t>
            </w:r>
            <w:r>
              <w:rPr>
                <w:rStyle w:val="span"/>
                <w:rFonts w:ascii="Century Gothic" w:eastAsia="Century Gothic" w:hAnsi="Century Gothic" w:cs="Century Gothic"/>
                <w:color w:val="494C4E"/>
                <w:sz w:val="22"/>
                <w:szCs w:val="22"/>
              </w:rPr>
              <w:t>ncoming/outgoing calls, emails and faxes per day from insurances and claim adjusters</w:t>
            </w:r>
          </w:p>
          <w:p w14:paraId="3B47C072" w14:textId="77777777" w:rsidR="00A0563C" w:rsidRDefault="0041269A">
            <w:pPr>
              <w:pStyle w:val="paddedblockline"/>
              <w:pBdr>
                <w:top w:val="none" w:sz="0" w:space="15" w:color="auto"/>
              </w:pBdr>
              <w:tabs>
                <w:tab w:val="right" w:pos="8020"/>
              </w:tabs>
              <w:spacing w:line="280" w:lineRule="atLeast"/>
              <w:rPr>
                <w:rStyle w:val="divsectionbody"/>
                <w:rFonts w:ascii="Century Gothic" w:eastAsia="Century Gothic" w:hAnsi="Century Gothic" w:cs="Century Gothic"/>
                <w:color w:val="494C4E"/>
                <w:sz w:val="22"/>
                <w:szCs w:val="22"/>
              </w:rPr>
            </w:pPr>
            <w:r>
              <w:rPr>
                <w:rStyle w:val="jobtitle"/>
                <w:rFonts w:ascii="Century Gothic" w:eastAsia="Century Gothic" w:hAnsi="Century Gothic" w:cs="Century Gothic"/>
                <w:color w:val="494C4E"/>
                <w:sz w:val="22"/>
                <w:szCs w:val="22"/>
              </w:rPr>
              <w:t>Delivery Driver/Warehouse Worker</w:t>
            </w:r>
            <w:r>
              <w:rPr>
                <w:rStyle w:val="sprtr"/>
                <w:rFonts w:ascii="Century Gothic" w:eastAsia="Century Gothic" w:hAnsi="Century Gothic" w:cs="Century Gothic"/>
                <w:color w:val="494C4E"/>
                <w:sz w:val="22"/>
                <w:szCs w:val="22"/>
              </w:rPr>
              <w:t>  |  </w:t>
            </w:r>
            <w:r>
              <w:rPr>
                <w:rStyle w:val="divsectionbody"/>
                <w:rFonts w:ascii="Century Gothic" w:eastAsia="Century Gothic" w:hAnsi="Century Gothic" w:cs="Century Gothic"/>
                <w:color w:val="494C4E"/>
                <w:sz w:val="22"/>
                <w:szCs w:val="22"/>
              </w:rPr>
              <w:t xml:space="preserve"> </w:t>
            </w:r>
            <w:proofErr w:type="spellStart"/>
            <w:r>
              <w:rPr>
                <w:rStyle w:val="span"/>
                <w:rFonts w:ascii="Century Gothic" w:eastAsia="Century Gothic" w:hAnsi="Century Gothic" w:cs="Century Gothic"/>
                <w:color w:val="494C4E"/>
                <w:sz w:val="22"/>
                <w:szCs w:val="22"/>
              </w:rPr>
              <w:t>FunRent</w:t>
            </w:r>
            <w:proofErr w:type="spellEnd"/>
            <w:r>
              <w:rPr>
                <w:rStyle w:val="span"/>
                <w:rFonts w:ascii="Century Gothic" w:eastAsia="Century Gothic" w:hAnsi="Century Gothic" w:cs="Century Gothic"/>
                <w:color w:val="494C4E"/>
                <w:sz w:val="22"/>
                <w:szCs w:val="22"/>
              </w:rPr>
              <w:t xml:space="preserve"> - Monroe, WA</w:t>
            </w:r>
            <w:r>
              <w:rPr>
                <w:rStyle w:val="divsectionbody"/>
                <w:rFonts w:ascii="Century Gothic" w:eastAsia="Century Gothic" w:hAnsi="Century Gothic" w:cs="Century Gothic"/>
                <w:color w:val="494C4E"/>
                <w:sz w:val="22"/>
                <w:szCs w:val="22"/>
              </w:rPr>
              <w:t xml:space="preserve"> </w:t>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 xml:space="preserve"> </w:t>
            </w:r>
            <w:r>
              <w:rPr>
                <w:rStyle w:val="jobdates"/>
                <w:rFonts w:ascii="Century Gothic" w:eastAsia="Century Gothic" w:hAnsi="Century Gothic" w:cs="Century Gothic"/>
                <w:color w:val="494C4E"/>
                <w:sz w:val="22"/>
                <w:szCs w:val="22"/>
              </w:rPr>
              <w:t>05/2017</w:t>
            </w:r>
            <w:r>
              <w:rPr>
                <w:rStyle w:val="span"/>
                <w:rFonts w:ascii="Century Gothic" w:eastAsia="Century Gothic" w:hAnsi="Century Gothic" w:cs="Century Gothic"/>
                <w:color w:val="494C4E"/>
                <w:sz w:val="22"/>
                <w:szCs w:val="22"/>
              </w:rPr>
              <w:t xml:space="preserve"> - </w:t>
            </w:r>
            <w:r>
              <w:rPr>
                <w:rStyle w:val="jobdates"/>
                <w:rFonts w:ascii="Century Gothic" w:eastAsia="Century Gothic" w:hAnsi="Century Gothic" w:cs="Century Gothic"/>
                <w:color w:val="494C4E"/>
                <w:sz w:val="22"/>
                <w:szCs w:val="22"/>
              </w:rPr>
              <w:t>09/2017</w:t>
            </w:r>
            <w:r>
              <w:rPr>
                <w:rStyle w:val="datesWrapper"/>
                <w:rFonts w:ascii="Century Gothic" w:eastAsia="Century Gothic" w:hAnsi="Century Gothic" w:cs="Century Gothic"/>
                <w:color w:val="494C4E"/>
                <w:sz w:val="22"/>
                <w:szCs w:val="22"/>
              </w:rPr>
              <w:t xml:space="preserve"> </w:t>
            </w:r>
          </w:p>
          <w:p w14:paraId="4AAEA177" w14:textId="77777777" w:rsidR="00A0563C" w:rsidRDefault="0041269A">
            <w:pPr>
              <w:pStyle w:val="divdocumentulli"/>
              <w:numPr>
                <w:ilvl w:val="0"/>
                <w:numId w:val="4"/>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Completed rush deliveries on tight timetables to satisfy customer needs</w:t>
            </w:r>
          </w:p>
          <w:p w14:paraId="28753A15" w14:textId="77777777" w:rsidR="00A0563C" w:rsidRDefault="0041269A">
            <w:pPr>
              <w:pStyle w:val="divdocumentulli"/>
              <w:numPr>
                <w:ilvl w:val="0"/>
                <w:numId w:val="4"/>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 xml:space="preserve">Completed </w:t>
            </w:r>
            <w:r>
              <w:rPr>
                <w:rStyle w:val="span"/>
                <w:rFonts w:ascii="Century Gothic" w:eastAsia="Century Gothic" w:hAnsi="Century Gothic" w:cs="Century Gothic"/>
                <w:color w:val="494C4E"/>
                <w:sz w:val="22"/>
                <w:szCs w:val="22"/>
              </w:rPr>
              <w:t>on-time deliveries by choosing best and most efficient routes</w:t>
            </w:r>
          </w:p>
          <w:p w14:paraId="34420807" w14:textId="77777777" w:rsidR="00A0563C" w:rsidRDefault="0041269A">
            <w:pPr>
              <w:pStyle w:val="divdocumentulli"/>
              <w:numPr>
                <w:ilvl w:val="0"/>
                <w:numId w:val="4"/>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 xml:space="preserve">Managed customer service issues with professionalism and analytical </w:t>
            </w:r>
            <w:r>
              <w:rPr>
                <w:rStyle w:val="span"/>
                <w:rFonts w:ascii="Century Gothic" w:eastAsia="Century Gothic" w:hAnsi="Century Gothic" w:cs="Century Gothic"/>
                <w:color w:val="494C4E"/>
                <w:sz w:val="22"/>
                <w:szCs w:val="22"/>
              </w:rPr>
              <w:lastRenderedPageBreak/>
              <w:t>approaches to maintain satisfaction and promote continued brand loyalty</w:t>
            </w:r>
          </w:p>
          <w:p w14:paraId="643ACA8F" w14:textId="77777777" w:rsidR="00A0563C" w:rsidRDefault="0041269A">
            <w:pPr>
              <w:pStyle w:val="divdocumentulli"/>
              <w:numPr>
                <w:ilvl w:val="0"/>
                <w:numId w:val="4"/>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Recorded each delivery using proper paperwork before l</w:t>
            </w:r>
            <w:r>
              <w:rPr>
                <w:rStyle w:val="span"/>
                <w:rFonts w:ascii="Century Gothic" w:eastAsia="Century Gothic" w:hAnsi="Century Gothic" w:cs="Century Gothic"/>
                <w:color w:val="494C4E"/>
                <w:sz w:val="22"/>
                <w:szCs w:val="22"/>
              </w:rPr>
              <w:t>eaving warehouse</w:t>
            </w:r>
          </w:p>
          <w:p w14:paraId="3E79BDDF" w14:textId="77777777" w:rsidR="00A0563C" w:rsidRDefault="0041269A">
            <w:pPr>
              <w:pStyle w:val="divdocumentulli"/>
              <w:numPr>
                <w:ilvl w:val="0"/>
                <w:numId w:val="4"/>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Contacted customers prior to delivery to confirm and coordinate delivery times</w:t>
            </w:r>
          </w:p>
          <w:p w14:paraId="5F75D965" w14:textId="77777777" w:rsidR="00A0563C" w:rsidRDefault="0041269A">
            <w:pPr>
              <w:pStyle w:val="paddedblockline"/>
              <w:pBdr>
                <w:top w:val="none" w:sz="0" w:space="15" w:color="auto"/>
              </w:pBdr>
              <w:tabs>
                <w:tab w:val="right" w:pos="8020"/>
              </w:tabs>
              <w:spacing w:line="280" w:lineRule="atLeast"/>
              <w:rPr>
                <w:rStyle w:val="divsectionbody"/>
                <w:rFonts w:ascii="Century Gothic" w:eastAsia="Century Gothic" w:hAnsi="Century Gothic" w:cs="Century Gothic"/>
                <w:color w:val="494C4E"/>
                <w:sz w:val="22"/>
                <w:szCs w:val="22"/>
              </w:rPr>
            </w:pPr>
            <w:r>
              <w:rPr>
                <w:rStyle w:val="jobtitle"/>
                <w:rFonts w:ascii="Century Gothic" w:eastAsia="Century Gothic" w:hAnsi="Century Gothic" w:cs="Century Gothic"/>
                <w:color w:val="494C4E"/>
                <w:sz w:val="22"/>
                <w:szCs w:val="22"/>
              </w:rPr>
              <w:t>Car Salesman</w:t>
            </w:r>
            <w:r>
              <w:rPr>
                <w:rStyle w:val="sprtr"/>
                <w:rFonts w:ascii="Century Gothic" w:eastAsia="Century Gothic" w:hAnsi="Century Gothic" w:cs="Century Gothic"/>
                <w:color w:val="494C4E"/>
                <w:sz w:val="22"/>
                <w:szCs w:val="22"/>
              </w:rPr>
              <w:t>  |  </w:t>
            </w:r>
            <w:r>
              <w:rPr>
                <w:rStyle w:val="divsectionbody"/>
                <w:rFonts w:ascii="Century Gothic" w:eastAsia="Century Gothic" w:hAnsi="Century Gothic" w:cs="Century Gothic"/>
                <w:color w:val="494C4E"/>
                <w:sz w:val="22"/>
                <w:szCs w:val="22"/>
              </w:rPr>
              <w:t xml:space="preserve"> </w:t>
            </w:r>
            <w:r>
              <w:rPr>
                <w:rStyle w:val="span"/>
                <w:rFonts w:ascii="Century Gothic" w:eastAsia="Century Gothic" w:hAnsi="Century Gothic" w:cs="Century Gothic"/>
                <w:color w:val="494C4E"/>
                <w:sz w:val="22"/>
                <w:szCs w:val="22"/>
              </w:rPr>
              <w:t>Hyundai Of Seattle - Seattle, WA</w:t>
            </w:r>
            <w:r>
              <w:rPr>
                <w:rStyle w:val="divsectionbody"/>
                <w:rFonts w:ascii="Century Gothic" w:eastAsia="Century Gothic" w:hAnsi="Century Gothic" w:cs="Century Gothic"/>
                <w:color w:val="494C4E"/>
                <w:sz w:val="22"/>
                <w:szCs w:val="22"/>
              </w:rPr>
              <w:t xml:space="preserve"> </w:t>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 xml:space="preserve"> </w:t>
            </w:r>
            <w:r>
              <w:rPr>
                <w:rStyle w:val="jobdates"/>
                <w:rFonts w:ascii="Century Gothic" w:eastAsia="Century Gothic" w:hAnsi="Century Gothic" w:cs="Century Gothic"/>
                <w:color w:val="494C4E"/>
                <w:sz w:val="22"/>
                <w:szCs w:val="22"/>
              </w:rPr>
              <w:t>10/2016</w:t>
            </w:r>
            <w:r>
              <w:rPr>
                <w:rStyle w:val="span"/>
                <w:rFonts w:ascii="Century Gothic" w:eastAsia="Century Gothic" w:hAnsi="Century Gothic" w:cs="Century Gothic"/>
                <w:color w:val="494C4E"/>
                <w:sz w:val="22"/>
                <w:szCs w:val="22"/>
              </w:rPr>
              <w:t xml:space="preserve"> - </w:t>
            </w:r>
            <w:r>
              <w:rPr>
                <w:rStyle w:val="jobdates"/>
                <w:rFonts w:ascii="Century Gothic" w:eastAsia="Century Gothic" w:hAnsi="Century Gothic" w:cs="Century Gothic"/>
                <w:color w:val="494C4E"/>
                <w:sz w:val="22"/>
                <w:szCs w:val="22"/>
              </w:rPr>
              <w:t>02/2017</w:t>
            </w:r>
            <w:r>
              <w:rPr>
                <w:rStyle w:val="datesWrapper"/>
                <w:rFonts w:ascii="Century Gothic" w:eastAsia="Century Gothic" w:hAnsi="Century Gothic" w:cs="Century Gothic"/>
                <w:color w:val="494C4E"/>
                <w:sz w:val="22"/>
                <w:szCs w:val="22"/>
              </w:rPr>
              <w:t xml:space="preserve"> </w:t>
            </w:r>
          </w:p>
          <w:p w14:paraId="4721D92C" w14:textId="77777777" w:rsidR="00A0563C" w:rsidRDefault="0041269A">
            <w:pPr>
              <w:pStyle w:val="divdocumentulli"/>
              <w:numPr>
                <w:ilvl w:val="0"/>
                <w:numId w:val="5"/>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Met customers on lot and in showroom to discuss available vehicles and options</w:t>
            </w:r>
          </w:p>
          <w:p w14:paraId="789552E2" w14:textId="77777777" w:rsidR="00A0563C" w:rsidRDefault="0041269A">
            <w:pPr>
              <w:pStyle w:val="divdocumentulli"/>
              <w:numPr>
                <w:ilvl w:val="0"/>
                <w:numId w:val="5"/>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Responded to customer enquiries via telephone and email</w:t>
            </w:r>
          </w:p>
          <w:p w14:paraId="1399A981" w14:textId="77777777" w:rsidR="00A0563C" w:rsidRDefault="0041269A">
            <w:pPr>
              <w:pStyle w:val="divdocumentulli"/>
              <w:numPr>
                <w:ilvl w:val="0"/>
                <w:numId w:val="5"/>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Answered telephone and email inquiries from potential customers</w:t>
            </w:r>
          </w:p>
          <w:p w14:paraId="09088804" w14:textId="77777777" w:rsidR="00A0563C" w:rsidRDefault="0041269A">
            <w:pPr>
              <w:pStyle w:val="divdocumentulli"/>
              <w:numPr>
                <w:ilvl w:val="0"/>
                <w:numId w:val="5"/>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Reviewed vehicles before final delivery to validate for completed tasks such as installed add-ons and damage corrections</w:t>
            </w:r>
          </w:p>
          <w:p w14:paraId="2756C63D" w14:textId="77777777" w:rsidR="00A0563C" w:rsidRDefault="0041269A">
            <w:pPr>
              <w:pStyle w:val="divdocumentulli"/>
              <w:numPr>
                <w:ilvl w:val="0"/>
                <w:numId w:val="5"/>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Greeted custome</w:t>
            </w:r>
            <w:r>
              <w:rPr>
                <w:rStyle w:val="span"/>
                <w:rFonts w:ascii="Century Gothic" w:eastAsia="Century Gothic" w:hAnsi="Century Gothic" w:cs="Century Gothic"/>
                <w:color w:val="494C4E"/>
                <w:sz w:val="22"/>
                <w:szCs w:val="22"/>
              </w:rPr>
              <w:t>rs on lot and in showroom to answer questions about brand and available inventory</w:t>
            </w:r>
          </w:p>
          <w:p w14:paraId="46FFE242" w14:textId="77777777" w:rsidR="00A0563C" w:rsidRDefault="0041269A">
            <w:pPr>
              <w:pStyle w:val="divdocumentulli"/>
              <w:numPr>
                <w:ilvl w:val="0"/>
                <w:numId w:val="5"/>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Demonstrated vehicles and features, and conduct test drives</w:t>
            </w:r>
          </w:p>
          <w:p w14:paraId="6197DE7C" w14:textId="77777777" w:rsidR="00A0563C" w:rsidRDefault="0041269A">
            <w:pPr>
              <w:pStyle w:val="paddedblockline"/>
              <w:pBdr>
                <w:top w:val="none" w:sz="0" w:space="15" w:color="auto"/>
              </w:pBdr>
              <w:tabs>
                <w:tab w:val="right" w:pos="8020"/>
              </w:tabs>
              <w:spacing w:line="280" w:lineRule="atLeast"/>
              <w:rPr>
                <w:rStyle w:val="divsectionbody"/>
                <w:rFonts w:ascii="Century Gothic" w:eastAsia="Century Gothic" w:hAnsi="Century Gothic" w:cs="Century Gothic"/>
                <w:color w:val="494C4E"/>
                <w:sz w:val="22"/>
                <w:szCs w:val="22"/>
              </w:rPr>
            </w:pPr>
            <w:r>
              <w:rPr>
                <w:rStyle w:val="jobtitle"/>
                <w:rFonts w:ascii="Century Gothic" w:eastAsia="Century Gothic" w:hAnsi="Century Gothic" w:cs="Century Gothic"/>
                <w:color w:val="494C4E"/>
                <w:sz w:val="22"/>
                <w:szCs w:val="22"/>
              </w:rPr>
              <w:t>Contents Tech/ Delivery Driver</w:t>
            </w:r>
            <w:r>
              <w:rPr>
                <w:rStyle w:val="sprtr"/>
                <w:rFonts w:ascii="Century Gothic" w:eastAsia="Century Gothic" w:hAnsi="Century Gothic" w:cs="Century Gothic"/>
                <w:color w:val="494C4E"/>
                <w:sz w:val="22"/>
                <w:szCs w:val="22"/>
              </w:rPr>
              <w:t>  |  </w:t>
            </w:r>
            <w:r>
              <w:rPr>
                <w:rStyle w:val="divsectionbody"/>
                <w:rFonts w:ascii="Century Gothic" w:eastAsia="Century Gothic" w:hAnsi="Century Gothic" w:cs="Century Gothic"/>
                <w:color w:val="494C4E"/>
                <w:sz w:val="22"/>
                <w:szCs w:val="22"/>
              </w:rPr>
              <w:t xml:space="preserve"> </w:t>
            </w:r>
            <w:r>
              <w:rPr>
                <w:rStyle w:val="span"/>
                <w:rFonts w:ascii="Century Gothic" w:eastAsia="Century Gothic" w:hAnsi="Century Gothic" w:cs="Century Gothic"/>
                <w:color w:val="494C4E"/>
                <w:sz w:val="22"/>
                <w:szCs w:val="22"/>
              </w:rPr>
              <w:t>Statewide Contents Restoration - Woodinville, WA</w:t>
            </w:r>
            <w:r>
              <w:rPr>
                <w:rStyle w:val="divsectionbody"/>
                <w:rFonts w:ascii="Century Gothic" w:eastAsia="Century Gothic" w:hAnsi="Century Gothic" w:cs="Century Gothic"/>
                <w:color w:val="494C4E"/>
                <w:sz w:val="22"/>
                <w:szCs w:val="22"/>
              </w:rPr>
              <w:t xml:space="preserve"> </w:t>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 xml:space="preserve"> </w:t>
            </w:r>
            <w:r>
              <w:rPr>
                <w:rStyle w:val="jobdates"/>
                <w:rFonts w:ascii="Century Gothic" w:eastAsia="Century Gothic" w:hAnsi="Century Gothic" w:cs="Century Gothic"/>
                <w:color w:val="494C4E"/>
                <w:sz w:val="22"/>
                <w:szCs w:val="22"/>
              </w:rPr>
              <w:t>01/2016</w:t>
            </w:r>
            <w:r>
              <w:rPr>
                <w:rStyle w:val="span"/>
                <w:rFonts w:ascii="Century Gothic" w:eastAsia="Century Gothic" w:hAnsi="Century Gothic" w:cs="Century Gothic"/>
                <w:color w:val="494C4E"/>
                <w:sz w:val="22"/>
                <w:szCs w:val="22"/>
              </w:rPr>
              <w:t xml:space="preserve"> - </w:t>
            </w:r>
            <w:r>
              <w:rPr>
                <w:rStyle w:val="jobdates"/>
                <w:rFonts w:ascii="Century Gothic" w:eastAsia="Century Gothic" w:hAnsi="Century Gothic" w:cs="Century Gothic"/>
                <w:color w:val="494C4E"/>
                <w:sz w:val="22"/>
                <w:szCs w:val="22"/>
              </w:rPr>
              <w:t>10/2016</w:t>
            </w:r>
            <w:r>
              <w:rPr>
                <w:rStyle w:val="datesWrapper"/>
                <w:rFonts w:ascii="Century Gothic" w:eastAsia="Century Gothic" w:hAnsi="Century Gothic" w:cs="Century Gothic"/>
                <w:color w:val="494C4E"/>
                <w:sz w:val="22"/>
                <w:szCs w:val="22"/>
              </w:rPr>
              <w:t xml:space="preserve"> </w:t>
            </w:r>
          </w:p>
          <w:p w14:paraId="1A3F1317" w14:textId="77777777" w:rsidR="00A0563C" w:rsidRDefault="0041269A">
            <w:pPr>
              <w:pStyle w:val="divdocumentulli"/>
              <w:numPr>
                <w:ilvl w:val="0"/>
                <w:numId w:val="6"/>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 xml:space="preserve">Pack </w:t>
            </w:r>
            <w:r>
              <w:rPr>
                <w:rStyle w:val="span"/>
                <w:rFonts w:ascii="Century Gothic" w:eastAsia="Century Gothic" w:hAnsi="Century Gothic" w:cs="Century Gothic"/>
                <w:color w:val="494C4E"/>
                <w:sz w:val="22"/>
                <w:szCs w:val="22"/>
              </w:rPr>
              <w:t>out houses that have water/fire damage done to them</w:t>
            </w:r>
          </w:p>
          <w:p w14:paraId="00CC1D3F" w14:textId="77777777" w:rsidR="00A0563C" w:rsidRDefault="0041269A">
            <w:pPr>
              <w:pStyle w:val="divdocumentulli"/>
              <w:numPr>
                <w:ilvl w:val="0"/>
                <w:numId w:val="6"/>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Dispose of any unwanted items and deliver contents to warehouse for cleaning</w:t>
            </w:r>
          </w:p>
          <w:p w14:paraId="318A9CBB" w14:textId="77777777" w:rsidR="00A0563C" w:rsidRDefault="0041269A">
            <w:pPr>
              <w:pStyle w:val="divdocumentulli"/>
              <w:numPr>
                <w:ilvl w:val="0"/>
                <w:numId w:val="6"/>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Buy and deliver materials to job sites</w:t>
            </w:r>
          </w:p>
          <w:p w14:paraId="2DAB772C" w14:textId="77777777" w:rsidR="00A0563C" w:rsidRDefault="0041269A">
            <w:pPr>
              <w:pStyle w:val="divdocumentulli"/>
              <w:numPr>
                <w:ilvl w:val="0"/>
                <w:numId w:val="6"/>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Completed on-time deliveries by choosing best and most efficient routes</w:t>
            </w:r>
          </w:p>
          <w:p w14:paraId="26078BAB" w14:textId="77777777" w:rsidR="00A0563C" w:rsidRDefault="0041269A">
            <w:pPr>
              <w:pStyle w:val="divdocumentulli"/>
              <w:numPr>
                <w:ilvl w:val="0"/>
                <w:numId w:val="6"/>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Updated dispatch</w:t>
            </w:r>
            <w:r>
              <w:rPr>
                <w:rStyle w:val="span"/>
                <w:rFonts w:ascii="Century Gothic" w:eastAsia="Century Gothic" w:hAnsi="Century Gothic" w:cs="Century Gothic"/>
                <w:color w:val="494C4E"/>
                <w:sz w:val="22"/>
                <w:szCs w:val="22"/>
              </w:rPr>
              <w:t>ers frequently to convey changes such as route issues or weather delays potentially impacting delivery schedules</w:t>
            </w:r>
          </w:p>
          <w:p w14:paraId="0A85F58E" w14:textId="77777777" w:rsidR="00A0563C" w:rsidRDefault="0041269A">
            <w:pPr>
              <w:pStyle w:val="divdocumentulli"/>
              <w:numPr>
                <w:ilvl w:val="0"/>
                <w:numId w:val="6"/>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Inspected truck equipment and supplies and reported problems and safety hazards to supervisors following each shift</w:t>
            </w:r>
          </w:p>
          <w:p w14:paraId="5029FCEC" w14:textId="77777777" w:rsidR="00A0563C" w:rsidRDefault="0041269A">
            <w:pPr>
              <w:pStyle w:val="paddedblockline"/>
              <w:pBdr>
                <w:top w:val="none" w:sz="0" w:space="15" w:color="auto"/>
              </w:pBdr>
              <w:tabs>
                <w:tab w:val="right" w:pos="8020"/>
              </w:tabs>
              <w:spacing w:line="280" w:lineRule="atLeast"/>
              <w:rPr>
                <w:rStyle w:val="divsectionbody"/>
                <w:rFonts w:ascii="Century Gothic" w:eastAsia="Century Gothic" w:hAnsi="Century Gothic" w:cs="Century Gothic"/>
                <w:color w:val="494C4E"/>
                <w:sz w:val="22"/>
                <w:szCs w:val="22"/>
              </w:rPr>
            </w:pPr>
            <w:r>
              <w:rPr>
                <w:rStyle w:val="jobtitle"/>
                <w:rFonts w:ascii="Century Gothic" w:eastAsia="Century Gothic" w:hAnsi="Century Gothic" w:cs="Century Gothic"/>
                <w:color w:val="494C4E"/>
                <w:sz w:val="22"/>
                <w:szCs w:val="22"/>
              </w:rPr>
              <w:t>Sales Associate</w:t>
            </w:r>
            <w:r>
              <w:rPr>
                <w:rStyle w:val="sprtr"/>
                <w:rFonts w:ascii="Century Gothic" w:eastAsia="Century Gothic" w:hAnsi="Century Gothic" w:cs="Century Gothic"/>
                <w:color w:val="494C4E"/>
                <w:sz w:val="22"/>
                <w:szCs w:val="22"/>
              </w:rPr>
              <w:t>  |  </w:t>
            </w:r>
            <w:r>
              <w:rPr>
                <w:rStyle w:val="divsectionbody"/>
                <w:rFonts w:ascii="Century Gothic" w:eastAsia="Century Gothic" w:hAnsi="Century Gothic" w:cs="Century Gothic"/>
                <w:color w:val="494C4E"/>
                <w:sz w:val="22"/>
                <w:szCs w:val="22"/>
              </w:rPr>
              <w:t xml:space="preserve"> </w:t>
            </w:r>
            <w:r>
              <w:rPr>
                <w:rStyle w:val="span"/>
                <w:rFonts w:ascii="Century Gothic" w:eastAsia="Century Gothic" w:hAnsi="Century Gothic" w:cs="Century Gothic"/>
                <w:color w:val="494C4E"/>
                <w:sz w:val="22"/>
                <w:szCs w:val="22"/>
              </w:rPr>
              <w:t xml:space="preserve">Party </w:t>
            </w:r>
            <w:r>
              <w:rPr>
                <w:rStyle w:val="span"/>
                <w:rFonts w:ascii="Century Gothic" w:eastAsia="Century Gothic" w:hAnsi="Century Gothic" w:cs="Century Gothic"/>
                <w:color w:val="494C4E"/>
                <w:sz w:val="22"/>
                <w:szCs w:val="22"/>
              </w:rPr>
              <w:t>City - Everett, WA</w:t>
            </w:r>
            <w:r>
              <w:rPr>
                <w:rStyle w:val="divsectionbody"/>
                <w:rFonts w:ascii="Century Gothic" w:eastAsia="Century Gothic" w:hAnsi="Century Gothic" w:cs="Century Gothic"/>
                <w:color w:val="494C4E"/>
                <w:sz w:val="22"/>
                <w:szCs w:val="22"/>
              </w:rPr>
              <w:t xml:space="preserve"> </w:t>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 xml:space="preserve"> </w:t>
            </w:r>
            <w:r>
              <w:rPr>
                <w:rStyle w:val="jobdates"/>
                <w:rFonts w:ascii="Century Gothic" w:eastAsia="Century Gothic" w:hAnsi="Century Gothic" w:cs="Century Gothic"/>
                <w:color w:val="494C4E"/>
                <w:sz w:val="22"/>
                <w:szCs w:val="22"/>
              </w:rPr>
              <w:t>10/2015</w:t>
            </w:r>
            <w:r>
              <w:rPr>
                <w:rStyle w:val="span"/>
                <w:rFonts w:ascii="Century Gothic" w:eastAsia="Century Gothic" w:hAnsi="Century Gothic" w:cs="Century Gothic"/>
                <w:color w:val="494C4E"/>
                <w:sz w:val="22"/>
                <w:szCs w:val="22"/>
              </w:rPr>
              <w:t xml:space="preserve"> - </w:t>
            </w:r>
            <w:r>
              <w:rPr>
                <w:rStyle w:val="jobdates"/>
                <w:rFonts w:ascii="Century Gothic" w:eastAsia="Century Gothic" w:hAnsi="Century Gothic" w:cs="Century Gothic"/>
                <w:color w:val="494C4E"/>
                <w:sz w:val="22"/>
                <w:szCs w:val="22"/>
              </w:rPr>
              <w:t>11/2015</w:t>
            </w:r>
            <w:r>
              <w:rPr>
                <w:rStyle w:val="datesWrapper"/>
                <w:rFonts w:ascii="Century Gothic" w:eastAsia="Century Gothic" w:hAnsi="Century Gothic" w:cs="Century Gothic"/>
                <w:color w:val="494C4E"/>
                <w:sz w:val="22"/>
                <w:szCs w:val="22"/>
              </w:rPr>
              <w:t xml:space="preserve"> </w:t>
            </w:r>
          </w:p>
          <w:p w14:paraId="75D8D1FE" w14:textId="77777777" w:rsidR="00A0563C" w:rsidRDefault="0041269A">
            <w:pPr>
              <w:pStyle w:val="divdocumentulli"/>
              <w:numPr>
                <w:ilvl w:val="0"/>
                <w:numId w:val="7"/>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Responsibilities Cashier, sales, stockroom, backroom organization</w:t>
            </w:r>
          </w:p>
          <w:p w14:paraId="19FD0725" w14:textId="77777777" w:rsidR="00A0563C" w:rsidRDefault="0041269A">
            <w:pPr>
              <w:pStyle w:val="divdocumentulli"/>
              <w:numPr>
                <w:ilvl w:val="0"/>
                <w:numId w:val="7"/>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Maintained records related to sales, returns and inventory availability</w:t>
            </w:r>
          </w:p>
          <w:p w14:paraId="1B07D250" w14:textId="77777777" w:rsidR="00A0563C" w:rsidRDefault="0041269A">
            <w:pPr>
              <w:pStyle w:val="divdocumentulli"/>
              <w:numPr>
                <w:ilvl w:val="0"/>
                <w:numId w:val="7"/>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Maintained organized, presentable merchandise to drive continuous sales</w:t>
            </w:r>
          </w:p>
          <w:p w14:paraId="161BFF90" w14:textId="77777777" w:rsidR="00A0563C" w:rsidRDefault="0041269A">
            <w:pPr>
              <w:pStyle w:val="divdocumentulli"/>
              <w:numPr>
                <w:ilvl w:val="0"/>
                <w:numId w:val="7"/>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Analyzed and properly processed product returns, assisting customers with finding alternative merchandise to meet needs</w:t>
            </w:r>
          </w:p>
          <w:p w14:paraId="4B27E924" w14:textId="77777777" w:rsidR="00A0563C" w:rsidRDefault="0041269A">
            <w:pPr>
              <w:pStyle w:val="divdocumentulli"/>
              <w:numPr>
                <w:ilvl w:val="0"/>
                <w:numId w:val="7"/>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Organized racks and shelves to maintain store visual appeal, engage customers and promote specific merchandise</w:t>
            </w:r>
          </w:p>
          <w:p w14:paraId="5527DBE6" w14:textId="77777777" w:rsidR="00A0563C" w:rsidRDefault="0041269A">
            <w:pPr>
              <w:pStyle w:val="divdocumentulli"/>
              <w:numPr>
                <w:ilvl w:val="0"/>
                <w:numId w:val="7"/>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Processed product returns</w:t>
            </w:r>
            <w:r>
              <w:rPr>
                <w:rStyle w:val="span"/>
                <w:rFonts w:ascii="Century Gothic" w:eastAsia="Century Gothic" w:hAnsi="Century Gothic" w:cs="Century Gothic"/>
                <w:color w:val="494C4E"/>
                <w:sz w:val="22"/>
                <w:szCs w:val="22"/>
              </w:rPr>
              <w:t xml:space="preserve"> and assisted customers with other selections</w:t>
            </w:r>
          </w:p>
          <w:p w14:paraId="752BEDE1" w14:textId="77777777" w:rsidR="00A0563C" w:rsidRDefault="0041269A">
            <w:pPr>
              <w:pStyle w:val="paddedblockline"/>
              <w:pBdr>
                <w:top w:val="none" w:sz="0" w:space="15" w:color="auto"/>
              </w:pBdr>
              <w:tabs>
                <w:tab w:val="right" w:pos="8020"/>
              </w:tabs>
              <w:spacing w:line="280" w:lineRule="atLeast"/>
              <w:rPr>
                <w:rStyle w:val="divsectionbody"/>
                <w:rFonts w:ascii="Century Gothic" w:eastAsia="Century Gothic" w:hAnsi="Century Gothic" w:cs="Century Gothic"/>
                <w:color w:val="494C4E"/>
                <w:sz w:val="22"/>
                <w:szCs w:val="22"/>
              </w:rPr>
            </w:pPr>
            <w:r>
              <w:rPr>
                <w:rStyle w:val="jobtitle"/>
                <w:rFonts w:ascii="Century Gothic" w:eastAsia="Century Gothic" w:hAnsi="Century Gothic" w:cs="Century Gothic"/>
                <w:color w:val="494C4E"/>
                <w:sz w:val="22"/>
                <w:szCs w:val="22"/>
              </w:rPr>
              <w:t>Construction Worker</w:t>
            </w:r>
            <w:r>
              <w:rPr>
                <w:rStyle w:val="sprtr"/>
                <w:rFonts w:ascii="Century Gothic" w:eastAsia="Century Gothic" w:hAnsi="Century Gothic" w:cs="Century Gothic"/>
                <w:color w:val="494C4E"/>
                <w:sz w:val="22"/>
                <w:szCs w:val="22"/>
              </w:rPr>
              <w:t>  |  </w:t>
            </w:r>
            <w:r>
              <w:rPr>
                <w:rStyle w:val="divsectionbody"/>
                <w:rFonts w:ascii="Century Gothic" w:eastAsia="Century Gothic" w:hAnsi="Century Gothic" w:cs="Century Gothic"/>
                <w:color w:val="494C4E"/>
                <w:sz w:val="22"/>
                <w:szCs w:val="22"/>
              </w:rPr>
              <w:t xml:space="preserve"> </w:t>
            </w:r>
            <w:r>
              <w:rPr>
                <w:rStyle w:val="span"/>
                <w:rFonts w:ascii="Century Gothic" w:eastAsia="Century Gothic" w:hAnsi="Century Gothic" w:cs="Century Gothic"/>
                <w:color w:val="494C4E"/>
                <w:sz w:val="22"/>
                <w:szCs w:val="22"/>
              </w:rPr>
              <w:t>American Home Improvement - Everett, WA</w:t>
            </w:r>
            <w:r>
              <w:rPr>
                <w:rStyle w:val="divsectionbody"/>
                <w:rFonts w:ascii="Century Gothic" w:eastAsia="Century Gothic" w:hAnsi="Century Gothic" w:cs="Century Gothic"/>
                <w:color w:val="494C4E"/>
                <w:sz w:val="22"/>
                <w:szCs w:val="22"/>
              </w:rPr>
              <w:t xml:space="preserve"> </w:t>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ab/>
            </w:r>
            <w:r>
              <w:rPr>
                <w:rStyle w:val="datesWrapper"/>
                <w:rFonts w:ascii="Century Gothic" w:eastAsia="Century Gothic" w:hAnsi="Century Gothic" w:cs="Century Gothic"/>
                <w:color w:val="494C4E"/>
                <w:sz w:val="22"/>
                <w:szCs w:val="22"/>
              </w:rPr>
              <w:t xml:space="preserve"> </w:t>
            </w:r>
            <w:r>
              <w:rPr>
                <w:rStyle w:val="jobdates"/>
                <w:rFonts w:ascii="Century Gothic" w:eastAsia="Century Gothic" w:hAnsi="Century Gothic" w:cs="Century Gothic"/>
                <w:color w:val="494C4E"/>
                <w:sz w:val="22"/>
                <w:szCs w:val="22"/>
              </w:rPr>
              <w:t>06/2015</w:t>
            </w:r>
            <w:r>
              <w:rPr>
                <w:rStyle w:val="span"/>
                <w:rFonts w:ascii="Century Gothic" w:eastAsia="Century Gothic" w:hAnsi="Century Gothic" w:cs="Century Gothic"/>
                <w:color w:val="494C4E"/>
                <w:sz w:val="22"/>
                <w:szCs w:val="22"/>
              </w:rPr>
              <w:t xml:space="preserve"> - </w:t>
            </w:r>
            <w:r>
              <w:rPr>
                <w:rStyle w:val="jobdates"/>
                <w:rFonts w:ascii="Century Gothic" w:eastAsia="Century Gothic" w:hAnsi="Century Gothic" w:cs="Century Gothic"/>
                <w:color w:val="494C4E"/>
                <w:sz w:val="22"/>
                <w:szCs w:val="22"/>
              </w:rPr>
              <w:t>10/2015</w:t>
            </w:r>
            <w:r>
              <w:rPr>
                <w:rStyle w:val="datesWrapper"/>
                <w:rFonts w:ascii="Century Gothic" w:eastAsia="Century Gothic" w:hAnsi="Century Gothic" w:cs="Century Gothic"/>
                <w:color w:val="494C4E"/>
                <w:sz w:val="22"/>
                <w:szCs w:val="22"/>
              </w:rPr>
              <w:t xml:space="preserve"> </w:t>
            </w:r>
          </w:p>
          <w:p w14:paraId="3151BD16" w14:textId="77777777" w:rsidR="00A0563C" w:rsidRDefault="0041269A">
            <w:pPr>
              <w:pStyle w:val="divdocumentulli"/>
              <w:numPr>
                <w:ilvl w:val="0"/>
                <w:numId w:val="8"/>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Supported customer preferences with basic carpentry work such as installing wooden floors and crown molding</w:t>
            </w:r>
          </w:p>
          <w:p w14:paraId="27CFC1A5" w14:textId="77777777" w:rsidR="00A0563C" w:rsidRDefault="0041269A">
            <w:pPr>
              <w:pStyle w:val="divdocumentulli"/>
              <w:numPr>
                <w:ilvl w:val="0"/>
                <w:numId w:val="8"/>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 xml:space="preserve">Loaded and </w:t>
            </w:r>
            <w:r>
              <w:rPr>
                <w:rStyle w:val="span"/>
                <w:rFonts w:ascii="Century Gothic" w:eastAsia="Century Gothic" w:hAnsi="Century Gothic" w:cs="Century Gothic"/>
                <w:color w:val="494C4E"/>
                <w:sz w:val="22"/>
                <w:szCs w:val="22"/>
              </w:rPr>
              <w:t>unloaded building materials used for construction</w:t>
            </w:r>
          </w:p>
          <w:p w14:paraId="6844A9CF" w14:textId="77777777" w:rsidR="00A0563C" w:rsidRDefault="0041269A">
            <w:pPr>
              <w:pStyle w:val="divdocumentulli"/>
              <w:numPr>
                <w:ilvl w:val="0"/>
                <w:numId w:val="8"/>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 xml:space="preserve">Consulted with customers to understand desires and help each </w:t>
            </w:r>
            <w:r>
              <w:rPr>
                <w:rStyle w:val="span"/>
                <w:rFonts w:ascii="Century Gothic" w:eastAsia="Century Gothic" w:hAnsi="Century Gothic" w:cs="Century Gothic"/>
                <w:color w:val="494C4E"/>
                <w:sz w:val="22"/>
                <w:szCs w:val="22"/>
              </w:rPr>
              <w:lastRenderedPageBreak/>
              <w:t>owner meet individual property objectives</w:t>
            </w:r>
          </w:p>
          <w:p w14:paraId="2D33665B" w14:textId="77777777" w:rsidR="00A0563C" w:rsidRDefault="0041269A">
            <w:pPr>
              <w:pStyle w:val="divdocumentulli"/>
              <w:numPr>
                <w:ilvl w:val="0"/>
                <w:numId w:val="8"/>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Gathered and disposed of work site debris to remove safety hazards and boost team productivity</w:t>
            </w:r>
          </w:p>
          <w:p w14:paraId="27EA8A13" w14:textId="77777777" w:rsidR="00A0563C" w:rsidRDefault="0041269A">
            <w:pPr>
              <w:pStyle w:val="divdocumentulli"/>
              <w:numPr>
                <w:ilvl w:val="0"/>
                <w:numId w:val="8"/>
              </w:numPr>
              <w:spacing w:line="280" w:lineRule="atLeast"/>
              <w:ind w:left="660" w:hanging="361"/>
              <w:rPr>
                <w:rStyle w:val="span"/>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Provided</w:t>
            </w:r>
            <w:r>
              <w:rPr>
                <w:rStyle w:val="span"/>
                <w:rFonts w:ascii="Century Gothic" w:eastAsia="Century Gothic" w:hAnsi="Century Gothic" w:cs="Century Gothic"/>
                <w:color w:val="494C4E"/>
                <w:sz w:val="22"/>
                <w:szCs w:val="22"/>
              </w:rPr>
              <w:t xml:space="preserve"> accurate measurements and estimates for all projects</w:t>
            </w:r>
          </w:p>
        </w:tc>
      </w:tr>
    </w:tbl>
    <w:p w14:paraId="381ADCAA" w14:textId="77777777" w:rsidR="00A0563C" w:rsidRDefault="00A0563C">
      <w:pPr>
        <w:rPr>
          <w:vanish/>
        </w:rPr>
      </w:pP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800"/>
        <w:gridCol w:w="8040"/>
      </w:tblGrid>
      <w:tr w:rsidR="00A0563C" w14:paraId="50CD9727" w14:textId="77777777">
        <w:trPr>
          <w:tblCellSpacing w:w="0" w:type="dxa"/>
        </w:trPr>
        <w:tc>
          <w:tcPr>
            <w:tcW w:w="2800" w:type="dxa"/>
            <w:tcMar>
              <w:top w:w="500" w:type="dxa"/>
              <w:left w:w="0" w:type="dxa"/>
              <w:bottom w:w="0" w:type="dxa"/>
              <w:right w:w="0" w:type="dxa"/>
            </w:tcMar>
            <w:hideMark/>
          </w:tcPr>
          <w:p w14:paraId="79903002" w14:textId="77777777" w:rsidR="00A0563C" w:rsidRDefault="0041269A">
            <w:pPr>
              <w:pStyle w:val="divdocumentdivsectiontitle"/>
              <w:ind w:right="500"/>
              <w:jc w:val="right"/>
              <w:rPr>
                <w:rStyle w:val="divheading"/>
                <w:rFonts w:ascii="Century Gothic" w:eastAsia="Century Gothic" w:hAnsi="Century Gothic" w:cs="Century Gothic"/>
                <w:b/>
                <w:bCs/>
                <w:sz w:val="22"/>
                <w:szCs w:val="22"/>
              </w:rPr>
            </w:pPr>
            <w:r>
              <w:rPr>
                <w:rStyle w:val="divheading"/>
                <w:rFonts w:ascii="Century Gothic" w:eastAsia="Century Gothic" w:hAnsi="Century Gothic" w:cs="Century Gothic"/>
                <w:b/>
                <w:bCs/>
                <w:sz w:val="22"/>
                <w:szCs w:val="22"/>
              </w:rPr>
              <w:t>Education</w:t>
            </w:r>
          </w:p>
        </w:tc>
        <w:tc>
          <w:tcPr>
            <w:tcW w:w="8040" w:type="dxa"/>
            <w:tcMar>
              <w:top w:w="500" w:type="dxa"/>
              <w:left w:w="0" w:type="dxa"/>
              <w:bottom w:w="0" w:type="dxa"/>
              <w:right w:w="0" w:type="dxa"/>
            </w:tcMar>
            <w:hideMark/>
          </w:tcPr>
          <w:p w14:paraId="2B8EBD28" w14:textId="77777777" w:rsidR="00A0563C" w:rsidRDefault="0041269A">
            <w:pPr>
              <w:pStyle w:val="paddedblockline"/>
              <w:tabs>
                <w:tab w:val="right" w:pos="8020"/>
              </w:tabs>
              <w:spacing w:line="280" w:lineRule="atLeast"/>
              <w:rPr>
                <w:rStyle w:val="divsectionbody"/>
                <w:rFonts w:ascii="Century Gothic" w:eastAsia="Century Gothic" w:hAnsi="Century Gothic" w:cs="Century Gothic"/>
                <w:color w:val="494C4E"/>
                <w:sz w:val="22"/>
                <w:szCs w:val="22"/>
              </w:rPr>
            </w:pPr>
            <w:r>
              <w:rPr>
                <w:rStyle w:val="span"/>
                <w:rFonts w:ascii="Century Gothic" w:eastAsia="Century Gothic" w:hAnsi="Century Gothic" w:cs="Century Gothic"/>
                <w:color w:val="494C4E"/>
                <w:sz w:val="22"/>
                <w:szCs w:val="22"/>
              </w:rPr>
              <w:t>Penn Foster Online High School, Scranton, PA</w:t>
            </w:r>
            <w:r>
              <w:rPr>
                <w:rStyle w:val="divsectionbody"/>
                <w:rFonts w:ascii="Century Gothic" w:eastAsia="Century Gothic" w:hAnsi="Century Gothic" w:cs="Century Gothic"/>
                <w:color w:val="494C4E"/>
                <w:sz w:val="22"/>
                <w:szCs w:val="22"/>
              </w:rPr>
              <w:t xml:space="preserve"> </w:t>
            </w:r>
            <w:r>
              <w:rPr>
                <w:rStyle w:val="datesWrapper"/>
                <w:rFonts w:ascii="Century Gothic" w:eastAsia="Century Gothic" w:hAnsi="Century Gothic" w:cs="Century Gothic"/>
                <w:caps/>
                <w:color w:val="494C4E"/>
                <w:sz w:val="22"/>
                <w:szCs w:val="22"/>
              </w:rPr>
              <w:tab/>
            </w:r>
            <w:r>
              <w:rPr>
                <w:rStyle w:val="datesWrapper"/>
                <w:rFonts w:ascii="Century Gothic" w:eastAsia="Century Gothic" w:hAnsi="Century Gothic" w:cs="Century Gothic"/>
                <w:caps/>
                <w:color w:val="494C4E"/>
                <w:sz w:val="22"/>
                <w:szCs w:val="22"/>
              </w:rPr>
              <w:t xml:space="preserve"> </w:t>
            </w:r>
            <w:r>
              <w:rPr>
                <w:rStyle w:val="span"/>
                <w:rFonts w:ascii="Century Gothic" w:eastAsia="Century Gothic" w:hAnsi="Century Gothic" w:cs="Century Gothic"/>
                <w:caps/>
                <w:color w:val="494C4E"/>
                <w:sz w:val="22"/>
                <w:szCs w:val="22"/>
              </w:rPr>
              <w:t>04/2013</w:t>
            </w:r>
            <w:r>
              <w:rPr>
                <w:rStyle w:val="datesWrapper"/>
                <w:rFonts w:ascii="Century Gothic" w:eastAsia="Century Gothic" w:hAnsi="Century Gothic" w:cs="Century Gothic"/>
                <w:caps/>
                <w:color w:val="494C4E"/>
                <w:sz w:val="22"/>
                <w:szCs w:val="22"/>
              </w:rPr>
              <w:t xml:space="preserve"> </w:t>
            </w:r>
          </w:p>
          <w:p w14:paraId="1DFB67E6" w14:textId="77777777" w:rsidR="00A0563C" w:rsidRDefault="0041269A">
            <w:pPr>
              <w:pStyle w:val="paddedblockline"/>
              <w:spacing w:line="280" w:lineRule="atLeast"/>
              <w:rPr>
                <w:rStyle w:val="divsectionbody"/>
                <w:rFonts w:ascii="Century Gothic" w:eastAsia="Century Gothic" w:hAnsi="Century Gothic" w:cs="Century Gothic"/>
                <w:color w:val="494C4E"/>
                <w:sz w:val="22"/>
                <w:szCs w:val="22"/>
              </w:rPr>
            </w:pPr>
            <w:r>
              <w:rPr>
                <w:rStyle w:val="degree"/>
                <w:rFonts w:ascii="Century Gothic" w:eastAsia="Century Gothic" w:hAnsi="Century Gothic" w:cs="Century Gothic"/>
                <w:color w:val="494C4E"/>
                <w:sz w:val="22"/>
                <w:szCs w:val="22"/>
              </w:rPr>
              <w:t>High School Diploma</w:t>
            </w:r>
            <w:r>
              <w:rPr>
                <w:rStyle w:val="span"/>
                <w:rFonts w:ascii="Century Gothic" w:eastAsia="Century Gothic" w:hAnsi="Century Gothic" w:cs="Century Gothic"/>
                <w:color w:val="494C4E"/>
                <w:sz w:val="22"/>
                <w:szCs w:val="22"/>
              </w:rPr>
              <w:t xml:space="preserve">: </w:t>
            </w:r>
          </w:p>
        </w:tc>
      </w:tr>
    </w:tbl>
    <w:p w14:paraId="7A2CA0A3" w14:textId="77777777" w:rsidR="00A0563C" w:rsidRDefault="00A0563C">
      <w:pPr>
        <w:rPr>
          <w:rFonts w:ascii="Century Gothic" w:eastAsia="Century Gothic" w:hAnsi="Century Gothic" w:cs="Century Gothic"/>
          <w:color w:val="494C4E"/>
          <w:sz w:val="22"/>
          <w:szCs w:val="22"/>
        </w:rPr>
      </w:pPr>
    </w:p>
    <w:sectPr w:rsidR="00A0563C">
      <w:pgSz w:w="12240" w:h="15840"/>
      <w:pgMar w:top="500" w:right="700" w:bottom="50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E6C3942E-ACDD-4E3B-9961-1193F3E4915C}"/>
    <w:embedBold r:id="rId2" w:fontKey="{C60F751F-671D-4204-9A27-F1C54989D72B}"/>
  </w:font>
  <w:font w:name="Calibri Light">
    <w:panose1 w:val="020F0302020204030204"/>
    <w:charset w:val="00"/>
    <w:family w:val="swiss"/>
    <w:pitch w:val="variable"/>
    <w:sig w:usb0="E0002AFF" w:usb1="C000247B" w:usb2="00000009" w:usb3="00000000" w:csb0="000001FF" w:csb1="00000000"/>
    <w:embedRegular r:id="rId3" w:fontKey="{5FA8D41F-FA34-408C-9A40-EB6A34D04DF4}"/>
  </w:font>
  <w:font w:name="Calibri">
    <w:panose1 w:val="020F0502020204030204"/>
    <w:charset w:val="00"/>
    <w:family w:val="swiss"/>
    <w:pitch w:val="variable"/>
    <w:sig w:usb0="E0002AFF" w:usb1="C000247B" w:usb2="00000009" w:usb3="00000000" w:csb0="000001FF" w:csb1="00000000"/>
    <w:embedRegular r:id="rId4" w:fontKey="{63DF4304-CB0C-4CF8-99E2-00219A3094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A6C08C34">
      <w:start w:val="1"/>
      <w:numFmt w:val="bullet"/>
      <w:lvlText w:val=""/>
      <w:lvlJc w:val="left"/>
      <w:pPr>
        <w:ind w:left="720" w:hanging="360"/>
      </w:pPr>
      <w:rPr>
        <w:rFonts w:ascii="Symbol" w:hAnsi="Symbol"/>
      </w:rPr>
    </w:lvl>
    <w:lvl w:ilvl="1" w:tplc="4F909CA8">
      <w:start w:val="1"/>
      <w:numFmt w:val="bullet"/>
      <w:lvlText w:val="o"/>
      <w:lvlJc w:val="left"/>
      <w:pPr>
        <w:tabs>
          <w:tab w:val="num" w:pos="1440"/>
        </w:tabs>
        <w:ind w:left="1440" w:hanging="360"/>
      </w:pPr>
      <w:rPr>
        <w:rFonts w:ascii="Courier New" w:hAnsi="Courier New"/>
      </w:rPr>
    </w:lvl>
    <w:lvl w:ilvl="2" w:tplc="60BC6A6E">
      <w:start w:val="1"/>
      <w:numFmt w:val="bullet"/>
      <w:lvlText w:val=""/>
      <w:lvlJc w:val="left"/>
      <w:pPr>
        <w:tabs>
          <w:tab w:val="num" w:pos="2160"/>
        </w:tabs>
        <w:ind w:left="2160" w:hanging="360"/>
      </w:pPr>
      <w:rPr>
        <w:rFonts w:ascii="Wingdings" w:hAnsi="Wingdings"/>
      </w:rPr>
    </w:lvl>
    <w:lvl w:ilvl="3" w:tplc="990851BE">
      <w:start w:val="1"/>
      <w:numFmt w:val="bullet"/>
      <w:lvlText w:val=""/>
      <w:lvlJc w:val="left"/>
      <w:pPr>
        <w:tabs>
          <w:tab w:val="num" w:pos="2880"/>
        </w:tabs>
        <w:ind w:left="2880" w:hanging="360"/>
      </w:pPr>
      <w:rPr>
        <w:rFonts w:ascii="Symbol" w:hAnsi="Symbol"/>
      </w:rPr>
    </w:lvl>
    <w:lvl w:ilvl="4" w:tplc="36441C5A">
      <w:start w:val="1"/>
      <w:numFmt w:val="bullet"/>
      <w:lvlText w:val="o"/>
      <w:lvlJc w:val="left"/>
      <w:pPr>
        <w:tabs>
          <w:tab w:val="num" w:pos="3600"/>
        </w:tabs>
        <w:ind w:left="3600" w:hanging="360"/>
      </w:pPr>
      <w:rPr>
        <w:rFonts w:ascii="Courier New" w:hAnsi="Courier New"/>
      </w:rPr>
    </w:lvl>
    <w:lvl w:ilvl="5" w:tplc="2DA46ABC">
      <w:start w:val="1"/>
      <w:numFmt w:val="bullet"/>
      <w:lvlText w:val=""/>
      <w:lvlJc w:val="left"/>
      <w:pPr>
        <w:tabs>
          <w:tab w:val="num" w:pos="4320"/>
        </w:tabs>
        <w:ind w:left="4320" w:hanging="360"/>
      </w:pPr>
      <w:rPr>
        <w:rFonts w:ascii="Wingdings" w:hAnsi="Wingdings"/>
      </w:rPr>
    </w:lvl>
    <w:lvl w:ilvl="6" w:tplc="3A7C1C2A">
      <w:start w:val="1"/>
      <w:numFmt w:val="bullet"/>
      <w:lvlText w:val=""/>
      <w:lvlJc w:val="left"/>
      <w:pPr>
        <w:tabs>
          <w:tab w:val="num" w:pos="5040"/>
        </w:tabs>
        <w:ind w:left="5040" w:hanging="360"/>
      </w:pPr>
      <w:rPr>
        <w:rFonts w:ascii="Symbol" w:hAnsi="Symbol"/>
      </w:rPr>
    </w:lvl>
    <w:lvl w:ilvl="7" w:tplc="000C325E">
      <w:start w:val="1"/>
      <w:numFmt w:val="bullet"/>
      <w:lvlText w:val="o"/>
      <w:lvlJc w:val="left"/>
      <w:pPr>
        <w:tabs>
          <w:tab w:val="num" w:pos="5760"/>
        </w:tabs>
        <w:ind w:left="5760" w:hanging="360"/>
      </w:pPr>
      <w:rPr>
        <w:rFonts w:ascii="Courier New" w:hAnsi="Courier New"/>
      </w:rPr>
    </w:lvl>
    <w:lvl w:ilvl="8" w:tplc="C118688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AE56D02E">
      <w:start w:val="1"/>
      <w:numFmt w:val="bullet"/>
      <w:lvlText w:val=""/>
      <w:lvlJc w:val="left"/>
      <w:pPr>
        <w:ind w:left="720" w:hanging="360"/>
      </w:pPr>
      <w:rPr>
        <w:rFonts w:ascii="Symbol" w:hAnsi="Symbol"/>
      </w:rPr>
    </w:lvl>
    <w:lvl w:ilvl="1" w:tplc="FBE08844">
      <w:start w:val="1"/>
      <w:numFmt w:val="bullet"/>
      <w:lvlText w:val="o"/>
      <w:lvlJc w:val="left"/>
      <w:pPr>
        <w:tabs>
          <w:tab w:val="num" w:pos="1440"/>
        </w:tabs>
        <w:ind w:left="1440" w:hanging="360"/>
      </w:pPr>
      <w:rPr>
        <w:rFonts w:ascii="Courier New" w:hAnsi="Courier New"/>
      </w:rPr>
    </w:lvl>
    <w:lvl w:ilvl="2" w:tplc="443E550E">
      <w:start w:val="1"/>
      <w:numFmt w:val="bullet"/>
      <w:lvlText w:val=""/>
      <w:lvlJc w:val="left"/>
      <w:pPr>
        <w:tabs>
          <w:tab w:val="num" w:pos="2160"/>
        </w:tabs>
        <w:ind w:left="2160" w:hanging="360"/>
      </w:pPr>
      <w:rPr>
        <w:rFonts w:ascii="Wingdings" w:hAnsi="Wingdings"/>
      </w:rPr>
    </w:lvl>
    <w:lvl w:ilvl="3" w:tplc="5460487E">
      <w:start w:val="1"/>
      <w:numFmt w:val="bullet"/>
      <w:lvlText w:val=""/>
      <w:lvlJc w:val="left"/>
      <w:pPr>
        <w:tabs>
          <w:tab w:val="num" w:pos="2880"/>
        </w:tabs>
        <w:ind w:left="2880" w:hanging="360"/>
      </w:pPr>
      <w:rPr>
        <w:rFonts w:ascii="Symbol" w:hAnsi="Symbol"/>
      </w:rPr>
    </w:lvl>
    <w:lvl w:ilvl="4" w:tplc="58B4450E">
      <w:start w:val="1"/>
      <w:numFmt w:val="bullet"/>
      <w:lvlText w:val="o"/>
      <w:lvlJc w:val="left"/>
      <w:pPr>
        <w:tabs>
          <w:tab w:val="num" w:pos="3600"/>
        </w:tabs>
        <w:ind w:left="3600" w:hanging="360"/>
      </w:pPr>
      <w:rPr>
        <w:rFonts w:ascii="Courier New" w:hAnsi="Courier New"/>
      </w:rPr>
    </w:lvl>
    <w:lvl w:ilvl="5" w:tplc="ABB86468">
      <w:start w:val="1"/>
      <w:numFmt w:val="bullet"/>
      <w:lvlText w:val=""/>
      <w:lvlJc w:val="left"/>
      <w:pPr>
        <w:tabs>
          <w:tab w:val="num" w:pos="4320"/>
        </w:tabs>
        <w:ind w:left="4320" w:hanging="360"/>
      </w:pPr>
      <w:rPr>
        <w:rFonts w:ascii="Wingdings" w:hAnsi="Wingdings"/>
      </w:rPr>
    </w:lvl>
    <w:lvl w:ilvl="6" w:tplc="642EB18E">
      <w:start w:val="1"/>
      <w:numFmt w:val="bullet"/>
      <w:lvlText w:val=""/>
      <w:lvlJc w:val="left"/>
      <w:pPr>
        <w:tabs>
          <w:tab w:val="num" w:pos="5040"/>
        </w:tabs>
        <w:ind w:left="5040" w:hanging="360"/>
      </w:pPr>
      <w:rPr>
        <w:rFonts w:ascii="Symbol" w:hAnsi="Symbol"/>
      </w:rPr>
    </w:lvl>
    <w:lvl w:ilvl="7" w:tplc="278A468E">
      <w:start w:val="1"/>
      <w:numFmt w:val="bullet"/>
      <w:lvlText w:val="o"/>
      <w:lvlJc w:val="left"/>
      <w:pPr>
        <w:tabs>
          <w:tab w:val="num" w:pos="5760"/>
        </w:tabs>
        <w:ind w:left="5760" w:hanging="360"/>
      </w:pPr>
      <w:rPr>
        <w:rFonts w:ascii="Courier New" w:hAnsi="Courier New"/>
      </w:rPr>
    </w:lvl>
    <w:lvl w:ilvl="8" w:tplc="0B74AA7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4A8CB52">
      <w:start w:val="1"/>
      <w:numFmt w:val="bullet"/>
      <w:lvlText w:val=""/>
      <w:lvlJc w:val="left"/>
      <w:pPr>
        <w:ind w:left="720" w:hanging="360"/>
      </w:pPr>
      <w:rPr>
        <w:rFonts w:ascii="Symbol" w:hAnsi="Symbol"/>
      </w:rPr>
    </w:lvl>
    <w:lvl w:ilvl="1" w:tplc="98B264D0">
      <w:start w:val="1"/>
      <w:numFmt w:val="bullet"/>
      <w:lvlText w:val="o"/>
      <w:lvlJc w:val="left"/>
      <w:pPr>
        <w:tabs>
          <w:tab w:val="num" w:pos="1440"/>
        </w:tabs>
        <w:ind w:left="1440" w:hanging="360"/>
      </w:pPr>
      <w:rPr>
        <w:rFonts w:ascii="Courier New" w:hAnsi="Courier New"/>
      </w:rPr>
    </w:lvl>
    <w:lvl w:ilvl="2" w:tplc="0C6CFEE6">
      <w:start w:val="1"/>
      <w:numFmt w:val="bullet"/>
      <w:lvlText w:val=""/>
      <w:lvlJc w:val="left"/>
      <w:pPr>
        <w:tabs>
          <w:tab w:val="num" w:pos="2160"/>
        </w:tabs>
        <w:ind w:left="2160" w:hanging="360"/>
      </w:pPr>
      <w:rPr>
        <w:rFonts w:ascii="Wingdings" w:hAnsi="Wingdings"/>
      </w:rPr>
    </w:lvl>
    <w:lvl w:ilvl="3" w:tplc="57629F7C">
      <w:start w:val="1"/>
      <w:numFmt w:val="bullet"/>
      <w:lvlText w:val=""/>
      <w:lvlJc w:val="left"/>
      <w:pPr>
        <w:tabs>
          <w:tab w:val="num" w:pos="2880"/>
        </w:tabs>
        <w:ind w:left="2880" w:hanging="360"/>
      </w:pPr>
      <w:rPr>
        <w:rFonts w:ascii="Symbol" w:hAnsi="Symbol"/>
      </w:rPr>
    </w:lvl>
    <w:lvl w:ilvl="4" w:tplc="08286540">
      <w:start w:val="1"/>
      <w:numFmt w:val="bullet"/>
      <w:lvlText w:val="o"/>
      <w:lvlJc w:val="left"/>
      <w:pPr>
        <w:tabs>
          <w:tab w:val="num" w:pos="3600"/>
        </w:tabs>
        <w:ind w:left="3600" w:hanging="360"/>
      </w:pPr>
      <w:rPr>
        <w:rFonts w:ascii="Courier New" w:hAnsi="Courier New"/>
      </w:rPr>
    </w:lvl>
    <w:lvl w:ilvl="5" w:tplc="DD1E7916">
      <w:start w:val="1"/>
      <w:numFmt w:val="bullet"/>
      <w:lvlText w:val=""/>
      <w:lvlJc w:val="left"/>
      <w:pPr>
        <w:tabs>
          <w:tab w:val="num" w:pos="4320"/>
        </w:tabs>
        <w:ind w:left="4320" w:hanging="360"/>
      </w:pPr>
      <w:rPr>
        <w:rFonts w:ascii="Wingdings" w:hAnsi="Wingdings"/>
      </w:rPr>
    </w:lvl>
    <w:lvl w:ilvl="6" w:tplc="E22AF372">
      <w:start w:val="1"/>
      <w:numFmt w:val="bullet"/>
      <w:lvlText w:val=""/>
      <w:lvlJc w:val="left"/>
      <w:pPr>
        <w:tabs>
          <w:tab w:val="num" w:pos="5040"/>
        </w:tabs>
        <w:ind w:left="5040" w:hanging="360"/>
      </w:pPr>
      <w:rPr>
        <w:rFonts w:ascii="Symbol" w:hAnsi="Symbol"/>
      </w:rPr>
    </w:lvl>
    <w:lvl w:ilvl="7" w:tplc="FB42D202">
      <w:start w:val="1"/>
      <w:numFmt w:val="bullet"/>
      <w:lvlText w:val="o"/>
      <w:lvlJc w:val="left"/>
      <w:pPr>
        <w:tabs>
          <w:tab w:val="num" w:pos="5760"/>
        </w:tabs>
        <w:ind w:left="5760" w:hanging="360"/>
      </w:pPr>
      <w:rPr>
        <w:rFonts w:ascii="Courier New" w:hAnsi="Courier New"/>
      </w:rPr>
    </w:lvl>
    <w:lvl w:ilvl="8" w:tplc="2242A796">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A7807034">
      <w:start w:val="1"/>
      <w:numFmt w:val="bullet"/>
      <w:lvlText w:val=""/>
      <w:lvlJc w:val="left"/>
      <w:pPr>
        <w:ind w:left="720" w:hanging="360"/>
      </w:pPr>
      <w:rPr>
        <w:rFonts w:ascii="Symbol" w:hAnsi="Symbol"/>
      </w:rPr>
    </w:lvl>
    <w:lvl w:ilvl="1" w:tplc="FD92533A">
      <w:start w:val="1"/>
      <w:numFmt w:val="bullet"/>
      <w:lvlText w:val="o"/>
      <w:lvlJc w:val="left"/>
      <w:pPr>
        <w:tabs>
          <w:tab w:val="num" w:pos="1440"/>
        </w:tabs>
        <w:ind w:left="1440" w:hanging="360"/>
      </w:pPr>
      <w:rPr>
        <w:rFonts w:ascii="Courier New" w:hAnsi="Courier New"/>
      </w:rPr>
    </w:lvl>
    <w:lvl w:ilvl="2" w:tplc="4A9838F4">
      <w:start w:val="1"/>
      <w:numFmt w:val="bullet"/>
      <w:lvlText w:val=""/>
      <w:lvlJc w:val="left"/>
      <w:pPr>
        <w:tabs>
          <w:tab w:val="num" w:pos="2160"/>
        </w:tabs>
        <w:ind w:left="2160" w:hanging="360"/>
      </w:pPr>
      <w:rPr>
        <w:rFonts w:ascii="Wingdings" w:hAnsi="Wingdings"/>
      </w:rPr>
    </w:lvl>
    <w:lvl w:ilvl="3" w:tplc="582E40F4">
      <w:start w:val="1"/>
      <w:numFmt w:val="bullet"/>
      <w:lvlText w:val=""/>
      <w:lvlJc w:val="left"/>
      <w:pPr>
        <w:tabs>
          <w:tab w:val="num" w:pos="2880"/>
        </w:tabs>
        <w:ind w:left="2880" w:hanging="360"/>
      </w:pPr>
      <w:rPr>
        <w:rFonts w:ascii="Symbol" w:hAnsi="Symbol"/>
      </w:rPr>
    </w:lvl>
    <w:lvl w:ilvl="4" w:tplc="44ACF30A">
      <w:start w:val="1"/>
      <w:numFmt w:val="bullet"/>
      <w:lvlText w:val="o"/>
      <w:lvlJc w:val="left"/>
      <w:pPr>
        <w:tabs>
          <w:tab w:val="num" w:pos="3600"/>
        </w:tabs>
        <w:ind w:left="3600" w:hanging="360"/>
      </w:pPr>
      <w:rPr>
        <w:rFonts w:ascii="Courier New" w:hAnsi="Courier New"/>
      </w:rPr>
    </w:lvl>
    <w:lvl w:ilvl="5" w:tplc="7B8C0B9C">
      <w:start w:val="1"/>
      <w:numFmt w:val="bullet"/>
      <w:lvlText w:val=""/>
      <w:lvlJc w:val="left"/>
      <w:pPr>
        <w:tabs>
          <w:tab w:val="num" w:pos="4320"/>
        </w:tabs>
        <w:ind w:left="4320" w:hanging="360"/>
      </w:pPr>
      <w:rPr>
        <w:rFonts w:ascii="Wingdings" w:hAnsi="Wingdings"/>
      </w:rPr>
    </w:lvl>
    <w:lvl w:ilvl="6" w:tplc="BE10073A">
      <w:start w:val="1"/>
      <w:numFmt w:val="bullet"/>
      <w:lvlText w:val=""/>
      <w:lvlJc w:val="left"/>
      <w:pPr>
        <w:tabs>
          <w:tab w:val="num" w:pos="5040"/>
        </w:tabs>
        <w:ind w:left="5040" w:hanging="360"/>
      </w:pPr>
      <w:rPr>
        <w:rFonts w:ascii="Symbol" w:hAnsi="Symbol"/>
      </w:rPr>
    </w:lvl>
    <w:lvl w:ilvl="7" w:tplc="ABC6562A">
      <w:start w:val="1"/>
      <w:numFmt w:val="bullet"/>
      <w:lvlText w:val="o"/>
      <w:lvlJc w:val="left"/>
      <w:pPr>
        <w:tabs>
          <w:tab w:val="num" w:pos="5760"/>
        </w:tabs>
        <w:ind w:left="5760" w:hanging="360"/>
      </w:pPr>
      <w:rPr>
        <w:rFonts w:ascii="Courier New" w:hAnsi="Courier New"/>
      </w:rPr>
    </w:lvl>
    <w:lvl w:ilvl="8" w:tplc="109EF5C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4AC8731E">
      <w:start w:val="1"/>
      <w:numFmt w:val="bullet"/>
      <w:lvlText w:val=""/>
      <w:lvlJc w:val="left"/>
      <w:pPr>
        <w:ind w:left="720" w:hanging="360"/>
      </w:pPr>
      <w:rPr>
        <w:rFonts w:ascii="Symbol" w:hAnsi="Symbol"/>
      </w:rPr>
    </w:lvl>
    <w:lvl w:ilvl="1" w:tplc="BF3CE8EC">
      <w:start w:val="1"/>
      <w:numFmt w:val="bullet"/>
      <w:lvlText w:val="o"/>
      <w:lvlJc w:val="left"/>
      <w:pPr>
        <w:tabs>
          <w:tab w:val="num" w:pos="1440"/>
        </w:tabs>
        <w:ind w:left="1440" w:hanging="360"/>
      </w:pPr>
      <w:rPr>
        <w:rFonts w:ascii="Courier New" w:hAnsi="Courier New"/>
      </w:rPr>
    </w:lvl>
    <w:lvl w:ilvl="2" w:tplc="60527F2A">
      <w:start w:val="1"/>
      <w:numFmt w:val="bullet"/>
      <w:lvlText w:val=""/>
      <w:lvlJc w:val="left"/>
      <w:pPr>
        <w:tabs>
          <w:tab w:val="num" w:pos="2160"/>
        </w:tabs>
        <w:ind w:left="2160" w:hanging="360"/>
      </w:pPr>
      <w:rPr>
        <w:rFonts w:ascii="Wingdings" w:hAnsi="Wingdings"/>
      </w:rPr>
    </w:lvl>
    <w:lvl w:ilvl="3" w:tplc="F93AAC4A">
      <w:start w:val="1"/>
      <w:numFmt w:val="bullet"/>
      <w:lvlText w:val=""/>
      <w:lvlJc w:val="left"/>
      <w:pPr>
        <w:tabs>
          <w:tab w:val="num" w:pos="2880"/>
        </w:tabs>
        <w:ind w:left="2880" w:hanging="360"/>
      </w:pPr>
      <w:rPr>
        <w:rFonts w:ascii="Symbol" w:hAnsi="Symbol"/>
      </w:rPr>
    </w:lvl>
    <w:lvl w:ilvl="4" w:tplc="381A8924">
      <w:start w:val="1"/>
      <w:numFmt w:val="bullet"/>
      <w:lvlText w:val="o"/>
      <w:lvlJc w:val="left"/>
      <w:pPr>
        <w:tabs>
          <w:tab w:val="num" w:pos="3600"/>
        </w:tabs>
        <w:ind w:left="3600" w:hanging="360"/>
      </w:pPr>
      <w:rPr>
        <w:rFonts w:ascii="Courier New" w:hAnsi="Courier New"/>
      </w:rPr>
    </w:lvl>
    <w:lvl w:ilvl="5" w:tplc="B06497FC">
      <w:start w:val="1"/>
      <w:numFmt w:val="bullet"/>
      <w:lvlText w:val=""/>
      <w:lvlJc w:val="left"/>
      <w:pPr>
        <w:tabs>
          <w:tab w:val="num" w:pos="4320"/>
        </w:tabs>
        <w:ind w:left="4320" w:hanging="360"/>
      </w:pPr>
      <w:rPr>
        <w:rFonts w:ascii="Wingdings" w:hAnsi="Wingdings"/>
      </w:rPr>
    </w:lvl>
    <w:lvl w:ilvl="6" w:tplc="08644280">
      <w:start w:val="1"/>
      <w:numFmt w:val="bullet"/>
      <w:lvlText w:val=""/>
      <w:lvlJc w:val="left"/>
      <w:pPr>
        <w:tabs>
          <w:tab w:val="num" w:pos="5040"/>
        </w:tabs>
        <w:ind w:left="5040" w:hanging="360"/>
      </w:pPr>
      <w:rPr>
        <w:rFonts w:ascii="Symbol" w:hAnsi="Symbol"/>
      </w:rPr>
    </w:lvl>
    <w:lvl w:ilvl="7" w:tplc="93E06110">
      <w:start w:val="1"/>
      <w:numFmt w:val="bullet"/>
      <w:lvlText w:val="o"/>
      <w:lvlJc w:val="left"/>
      <w:pPr>
        <w:tabs>
          <w:tab w:val="num" w:pos="5760"/>
        </w:tabs>
        <w:ind w:left="5760" w:hanging="360"/>
      </w:pPr>
      <w:rPr>
        <w:rFonts w:ascii="Courier New" w:hAnsi="Courier New"/>
      </w:rPr>
    </w:lvl>
    <w:lvl w:ilvl="8" w:tplc="1EF053F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9D16F1E2">
      <w:start w:val="1"/>
      <w:numFmt w:val="bullet"/>
      <w:lvlText w:val=""/>
      <w:lvlJc w:val="left"/>
      <w:pPr>
        <w:ind w:left="720" w:hanging="360"/>
      </w:pPr>
      <w:rPr>
        <w:rFonts w:ascii="Symbol" w:hAnsi="Symbol"/>
      </w:rPr>
    </w:lvl>
    <w:lvl w:ilvl="1" w:tplc="ED34A882">
      <w:start w:val="1"/>
      <w:numFmt w:val="bullet"/>
      <w:lvlText w:val="o"/>
      <w:lvlJc w:val="left"/>
      <w:pPr>
        <w:tabs>
          <w:tab w:val="num" w:pos="1440"/>
        </w:tabs>
        <w:ind w:left="1440" w:hanging="360"/>
      </w:pPr>
      <w:rPr>
        <w:rFonts w:ascii="Courier New" w:hAnsi="Courier New"/>
      </w:rPr>
    </w:lvl>
    <w:lvl w:ilvl="2" w:tplc="0044ACAC">
      <w:start w:val="1"/>
      <w:numFmt w:val="bullet"/>
      <w:lvlText w:val=""/>
      <w:lvlJc w:val="left"/>
      <w:pPr>
        <w:tabs>
          <w:tab w:val="num" w:pos="2160"/>
        </w:tabs>
        <w:ind w:left="2160" w:hanging="360"/>
      </w:pPr>
      <w:rPr>
        <w:rFonts w:ascii="Wingdings" w:hAnsi="Wingdings"/>
      </w:rPr>
    </w:lvl>
    <w:lvl w:ilvl="3" w:tplc="C5943C30">
      <w:start w:val="1"/>
      <w:numFmt w:val="bullet"/>
      <w:lvlText w:val=""/>
      <w:lvlJc w:val="left"/>
      <w:pPr>
        <w:tabs>
          <w:tab w:val="num" w:pos="2880"/>
        </w:tabs>
        <w:ind w:left="2880" w:hanging="360"/>
      </w:pPr>
      <w:rPr>
        <w:rFonts w:ascii="Symbol" w:hAnsi="Symbol"/>
      </w:rPr>
    </w:lvl>
    <w:lvl w:ilvl="4" w:tplc="8A488F98">
      <w:start w:val="1"/>
      <w:numFmt w:val="bullet"/>
      <w:lvlText w:val="o"/>
      <w:lvlJc w:val="left"/>
      <w:pPr>
        <w:tabs>
          <w:tab w:val="num" w:pos="3600"/>
        </w:tabs>
        <w:ind w:left="3600" w:hanging="360"/>
      </w:pPr>
      <w:rPr>
        <w:rFonts w:ascii="Courier New" w:hAnsi="Courier New"/>
      </w:rPr>
    </w:lvl>
    <w:lvl w:ilvl="5" w:tplc="3774D328">
      <w:start w:val="1"/>
      <w:numFmt w:val="bullet"/>
      <w:lvlText w:val=""/>
      <w:lvlJc w:val="left"/>
      <w:pPr>
        <w:tabs>
          <w:tab w:val="num" w:pos="4320"/>
        </w:tabs>
        <w:ind w:left="4320" w:hanging="360"/>
      </w:pPr>
      <w:rPr>
        <w:rFonts w:ascii="Wingdings" w:hAnsi="Wingdings"/>
      </w:rPr>
    </w:lvl>
    <w:lvl w:ilvl="6" w:tplc="3A94C160">
      <w:start w:val="1"/>
      <w:numFmt w:val="bullet"/>
      <w:lvlText w:val=""/>
      <w:lvlJc w:val="left"/>
      <w:pPr>
        <w:tabs>
          <w:tab w:val="num" w:pos="5040"/>
        </w:tabs>
        <w:ind w:left="5040" w:hanging="360"/>
      </w:pPr>
      <w:rPr>
        <w:rFonts w:ascii="Symbol" w:hAnsi="Symbol"/>
      </w:rPr>
    </w:lvl>
    <w:lvl w:ilvl="7" w:tplc="FA7C32E4">
      <w:start w:val="1"/>
      <w:numFmt w:val="bullet"/>
      <w:lvlText w:val="o"/>
      <w:lvlJc w:val="left"/>
      <w:pPr>
        <w:tabs>
          <w:tab w:val="num" w:pos="5760"/>
        </w:tabs>
        <w:ind w:left="5760" w:hanging="360"/>
      </w:pPr>
      <w:rPr>
        <w:rFonts w:ascii="Courier New" w:hAnsi="Courier New"/>
      </w:rPr>
    </w:lvl>
    <w:lvl w:ilvl="8" w:tplc="C3CC169A">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9D66E6AA">
      <w:start w:val="1"/>
      <w:numFmt w:val="bullet"/>
      <w:lvlText w:val=""/>
      <w:lvlJc w:val="left"/>
      <w:pPr>
        <w:ind w:left="720" w:hanging="360"/>
      </w:pPr>
      <w:rPr>
        <w:rFonts w:ascii="Symbol" w:hAnsi="Symbol"/>
      </w:rPr>
    </w:lvl>
    <w:lvl w:ilvl="1" w:tplc="AA5895EE">
      <w:start w:val="1"/>
      <w:numFmt w:val="bullet"/>
      <w:lvlText w:val="o"/>
      <w:lvlJc w:val="left"/>
      <w:pPr>
        <w:tabs>
          <w:tab w:val="num" w:pos="1440"/>
        </w:tabs>
        <w:ind w:left="1440" w:hanging="360"/>
      </w:pPr>
      <w:rPr>
        <w:rFonts w:ascii="Courier New" w:hAnsi="Courier New"/>
      </w:rPr>
    </w:lvl>
    <w:lvl w:ilvl="2" w:tplc="38DCB9A2">
      <w:start w:val="1"/>
      <w:numFmt w:val="bullet"/>
      <w:lvlText w:val=""/>
      <w:lvlJc w:val="left"/>
      <w:pPr>
        <w:tabs>
          <w:tab w:val="num" w:pos="2160"/>
        </w:tabs>
        <w:ind w:left="2160" w:hanging="360"/>
      </w:pPr>
      <w:rPr>
        <w:rFonts w:ascii="Wingdings" w:hAnsi="Wingdings"/>
      </w:rPr>
    </w:lvl>
    <w:lvl w:ilvl="3" w:tplc="EA1A8AD6">
      <w:start w:val="1"/>
      <w:numFmt w:val="bullet"/>
      <w:lvlText w:val=""/>
      <w:lvlJc w:val="left"/>
      <w:pPr>
        <w:tabs>
          <w:tab w:val="num" w:pos="2880"/>
        </w:tabs>
        <w:ind w:left="2880" w:hanging="360"/>
      </w:pPr>
      <w:rPr>
        <w:rFonts w:ascii="Symbol" w:hAnsi="Symbol"/>
      </w:rPr>
    </w:lvl>
    <w:lvl w:ilvl="4" w:tplc="BA76F1CA">
      <w:start w:val="1"/>
      <w:numFmt w:val="bullet"/>
      <w:lvlText w:val="o"/>
      <w:lvlJc w:val="left"/>
      <w:pPr>
        <w:tabs>
          <w:tab w:val="num" w:pos="3600"/>
        </w:tabs>
        <w:ind w:left="3600" w:hanging="360"/>
      </w:pPr>
      <w:rPr>
        <w:rFonts w:ascii="Courier New" w:hAnsi="Courier New"/>
      </w:rPr>
    </w:lvl>
    <w:lvl w:ilvl="5" w:tplc="7FB60D2E">
      <w:start w:val="1"/>
      <w:numFmt w:val="bullet"/>
      <w:lvlText w:val=""/>
      <w:lvlJc w:val="left"/>
      <w:pPr>
        <w:tabs>
          <w:tab w:val="num" w:pos="4320"/>
        </w:tabs>
        <w:ind w:left="4320" w:hanging="360"/>
      </w:pPr>
      <w:rPr>
        <w:rFonts w:ascii="Wingdings" w:hAnsi="Wingdings"/>
      </w:rPr>
    </w:lvl>
    <w:lvl w:ilvl="6" w:tplc="0B6ED5B2">
      <w:start w:val="1"/>
      <w:numFmt w:val="bullet"/>
      <w:lvlText w:val=""/>
      <w:lvlJc w:val="left"/>
      <w:pPr>
        <w:tabs>
          <w:tab w:val="num" w:pos="5040"/>
        </w:tabs>
        <w:ind w:left="5040" w:hanging="360"/>
      </w:pPr>
      <w:rPr>
        <w:rFonts w:ascii="Symbol" w:hAnsi="Symbol"/>
      </w:rPr>
    </w:lvl>
    <w:lvl w:ilvl="7" w:tplc="BAE8D860">
      <w:start w:val="1"/>
      <w:numFmt w:val="bullet"/>
      <w:lvlText w:val="o"/>
      <w:lvlJc w:val="left"/>
      <w:pPr>
        <w:tabs>
          <w:tab w:val="num" w:pos="5760"/>
        </w:tabs>
        <w:ind w:left="5760" w:hanging="360"/>
      </w:pPr>
      <w:rPr>
        <w:rFonts w:ascii="Courier New" w:hAnsi="Courier New"/>
      </w:rPr>
    </w:lvl>
    <w:lvl w:ilvl="8" w:tplc="78860B36">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A31856B6">
      <w:start w:val="1"/>
      <w:numFmt w:val="bullet"/>
      <w:lvlText w:val=""/>
      <w:lvlJc w:val="left"/>
      <w:pPr>
        <w:ind w:left="720" w:hanging="360"/>
      </w:pPr>
      <w:rPr>
        <w:rFonts w:ascii="Symbol" w:hAnsi="Symbol"/>
      </w:rPr>
    </w:lvl>
    <w:lvl w:ilvl="1" w:tplc="0672C1D2">
      <w:start w:val="1"/>
      <w:numFmt w:val="bullet"/>
      <w:lvlText w:val="o"/>
      <w:lvlJc w:val="left"/>
      <w:pPr>
        <w:tabs>
          <w:tab w:val="num" w:pos="1440"/>
        </w:tabs>
        <w:ind w:left="1440" w:hanging="360"/>
      </w:pPr>
      <w:rPr>
        <w:rFonts w:ascii="Courier New" w:hAnsi="Courier New"/>
      </w:rPr>
    </w:lvl>
    <w:lvl w:ilvl="2" w:tplc="1DDCD750">
      <w:start w:val="1"/>
      <w:numFmt w:val="bullet"/>
      <w:lvlText w:val=""/>
      <w:lvlJc w:val="left"/>
      <w:pPr>
        <w:tabs>
          <w:tab w:val="num" w:pos="2160"/>
        </w:tabs>
        <w:ind w:left="2160" w:hanging="360"/>
      </w:pPr>
      <w:rPr>
        <w:rFonts w:ascii="Wingdings" w:hAnsi="Wingdings"/>
      </w:rPr>
    </w:lvl>
    <w:lvl w:ilvl="3" w:tplc="D402E1FC">
      <w:start w:val="1"/>
      <w:numFmt w:val="bullet"/>
      <w:lvlText w:val=""/>
      <w:lvlJc w:val="left"/>
      <w:pPr>
        <w:tabs>
          <w:tab w:val="num" w:pos="2880"/>
        </w:tabs>
        <w:ind w:left="2880" w:hanging="360"/>
      </w:pPr>
      <w:rPr>
        <w:rFonts w:ascii="Symbol" w:hAnsi="Symbol"/>
      </w:rPr>
    </w:lvl>
    <w:lvl w:ilvl="4" w:tplc="080633C2">
      <w:start w:val="1"/>
      <w:numFmt w:val="bullet"/>
      <w:lvlText w:val="o"/>
      <w:lvlJc w:val="left"/>
      <w:pPr>
        <w:tabs>
          <w:tab w:val="num" w:pos="3600"/>
        </w:tabs>
        <w:ind w:left="3600" w:hanging="360"/>
      </w:pPr>
      <w:rPr>
        <w:rFonts w:ascii="Courier New" w:hAnsi="Courier New"/>
      </w:rPr>
    </w:lvl>
    <w:lvl w:ilvl="5" w:tplc="18A848CE">
      <w:start w:val="1"/>
      <w:numFmt w:val="bullet"/>
      <w:lvlText w:val=""/>
      <w:lvlJc w:val="left"/>
      <w:pPr>
        <w:tabs>
          <w:tab w:val="num" w:pos="4320"/>
        </w:tabs>
        <w:ind w:left="4320" w:hanging="360"/>
      </w:pPr>
      <w:rPr>
        <w:rFonts w:ascii="Wingdings" w:hAnsi="Wingdings"/>
      </w:rPr>
    </w:lvl>
    <w:lvl w:ilvl="6" w:tplc="767C1486">
      <w:start w:val="1"/>
      <w:numFmt w:val="bullet"/>
      <w:lvlText w:val=""/>
      <w:lvlJc w:val="left"/>
      <w:pPr>
        <w:tabs>
          <w:tab w:val="num" w:pos="5040"/>
        </w:tabs>
        <w:ind w:left="5040" w:hanging="360"/>
      </w:pPr>
      <w:rPr>
        <w:rFonts w:ascii="Symbol" w:hAnsi="Symbol"/>
      </w:rPr>
    </w:lvl>
    <w:lvl w:ilvl="7" w:tplc="ACC4532E">
      <w:start w:val="1"/>
      <w:numFmt w:val="bullet"/>
      <w:lvlText w:val="o"/>
      <w:lvlJc w:val="left"/>
      <w:pPr>
        <w:tabs>
          <w:tab w:val="num" w:pos="5760"/>
        </w:tabs>
        <w:ind w:left="5760" w:hanging="360"/>
      </w:pPr>
      <w:rPr>
        <w:rFonts w:ascii="Courier New" w:hAnsi="Courier New"/>
      </w:rPr>
    </w:lvl>
    <w:lvl w:ilvl="8" w:tplc="5F6AF054">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A0563C"/>
    <w:rsid w:val="0041269A"/>
    <w:rsid w:val="00A05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A601"/>
  <w15:docId w15:val="{BED5618F-A666-4D44-A39F-F993B1F6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hd w:val="clear" w:color="auto" w:fill="FFFFFF"/>
      <w:spacing w:line="280" w:lineRule="atLeast"/>
    </w:pPr>
    <w:rPr>
      <w:color w:val="494C4E"/>
      <w:shd w:val="clear" w:color="auto" w:fill="FFFFFF"/>
    </w:rPr>
  </w:style>
  <w:style w:type="paragraph" w:customStyle="1" w:styleId="divdocumentdivfirstsection">
    <w:name w:val="div_document_div_firstsection"/>
    <w:basedOn w:val="Normal"/>
  </w:style>
  <w:style w:type="character" w:customStyle="1" w:styleId="monogram">
    <w:name w:val="monogram"/>
    <w:basedOn w:val="DefaultParagraphFont"/>
  </w:style>
  <w:style w:type="character" w:customStyle="1" w:styleId="divname">
    <w:name w:val="div_name"/>
    <w:basedOn w:val="div"/>
    <w:rPr>
      <w:b/>
      <w:bCs/>
      <w:caps/>
      <w:color w:val="4A4A4A"/>
      <w:spacing w:val="20"/>
      <w:sz w:val="84"/>
      <w:szCs w:val="84"/>
      <w:bdr w:val="none" w:sz="0" w:space="0" w:color="auto"/>
      <w:vertAlign w:val="baseline"/>
    </w:rPr>
  </w:style>
  <w:style w:type="character" w:customStyle="1" w:styleId="div">
    <w:name w:val="div"/>
    <w:basedOn w:val="DefaultParagraphFont"/>
    <w:rPr>
      <w:sz w:val="24"/>
      <w:szCs w:val="24"/>
      <w:bdr w:val="none" w:sz="0" w:space="0" w:color="auto"/>
      <w:vertAlign w:val="baseline"/>
    </w:rPr>
  </w:style>
  <w:style w:type="paragraph" w:customStyle="1" w:styleId="divParagraph">
    <w:name w:val="div Paragraph"/>
    <w:basedOn w:val="Normal"/>
  </w:style>
  <w:style w:type="character" w:customStyle="1" w:styleId="span">
    <w:name w:val="span"/>
    <w:basedOn w:val="DefaultParagraphFont"/>
    <w:rPr>
      <w:sz w:val="24"/>
      <w:szCs w:val="24"/>
      <w:bdr w:val="none" w:sz="0" w:space="0" w:color="auto"/>
      <w:vertAlign w:val="baseline"/>
    </w:rPr>
  </w:style>
  <w:style w:type="table" w:customStyle="1" w:styleId="divdocumentdivparagraphfirstparagraph">
    <w:name w:val="div_document_div_paragraph_firstparagraph"/>
    <w:basedOn w:val="TableNormal"/>
    <w:tblPr/>
  </w:style>
  <w:style w:type="character" w:customStyle="1" w:styleId="divdocumentdivparagraphfirstparagraphCharacter">
    <w:name w:val="div_document_div_paragraph_firstparagraph Character"/>
    <w:basedOn w:val="DefaultParagraphFont"/>
  </w:style>
  <w:style w:type="paragraph" w:customStyle="1" w:styleId="divaddress">
    <w:name w:val="div_address"/>
    <w:basedOn w:val="divParagraph"/>
    <w:pPr>
      <w:pBdr>
        <w:top w:val="none" w:sz="0" w:space="2" w:color="auto"/>
      </w:pBdr>
      <w:spacing w:line="340" w:lineRule="atLeast"/>
    </w:pPr>
    <w:rPr>
      <w:color w:val="4A4A4A"/>
      <w:sz w:val="22"/>
      <w:szCs w:val="22"/>
    </w:rPr>
  </w:style>
  <w:style w:type="character" w:customStyle="1" w:styleId="sprtr">
    <w:name w:val="sprtr"/>
    <w:basedOn w:val="DefaultParagraphFont"/>
  </w:style>
  <w:style w:type="table" w:customStyle="1" w:styleId="divdocumentsectionSECTIONCNTC">
    <w:name w:val="div_document_section_SECTION_CNTC"/>
    <w:basedOn w:val="TableNormal"/>
    <w:tblPr/>
  </w:style>
  <w:style w:type="paragraph" w:customStyle="1" w:styleId="divdocumentsection">
    <w:name w:val="div_document_section"/>
    <w:basedOn w:val="Normal"/>
  </w:style>
  <w:style w:type="character" w:customStyle="1" w:styleId="divheading">
    <w:name w:val="div_heading"/>
    <w:basedOn w:val="div"/>
    <w:rPr>
      <w:sz w:val="24"/>
      <w:szCs w:val="24"/>
      <w:bdr w:val="none" w:sz="0" w:space="0" w:color="auto"/>
      <w:vertAlign w:val="baseline"/>
    </w:rPr>
  </w:style>
  <w:style w:type="paragraph" w:customStyle="1" w:styleId="divdocumentdivsectiontitle">
    <w:name w:val="div_document_div_sectiontitle"/>
    <w:basedOn w:val="Normal"/>
    <w:pPr>
      <w:spacing w:line="280" w:lineRule="atLeast"/>
    </w:pPr>
    <w:rPr>
      <w:caps/>
      <w:color w:val="1A409A"/>
      <w:spacing w:val="10"/>
      <w:sz w:val="22"/>
      <w:szCs w:val="22"/>
    </w:rPr>
  </w:style>
  <w:style w:type="character" w:customStyle="1" w:styleId="divdocumentdivsectiontitleCharacter">
    <w:name w:val="div_document_div_sectiontitle Character"/>
    <w:basedOn w:val="DefaultParagraphFont"/>
    <w:rPr>
      <w:caps/>
      <w:color w:val="1A409A"/>
      <w:spacing w:val="10"/>
      <w:sz w:val="22"/>
      <w:szCs w:val="22"/>
    </w:rPr>
  </w:style>
  <w:style w:type="character" w:customStyle="1" w:styleId="divsectionbody">
    <w:name w:val="div_sectionbody"/>
    <w:basedOn w:val="div"/>
    <w:rPr>
      <w:sz w:val="24"/>
      <w:szCs w:val="24"/>
      <w:bdr w:val="none" w:sz="0" w:space="0" w:color="auto"/>
      <w:vertAlign w:val="baseline"/>
    </w:rPr>
  </w:style>
  <w:style w:type="paragraph" w:customStyle="1" w:styleId="divdocumentdivparagraphfirstparagraphParagraph">
    <w:name w:val="div_document_div_paragraph_firstparagraph Paragraph"/>
    <w:basedOn w:val="Normal"/>
  </w:style>
  <w:style w:type="paragraph" w:customStyle="1" w:styleId="divdocumentsinglecolumn">
    <w:name w:val="div_document_singlecolumn"/>
    <w:basedOn w:val="Normal"/>
  </w:style>
  <w:style w:type="paragraph" w:customStyle="1" w:styleId="p">
    <w:name w:val="p"/>
    <w:basedOn w:val="Normal"/>
  </w:style>
  <w:style w:type="table" w:customStyle="1" w:styleId="divdocumentdivsectiontable">
    <w:name w:val="div_document_div_sectiontable"/>
    <w:basedOn w:val="TableNormal"/>
    <w:tblPr/>
  </w:style>
  <w:style w:type="paragraph" w:customStyle="1" w:styleId="divdocumentulli">
    <w:name w:val="div_document_ul_li"/>
    <w:basedOn w:val="Normal"/>
    <w:pPr>
      <w:pBdr>
        <w:left w:val="none" w:sz="0" w:space="8" w:color="auto"/>
      </w:pBdr>
    </w:pPr>
  </w:style>
  <w:style w:type="character" w:customStyle="1" w:styleId="divdocumentulliCharacter">
    <w:name w:val="div_document_ul_li Character"/>
    <w:basedOn w:val="DefaultParagraphFont"/>
  </w:style>
  <w:style w:type="table" w:customStyle="1" w:styleId="divdocumenttable">
    <w:name w:val="div_document_table"/>
    <w:basedOn w:val="TableNormal"/>
    <w:tblPr/>
  </w:style>
  <w:style w:type="paragraph" w:customStyle="1" w:styleId="paddedblockline">
    <w:name w:val="paddedblockline"/>
    <w:basedOn w:val="Normal"/>
    <w:pPr>
      <w:pBdr>
        <w:bottom w:val="single" w:sz="40" w:space="0" w:color="FFFFFF"/>
      </w:pBdr>
    </w:pPr>
  </w:style>
  <w:style w:type="character" w:customStyle="1" w:styleId="paddedblocklineCharacter">
    <w:name w:val="paddedblockline Character"/>
    <w:basedOn w:val="DefaultParagraphFont"/>
  </w:style>
  <w:style w:type="character" w:customStyle="1" w:styleId="jobtitle">
    <w:name w:val="jobtitle"/>
    <w:basedOn w:val="DefaultParagraphFont"/>
    <w:rPr>
      <w:b/>
      <w:bCs/>
    </w:rPr>
  </w:style>
  <w:style w:type="character" w:customStyle="1" w:styleId="datesWrapper">
    <w:name w:val="datesWrapper"/>
    <w:basedOn w:val="DefaultParagraphFont"/>
  </w:style>
  <w:style w:type="character" w:customStyle="1" w:styleId="jobdates">
    <w:name w:val="jobdates"/>
    <w:basedOn w:val="DefaultParagraphFont"/>
    <w:rPr>
      <w:caps/>
    </w:rPr>
  </w:style>
  <w:style w:type="paragraph" w:customStyle="1" w:styleId="divdocumentdivparagraph">
    <w:name w:val="div_document_div_paragraph"/>
    <w:basedOn w:val="Normal"/>
    <w:pPr>
      <w:pBdr>
        <w:top w:val="none" w:sz="0" w:space="15" w:color="auto"/>
      </w:pBdr>
    </w:pPr>
  </w:style>
  <w:style w:type="character" w:customStyle="1" w:styleId="degree">
    <w:name w:val="degree"/>
    <w:basedOn w:val="DefaultParagraphFon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690</Words>
  <Characters>3936</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Artem Bondarenko</dc:title>
  <cp:lastModifiedBy>Artem Bondarenko</cp:lastModifiedBy>
  <cp:revision>2</cp:revision>
  <dcterms:created xsi:type="dcterms:W3CDTF">2019-09-28T19:57:00Z</dcterms:created>
  <dcterms:modified xsi:type="dcterms:W3CDTF">2019-09-28T19:57:00Z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zEQAAB+LCAAAAAAABAAUm7dio0AURT+IgpxKcs7J0JFzBhG+ftnOhSXBzJt7z0E2SuIwifEcQtMsTwgCLCIMIooIjnCiCGFsC+39jt4cYunsupx9BF0d5xscTWHUEQ5zLo1H0qq+fGCpQcM28YvlzRNlCRC0Tb24n0rttEoeAljZQJH7gQ8EwgwPWqA47BwlCH3n2Z/BNySm5DOtqWzm0u8rx7/lKlGnIeg+/K1MXoba+ScKmc/e2YzlRFvw9G9</vt:lpwstr>
  </property>
  <property fmtid="{D5CDD505-2E9C-101B-9397-08002B2CF9AE}" pid="3" name="x1ye=1">
    <vt:lpwstr>Fru3FGfr6E9hrQIoZMB2OuptQIQWJBsF4Z9t9YNTSHM2HOI3jos2DTeaLIbc7V/NukkUyguy8cIImfDFfz/eKxseSvCyRw0H0tZQYyOYxBO6UXmBJvYYod4TuD1tYo8yOM1D/6t2IWD2UEmgDnloMCEKa1cdh5vcxQOn1f70sJQMJLtq7n/xGk3lhGzSrmJr3ArMsZfC8IuHjx7smOWbFwf3edo5bdfmlrlW9UD/0qKhBbbHeGKj9LMYuQS0XbV</vt:lpwstr>
  </property>
  <property fmtid="{D5CDD505-2E9C-101B-9397-08002B2CF9AE}" pid="4" name="x1ye=10">
    <vt:lpwstr>XzjfI7JJ2R78PVBjDHSDTD7b/+DGG5IQQ1LEdnKwMatxGNSm2xFILbgA/o3UoaHJ2p6bDRnv6gZw2MYKRfI2xESRZSTAfrO1WAF/xVDiRCAlL9NW0REzPuDVa2FMZJKSTdnTpWq5Es8O3T4Vj+19TS9OsbX7IfX8URUVezfsUBq4Yqsb2Y6M3GM3WTCTu9CJivrdCGSJuZSl5HVaFIqxFv1aSsfh/92JMjs72jWPLmAujM9GpEYSu+ofqQBHYeX</vt:lpwstr>
  </property>
  <property fmtid="{D5CDD505-2E9C-101B-9397-08002B2CF9AE}" pid="5" name="x1ye=11">
    <vt:lpwstr>F9Pz0SXFGYCJtUI74hIwacxALxwuhg/qli+yX/QJNNAt2yZdKfxZy7Pn/N8YJh3TNC40S4bPtFnhN5ldgDdLtDhDqQfFnDYPzc5AF7szA176dRCTbX4aveaeBC8l8yQfuurarh6Udbv76bOWi8SbR+x32Urb1lWYxSKz+4I9i4Nkm1VsxrqVAzHbZY+XioGcen1puoeTU+w+c6tvOHBtM47vL2DBH9qmJxmPQTJf/lMRv0fYUE5j64O5QMoOTaG</vt:lpwstr>
  </property>
  <property fmtid="{D5CDD505-2E9C-101B-9397-08002B2CF9AE}" pid="6" name="x1ye=12">
    <vt:lpwstr>crjSt46W5D7dPBSIGMh9HlECo/ztN+P6pfuMxsX1i52ofxWnfPHVol62klslHlJhr3LlsBvesf3IN/pRzt0oeObArVqF6+ro3+FoGS87U+Ps/Krv/Is1aHlEDvFWFtR4iOS3DAjEAdgbHmv8h21CGMrU+7wUjVIfRfwG9FINJB5Be3koRC7Vi6HSJlTzXQ9IluRCNYDUIauhZ76+YdhIHkV4OWveVNenFuNj9YLqnC2Sy4arB5fogTc7dAP17Dz</vt:lpwstr>
  </property>
  <property fmtid="{D5CDD505-2E9C-101B-9397-08002B2CF9AE}" pid="7" name="x1ye=13">
    <vt:lpwstr>ZnXa4MsniQih++sRXbOy95aRBlMUObbHWiZqz+ZGx6g+NU3FZMx2tN066v7tDrlJiexbEhRc0HXtYHjN8DdJHYLF/j79yyrAQ7nr4K1gc8R9zp9Bwpaj+sh0T6DOPdn5+sZcYrp59TMNB49OqI4BS0U41zQ0wYoXe+RdBxct1I6UNgnxE286nVE29ytVwM5by0sIGjL+/577Eqy0s3+k0xIHI/SjoyREL3a2j79EiyJzlhONYid5EjAD6SD2naH</vt:lpwstr>
  </property>
  <property fmtid="{D5CDD505-2E9C-101B-9397-08002B2CF9AE}" pid="8" name="x1ye=14">
    <vt:lpwstr>Gw1uBcBPjAnUy84teYX87+3tBdReJYdJX24G9yF4px6jOq/Ax0vjYS9tBkbaj/NRyhj28I/Dlvhc9Y0dSbdlvsZlES2ngS0uDRbJaJqKxCV1H3uYeaC+1pK7C2YkoHHT8vK5etW9owvvVHScQIfHHb27igTaoL+EcLmdb7G9OfHYyUuCe+eeuCFYiqK7uosFT744kdWgQERlLRj59jlAu0kiPQ8C6UzV0H2gdStK+zSbWPesBkuVDXquwEMz20l</vt:lpwstr>
  </property>
  <property fmtid="{D5CDD505-2E9C-101B-9397-08002B2CF9AE}" pid="9" name="x1ye=15">
    <vt:lpwstr>6TYUEJlEHbIRQelP8S50Ekee8YWZ/AoLjBW0EGq8k4V72um9T/E7+rzD+D6IyBJBvpj2x8d8qEqAG7+RqwG7Rsr+PFSibTgi+Gg3H8DOAQu8MHbLC/t0boTLPyQC5nfXYtxX7r10DMhXh6+ZY6OIbukzN2JWs+yd+vgUVDor3VwDUNnAs6zbDam2lOBwYl6Gw/sittfxhABnKPIULNmIK/cogYF3Aaj4P6glfihGwY1n+0EgUfZUZEa+llT5J93</vt:lpwstr>
  </property>
  <property fmtid="{D5CDD505-2E9C-101B-9397-08002B2CF9AE}" pid="10" name="x1ye=16">
    <vt:lpwstr>/Hlb7Ec2w6CYykvJeq6y/+Dn7y8/ZxGzWH+XbFwtcyYFzEjMVIn8MwqZCTKaZ8WnT+JYqJHGWWtym7TziVtqcVoDoYk/LOutJWNZGY3yNlGfL0hSOV8UaapnRnYD/5sJdzg/Es6y3lVf+XLHgL779EVXxRYF4Nq7mPFOem+29WWnU7smmO0QrdJrKFRONSYuufLNX4zqJdTx/tj98DevC58eVOivvK+/0U7khT57ir4WGmtb6slZ3uUeArInZWm</vt:lpwstr>
  </property>
  <property fmtid="{D5CDD505-2E9C-101B-9397-08002B2CF9AE}" pid="11" name="x1ye=17">
    <vt:lpwstr>+pidNzDabT6/2aXGw2/EFiIKaxLz0/OYL4OIe8o+ya+zHsWanfNnG8QM5vRPW7QFTmV+iWsZm62q5hyE5KOpqzn8cCz9Sl+P0ufJ0Kf/hrvHiRoSl74ey1g4gmsuR1loG1KmOab+zzM9oNO/PMeuvJCVgdFIDTY9gPbhJw1in/iSt/1tooEu36UaPeVnP34u3q6K5WTlYszaLhXELiZERsbcgBZmoeFVlU6RMfBOFRiFiavfnfMDONonPDe07kp</vt:lpwstr>
  </property>
  <property fmtid="{D5CDD505-2E9C-101B-9397-08002B2CF9AE}" pid="12" name="x1ye=18">
    <vt:lpwstr>U3wjC635KhtgDvz84X/6mcThHZH0yP2I7WAEJFq9qIpHGRDv7WJY6GARQE9ShaE6q8dNLCxFAXowUTBmt7HSBC+L8Lvot3NrwibRzWiKvaxt6r5mTfgmA2F6gYmZat7IqGgVKVZ6RbFDV21lraA50xBHrlGnU4XOX9YrYXwHM9OnRUWHzDfL/4sagFWVIqSnczS5sfgch/o+6mbuvW2ekOQcqcBKzhtZ/9yisR8dqWmQp3Gx0jMUCw1bYcCepTc</vt:lpwstr>
  </property>
  <property fmtid="{D5CDD505-2E9C-101B-9397-08002B2CF9AE}" pid="13" name="x1ye=19">
    <vt:lpwstr>L5LpAXFboAqj6bGPQz79SOuVusviXVN220y1s2sQlhPOQLO8Q2H8XEUo+hg1H0O4xxLHCkxIMEb9l+12CohbzOWh65MM0s1Ayr/fTneil7/B/OlClnzxwGiRbkchcHVHetdTFqZ5uQulnNIi++QJ/HegY6swPCNNiQX/MrZ3yLc3Wo6GXJq4mZydR2XQzrx39n3nLEo36CYij3C/topvYMJwA5JP1VvyJ7r+3mM2x+eQTtkrTspcAZYsj/CDe1d</vt:lpwstr>
  </property>
  <property fmtid="{D5CDD505-2E9C-101B-9397-08002B2CF9AE}" pid="14" name="x1ye=2">
    <vt:lpwstr>Gqz/2xmrymIJZOx3p1rnqjqWyKs9EWrji8eJCLIVQVVnH/518AER/nn+xK9rl5y+CpOL7LkfOMB1k7zNFKK0U42tBv6baYXu9D7gir45irpXqIE3OOsTQGYA6nBwENf/2vF9TGmtFQ5XMYCRRTkWovSoEeaoiDeF3Fi/6Uv8cxY+l68vvaL7yRx7sviOxuHbfo9t2mZLpEHytey85SLLwAq4rHJ9H8iS2oiRgpjNDT/gY82k75dm0MeZz7zcK2s</vt:lpwstr>
  </property>
  <property fmtid="{D5CDD505-2E9C-101B-9397-08002B2CF9AE}" pid="15" name="x1ye=20">
    <vt:lpwstr>+2199q6HrcItcdpOcDQBh/h+Gintr9dc74/mE7qloxX1KnWq0Echmsz8Jcr9JnCDHNdc9BMLza54C09U2+I4Tx197sKeZWrrsgQaXJdT49tmjtr2gUuG3qXxPmwt7s1xEFsCBeThdU6KXx9v/VwU2vlBScsh2I1wVo23W1Hje4HiXU1eYm0tgVfZa1HshmFFZ1BEy9EEL2B2t8qltE5Q8DeoBQZS/fqPSoXXNFMgindg1vXL/F0QS6/yDGM15el</vt:lpwstr>
  </property>
  <property fmtid="{D5CDD505-2E9C-101B-9397-08002B2CF9AE}" pid="16" name="x1ye=21">
    <vt:lpwstr>GxLcHzM90bSmek04DaYyPsJswJstKUV8n12Lm56gMCWu9WJuI7MsvRnleWltkhd7tQNYr0K0/YW0BFBvR/dBMZz333wpja80Se7S7bcSccSwmEzdHpITmqJPrjRNmOFdn87o4YodeeBKXAiPQ1Fr+1VL4ndFM8J98QaWN1XgqhZNZ+fZwf/x7JwTmXs9o0u5Vjixv8zOauHnNTAlW92+9KnVdwgrdXiPnhsT3buj8KU8g8Ms/scipwiEKWCh9Q9</vt:lpwstr>
  </property>
  <property fmtid="{D5CDD505-2E9C-101B-9397-08002B2CF9AE}" pid="17" name="x1ye=22">
    <vt:lpwstr>oktRd/C/paFfqBjRyUxfsdfIsiIcWTaM0r80mSD0eUJeivVveXJNFleoaJ95V7AIGZ8eykOf4Uaafdv1NxvsgxbOscQFD5g36Pq965pUX0U3xWTpd9GdOvfNLSHsdxQ8WqtLtjXOHlc8g4cyTv7E+Do1Oh+ust167/bh6cvKS2x+YFJIDJ6xeRj7I0UTLGaMDqySL7SayPH0yhQ2abXUGgZWulgN3q5WHMKJIFkaACt9zWWtIoGkiHzOi2egWl0</vt:lpwstr>
  </property>
  <property fmtid="{D5CDD505-2E9C-101B-9397-08002B2CF9AE}" pid="18" name="x1ye=23">
    <vt:lpwstr>eEgXMnbBsTQZzhCD2AKQYU6GG1iOcffwEemDUXTjYXm3+8cCDVx+4SQpQ04iuG5r80iQbBnijiCLiWn5sU1MZAX5og9WvFlKYks4t2yiSoI799ArzuweR5An1OBskc0oYtp9BPQGH7GnVK/H1kBJUobDONPOUSqvLgjRv+oe4JmQ45eIU74UHRzBvIQ/dyNg2wU0wmTRsW/hPx2+K8otvaSaQMKmjoYek/BwRiToYEu5vpXOoZJP+MtmV59zUgz</vt:lpwstr>
  </property>
  <property fmtid="{D5CDD505-2E9C-101B-9397-08002B2CF9AE}" pid="19" name="x1ye=24">
    <vt:lpwstr>6SZuGQmEEd/SLgvnA/dW6G+dv+iicGVuGB5S8ojITuperHumQ5cDWJWUxfExiVHWqr9crKL8ek/fW+KxOqPzMJloM80WFGU1QTllRxKKy4Nq+xMMhn+AXxCuAPaNxnreI2SKAPCuP6weV8o8W5AtMxZIlQ7V/p4B2ETrJ6aKeY62cXrPWf/5gC3/vr3Q/W/4CBNIFLWuFk/w00zvrvOxnSSM0A6JZNqCJlMW87OUrpfQ19085Ui+R257Su3HgBf</vt:lpwstr>
  </property>
  <property fmtid="{D5CDD505-2E9C-101B-9397-08002B2CF9AE}" pid="20" name="x1ye=25">
    <vt:lpwstr>YQxMZPd5SsTYKj2t5JJIl9edPs1ImE5Q1stDZuSL1ZoDFe42MNkmMDA+si6y08Z4wl/5YWyKz5i/D+egaDGPe41Le+/Y3kh8EX4I3JeE8EHoPEsmSedqiychlyC37B0lPu1jA4Ko8Z250esKFFAGamybOfJA3XS8+tKz7Rli4/5cLUB+2i4cRApZmiQMbQ0JrHcth+RFQ05By7JnyQMTQD65IgbPOqHrKPlLW2Q9M+9T11d6nIXBT/ZCbnJj4QM</vt:lpwstr>
  </property>
  <property fmtid="{D5CDD505-2E9C-101B-9397-08002B2CF9AE}" pid="21" name="x1ye=26">
    <vt:lpwstr>znTpC0HUyT3TPUguEmElRTGWn7I1ILNuTrcRWOPqQ9n/46VFTkLhSDJFzem9fjjPulto3VtOaDVq7Kz2LeEtEqSWw6am+ZIPrzZwk28vJbby5MWVV0Dcpg42BAZIMEo48X1OFLIUTQwTA8MzJTHR8Ld/4QZHV3uvKN/GNYt0lShjzrnaGDEyDWXecJxp+R8ZKSM5qoVFtXBOUgqey5pMsYVnPYUkd3zrzQu85CrU/uRjzY/g59CDqFh8s/wYoxg</vt:lpwstr>
  </property>
  <property fmtid="{D5CDD505-2E9C-101B-9397-08002B2CF9AE}" pid="22" name="x1ye=27">
    <vt:lpwstr>MgK/VBy93dNtxESct+AKHjsEGWodW8ag0LVdo+01rHxbxD8sb0c3H6wbrAubAGv/L4VHDIChT2FH/QA+3u34lV6Ut6tDZlUfttrokvQhtkvc2BjkadBxfGf9oObcyf+7oWaglyCsFtEig/w75lE6k3SqIw6WuyYIUMFQI+Y1H5QquAdGUwbAtsuRmz5+BW2MonljbeHQtILl8s+/H4Dbv2qmkxQlwoBHdPngcvUCVxrVRdD8LSXFoq9cDVAk36i</vt:lpwstr>
  </property>
  <property fmtid="{D5CDD505-2E9C-101B-9397-08002B2CF9AE}" pid="23" name="x1ye=28">
    <vt:lpwstr>ef93crddg79ZzfqER9zuGyR3LQAJR60mn/wxF6EbFM4h5r95dXhkKKosbJ7RXQ+NxiQVsAh2+O08D45iM5bSDe/uoD5lKdczDSy1CwTuX6jUvx4vph+UJXZqSm7iGp2LXyOY+uiRckT7k1vsY76PTFm2s23JTlTgs2dZfcMW28kdamE5YZJQGNu6rrV6jf/6U8chCQyXOmzJYNCjF5upUU5gcGa2dcDmchQiYKQyY95QZj9Us48a9SyVZEVtArz</vt:lpwstr>
  </property>
  <property fmtid="{D5CDD505-2E9C-101B-9397-08002B2CF9AE}" pid="24" name="x1ye=29">
    <vt:lpwstr>to5Y6T/44vHFDKSueuZZaLODDxnqJEj5/C3Q+c5H7YUc4bShKPwUezJtJmI3ryKqUl+qc4Zbi8O9MCn44SH93MaZ5R+Bijf+lQme6bDdvRt4tVM+i83FptOtG5y4idwYF8y14YPgj4h9krL1CY8C2UCPP1odYgkrP1vgox5ZHL6qGK53Wr96AnHKfWIbkPLbvF/aOFC6DUL1ck8l4nIPyTgKtM+5Q9qgnYuhjiOp/4tQTxYrOS8x4X7UQUMUTZm</vt:lpwstr>
  </property>
  <property fmtid="{D5CDD505-2E9C-101B-9397-08002B2CF9AE}" pid="25" name="x1ye=3">
    <vt:lpwstr>J17OHI/vIaDspxpiJtFDvvAUql1SiOZxbZIOR/jjFhkII+L5F0IIpq/wKqG45ySkib83R7quWpDFMgEv2R2INhVpgGF3dUdofH83eh217/Ey3ET7MruUp7WIXdZmyZPoBwgRSh/Seep3UIVnTU4mGVKxXlznU8DMHZGmh/+YYVHZ5v84KjYJaQaVrsVQCxM3hZZewUOVT6G7AJjUovlUsGirPXRP4I2/y7+2UQOLOVNeHUbxIpafeCjoeLvZlTH</vt:lpwstr>
  </property>
  <property fmtid="{D5CDD505-2E9C-101B-9397-08002B2CF9AE}" pid="26" name="x1ye=30">
    <vt:lpwstr>U6dIvQUbSqqDLj5NHl1nd6P9H3CcuwiJkBnLHzzyz7jl/2eo97rs4NR14cPHj2MWalcTF6nNW2noFOYgSFkdp+XkfhgDjPxx+ooN+8fL7xVcKzhs8QeCvw23NmyjcJss7FJ36ki9r7biknzFaQZJIPkBKjgROlU33Z4hwYpjgT/TQp3TMEacEFSO8kfAJ69k6upZYwulCL6ivQfSlPc84Va/1SHFK03LyceweJG790PzAx/iP52DDU1e92hD4ly</vt:lpwstr>
  </property>
  <property fmtid="{D5CDD505-2E9C-101B-9397-08002B2CF9AE}" pid="27" name="x1ye=31">
    <vt:lpwstr>1h8wEF5br7vNN6MHatBe/wAN0ciM46VAIIuMj2gghxT3wAxcnwyiONBwFlfF+WElWoeME+0QYrk3VATgj3mF1O1tu5an0Nzlr4lGjxykuzOtzt7VBD/YO+SaqLfvMKBEfQNVEG6Vyt6ZHgGsde75E0d2QBvpZA/80WKatmEtVlyANdnL1sTz695AKw0G9iJEwvVu0kG5fyy9kOnEpkZRu5ZhWhH2hLcZYbhmJE3ZYPYdP2woh4pvLNBtbWbKcAb</vt:lpwstr>
  </property>
  <property fmtid="{D5CDD505-2E9C-101B-9397-08002B2CF9AE}" pid="28" name="x1ye=32">
    <vt:lpwstr>6e8qQZZvdUpnUkN+cE5dLc5AyVP3fMe+zh4CT+idvL9NIxtAwrCA1bTKizGENarNgh0OT+w6QfMFSAEbWuiWpP8cvRxIQE+mabnI15Xf0hsMAY+h5kn8yeHVgpKnKWvZzj1I+78Jn68N4tAHmt2lftH8l36VuU+XVevBQbtpiHGukDXi0DWFRQchNlkhxHWG4sXMV5+yv8iRveiKLQ1t4AfBXFjTK8/xBaG3yL6OHVYiyXZHWxboJsJ/IA4Hg5X</vt:lpwstr>
  </property>
  <property fmtid="{D5CDD505-2E9C-101B-9397-08002B2CF9AE}" pid="29" name="x1ye=33">
    <vt:lpwstr>n+mG/AlUz6vJDTY84/xqd+zG8z8tJFLPZp6g3JQRVz4HvywRAiETAd6uRdRZHo+T66A3FyEa/qxAf4C60ajlVggzuhm8XzGzE36ps/ve5HZLLB0W/kRdqSDGIfxJUE85GI+xiYEdMJCYNYH2M6qOeiB8Kz+fwQVOEBTtYTLNuEY5sAopBapnR0Z1z/TosWlznpbj4ACUf20uPZ2/clf4eayp3nI/5d0BPuf2j5ue+1dUQOtZSeOaudiiJSlaLuf</vt:lpwstr>
  </property>
  <property fmtid="{D5CDD505-2E9C-101B-9397-08002B2CF9AE}" pid="30" name="x1ye=34">
    <vt:lpwstr>JG/3jJVEp+lCABtMMQneCO+fnIg509L27x7znp/jNWLV3hDwL72YtnqNqX1vGlzUdlys2WVMKCnhPkq0uyfYtNBOvsinRUgX5Y811XihbJbQLJy5y7yKSAqMDGnfs1KJ8DWIdmubUHmPFVerQsWwcbe5tAp7+r498uC6ULeaxiL3Avk0lIGtvISjBNA0DmA2/JLUdJMF5ZOVFADfT5M4u9Z5e2hf3E0aW/+eyo83q8223Nv7qdhVrduhMwDFvgs</vt:lpwstr>
  </property>
  <property fmtid="{D5CDD505-2E9C-101B-9397-08002B2CF9AE}" pid="31" name="x1ye=35">
    <vt:lpwstr>jmkdzX177hYzSFF5IbQfBhakfOOT6kNx5mbLL4bKEKcXKBXr6dpr4lIj3URiEwUM5hgiZom3rLc+ZKup08vb2TfHcbyGMjWOcc7XySuYobG0D4NzkXSxrGhN/SiDNl8SiWXFaw8idMyKdd4SSr6LPsbwIKZm9pXYqrweBSyxN++ZJeFSkTyYfRu4PhgBXjCvdeuQqEmLCMSRqW3ih/PENKG0wX/uVUmDbrNk34k/p6raUdFndeOxHegkPg0Uk8e</vt:lpwstr>
  </property>
  <property fmtid="{D5CDD505-2E9C-101B-9397-08002B2CF9AE}" pid="32" name="x1ye=36">
    <vt:lpwstr>OK3fn8N2JkzbJqJ5Chk5udcMMP2dz920ONTTRlt6jJb5rqAnHzTMKjJLpUN55dXB29nkbEKdGizU5TsWVk9+IypyUY2V6+NiN5fKgFL4Wovj0Hcz1ViA/1q9Ra2Asitf1z5Ja47cRbaHRGW6UNhAhgvMh66AZtoXfNOPHnf7F9lDX3H2x67T7EMa8wdtDEixiiY8qHBACqwVlcaCN0ShoKMvnaizcPL1mJnYA/E8Av2iqJ1MvBOikTAcLDoeVgl</vt:lpwstr>
  </property>
  <property fmtid="{D5CDD505-2E9C-101B-9397-08002B2CF9AE}" pid="33" name="x1ye=37">
    <vt:lpwstr>QfS83nrrgi+bhj2oo1fFpY6fCMJLJvkIIdnag3S0ZdJPNB+jHYbyzp5tyVh4dCMdvMds05suSpoiFdwGL7dGI9vO3fuVlsHUw22IybGW2nX+m3v5If2jgNqeZt1w+6ouAimg0STB+WUirobsQkjLuvtse0FlyKUmOWTlLhpJ0YJ28uYtVDIeZlZRbTbMMGRanqQAGcaCrMmgBvAl60Vi6aJe4m3hFAFQJfEofEcoDf6XmvZnqQaubRntDDONzKi</vt:lpwstr>
  </property>
  <property fmtid="{D5CDD505-2E9C-101B-9397-08002B2CF9AE}" pid="34" name="x1ye=38">
    <vt:lpwstr>dwafnsFmeqgIB+fVL3ZZVBTe6DXV4nva8t9VXGpAr/q5kIIJ8zY/OOqtBaVukpSmt/+QIVr1/jZdewCp4EdSwBez/O7pWA9c/1rw6cv7K4AIuJFv/45Idvdq+8xKM4RTyXK8RL2ndmLsOViVcW/v6slYIRox30sTMMpqbrBM/DgX+8n66GaBxPrLeZfa2UookR4lV0ddnXmtgrCMGpwzjIPzSBHxTPp5DiJngP/5qBZ/44V7uxyd6jXryvE2+jG</vt:lpwstr>
  </property>
  <property fmtid="{D5CDD505-2E9C-101B-9397-08002B2CF9AE}" pid="35" name="x1ye=39">
    <vt:lpwstr>AqtOk87zgBr47kquDnIv4+/xqDFa+Ck6u4ziTGg31MtDOYvM6XSl1VyW/LJSv7kqG7irYIrWIw+bPbWcgmUXQwYGcKmMK4dZZI6EVbjk8GP67QKiyC6yvfBmxZIYhTyKNBo5Yfba58/uQpI/GqdXaSfP3eYtIBDvBw6Fl5ZZffTLMHZK/g0KvQVbB49MuO7VSwWfqQSJFikovz0yZZCNSC+JUe967afreT+/rbe5GjZDHPW+FG08yoqTUIcsVZg</vt:lpwstr>
  </property>
  <property fmtid="{D5CDD505-2E9C-101B-9397-08002B2CF9AE}" pid="36" name="x1ye=4">
    <vt:lpwstr>25Q0v/8onqA6s6rjmT1qS4883hNBfOQTh5Ec/CwonRnMyqT6MBlWQhEfonqOqycR/w2naWaJlIe99Kg9KBxrzDye8i8r2+NhJpfL3/YPbLiSdL38F/KvW24Ysgj0U4b4uQkBJOvPTPdFVOlb0tkbmIi81G1UmJ1lfMQmUvcylDPdew54ToEeu+Y4UWFbAPFVOgfSfV/V37Y1GIjscKCSItP9LpTLaB0Bbt8eYX1RHgcLftYAlX3DXSgbzEWMeH6</vt:lpwstr>
  </property>
  <property fmtid="{D5CDD505-2E9C-101B-9397-08002B2CF9AE}" pid="37" name="x1ye=40">
    <vt:lpwstr>3MHgV8Z0+v2acjujNiRbh6CNoNYGXboJnZ0XKRK0ELLAM9TVGVL8rZmd1cratFCSJ29GSraF76adA3w8+FeBi5fltBAAlp/UVRWqrHOXY5K0+pSnfnVWVU6BiAiyor6P1EezNF/7f5QP0P64/8GijCkLpX2Blkd/7lKkFSA/cYXjZfZHX0A+QL9CdNWfWBxV+qkQpgVlWix37c509S2TshNGWBr0HS8ygdCstBJCELp/LlZMwhl5WwqGbE/Ofyy</vt:lpwstr>
  </property>
  <property fmtid="{D5CDD505-2E9C-101B-9397-08002B2CF9AE}" pid="38" name="x1ye=41">
    <vt:lpwstr>q7z4pdwnvNKGNMNEqe7eEtfEKFG9kGz/bL+YGNjhUWPfw10/3n30IrF6IAPjLnBHMR41IY/HQLX54VYdSJQmywYn3Z6wY8i8mZvtUwjM+cscD+6TjPRTtC8D5QxROL+XX4HHwanHrBuAE/xuVew8vq+NS/Qgdkvbc4ghJOt15k9LTyedpLUCvdwizc4nmsIOhETtur/oLfU/U1Xfjh7LbXyZHkquwxqyTMzqWTZkX1bIq0aVqXPLAKush8VwVts</vt:lpwstr>
  </property>
  <property fmtid="{D5CDD505-2E9C-101B-9397-08002B2CF9AE}" pid="39" name="x1ye=42">
    <vt:lpwstr>wcGwcUVw4tuKnB0yxAnzTF23STxHEBE/9XVwF6I+8poQ3qIUOwLUMKiCZxgC4L2U0UGNIWTS+8RbAsDBMWtWnRdddnkdQYJxmurSwVf4sJVkn+1wguPl0FD6R/rJBVJur+3sJU4Mvg/ak4/tT4Se/2T+ddCL+I+DB+Mp+yZrTF1PORqGOsO/d3dEiahjFlOjHCNnHUrM8PCPHTuNVxfUPlGuhU75Y7wewKbJrARBLmSS09PnfLUzhOE6ZP90FWE</vt:lpwstr>
  </property>
  <property fmtid="{D5CDD505-2E9C-101B-9397-08002B2CF9AE}" pid="40" name="x1ye=43">
    <vt:lpwstr>gDiAjDeQggBnVfxd/LfZ9aek5ke3+lQ4w3Lnw3/QZTyvqZsWXT2Ic4AV9PIGAoWz2+OQXEpXXc77XCwNbMAdRLIaiXos5Y54L1n/xyuvbd9SMjlBEg4KhCIfKDEEKxtuhyMEbIz+eX7kfiGKAMrY++3FZhM5f9VYa/br01Zfks2AtMTLqD8vbFmF/jAXH8K6KERc6te+iEAPtIrF4v79ndUGlSNb/3tT4votCpWhFOWI/7lpm3sv2fBMZ5FFA3E</vt:lpwstr>
  </property>
  <property fmtid="{D5CDD505-2E9C-101B-9397-08002B2CF9AE}" pid="41" name="x1ye=44">
    <vt:lpwstr>MThR5R9cv+Lxw7D08BePRFWItkH2CDCpPgPbnL+0F2/67SvBRe9RyaDQ/Dgm+iq/nkS1edmIq8wU4c7jLQF2XbDGHR0zs4Nr5dlMA2HCbxTt0Ls/LpmVuGMIBR1cqUA0BDV1BydaVLsSw509B7B9OfL/d5bzl1DlUqERzQvuYfTR+qf/fcxrV5f+Ph72Z+dWLOdCK/HezSDOx9E0vk+/UEzDD6DHfa/jSFuETuSYn7fVX/aZ3K/QtdZzfDE3PFa</vt:lpwstr>
  </property>
  <property fmtid="{D5CDD505-2E9C-101B-9397-08002B2CF9AE}" pid="42" name="x1ye=45">
    <vt:lpwstr>7SQQ7DYygIWUhuySB0n0ZiY5PnT/RzsbWgMV4jcfct08hD9Vyll85qQ0EWLjkjkV3dpn3Lh5Yp1vkIYmkVm4bvhss+1sq33Dp4SYxucF8fYeHKHy9tTIX21YdzQrQzBXN3ndmcfvT3i73vOPPpKvtGIeww5fUu33hkKeMxJLfLoQpDXt1TN1yVV1VQnUr/hfgWwjZWmM+b302xBwH7GUhXqYgd1PzarYgmHCJF3PlQ69t2gamMGa82sGqSJiY4y</vt:lpwstr>
  </property>
  <property fmtid="{D5CDD505-2E9C-101B-9397-08002B2CF9AE}" pid="43" name="x1ye=46">
    <vt:lpwstr>t+FXS5ms2VdiwxLgk1/i46EuqXOMHnBY5pczZ1Qw3lnRkEnaxHTxpmH7GuqiassWphaMlhLT/tMd0rrZ4dpfP89dGULSaBNe8rxQYqDmVtzJIi6wqzqQBcjGXhZoQmsWWilc4gpn1MH7a+W/aUPIyIOhJeV7AdXn0+Yk1N2T8GasOAfjLyjEdW+YSdJQgbMZ2wiPZfOK1md+ppMA2j2QfiQliZM4fk543LCcd2JYVpTJx5w7KkV6ogG7gw5isuT</vt:lpwstr>
  </property>
  <property fmtid="{D5CDD505-2E9C-101B-9397-08002B2CF9AE}" pid="44" name="x1ye=47">
    <vt:lpwstr>sNjBz9HVqxOSZtpPdB0r1WuD0IrOJ9xbDC/kprvlS+0FZNyZIXWhbHXsEws5qJCLOOZCSLmFCwPEDnFldgAEs/Gk3KxyDN1PWFpBs91FyigoKNs0odoaKPWiEzWkN58JZL/jPFmiAm52eB2Thg6EDhSHgmkf7izBIX22utviJTkWSYTpyRqiI1sptfzR2cAdC7yiO9SpGvOuCIz/ZdJz6Uq3h8AhaiEGpQWByOqv+gfK2HGLJh4Rrea7ByAE+En</vt:lpwstr>
  </property>
  <property fmtid="{D5CDD505-2E9C-101B-9397-08002B2CF9AE}" pid="45" name="x1ye=48">
    <vt:lpwstr>CrLU5yPdx2Q4sXyXRpgayteY3tUGpHp98iMcDo2xUxmx1OqL7k6AqvBMf4lY8OmiRt/1MyEesmZvWQaFA4bE5pcL+2AD05+NSRnaT51M3jxfO8O+/qnMs1V3QXw1b8PKAzqBXNYBg7LvEE9GqmhdflY3Dfb5uvCe+wuDDKG4ea4MV7+xUzUznpDlbI0n1Pnu44gsYGl+904w2Tg7jBIINJCGuagd5L3K4R87COoFqMI3UXkzE0ItV0dTk7shaLf</vt:lpwstr>
  </property>
  <property fmtid="{D5CDD505-2E9C-101B-9397-08002B2CF9AE}" pid="46" name="x1ye=49">
    <vt:lpwstr>Koc1Wlpf7AyANm1dgGdCqi8bMAuZqpgyR6WNur9g/pLI+l5F8QJz/rLRd7T9r3qe/8sR7/Z5nhijzapAZ3HS1CYdUyQHLBmDKPym/p1YnbLhfOuqeGYSxUHC/AMpnrgPhJTgaeJW17U6xoB+27NGADsH4XttZwu34vZkuri9+kX4HT7ma4WXUz1XD4XcfoPI4+K3/9EVWW7J1BAK6Cigug63iGdbPt1pPLRUJgqNmzkvLK/auHcNiwmHUd+qeEW</vt:lpwstr>
  </property>
  <property fmtid="{D5CDD505-2E9C-101B-9397-08002B2CF9AE}" pid="47" name="x1ye=5">
    <vt:lpwstr>T6cxTBbkpJOsR/ZIzAbM6MYTZa1s7Jf84Iisy4ckhGaR5qtWDIMreKpfH16eeVax97NS+14kyx1+GtrCCsYKsdaL2QwTgHWlmqGlOR+h5ZemenANQC7s6CWco1toMEI4atexjS+1gS4B2DUc4mtJjJOUDYkRW5WyWdei+Kqb1zdvU3zR4Uchbg0rLyXPvAS9V27KBOLT/bWn7zZeiPdJfYF5BF46PJUnQvNM2Z2HYo0eIhzSpiw00RxKPkWImj/</vt:lpwstr>
  </property>
  <property fmtid="{D5CDD505-2E9C-101B-9397-08002B2CF9AE}" pid="48" name="x1ye=50">
    <vt:lpwstr>qAU0UONWOPkqeUi99jfTm4RSX++NgU7TkKaBwr05K/DOBDJr6OgIUpeDrNGRLWZVRqZFiWrqVGmjW71Z0GPOy6ZGH+YjbvkaTIPDubeFA5m3JTpO+8xk8lqPln96aBLj8MNAqYXTIiHFXnK2WCxFFbpbWw/YxIDtkRaB1N2TtPi55tqB52R9/gbfAphSeuFNgkev96bzdvsDRiaTSK5MeJ7eVI0Ua9G2j+DLS2A5D/lpBDtjDl1zc95B0PcBlRF</vt:lpwstr>
  </property>
  <property fmtid="{D5CDD505-2E9C-101B-9397-08002B2CF9AE}" pid="49" name="x1ye=51">
    <vt:lpwstr>yK3g3seW2SiHNoe963cZ51EFHKULMwAlXV85gxc4d2uU0AC2h7imERgA0emkL8oljebagmEJ3MEDiesTPHEvGFp/WoOEUdkJcETfdWpW2UnKF+H8UfsRz95PyP9t3+1pJzZxfgrvzMNQ+5+nZJTUhM8jwx/UiNL1rlKFehxGJ5TslupJyL5ooa9tASkx8Z+omhtFQPfMlcv4V2SBR4/LLirakC7KBFGUquPFQCO5ocec33BiCZuMgz/jpL5jW+U</vt:lpwstr>
  </property>
  <property fmtid="{D5CDD505-2E9C-101B-9397-08002B2CF9AE}" pid="50" name="x1ye=52">
    <vt:lpwstr>zX2ZsZfdQeA6Px5zD9NEfPClKMD9IaDD08B+R4TMTYpqZI/HoZV+ULcX/7z3KQOGazIAo8po6beKjy57veSKS1aeY7vGSc/T36nzIECKo3uikQrXpJAmIe+NI6fgNN2eW0xbUbs/uWQCpdOFgDAVWQasD2fnbB8Dz7iMatOpLhvKAnG8Y8anJ5nIhfWBwa/YLXAnds+KK1MO6Cow6TnD/I9yTDPO4Z1ycwwUKd7DTds+MgLobWwO4EWyaol+1sX</vt:lpwstr>
  </property>
  <property fmtid="{D5CDD505-2E9C-101B-9397-08002B2CF9AE}" pid="51" name="x1ye=53">
    <vt:lpwstr>Dfnw9shSxhADFTorO/lGaRo+lf6E/KhOYlxUxQg8+t1p9gQAS4MVZLzPbQekoRX74M0UnfqlqI1jMxHir/482zi1Wx2XSX1IbhU8VrE3KonBQTmLhCyeMC1ZIaP5PMm3QilUXuprBSGctM6BfHDZh7T+/XSejKy7H1EE7NY/67G1SXFb/XPvgodDuhOjvwHb1nZiG4NI0iq620KJ52JYzu9dCduxGQ2MpxvQDE3ZBPMRX1eiz3K7lQxOp7YsVMf</vt:lpwstr>
  </property>
  <property fmtid="{D5CDD505-2E9C-101B-9397-08002B2CF9AE}" pid="52" name="x1ye=54">
    <vt:lpwstr>QjZSsShvhMfhJpGVnR+1oYSmZYhmddI9HGf5rQmJwdvri6u4nsI1lssL1S9pjdV0WtUeN8QdTG/H15Ki1gjKSxn7bCFQo4Pv0Ne1n/AXTXQRVUy5avysQDhPPutJc+oYiN0kQnGFD4DfWZvykyAnj4ltkY+BcluNR8vT2Nkq8/w2Zy9IqsjsPfgqapMzTWDdd8VITErb0yfrYq4LdtxAU/boQ8JeY2qsf41mu40bjCKC/koCc+SxkfkDyBv/FXL</vt:lpwstr>
  </property>
  <property fmtid="{D5CDD505-2E9C-101B-9397-08002B2CF9AE}" pid="53" name="x1ye=55">
    <vt:lpwstr>7MOFLXZNxj426I4fK/ZKAcw8CgzathtXngm7cwqIcr0/wNUJvupuWMtU2O7eKnZWRu1SaAYu14HTpwPEQzf18/eM8mQNcKehpfGRsAb5gM7FJKzV/Bg7IoY0Oc89PxvPPQHR/3fzK84WUyAZsC9EawR1+OCRC4dtsELyINrico7m8SqRia+SchzXiV/hX4nCml6z8tEulnjzW5Ke3SK8NPuA+dcCRIryxLRL81uaP6DaB4ENH49Lg26LCMPl04b</vt:lpwstr>
  </property>
  <property fmtid="{D5CDD505-2E9C-101B-9397-08002B2CF9AE}" pid="54" name="x1ye=56">
    <vt:lpwstr>OInmn6gx2rJx1w//RTiIisHP2EJKU7REPD5grMERjBpxadDTUfVCLo+gCzFI+b/fuvUdI9eGASBMFn56vsTBtS2qkLGKXqSHkyDSyD7OW9gyqdNImk8qBOr+JmSd0j1DFuZLTUhRrUYx6BkIm8h2oGFe5Cx/WIpyajx8KfeV2B+3kX/wAt/x21D8LZs0ElyNhDBf+6cnT5u6ELdEEniqj3s9RR96HOa+8fz/aqEYl1/8tQPwoxz5tzdZwy9RokF</vt:lpwstr>
  </property>
  <property fmtid="{D5CDD505-2E9C-101B-9397-08002B2CF9AE}" pid="55" name="x1ye=57">
    <vt:lpwstr>ARqa6oFUwRTlkcQ6yJVcZyeidmYK354lUNHb/HwajQbWFM8MnxvwJQbESHfjRLRCrIs/mTtP1dfY+sbEzhiiFeIfNnUoGG4G7Q+oFZycrT6Jv60bSuXnsMXsfi12+rUqAneQGFSw0Iy/nOhg3FYTjO1cNGWu4wU9qW7G8044oQGSI3bv2frd0ebGBBNYdQZOTqI3QdMSZYSYfXDo+KvOQv0IWSK2wyPSiMticBqnfyTWuLWsgv5Vch1Kb6nlPc+</vt:lpwstr>
  </property>
  <property fmtid="{D5CDD505-2E9C-101B-9397-08002B2CF9AE}" pid="56" name="x1ye=58">
    <vt:lpwstr>dW3PmIOieDOQ2wI9rRnyQd8TStiO5SiFtR84JZGX+V4mcMBrdHM2l8ajc4NS0w3pOEWyMZAulY+V7eUHeOyxPYiTzcBEG63SfO4grfR6U9fZfYYEZ8UYGiWH3wZbIbNbfH3rtlVjgZywfYyHR/3iHPon6MlakG6zLHrsZ/NJeu/dNHZFiTobEacqq/1F5GabONQYWcrdD+knD8JtrM0FvuqpWtve+As3/cREXd9GDtgIoK4YgavrEjFverZdhem</vt:lpwstr>
  </property>
  <property fmtid="{D5CDD505-2E9C-101B-9397-08002B2CF9AE}" pid="57" name="x1ye=59">
    <vt:lpwstr>3xrdijyLx7hsG+R40a+Mnh+NlsZkGbWuiYV+YjoNcKqK9u+hSnBszueNkc5YkD9pVYa2j4ZD5kkz+/Ryw8XLIN/hpwSl8roX9JWNS7/7fbo43U4/gG9EdPSH/FX4O/A0WUN0rXYxyBvWi1K0WT8BxBN4HqsexXeISxxEUqdLYbWf3Pe5QifCDIlZjvNyfWv5bjCoEiBmc4fT5AxR4mw2WJNctfWXGiFBzFnUqE89qMmWmhUqzmzLCQs/yfyCzYk</vt:lpwstr>
  </property>
  <property fmtid="{D5CDD505-2E9C-101B-9397-08002B2CF9AE}" pid="58" name="x1ye=6">
    <vt:lpwstr>X3vPyY2HNOS2J/PvGbq2nmr/N15P0xFYLnSd3izuELBYXJf1In8SRIPm/VO1PEVSLocXFh/hiv+TU5S7gr+IKMRLTjgsdndQFWzPDo2y4S59WOu6rEGfYCo0VfGvYoNOQeSkeNHnuZGulyynCIXg1kU/1JmwwDr0Cs1N3/4v1OIewLagiR6baFQ2pIEW6/fjEIauvfUJqicnQvvhqykW1Ef9uiFfAWeYnUMzKQBHI3VDIXDi9QLwKQsIlSVtlv2</vt:lpwstr>
  </property>
  <property fmtid="{D5CDD505-2E9C-101B-9397-08002B2CF9AE}" pid="59" name="x1ye=60">
    <vt:lpwstr>4PqavOwfu3EnIDS7HfbJaUe+2ZxAkUoYffKdngbHxppZ7VDZsYTwv+Co1kev8GbbYFz11YQLOdgfVKAxyPoHDCjzYwbe+xHazXxD0gqqVP/aIJ+JeIZogVWVNEWs2rjVux3E0HOT8wtKPsVb6aZ4OHkSGQLx8QA0ZGCr8f8ffrVTPf1W8+DizX8KtmRuCrqAHVYzJxCBUyfPT2ZGUUyXr+PgbhABCPUPa/VIONLFsGwWM4XzoQ7lMuKd4+kh3fm</vt:lpwstr>
  </property>
  <property fmtid="{D5CDD505-2E9C-101B-9397-08002B2CF9AE}" pid="60" name="x1ye=61">
    <vt:lpwstr>rpnW8ZaiXRzWpNBZyZ4vMXakM9PAn2X9j8xFqChdO4HHv9ihwCY6Y6oo4OHte3VsAItK41Drttk19paqc013dBxf764MM1lovZy5RDqFuxeOCA9RgyIB7O3rh1oNWFK0CuK5w5i83nehm8trISQ3Y7yeKNS5i0Mteta2/ozLM7Yb4jkRMapoWiKSvAq75PYna0me2q3VEQVCcYV2oGKHRGJTaYX4a+AS/TwWFStLa9+9siV4qtwLAAZwutJjUbN</vt:lpwstr>
  </property>
  <property fmtid="{D5CDD505-2E9C-101B-9397-08002B2CF9AE}" pid="61" name="x1ye=62">
    <vt:lpwstr>Orkoz3/ZEBG7I0KKgaB5IVuvgOshjAzYL3xYcuLcOaqU00z300m6apxsW2MPfYiydwaaCjI8RreIsym0sNNT+6VPOB70n0n9aCjp81eTe1SBrsL+XDEgpQoT9m+hJTxTT0dQuYuD+GoHgbePaeyvpOwgMHeKQyH1ejyn5b4xi8NufIL9OW54z84xIpb2ktOwecAyG6ROQU4Geam/RDrkeo/2+ZhgtC2h2zsuEIRW1FABB8MLWX9UeUkxuIjol7m</vt:lpwstr>
  </property>
  <property fmtid="{D5CDD505-2E9C-101B-9397-08002B2CF9AE}" pid="62" name="x1ye=63">
    <vt:lpwstr>hvnyeYZWk7QZpZeo7YQCcSZ9YurAc6zWeH2s02dZkyTsH94nwbKIPeGjBXjTc+zcRRpuJJmGZhawkJhAbeDPwGVw0fHfQt/bRLXeB3yiKCCsKS0xPxb3MadmwrgrNZ0UaYn2Tn+O9TBQlOLYabKZi0Go1on3Z0/rifQtabz9WhlsX9usUjA6x076jAI2OhvYtkcKUs/bQ6Dq6J16o9hsTEeHvTXfZzWQQr7Mc9q0H1Ki0K52tYapVk6H4VT4gIP</vt:lpwstr>
  </property>
  <property fmtid="{D5CDD505-2E9C-101B-9397-08002B2CF9AE}" pid="63" name="x1ye=64">
    <vt:lpwstr>fsuf/yZ//HF2W+cno7ZYTrAydKQqon0ZSFY+/hIiCTfXlTEnmYYx6sOZ8BMjD2Yb4H592HhetDhvazMCv903X+ITjqR5APHqoq6CKEIyc0LTOdxaWRgG4FrStP4sPLW6xtc1VTrqzW03czuBaw/sxCQWJnZx4aBtXlOxM3Yn0NUBKMAFoMN+ik0YHf+raULqg8KpWP6pbiCI5zQ0IZQjXxvLOA7zX5Ffx8g4QR7yFU5SYaSfwD5h3wf6OGxvp0d</vt:lpwstr>
  </property>
  <property fmtid="{D5CDD505-2E9C-101B-9397-08002B2CF9AE}" pid="64" name="x1ye=65">
    <vt:lpwstr>Qwv//h1R3/T0YtH9bumguvRmzqKA8cC3P2E5agkxoHud5dtpyVRKM4frHGBDJj6+U3EhNa9lCoZBATicXdlXD8ksr9xbaq6VL7dw90LqhIcFPhm0mhvsNdhGXzE0RHQPlsq452pnVvP9MGqt/PTqew/Gt8b2LJhjaN9plu5TuzN+1F7nnYI0N/4VB4x+TK/hbvY+wYxU6JLswH+ltiWg0Z5VRJempmHU7/8Mce7sOr7iZ+lVtr/JYCVLxvdxKbA</vt:lpwstr>
  </property>
  <property fmtid="{D5CDD505-2E9C-101B-9397-08002B2CF9AE}" pid="65" name="x1ye=66">
    <vt:lpwstr>82muau8wdISjz47zR1nSMpU4x8FSrJbIcVqW/po1W7aP3mW6BR3lCpW+DstH3LSs9w4W2m+E2P7H1CCHMlfDVyng3yYVbiDJpQKk+nV/T6stsGcpOAN+hzUYf6nPjWVuI0676umtKgv8MROLvJCb3RHiZ4jCIEXQoWdnxKUFoPqGj37ekNiXloW5XFoi9LJtRH9swVRN6Lhz8xj6yj4uwZ93nz4lmS59QR937hTP2ruDy2XoMCMPpABgcRZHAHS</vt:lpwstr>
  </property>
  <property fmtid="{D5CDD505-2E9C-101B-9397-08002B2CF9AE}" pid="66" name="x1ye=67">
    <vt:lpwstr>vRejjAT7eglQnj6332Fb639rb23u5EzdzQjdpM6reHi30ZEHGCI8JRFVxgcHEDhFBkOjkbbg9AtxW0DSs2mk9MR/DZL4m+fpvS0i5zH/AvG+ek69YGQQXM1pI/4XAqpGaDjIae2uMQ+qEZOdeUpOYfk78nMPHLByyt5L9q8R878sG3bjfTbiL9nWTVIvjYC1sBTCPk2hD+0zS1xblFsJ1hyR+uBrWtfEa2HCgc60w7Lmw/Bqxq8SbN3E/UzAYAq</vt:lpwstr>
  </property>
  <property fmtid="{D5CDD505-2E9C-101B-9397-08002B2CF9AE}" pid="67" name="x1ye=68">
    <vt:lpwstr>ZcobE7HLXdnE0pG50V1MnCx43R7pMgivD8ea0oti+KAgHWpxP5FiWbJgjFhKlG94lTz5xJ9rGN+ibNqe1mRV1MLmamiJsOvg8C07UqfVjLwHxegz1TI4fkhyLq/JXpGLzdG/tAsBs868IVq7PFtMdw9KtujmaP0a5uf+GFJ2li/1VmZgBwdPNjinKxuxmmD6pNGphGckXZFz75tf2ItPdwodMiiJTyAbPK8h0j29KrdZOqt/8+WAGdPXHFx7lnb</vt:lpwstr>
  </property>
  <property fmtid="{D5CDD505-2E9C-101B-9397-08002B2CF9AE}" pid="68" name="x1ye=69">
    <vt:lpwstr>PVOyfdJRlfSV9djANeBvkG34nKDTC5tvGmJVcJlO8ZaL6EuPtY4S0RhNXykQr97LL1xqMDNSp+FsvcRPsBYknTH1wp0cbUaEeMO1Mvvq2cJ0PxkfSLfz/bG9QyfDWFtpq7Yj+jZymKUs5L+fCqZoOo3FOXUofLL+fkzZThTCyLQrEMlup1yoPoAsP6qpDIOeCeLbI8zZSkd7vx0SbEphClFQyWaEcA422f34C5mnQ98uS+vcHiR7o88xEAAA=</vt:lpwstr>
  </property>
  <property fmtid="{D5CDD505-2E9C-101B-9397-08002B2CF9AE}" pid="69" name="x1ye=7">
    <vt:lpwstr>EG7FWdtPiv4b7EZy64ZZyamYzu3waRMrtWmVyKn3gB/SfRAqnILPN5EJZCe7eCgjCYWa3+Ai/gnN3ItSiL4aivr/s0YgkCmaTUFckzKdEZ8qpGsibfA2/jmCv6F5wOeTCgKuPHY3ooiii9tfOPPASzadVNIxWsoJSDCjOYCgO0iiKSHg5NNjmhIMFSfNyMP7/pMYdR0/XDVqLo4+sDzVqN1dckaP2Aw9j94QqSzMpFX+XnS60IK85XgDP6+k1oA</vt:lpwstr>
  </property>
  <property fmtid="{D5CDD505-2E9C-101B-9397-08002B2CF9AE}" pid="70" name="x1ye=8">
    <vt:lpwstr>8qBhHJFv7xa1HWRzXVaS89+y8Xd5vwQbL76fFXhS8mPArS108NoXqPldFQd43C9Kpg69HgNoN0Br25rm2iaPuqLMw4xXk0Wn+mc0Sz8U/C6pXFpUqx/8dQj4yfZ3uTZxGl219BXv9XksMMmQWZSUbkMJ5IH3T9kyzFDj5tZBUsO1+KhA6a8VBJxi01IRF+5vSQjOyX+VhQOCcI+h2v6t4TZZ/l+PrmOvusJd0qFAW/el0tMaykI5wLS340zrUCb</vt:lpwstr>
  </property>
  <property fmtid="{D5CDD505-2E9C-101B-9397-08002B2CF9AE}" pid="71" name="x1ye=9">
    <vt:lpwstr>9kym1OMR0YWipm5bvCEf1fJHYA6BBqpSSzZaUZBwtgudcfNV87hfVVvO7IRx/tdgrAWyQptHNq/fs6e1Ewrfk+v+51qtM6FScCh6XIHSpo7WnuWA6jnDL1BDB4zGmg+H06/IRRC85h4RE36ojpHisfv6SqpZiA7sQl//9JuXEDCcwsWBI32bkcMDbEqZKjF1vraMjGWISql7PYP4vpfRJqmWMr46FHD4SgTYWWYt6xD3TK3eaAdMAzISqPZp0Aq</vt:lpwstr>
  </property>
</Properties>
</file>