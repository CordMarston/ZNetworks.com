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36CF9" w14:textId="77777777" w:rsidR="00B33AEC" w:rsidRDefault="0021494A">
      <w:pPr>
        <w:pStyle w:val="div"/>
        <w:spacing w:line="260" w:lineRule="atLeast"/>
        <w:jc w:val="center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Fonts w:ascii="Palatino Linotype" w:eastAsia="Palatino Linotype" w:hAnsi="Palatino Linotype" w:cs="Palatino Linotype"/>
          <w:noProof/>
          <w:color w:val="4A4A4A"/>
          <w:sz w:val="20"/>
          <w:szCs w:val="20"/>
        </w:rPr>
        <w:drawing>
          <wp:inline distT="0" distB="0" distL="0" distR="0" wp14:anchorId="7A5BE06F" wp14:editId="31BDFB09">
            <wp:extent cx="634219" cy="634570"/>
            <wp:effectExtent l="0" t="0" r="0" b="0"/>
            <wp:docPr id="100001" name="Picture 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219" cy="63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8205" w14:textId="77777777" w:rsidR="00B33AEC" w:rsidRDefault="0021494A">
      <w:pPr>
        <w:pStyle w:val="divname"/>
        <w:rPr>
          <w:rFonts w:ascii="Palatino Linotype" w:eastAsia="Palatino Linotype" w:hAnsi="Palatino Linotype" w:cs="Palatino Linotype"/>
        </w:rPr>
      </w:pPr>
      <w:r>
        <w:rPr>
          <w:rStyle w:val="span"/>
          <w:rFonts w:ascii="Palatino Linotype" w:eastAsia="Palatino Linotype" w:hAnsi="Palatino Linotype" w:cs="Palatino Linotype"/>
          <w:sz w:val="52"/>
          <w:szCs w:val="52"/>
        </w:rPr>
        <w:t>Ramandeep</w:t>
      </w:r>
      <w:r>
        <w:rPr>
          <w:rFonts w:ascii="Palatino Linotype" w:eastAsia="Palatino Linotype" w:hAnsi="Palatino Linotype" w:cs="Palatino Linotype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sz w:val="52"/>
          <w:szCs w:val="52"/>
        </w:rPr>
        <w:t>Randhawa</w:t>
      </w:r>
    </w:p>
    <w:p w14:paraId="61D0D36E" w14:textId="77777777" w:rsidR="00B33AEC" w:rsidRDefault="0021494A">
      <w:pPr>
        <w:pStyle w:val="div"/>
        <w:spacing w:before="100" w:line="260" w:lineRule="atLeast"/>
        <w:jc w:val="center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Ramandeep.Randhawa.786@gmail.com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  <w:r>
        <w:rPr>
          <w:rStyle w:val="sprtr"/>
          <w:rFonts w:ascii="Palatino Linotype" w:eastAsia="Palatino Linotype" w:hAnsi="Palatino Linotype" w:cs="Palatino Linotype"/>
          <w:color w:val="4A4A4A"/>
          <w:sz w:val="20"/>
          <w:szCs w:val="20"/>
        </w:rPr>
        <w:t>  |  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206-307-8720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  <w:r>
        <w:rPr>
          <w:rStyle w:val="sprtr"/>
          <w:rFonts w:ascii="Palatino Linotype" w:eastAsia="Palatino Linotype" w:hAnsi="Palatino Linotype" w:cs="Palatino Linotype"/>
          <w:color w:val="4A4A4A"/>
          <w:sz w:val="20"/>
          <w:szCs w:val="20"/>
        </w:rPr>
        <w:t>  |  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SeaTac, WA 98188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14:paraId="234C0618" w14:textId="77777777" w:rsidR="00B33AEC" w:rsidRDefault="0021494A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ivdocumentdivsectiontitle"/>
          <w:rFonts w:ascii="Palatino Linotype" w:eastAsia="Palatino Linotype" w:hAnsi="Palatino Linotype" w:cs="Palatino Linotype"/>
        </w:rPr>
        <w:t xml:space="preserve">Summary   </w:t>
      </w:r>
      <w:r>
        <w:rPr>
          <w:rFonts w:ascii="Palatino Linotype" w:eastAsia="Palatino Linotype" w:hAnsi="Palatino Linotype" w:cs="Palatino Linotype"/>
          <w:strike/>
          <w:color w:val="BCBFC3"/>
        </w:rPr>
        <w:t xml:space="preserve"> </w:t>
      </w:r>
      <w:r>
        <w:rPr>
          <w:rFonts w:ascii="Palatino Linotype" w:eastAsia="Palatino Linotype" w:hAnsi="Palatino Linotype" w:cs="Palatino Linotype"/>
          <w:strike/>
          <w:color w:val="BCBFC3"/>
        </w:rPr>
        <w:tab/>
      </w:r>
    </w:p>
    <w:p w14:paraId="3692861C" w14:textId="77777777" w:rsidR="00B33AEC" w:rsidRDefault="0021494A">
      <w:pPr>
        <w:pStyle w:val="p"/>
        <w:spacing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Information Technology student pursuing a Bachelor of Science degree seeks opportunity to gain hands-on experience. Outgoing and friendly 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>with strong motivation for success.</w:t>
      </w:r>
    </w:p>
    <w:p w14:paraId="2E2FAD46" w14:textId="77777777" w:rsidR="00B33AEC" w:rsidRDefault="0021494A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ivdocumentdivsectiontitle"/>
          <w:rFonts w:ascii="Palatino Linotype" w:eastAsia="Palatino Linotype" w:hAnsi="Palatino Linotype" w:cs="Palatino Linotype"/>
        </w:rPr>
        <w:t xml:space="preserve">Skills   </w:t>
      </w:r>
      <w:r>
        <w:rPr>
          <w:rFonts w:ascii="Palatino Linotype" w:eastAsia="Palatino Linotype" w:hAnsi="Palatino Linotype" w:cs="Palatino Linotype"/>
          <w:strike/>
          <w:color w:val="BCBFC3"/>
        </w:rPr>
        <w:t xml:space="preserve"> </w:t>
      </w:r>
      <w:r>
        <w:rPr>
          <w:rFonts w:ascii="Palatino Linotype" w:eastAsia="Palatino Linotype" w:hAnsi="Palatino Linotype" w:cs="Palatino Linotype"/>
          <w:strike/>
          <w:color w:val="BCBFC3"/>
        </w:rPr>
        <w:tab/>
      </w:r>
    </w:p>
    <w:tbl>
      <w:tblPr>
        <w:tblStyle w:val="divdocumenttable"/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420"/>
        <w:gridCol w:w="5420"/>
      </w:tblGrid>
      <w:tr w:rsidR="00B33AEC" w14:paraId="2B2340E7" w14:textId="77777777">
        <w:tc>
          <w:tcPr>
            <w:tcW w:w="5420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76172CBE" w14:textId="77777777" w:rsidR="00B33AEC" w:rsidRDefault="0021494A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Safe driving techniques</w:t>
            </w:r>
          </w:p>
          <w:p w14:paraId="721C7ED0" w14:textId="77777777" w:rsidR="00B33AEC" w:rsidRDefault="0021494A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Data entry</w:t>
            </w:r>
          </w:p>
          <w:p w14:paraId="4A39F343" w14:textId="77777777" w:rsidR="00B33AEC" w:rsidRDefault="0021494A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Drawing blood</w:t>
            </w:r>
          </w:p>
          <w:p w14:paraId="2C363B5D" w14:textId="77777777" w:rsidR="00B33AEC" w:rsidRDefault="0021494A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Tracking specimens</w:t>
            </w:r>
          </w:p>
          <w:p w14:paraId="37903973" w14:textId="77777777" w:rsidR="00B33AEC" w:rsidRDefault="0021494A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Sharps disposal</w:t>
            </w:r>
          </w:p>
          <w:p w14:paraId="32F8C260" w14:textId="77777777" w:rsidR="00B33AEC" w:rsidRDefault="0021494A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Relationship selling</w:t>
            </w:r>
          </w:p>
        </w:tc>
        <w:tc>
          <w:tcPr>
            <w:tcW w:w="5420" w:type="dxa"/>
            <w:tcBorders>
              <w:left w:val="single" w:sz="8" w:space="0" w:color="FEFDFD"/>
            </w:tcBorders>
            <w:tcMar>
              <w:top w:w="5" w:type="dxa"/>
              <w:left w:w="10" w:type="dxa"/>
              <w:bottom w:w="5" w:type="dxa"/>
              <w:right w:w="5" w:type="dxa"/>
            </w:tcMar>
            <w:hideMark/>
          </w:tcPr>
          <w:p w14:paraId="0C45AF4D" w14:textId="77777777" w:rsidR="00B33AEC" w:rsidRDefault="0021494A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Sales development</w:t>
            </w:r>
          </w:p>
          <w:p w14:paraId="6862C8F4" w14:textId="77777777" w:rsidR="00B33AEC" w:rsidRDefault="0021494A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Team player mentality</w:t>
            </w:r>
          </w:p>
          <w:p w14:paraId="30C42A62" w14:textId="77777777" w:rsidR="00B33AEC" w:rsidRDefault="0021494A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POS system operation</w:t>
            </w:r>
          </w:p>
          <w:p w14:paraId="709AC119" w14:textId="77777777" w:rsidR="00B33AEC" w:rsidRDefault="0021494A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Outgoing personality</w:t>
            </w:r>
          </w:p>
          <w:p w14:paraId="7BEED191" w14:textId="77777777" w:rsidR="00B33AEC" w:rsidRDefault="0021494A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Product Sales</w:t>
            </w:r>
          </w:p>
          <w:p w14:paraId="13EAA0B0" w14:textId="77777777" w:rsidR="00B33AEC" w:rsidRDefault="0021494A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80" w:hanging="192"/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Listening skills</w:t>
            </w:r>
          </w:p>
        </w:tc>
      </w:tr>
    </w:tbl>
    <w:p w14:paraId="027DA3E8" w14:textId="77777777" w:rsidR="00B33AEC" w:rsidRDefault="0021494A">
      <w:pPr>
        <w:pStyle w:val="divdocumentheading"/>
        <w:pBdr>
          <w:bottom w:val="none" w:sz="0" w:space="0" w:color="auto"/>
        </w:pBdr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ivdocumentdivsectiontitle"/>
          <w:rFonts w:ascii="Palatino Linotype" w:eastAsia="Palatino Linotype" w:hAnsi="Palatino Linotype" w:cs="Palatino Linotype"/>
        </w:rPr>
        <w:t xml:space="preserve">Experience   </w:t>
      </w:r>
      <w:r>
        <w:rPr>
          <w:rFonts w:ascii="Palatino Linotype" w:eastAsia="Palatino Linotype" w:hAnsi="Palatino Linotype" w:cs="Palatino Linotype"/>
          <w:strike/>
          <w:color w:val="BCBFC3"/>
        </w:rPr>
        <w:t xml:space="preserve"> </w:t>
      </w:r>
      <w:r>
        <w:rPr>
          <w:rFonts w:ascii="Palatino Linotype" w:eastAsia="Palatino Linotype" w:hAnsi="Palatino Linotype" w:cs="Palatino Linotype"/>
          <w:strike/>
          <w:color w:val="BCBFC3"/>
        </w:rPr>
        <w:tab/>
      </w: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80"/>
        <w:gridCol w:w="6960"/>
      </w:tblGrid>
      <w:tr w:rsidR="00B33AEC" w14:paraId="0D144129" w14:textId="77777777">
        <w:trPr>
          <w:tblCellSpacing w:w="0" w:type="dxa"/>
        </w:trPr>
        <w:tc>
          <w:tcPr>
            <w:tcW w:w="3880" w:type="dxa"/>
            <w:tcMar>
              <w:top w:w="240" w:type="dxa"/>
              <w:left w:w="0" w:type="dxa"/>
              <w:bottom w:w="0" w:type="dxa"/>
              <w:right w:w="0" w:type="dxa"/>
            </w:tcMar>
            <w:hideMark/>
          </w:tcPr>
          <w:p w14:paraId="2905A16C" w14:textId="77777777" w:rsidR="00B33AEC" w:rsidRDefault="0021494A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Uber | Seattle, WA</w:t>
            </w:r>
          </w:p>
          <w:p w14:paraId="580E712B" w14:textId="77777777" w:rsidR="00B33AEC" w:rsidRDefault="0021494A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jobtitle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Driver</w:t>
            </w:r>
          </w:p>
          <w:p w14:paraId="3D1873A9" w14:textId="77777777" w:rsidR="00B33AEC" w:rsidRDefault="0021494A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12/2017</w:t>
            </w:r>
            <w:r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- Current</w:t>
            </w:r>
          </w:p>
        </w:tc>
        <w:tc>
          <w:tcPr>
            <w:tcW w:w="6960" w:type="dxa"/>
            <w:tcMar>
              <w:top w:w="240" w:type="dxa"/>
              <w:left w:w="0" w:type="dxa"/>
              <w:bottom w:w="0" w:type="dxa"/>
              <w:right w:w="0" w:type="dxa"/>
            </w:tcMar>
            <w:hideMark/>
          </w:tcPr>
          <w:p w14:paraId="6E19E997" w14:textId="77777777" w:rsidR="00B33AEC" w:rsidRDefault="0021494A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Utilized GPS to optimize routes and continuously meet estimated delivery times.</w:t>
            </w:r>
          </w:p>
          <w:p w14:paraId="732345D5" w14:textId="77777777" w:rsidR="00B33AEC" w:rsidRDefault="0021494A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Monitored traffic conditions and applied defensive strategies to avoid accidents.</w:t>
            </w:r>
          </w:p>
          <w:p w14:paraId="2B3ADF83" w14:textId="77777777" w:rsidR="00B33AEC" w:rsidRDefault="0021494A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Offered 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riders information about local attractions and restaurants.</w:t>
            </w:r>
          </w:p>
          <w:p w14:paraId="0C9D640F" w14:textId="77777777" w:rsidR="00B33AEC" w:rsidRDefault="0021494A">
            <w:pPr>
              <w:pStyle w:val="divdocumentparlrColmnsinglecolumnulli"/>
              <w:numPr>
                <w:ilvl w:val="0"/>
                <w:numId w:val="3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Achieved consistently high customer scores due to exceptional service.</w:t>
            </w:r>
          </w:p>
        </w:tc>
      </w:tr>
    </w:tbl>
    <w:p w14:paraId="5D146DBA" w14:textId="77777777" w:rsidR="00B33AEC" w:rsidRDefault="00B33AEC">
      <w:pPr>
        <w:rPr>
          <w:vanish/>
        </w:rPr>
      </w:pP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80"/>
        <w:gridCol w:w="6960"/>
      </w:tblGrid>
      <w:tr w:rsidR="00B33AEC" w14:paraId="228E42CF" w14:textId="77777777">
        <w:trPr>
          <w:tblCellSpacing w:w="0" w:type="dxa"/>
        </w:trPr>
        <w:tc>
          <w:tcPr>
            <w:tcW w:w="388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73C25C5F" w14:textId="77777777" w:rsidR="00B33AEC" w:rsidRDefault="0021494A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Swedish Hospital | Seattle, WA</w:t>
            </w:r>
          </w:p>
          <w:p w14:paraId="025EA69F" w14:textId="77777777" w:rsidR="00B33AEC" w:rsidRDefault="0021494A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jobtitle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Phlebotomist</w:t>
            </w:r>
          </w:p>
          <w:p w14:paraId="042AC9DA" w14:textId="77777777" w:rsidR="00B33AEC" w:rsidRDefault="0021494A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05/2015</w:t>
            </w:r>
            <w:r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- 12/2017</w:t>
            </w:r>
          </w:p>
        </w:tc>
        <w:tc>
          <w:tcPr>
            <w:tcW w:w="696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788E6A7D" w14:textId="77777777" w:rsidR="00B33AEC" w:rsidRDefault="0021494A">
            <w:pPr>
              <w:pStyle w:val="divdocumentparlrColmnsinglecolumnulli"/>
              <w:numPr>
                <w:ilvl w:val="0"/>
                <w:numId w:val="4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Obtained variety of blood samples through 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venipuncture or capillary puncture using syringes, butterfly needles and straight needles.</w:t>
            </w:r>
          </w:p>
          <w:p w14:paraId="0A983A63" w14:textId="77777777" w:rsidR="00B33AEC" w:rsidRDefault="0021494A">
            <w:pPr>
              <w:pStyle w:val="divdocumentparlrColmnsinglecolumnulli"/>
              <w:numPr>
                <w:ilvl w:val="0"/>
                <w:numId w:val="4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venipuncture or capillary puncture.</w:t>
            </w:r>
          </w:p>
          <w:p w14:paraId="0D048B69" w14:textId="77777777" w:rsidR="00B33AEC" w:rsidRDefault="0021494A">
            <w:pPr>
              <w:pStyle w:val="divdocumentparlrColmnsinglecolumnulli"/>
              <w:numPr>
                <w:ilvl w:val="0"/>
                <w:numId w:val="4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Verified collection orders and communicated discrepancies to nurses.</w:t>
            </w:r>
          </w:p>
          <w:p w14:paraId="0264EB67" w14:textId="77777777" w:rsidR="00B33AEC" w:rsidRDefault="0021494A">
            <w:pPr>
              <w:pStyle w:val="divdocumentparlrColmnsinglecolumnulli"/>
              <w:numPr>
                <w:ilvl w:val="0"/>
                <w:numId w:val="4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Identified patients using proper procedures prior to 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specimen collection.</w:t>
            </w:r>
          </w:p>
          <w:p w14:paraId="74A780FE" w14:textId="77777777" w:rsidR="00B33AEC" w:rsidRDefault="0021494A">
            <w:pPr>
              <w:pStyle w:val="divdocumentparlrColmnsinglecolumnulli"/>
              <w:numPr>
                <w:ilvl w:val="0"/>
                <w:numId w:val="4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Processed billing information and collected payments.</w:t>
            </w:r>
          </w:p>
          <w:p w14:paraId="590C816B" w14:textId="77777777" w:rsidR="00B33AEC" w:rsidRDefault="0021494A">
            <w:pPr>
              <w:pStyle w:val="divdocumentparlrColmnsinglecolumnulli"/>
              <w:numPr>
                <w:ilvl w:val="0"/>
                <w:numId w:val="4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Labeled blood vials with critical information like time of collection, </w:t>
            </w:r>
            <w:proofErr w:type="gramStart"/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date</w:t>
            </w:r>
            <w:proofErr w:type="gramEnd"/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and patient name.</w:t>
            </w:r>
          </w:p>
          <w:p w14:paraId="4FCDBB10" w14:textId="77777777" w:rsidR="00B33AEC" w:rsidRDefault="0021494A">
            <w:pPr>
              <w:pStyle w:val="divdocumentparlrColmnsinglecolumnulli"/>
              <w:numPr>
                <w:ilvl w:val="0"/>
                <w:numId w:val="4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Coordinated workflow based on stat, schedule, or outpatient needs.</w:t>
            </w:r>
          </w:p>
        </w:tc>
      </w:tr>
    </w:tbl>
    <w:p w14:paraId="46A5CB8D" w14:textId="77777777" w:rsidR="00B33AEC" w:rsidRDefault="00B33AEC">
      <w:pPr>
        <w:rPr>
          <w:vanish/>
        </w:rPr>
      </w:pP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80"/>
        <w:gridCol w:w="6960"/>
      </w:tblGrid>
      <w:tr w:rsidR="00B33AEC" w14:paraId="48375FDE" w14:textId="77777777">
        <w:trPr>
          <w:tblCellSpacing w:w="0" w:type="dxa"/>
        </w:trPr>
        <w:tc>
          <w:tcPr>
            <w:tcW w:w="388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617EBD95" w14:textId="77777777" w:rsidR="00B33AEC" w:rsidRDefault="0021494A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Sears | Tukwila, W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A</w:t>
            </w:r>
          </w:p>
          <w:p w14:paraId="563BE368" w14:textId="77777777" w:rsidR="00B33AEC" w:rsidRDefault="0021494A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jobtitle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Sales Associate</w:t>
            </w:r>
          </w:p>
          <w:p w14:paraId="528FE44C" w14:textId="77777777" w:rsidR="00B33AEC" w:rsidRDefault="0021494A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06/2013</w:t>
            </w:r>
            <w:r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- 02/2015</w:t>
            </w:r>
          </w:p>
        </w:tc>
        <w:tc>
          <w:tcPr>
            <w:tcW w:w="696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75361771" w14:textId="77777777" w:rsidR="00B33AEC" w:rsidRDefault="0021494A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Sold various products by explaining unique features and educating customers on proper application.</w:t>
            </w:r>
          </w:p>
          <w:p w14:paraId="372E301B" w14:textId="77777777" w:rsidR="00B33AEC" w:rsidRDefault="0021494A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Built and maintained relationships with peers and upper management to drive team success.</w:t>
            </w:r>
          </w:p>
          <w:p w14:paraId="01F83E93" w14:textId="77777777" w:rsidR="00B33AEC" w:rsidRDefault="0021494A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Answered incoming 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telephone calls to provide store, </w:t>
            </w:r>
            <w:proofErr w:type="gramStart"/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products</w:t>
            </w:r>
            <w:proofErr w:type="gramEnd"/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and services information.</w:t>
            </w:r>
          </w:p>
          <w:p w14:paraId="2B853ACF" w14:textId="77777777" w:rsidR="00B33AEC" w:rsidRDefault="0021494A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Maintained knowledge of current promotions, exchange guidelines, payment policies and security practices.</w:t>
            </w:r>
          </w:p>
          <w:p w14:paraId="312DF3E4" w14:textId="77777777" w:rsidR="00B33AEC" w:rsidRDefault="0021494A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Assisted teammates with sales-processing tasks to meet daily sales goals.</w:t>
            </w:r>
          </w:p>
          <w:p w14:paraId="4AF23065" w14:textId="77777777" w:rsidR="00B33AEC" w:rsidRDefault="0021494A">
            <w:pPr>
              <w:pStyle w:val="divdocumentparlrColmnsinglecolumnulli"/>
              <w:numPr>
                <w:ilvl w:val="0"/>
                <w:numId w:val="5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Acted a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 point of contact for internal and external customers across departments.</w:t>
            </w:r>
          </w:p>
        </w:tc>
      </w:tr>
    </w:tbl>
    <w:p w14:paraId="0F65A4F0" w14:textId="77777777" w:rsidR="00B33AEC" w:rsidRDefault="00B33AEC">
      <w:pPr>
        <w:rPr>
          <w:vanish/>
        </w:rPr>
      </w:pPr>
    </w:p>
    <w:tbl>
      <w:tblPr>
        <w:tblStyle w:val="divdocumentdivparagraph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880"/>
        <w:gridCol w:w="6960"/>
      </w:tblGrid>
      <w:tr w:rsidR="00B33AEC" w14:paraId="468B503B" w14:textId="77777777">
        <w:trPr>
          <w:tblCellSpacing w:w="0" w:type="dxa"/>
        </w:trPr>
        <w:tc>
          <w:tcPr>
            <w:tcW w:w="388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49754422" w14:textId="63481F8E" w:rsidR="00B33AEC" w:rsidRDefault="0021494A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Jack in the Box 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| 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SeaTac, WA</w:t>
            </w:r>
          </w:p>
          <w:p w14:paraId="32C3A7FD" w14:textId="77777777" w:rsidR="00B33AEC" w:rsidRDefault="0021494A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jobtitle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lastRenderedPageBreak/>
              <w:t>Drive-Thru Cashier</w:t>
            </w:r>
          </w:p>
          <w:p w14:paraId="1710745F" w14:textId="77777777" w:rsidR="00B33AEC" w:rsidRDefault="0021494A">
            <w:pPr>
              <w:pStyle w:val="spanpaddedline"/>
              <w:spacing w:line="260" w:lineRule="atLeast"/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04/2011</w:t>
            </w:r>
            <w:r>
              <w:rPr>
                <w:rStyle w:val="spandateswrapper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Palatino Linotype" w:eastAsia="Palatino Linotype" w:hAnsi="Palatino Linotype" w:cs="Palatino Linotype"/>
                <w:i/>
                <w:iCs/>
                <w:color w:val="4A4A4A"/>
                <w:sz w:val="20"/>
                <w:szCs w:val="20"/>
              </w:rPr>
              <w:t>- 02/2013</w:t>
            </w:r>
          </w:p>
        </w:tc>
        <w:tc>
          <w:tcPr>
            <w:tcW w:w="6960" w:type="dxa"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6D4D23B8" w14:textId="77777777" w:rsidR="00B33AEC" w:rsidRDefault="0021494A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lastRenderedPageBreak/>
              <w:t xml:space="preserve">Kept drive-thru station well-stocked and organized to meet customer 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lastRenderedPageBreak/>
              <w:t>needs.</w:t>
            </w:r>
          </w:p>
          <w:p w14:paraId="4360476C" w14:textId="77777777" w:rsidR="00B33AEC" w:rsidRDefault="0021494A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Worked quickly to document orders, ans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wer questions and process payments, keeping high-volume line moving and maintaining high customer satisfaction.</w:t>
            </w:r>
          </w:p>
          <w:p w14:paraId="5FA0E48E" w14:textId="77777777" w:rsidR="00B33AEC" w:rsidRDefault="0021494A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Prepared drinks, ice cream and other special items to complete prepared food orders.</w:t>
            </w:r>
          </w:p>
          <w:p w14:paraId="3A6D1220" w14:textId="77777777" w:rsidR="00B33AEC" w:rsidRDefault="0021494A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Completed opening, closing and shift change tasks by 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following company guidelines.</w:t>
            </w:r>
          </w:p>
          <w:p w14:paraId="055D16BE" w14:textId="77777777" w:rsidR="00B33AEC" w:rsidRDefault="0021494A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Boosted customer satisfaction by quickly addressing and resolving complaints with food or service.</w:t>
            </w:r>
          </w:p>
          <w:p w14:paraId="5F3E2494" w14:textId="77777777" w:rsidR="00B33AEC" w:rsidRDefault="0021494A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Counted and balanced cashier drawers.</w:t>
            </w:r>
          </w:p>
          <w:p w14:paraId="6E0E2C63" w14:textId="77777777" w:rsidR="00B33AEC" w:rsidRDefault="0021494A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Cleaned and stocked front end areas, including register changing tapes and </w:t>
            </w: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ribbons.</w:t>
            </w:r>
          </w:p>
          <w:p w14:paraId="30C9BE03" w14:textId="77777777" w:rsidR="00B33AEC" w:rsidRDefault="0021494A">
            <w:pPr>
              <w:pStyle w:val="divdocumentparlrColmnsinglecolumnulli"/>
              <w:numPr>
                <w:ilvl w:val="0"/>
                <w:numId w:val="6"/>
              </w:numPr>
              <w:spacing w:line="260" w:lineRule="atLeast"/>
              <w:ind w:left="280" w:hanging="192"/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span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Complied with cash handling procedures to meet regional cashier variance policy.</w:t>
            </w:r>
          </w:p>
        </w:tc>
      </w:tr>
    </w:tbl>
    <w:p w14:paraId="6991CAC9" w14:textId="77777777" w:rsidR="00B33AEC" w:rsidRDefault="0021494A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ivdocumentdivsectiontitle"/>
          <w:rFonts w:ascii="Palatino Linotype" w:eastAsia="Palatino Linotype" w:hAnsi="Palatino Linotype" w:cs="Palatino Linotype"/>
        </w:rPr>
        <w:lastRenderedPageBreak/>
        <w:t xml:space="preserve">Education and Training   </w:t>
      </w:r>
      <w:r>
        <w:rPr>
          <w:rFonts w:ascii="Palatino Linotype" w:eastAsia="Palatino Linotype" w:hAnsi="Palatino Linotype" w:cs="Palatino Linotype"/>
          <w:strike/>
          <w:color w:val="BCBFC3"/>
        </w:rPr>
        <w:t xml:space="preserve"> </w:t>
      </w:r>
      <w:r>
        <w:rPr>
          <w:rFonts w:ascii="Palatino Linotype" w:eastAsia="Palatino Linotype" w:hAnsi="Palatino Linotype" w:cs="Palatino Linotype"/>
          <w:strike/>
          <w:color w:val="BCBFC3"/>
        </w:rPr>
        <w:tab/>
      </w:r>
    </w:p>
    <w:p w14:paraId="191D7BAE" w14:textId="77777777" w:rsidR="00B33AEC" w:rsidRDefault="0021494A">
      <w:pPr>
        <w:pStyle w:val="divdocumentsinglecolumn"/>
        <w:spacing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Mount Rainier High School | Des Moines, WA</w:t>
      </w:r>
      <w:r>
        <w:rPr>
          <w:rStyle w:val="singlecolumnspanpaddedlinenth-child1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14:paraId="1B1E82F4" w14:textId="77777777" w:rsidR="00B33AEC" w:rsidRDefault="0021494A">
      <w:pPr>
        <w:pStyle w:val="spanpaddedline"/>
        <w:spacing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egree"/>
          <w:rFonts w:ascii="Palatino Linotype" w:eastAsia="Palatino Linotype" w:hAnsi="Palatino Linotype" w:cs="Palatino Linotype"/>
          <w:color w:val="4A4A4A"/>
          <w:sz w:val="20"/>
          <w:szCs w:val="20"/>
        </w:rPr>
        <w:t>High School Diploma</w:t>
      </w:r>
      <w:r>
        <w:rPr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14:paraId="7C927BB7" w14:textId="77777777" w:rsidR="00B33AEC" w:rsidRDefault="0021494A">
      <w:pPr>
        <w:pStyle w:val="spanpaddedline"/>
        <w:spacing w:line="260" w:lineRule="atLeast"/>
        <w:rPr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>06/2013</w:t>
      </w:r>
    </w:p>
    <w:p w14:paraId="1AA11AB6" w14:textId="77777777" w:rsidR="00B33AEC" w:rsidRDefault="0021494A">
      <w:pPr>
        <w:pStyle w:val="divdocumentsinglecolumn"/>
        <w:spacing w:before="2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Highline College | Seattle, WA</w:t>
      </w:r>
      <w:r>
        <w:rPr>
          <w:rStyle w:val="singlecolumnspanpaddedlinenth-child1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14:paraId="318A7C14" w14:textId="77777777" w:rsidR="00B33AEC" w:rsidRDefault="0021494A">
      <w:pPr>
        <w:pStyle w:val="spanpaddedline"/>
        <w:spacing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egree"/>
          <w:rFonts w:ascii="Palatino Linotype" w:eastAsia="Palatino Linotype" w:hAnsi="Palatino Linotype" w:cs="Palatino Linotype"/>
          <w:color w:val="4A4A4A"/>
          <w:sz w:val="20"/>
          <w:szCs w:val="20"/>
        </w:rPr>
        <w:t>Some College (No Degree)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in 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Biology</w:t>
      </w:r>
    </w:p>
    <w:p w14:paraId="28C6DB71" w14:textId="77777777" w:rsidR="00B33AEC" w:rsidRDefault="0021494A">
      <w:pPr>
        <w:pStyle w:val="p"/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Some College Credit</w:t>
      </w:r>
    </w:p>
    <w:p w14:paraId="6FDD3F29" w14:textId="77777777" w:rsidR="00B33AEC" w:rsidRDefault="0021494A">
      <w:pPr>
        <w:pStyle w:val="divdocumentsinglecolumn"/>
        <w:spacing w:before="2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Renton Technical College | Renton, WA</w:t>
      </w:r>
      <w:r>
        <w:rPr>
          <w:rStyle w:val="singlecolumnspanpaddedlinenth-child1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14:paraId="15CD022E" w14:textId="77777777" w:rsidR="00B33AEC" w:rsidRDefault="0021494A">
      <w:pPr>
        <w:pStyle w:val="spanpaddedline"/>
        <w:spacing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egree"/>
          <w:rFonts w:ascii="Palatino Linotype" w:eastAsia="Palatino Linotype" w:hAnsi="Palatino Linotype" w:cs="Palatino Linotype"/>
          <w:color w:val="4A4A4A"/>
          <w:sz w:val="20"/>
          <w:szCs w:val="20"/>
        </w:rPr>
        <w:t>Phlebotomy Certification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in Phlebotomy</w:t>
      </w:r>
    </w:p>
    <w:p w14:paraId="74D962F8" w14:textId="77777777" w:rsidR="00B33AEC" w:rsidRDefault="0021494A">
      <w:pPr>
        <w:pStyle w:val="spanpaddedline"/>
        <w:spacing w:line="260" w:lineRule="atLeast"/>
        <w:rPr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i/>
          <w:iCs/>
          <w:color w:val="4A4A4A"/>
          <w:sz w:val="20"/>
          <w:szCs w:val="20"/>
        </w:rPr>
        <w:t>06/2015</w:t>
      </w:r>
    </w:p>
    <w:p w14:paraId="52B6B024" w14:textId="77777777" w:rsidR="00B33AEC" w:rsidRDefault="0021494A">
      <w:pPr>
        <w:pStyle w:val="divdocumentsinglecolumn"/>
        <w:spacing w:before="2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Arizona State University | Tempe, AZ</w:t>
      </w:r>
      <w:r>
        <w:rPr>
          <w:rStyle w:val="singlecolumnspanpaddedlinenth-child1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</w:t>
      </w:r>
    </w:p>
    <w:p w14:paraId="45902C38" w14:textId="77777777" w:rsidR="00B33AEC" w:rsidRDefault="0021494A">
      <w:pPr>
        <w:pStyle w:val="spanpaddedline"/>
        <w:spacing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egree"/>
          <w:rFonts w:ascii="Palatino Linotype" w:eastAsia="Palatino Linotype" w:hAnsi="Palatino Linotype" w:cs="Palatino Linotype"/>
          <w:color w:val="4A4A4A"/>
          <w:sz w:val="20"/>
          <w:szCs w:val="20"/>
        </w:rPr>
        <w:t>Some College (No Degree)</w:t>
      </w: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 xml:space="preserve"> in Information Technology</w:t>
      </w:r>
    </w:p>
    <w:p w14:paraId="46FD43B3" w14:textId="77777777" w:rsidR="00B33AEC" w:rsidRDefault="0021494A">
      <w:pPr>
        <w:pStyle w:val="p"/>
        <w:spacing w:line="260" w:lineRule="atLeast"/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span"/>
          <w:rFonts w:ascii="Palatino Linotype" w:eastAsia="Palatino Linotype" w:hAnsi="Palatino Linotype" w:cs="Palatino Linotype"/>
          <w:color w:val="4A4A4A"/>
          <w:sz w:val="20"/>
          <w:szCs w:val="20"/>
        </w:rPr>
        <w:t>Current Student</w:t>
      </w:r>
    </w:p>
    <w:p w14:paraId="7D1AFE51" w14:textId="77777777" w:rsidR="00B33AEC" w:rsidRDefault="0021494A">
      <w:pPr>
        <w:pStyle w:val="divdocumentheading"/>
        <w:tabs>
          <w:tab w:val="center" w:pos="10840"/>
        </w:tabs>
        <w:spacing w:before="300" w:line="260" w:lineRule="atLeast"/>
        <w:rPr>
          <w:rFonts w:ascii="Palatino Linotype" w:eastAsia="Palatino Linotype" w:hAnsi="Palatino Linotype" w:cs="Palatino Linotype"/>
          <w:color w:val="4A4A4A"/>
          <w:sz w:val="20"/>
          <w:szCs w:val="20"/>
        </w:rPr>
      </w:pPr>
      <w:r>
        <w:rPr>
          <w:rStyle w:val="divdocumentdivsectiontitle"/>
          <w:rFonts w:ascii="Palatino Linotype" w:eastAsia="Palatino Linotype" w:hAnsi="Palatino Linotype" w:cs="Palatino Linotype"/>
        </w:rPr>
        <w:t xml:space="preserve">Languages   </w:t>
      </w:r>
      <w:r>
        <w:rPr>
          <w:rFonts w:ascii="Palatino Linotype" w:eastAsia="Palatino Linotype" w:hAnsi="Palatino Linotype" w:cs="Palatino Linotype"/>
          <w:strike/>
          <w:color w:val="BCBFC3"/>
        </w:rPr>
        <w:t xml:space="preserve"> </w:t>
      </w:r>
      <w:r>
        <w:rPr>
          <w:rFonts w:ascii="Palatino Linotype" w:eastAsia="Palatino Linotype" w:hAnsi="Palatino Linotype" w:cs="Palatino Linotype"/>
          <w:strike/>
          <w:color w:val="BCBFC3"/>
        </w:rPr>
        <w:tab/>
      </w:r>
    </w:p>
    <w:tbl>
      <w:tblPr>
        <w:tblStyle w:val="documentlangSeclnggparatable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270"/>
        <w:gridCol w:w="300"/>
        <w:gridCol w:w="5270"/>
      </w:tblGrid>
      <w:tr w:rsidR="00B33AEC" w14:paraId="169F1601" w14:textId="77777777">
        <w:trPr>
          <w:tblCellSpacing w:w="0" w:type="dxa"/>
        </w:trPr>
        <w:tc>
          <w:tcPr>
            <w:tcW w:w="5270" w:type="dxa"/>
            <w:tcMar>
              <w:top w:w="100" w:type="dxa"/>
              <w:left w:w="0" w:type="dxa"/>
              <w:bottom w:w="0" w:type="dxa"/>
              <w:right w:w="0" w:type="dxa"/>
            </w:tcMar>
            <w:hideMark/>
          </w:tcPr>
          <w:p w14:paraId="0F9B76E5" w14:textId="77777777" w:rsidR="00B33AEC" w:rsidRDefault="0021494A">
            <w:pPr>
              <w:pStyle w:val="documentlangSecsinglecolumn"/>
              <w:tabs>
                <w:tab w:val="right" w:pos="5250"/>
              </w:tabs>
              <w:spacing w:line="260" w:lineRule="atLeast"/>
              <w:rPr>
                <w:rStyle w:val="documentlangSecparagraph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documentlangSecfieldany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English:</w:t>
            </w:r>
            <w:r>
              <w:rPr>
                <w:rStyle w:val="documentlangSecfirstparagraphfie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>
              <w:rPr>
                <w:rStyle w:val="documentlangSecfieldany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ab/>
            </w:r>
          </w:p>
          <w:p w14:paraId="5A2CE045" w14:textId="77777777" w:rsidR="00B33AEC" w:rsidRDefault="0021494A">
            <w:pPr>
              <w:pStyle w:val="documentsliced-rect"/>
              <w:spacing w:before="90" w:line="120" w:lineRule="exact"/>
              <w:rPr>
                <w:rStyle w:val="documentlangSecparagraph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documentlangSecparagraph"/>
                <w:rFonts w:ascii="Palatino Linotype" w:eastAsia="Palatino Linotype" w:hAnsi="Palatino Linotype" w:cs="Palatino Linotype"/>
                <w:noProof/>
                <w:color w:val="4A4A4A"/>
                <w:sz w:val="20"/>
                <w:szCs w:val="20"/>
              </w:rPr>
              <w:drawing>
                <wp:inline distT="0" distB="0" distL="0" distR="0" wp14:anchorId="605453B8" wp14:editId="1E1CB6AD">
                  <wp:extent cx="3361979" cy="76775"/>
                  <wp:effectExtent l="0" t="0" r="0" b="0"/>
                  <wp:docPr id="100003" name="Picture 1000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3" name=""/>
                          <pic:cNvPicPr>
                            <a:picLocks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79" cy="7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48FEF" w14:textId="77777777" w:rsidR="00B33AEC" w:rsidRDefault="0021494A">
            <w:pPr>
              <w:spacing w:line="260" w:lineRule="atLeast"/>
              <w:rPr>
                <w:rStyle w:val="documentlangSecfieldany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documentlangSecfieldany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Native/ Bilingual</w:t>
            </w:r>
            <w:r>
              <w:rPr>
                <w:rStyle w:val="documentlangSecfirstparagraphfie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</w:p>
        </w:tc>
        <w:tc>
          <w:tcPr>
            <w:tcW w:w="300" w:type="dxa"/>
            <w:tcMar>
              <w:top w:w="100" w:type="dxa"/>
              <w:left w:w="0" w:type="dxa"/>
              <w:bottom w:w="0" w:type="dxa"/>
              <w:right w:w="0" w:type="dxa"/>
            </w:tcMar>
            <w:hideMark/>
          </w:tcPr>
          <w:p w14:paraId="723287A2" w14:textId="77777777" w:rsidR="00B33AEC" w:rsidRDefault="00B33AEC"/>
        </w:tc>
        <w:tc>
          <w:tcPr>
            <w:tcW w:w="5270" w:type="dxa"/>
            <w:tcMar>
              <w:top w:w="100" w:type="dxa"/>
              <w:left w:w="0" w:type="dxa"/>
              <w:bottom w:w="0" w:type="dxa"/>
              <w:right w:w="0" w:type="dxa"/>
            </w:tcMar>
            <w:hideMark/>
          </w:tcPr>
          <w:p w14:paraId="178A3A74" w14:textId="77777777" w:rsidR="00B33AEC" w:rsidRDefault="0021494A">
            <w:pPr>
              <w:pStyle w:val="documentlangSecsinglecolumn"/>
              <w:tabs>
                <w:tab w:val="right" w:pos="5250"/>
              </w:tabs>
              <w:spacing w:line="260" w:lineRule="atLeast"/>
              <w:rPr>
                <w:rStyle w:val="documentlangSecparagraph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documentlangSecfieldany"/>
                <w:rFonts w:ascii="Palatino Linotype" w:eastAsia="Palatino Linotype" w:hAnsi="Palatino Linotype" w:cs="Palatino Linotype"/>
                <w:b/>
                <w:bCs/>
                <w:color w:val="4A4A4A"/>
                <w:sz w:val="20"/>
                <w:szCs w:val="20"/>
              </w:rPr>
              <w:t>Punjabi:</w:t>
            </w:r>
            <w:r>
              <w:rPr>
                <w:rStyle w:val="documentlangSecfirstparagraphfie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  <w:r>
              <w:rPr>
                <w:rStyle w:val="documentlangSecfieldany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ab/>
            </w:r>
          </w:p>
          <w:p w14:paraId="2CF13D7F" w14:textId="77777777" w:rsidR="00B33AEC" w:rsidRDefault="0021494A">
            <w:pPr>
              <w:pStyle w:val="documentsliced-rect"/>
              <w:spacing w:before="90" w:line="120" w:lineRule="exact"/>
              <w:rPr>
                <w:rStyle w:val="documentlangSecparagraph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documentlangSecparagraph"/>
                <w:rFonts w:ascii="Palatino Linotype" w:eastAsia="Palatino Linotype" w:hAnsi="Palatino Linotype" w:cs="Palatino Linotype"/>
                <w:noProof/>
                <w:color w:val="4A4A4A"/>
                <w:sz w:val="20"/>
                <w:szCs w:val="20"/>
              </w:rPr>
              <w:drawing>
                <wp:inline distT="0" distB="0" distL="0" distR="0" wp14:anchorId="4E98D5DA" wp14:editId="5850DF37">
                  <wp:extent cx="3361979" cy="76775"/>
                  <wp:effectExtent l="0" t="0" r="0" b="0"/>
                  <wp:docPr id="100005" name="Picture 10000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5" name=""/>
                          <pic:cNvPicPr>
                            <a:picLocks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79" cy="7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1044F" w14:textId="77777777" w:rsidR="00B33AEC" w:rsidRDefault="0021494A">
            <w:pPr>
              <w:spacing w:line="260" w:lineRule="atLeast"/>
              <w:rPr>
                <w:rStyle w:val="documentlangSecfieldany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</w:pPr>
            <w:r>
              <w:rPr>
                <w:rStyle w:val="documentlangSecfieldany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>Native/ Bilingual</w:t>
            </w:r>
            <w:r>
              <w:rPr>
                <w:rStyle w:val="documentlangSecfirstparagraphfield"/>
                <w:rFonts w:ascii="Palatino Linotype" w:eastAsia="Palatino Linotype" w:hAnsi="Palatino Linotype" w:cs="Palatino Linotype"/>
                <w:color w:val="4A4A4A"/>
                <w:sz w:val="20"/>
                <w:szCs w:val="20"/>
              </w:rPr>
              <w:t xml:space="preserve"> </w:t>
            </w:r>
          </w:p>
        </w:tc>
      </w:tr>
    </w:tbl>
    <w:p w14:paraId="701BECE4" w14:textId="77777777" w:rsidR="00B33AEC" w:rsidRDefault="00B33AEC">
      <w:pPr>
        <w:rPr>
          <w:rStyle w:val="divdocumentdivsectiontitle"/>
          <w:rFonts w:ascii="Palatino Linotype" w:eastAsia="Palatino Linotype" w:hAnsi="Palatino Linotype" w:cs="Palatino Linotype"/>
        </w:rPr>
      </w:pPr>
    </w:p>
    <w:sectPr w:rsidR="00B33AEC">
      <w:pgSz w:w="12240" w:h="15840"/>
      <w:pgMar w:top="500" w:right="700" w:bottom="50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AD52F8D0-EF56-AF49-86CE-5738CBF1EBE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47788937-0871-1744-B2A5-B80DF557196A}"/>
    <w:embedBold r:id="rId3" w:fontKey="{C8004EC0-7D53-9A4E-B162-A27DCEE1DFC9}"/>
    <w:embedItalic r:id="rId4" w:fontKey="{C3689F22-EFC8-844E-B17E-0A6C049599E5}"/>
    <w:embedBoldItalic r:id="rId5" w:fontKey="{C45C2D3B-0EF8-F646-89C6-38E8E49CE8F4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C9CB2F47-7FAC-BA42-B0DB-F049B9945100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0B48728A-3EBA-334A-8017-0F62830EA9C6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8" w:fontKey="{ADB5BB65-7D3D-9C4C-89F7-9D10A7AA0D02}"/>
    <w:embedBold r:id="rId9" w:fontKey="{5058FCDE-04E3-AB47-A53E-18481F7FDAF5}"/>
    <w:embedItalic r:id="rId10" w:fontKey="{84FF9C68-93C3-E84B-AAA0-5F838E4301A0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1" w:fontKey="{E3D1F80C-21C6-9843-8CC8-5ECD393D842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E2E8656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E4ECF7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66043E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A8C0EE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F8A670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3F4F30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52602A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1B83F8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EFA440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4AF8724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5DAB59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DCA03F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11E318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5EE734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4EE8E3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BAC4C0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FD8F69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B14CD6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176A8B8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D940AA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1C6556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31ABD8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95412E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5D6747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D2A4C1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5DE349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9BA47F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FEEE9A8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F7637B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12261E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B7A67E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A2C001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1D8255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508803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3D808C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C860A5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FE280C3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180447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01C592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592F56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60080C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F5E8D3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622380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7F2BEF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7BE352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CD6C1D7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642764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AF8F43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EBEA6A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F6809E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F6A703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DA08C0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81EE01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62E42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33AEC"/>
    <w:rsid w:val="0021494A"/>
    <w:rsid w:val="00B33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DD2AE5"/>
  <w15:docId w15:val="{7BB831CC-7172-8641-ADE7-550CC0628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260" w:lineRule="atLeast"/>
    </w:pPr>
    <w:rPr>
      <w:color w:val="4A4A4A"/>
    </w:rPr>
  </w:style>
  <w:style w:type="paragraph" w:customStyle="1" w:styleId="divdocumentdivfirstsection">
    <w:name w:val="div_document_div_firstsection"/>
    <w:basedOn w:val="Normal"/>
  </w:style>
  <w:style w:type="paragraph" w:customStyle="1" w:styleId="gap-btn-hidden">
    <w:name w:val="gap-btn-hidden"/>
    <w:basedOn w:val="Normal"/>
    <w:rPr>
      <w:vanish/>
    </w:rPr>
  </w:style>
  <w:style w:type="paragraph" w:customStyle="1" w:styleId="divdocumentdivparagraph">
    <w:name w:val="div_document_div_paragraph"/>
    <w:basedOn w:val="Normal"/>
  </w:style>
  <w:style w:type="paragraph" w:customStyle="1" w:styleId="div">
    <w:name w:val="div"/>
    <w:basedOn w:val="Normal"/>
  </w:style>
  <w:style w:type="paragraph" w:customStyle="1" w:styleId="divname">
    <w:name w:val="div_name"/>
    <w:basedOn w:val="div"/>
    <w:pPr>
      <w:spacing w:line="640" w:lineRule="atLeast"/>
      <w:jc w:val="center"/>
    </w:pPr>
    <w:rPr>
      <w:b/>
      <w:bCs/>
      <w:caps/>
      <w:color w:val="4A4A4A"/>
      <w:sz w:val="52"/>
      <w:szCs w:val="52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260" w:lineRule="atLeast"/>
      <w:jc w:val="center"/>
    </w:pPr>
    <w:rPr>
      <w:sz w:val="20"/>
      <w:szCs w:val="20"/>
    </w:rPr>
  </w:style>
  <w:style w:type="character" w:customStyle="1" w:styleId="sprtr">
    <w:name w:val="sprtr"/>
    <w:basedOn w:val="DefaultParagraphFont"/>
  </w:style>
  <w:style w:type="paragraph" w:customStyle="1" w:styleId="divdocumentSECTIONCNTCsectionnotbtnlnk">
    <w:name w:val="div_document_SECTION_CNTC + section_not(.btnlnk)"/>
    <w:basedOn w:val="Normal"/>
  </w:style>
  <w:style w:type="paragraph" w:customStyle="1" w:styleId="divdocumentheading">
    <w:name w:val="div_document_heading"/>
    <w:basedOn w:val="Normal"/>
    <w:pPr>
      <w:pBdr>
        <w:bottom w:val="none" w:sz="0" w:space="12" w:color="auto"/>
      </w:pBdr>
    </w:pPr>
  </w:style>
  <w:style w:type="character" w:customStyle="1" w:styleId="divdocumentdivsectiontitle">
    <w:name w:val="div_document_div_sectiontitle"/>
    <w:basedOn w:val="DefaultParagraphFont"/>
    <w:rPr>
      <w:b/>
      <w:bCs/>
      <w:color w:val="4A4A4A"/>
      <w:sz w:val="24"/>
      <w:szCs w:val="24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divdocumentsection">
    <w:name w:val="div_document_section"/>
    <w:basedOn w:val="Normal"/>
  </w:style>
  <w:style w:type="paragraph" w:customStyle="1" w:styleId="divdocumentulli">
    <w:name w:val="div_document_ul_li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spandateswrapper">
    <w:name w:val="span_dates_wrapper"/>
    <w:basedOn w:val="span"/>
    <w:rPr>
      <w:sz w:val="24"/>
      <w:szCs w:val="24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</w:style>
  <w:style w:type="paragraph" w:customStyle="1" w:styleId="spanParagraph">
    <w:name w:val="span Paragraph"/>
    <w:basedOn w:val="Normal"/>
  </w:style>
  <w:style w:type="paragraph" w:customStyle="1" w:styleId="spanpaddedline">
    <w:name w:val="span_paddedline"/>
    <w:basedOn w:val="spanParagraph"/>
  </w:style>
  <w:style w:type="character" w:customStyle="1" w:styleId="jobtitle">
    <w:name w:val="jobtitle"/>
    <w:basedOn w:val="DefaultParagraphFont"/>
    <w:rPr>
      <w:b/>
      <w:bCs/>
    </w:rPr>
  </w:style>
  <w:style w:type="character" w:customStyle="1" w:styleId="divdocumentparlrColmnsinglecolumn">
    <w:name w:val="div_document_parlrColmn_singlecolumn"/>
    <w:basedOn w:val="DefaultParagraphFont"/>
  </w:style>
  <w:style w:type="paragraph" w:customStyle="1" w:styleId="divdocumentparlrColmnsinglecolumnulli">
    <w:name w:val="div_document_parlrColmn_singlecolumn_ul_li"/>
    <w:basedOn w:val="Normal"/>
    <w:pPr>
      <w:pBdr>
        <w:bottom w:val="none" w:sz="0" w:space="2" w:color="auto"/>
      </w:pBdr>
    </w:pPr>
  </w:style>
  <w:style w:type="table" w:customStyle="1" w:styleId="divdocumentdivparagraphTable">
    <w:name w:val="div_document_div_paragraph 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degree">
    <w:name w:val="degree"/>
    <w:basedOn w:val="DefaultParagraphFont"/>
    <w:rPr>
      <w:b/>
      <w:bCs/>
    </w:rPr>
  </w:style>
  <w:style w:type="character" w:customStyle="1" w:styleId="documentlangSecparagraph">
    <w:name w:val="document_langSec_paragraph"/>
    <w:basedOn w:val="DefaultParagraphFont"/>
  </w:style>
  <w:style w:type="paragraph" w:customStyle="1" w:styleId="documentlangSecsinglecolumn">
    <w:name w:val="document_langSec_singlecolumn"/>
    <w:basedOn w:val="Normal"/>
  </w:style>
  <w:style w:type="character" w:customStyle="1" w:styleId="documentlangSecfirstparagraphfield">
    <w:name w:val="document_langSec_firstparagraph_field"/>
    <w:basedOn w:val="DefaultParagraphFont"/>
  </w:style>
  <w:style w:type="character" w:customStyle="1" w:styleId="documentlangSecfieldany">
    <w:name w:val="document_langSec_field_any"/>
    <w:basedOn w:val="DefaultParagraphFont"/>
  </w:style>
  <w:style w:type="paragraph" w:customStyle="1" w:styleId="documentsliced-rect">
    <w:name w:val="document_sliced-rect"/>
    <w:basedOn w:val="Normal"/>
  </w:style>
  <w:style w:type="character" w:customStyle="1" w:styleId="documentsliced-rectCharacter">
    <w:name w:val="document_sliced-rect Character"/>
    <w:basedOn w:val="DefaultParagraphFont"/>
  </w:style>
  <w:style w:type="table" w:customStyle="1" w:styleId="documentlangSeclnggparatable">
    <w:name w:val="document_langSec_lnggparatable"/>
    <w:basedOn w:val="TableNormal"/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440</Words>
  <Characters>2847</Characters>
  <Application>Microsoft Office Word</Application>
  <DocSecurity>0</DocSecurity>
  <Lines>177</Lines>
  <Paragraphs>57</Paragraphs>
  <ScaleCrop>false</ScaleCrop>
  <Company/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Ramandeep Randhawa</dc:title>
  <cp:lastModifiedBy>Ramandeep Randhawa (Student)</cp:lastModifiedBy>
  <cp:revision>1</cp:revision>
  <dcterms:created xsi:type="dcterms:W3CDTF">2021-12-09T06:01:00Z</dcterms:created>
  <dcterms:modified xsi:type="dcterms:W3CDTF">2021-12-09T06:03:00Z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9c1e1700-d1a7-4138-9024-9d3479a4b9a7</vt:lpwstr>
  </property>
  <property fmtid="{D5CDD505-2E9C-101B-9397-08002B2CF9AE}" pid="3" name="x1ye=0">
    <vt:lpwstr>DF4AAB+LCAAAAAAABAAUmkW240AQBA+khZiWYmbWTszMPv38OYBtubsqM+LZGEGyECLgNEFiJMxQFMtBGE+IDAsRJIfg7A4Wnzmx/BdAIT4Xh9Gyy+sI3tuPGpNetTSd4DSQNnj3YhCQpupFfqDMbg4Lca4hTbEEVz2nIwMtfv3z3yw1S+rILC2fmBbfAW8kVEEBxmHHEzCUyIj6idPY8uoTbBDv/7TB6eXO6l3aZF5Jp9AKyG7+JFil6p96n65</vt:lpwstr>
  </property>
  <property fmtid="{D5CDD505-2E9C-101B-9397-08002B2CF9AE}" pid="4" name="x1ye=1">
    <vt:lpwstr>tVJvenbhPeOJuluvmhzPLijh3UyMjKtJJmVKlKsVFw7WpfYP1uJZgB0zrYZcK8K47lnAYcgmIquMlrhpbcvteZi1qK6BvSOXiS2mWxPPURacFimP9EUJX7lCsyA9bwVUmCuA/KPNDMY7Tm5ySaNmq4nHXNoUE7BUv68K9QJSACoaN1YTQo/8wYZ5b0P3VwUYAZmxL7bEXYz0V57HGU5FCxfSibRJBa3xoLG+/9rHsP9UhDRoHsZ0pUh3BAljja3</vt:lpwstr>
  </property>
  <property fmtid="{D5CDD505-2E9C-101B-9397-08002B2CF9AE}" pid="5" name="x1ye=10">
    <vt:lpwstr>bWY1qb91UgU64SB8z57wuUAWi+Liihy8LFQFR5nf+LdCM8SJOpTP39UKyz57a9zxUJezwlfX/P3Cx5m23NkBFIw4j6LFcXbzzXyJz/NtMjhv0C0vU7j6cII7e9rWIytvovdNQ+i0ur6zGxcvYLFib9trkVchbjCx1jxsSTpdw8yrrfAaw2RynxJ+ZBc5mzoF/YQZbvXzIGdMBth+/Osl3IMQaq1F6EJBAjRAKhCo61rfTXbct3w5h04LcHOj0EU</vt:lpwstr>
  </property>
  <property fmtid="{D5CDD505-2E9C-101B-9397-08002B2CF9AE}" pid="6" name="x1ye=11">
    <vt:lpwstr>H9dv18bxDw20awKUtCNtOPTlVXCasuhYHtd06PmPrPS7cJp1SbSpSU+Hd/LFsJxTIPxKUiOiv1RE/b47kL0ZP2FmLmjOK8QKvVclVa09sebpvxl6Q/lyvpHwgCGQMBptdzPTrDeVBdKTOzsb7P2G/yaO0g3Ebf1EurOkv/FPLkRMZPuSW9fEAo3WlmiEGN1hexIrwu/XYpp7KHh2DWrAiDFPJ+PvHDbD7FyQLVtrslOGh7E3ESffX0Q4SS8Vnxi</vt:lpwstr>
  </property>
  <property fmtid="{D5CDD505-2E9C-101B-9397-08002B2CF9AE}" pid="7" name="x1ye=12">
    <vt:lpwstr>kF6151Oheo7+vXulrL8Mp2kJJa5I20vASpsjeQp6wXJaA1sc9P8OHgOa18Qm7vVr6qE3tgW2+fQBVF/+1pzcr5gGUIy0AP7i1TuN3mSFZ7bKMq35BgEn8tdYblV3/jrGuN3JWtJ+jZrXcO13GrmR7TN69P5uq45Tv+GL8RKtv8h1FlJOCO580785dr3iQwDLe/WJ+CAk5FGpJdUUpnnFtRcKYcHbEOtbWTBsm02TyxoCYw3jIW9/y60AVCB4E05</vt:lpwstr>
  </property>
  <property fmtid="{D5CDD505-2E9C-101B-9397-08002B2CF9AE}" pid="8" name="x1ye=13">
    <vt:lpwstr>uvIb4pPXO84NW4N0Xj1GOv4QyvGKU7P0B03F6JsijwPp528HMQkBMW2IS4drTKxBiPhkw3MFq+q6JMk7jg8q+V47tzN4PIyVVwwJagNtq2U5Es2Y/8k0nF8HyeG1Iks3zMMY3SvpPj/27yoSarUdoU0DYnt7rRsp9QW/WP9rWiRbDW5ngeSwicxxO867g2ze19PnXDJoo+SlNdb2tjCC+O+lwZ3ub9dO7ukQ5YycYr55D79M1QXyGJJB0+g50WH</vt:lpwstr>
  </property>
  <property fmtid="{D5CDD505-2E9C-101B-9397-08002B2CF9AE}" pid="9" name="x1ye=14">
    <vt:lpwstr>Xxs6HrtO7W4Cva8pusX0PSipbponJdEcbr8d+5urv19E/2V+70iAhySjpaYpT4kvyhVHBYQCbJz1HXfrdsiEBdzl9T9WwsLf013KdJwbpbAPlfs95MKelx1PcGWH39eEc3PTe/rSbNt3NXUx3wlCruBpNDExA2YyeX4CgHLrIAsplgOgL+aKQLMIeIPaHsEOdw/ZfhsGyLT/6QYRPRpBbxhHzsXRU3ksuvftSgkizbqJGTK2fPmM1aPeFWxLt/B</vt:lpwstr>
  </property>
  <property fmtid="{D5CDD505-2E9C-101B-9397-08002B2CF9AE}" pid="10" name="x1ye=15">
    <vt:lpwstr>LG9ahTY9ZmRxL4oEbsi+VeiXwXX2TZrihhLphU+rv4dkTrqK2aIKR6D0fs5Wskn8cQH7oo582rp9NhTYC+PJEBaO0Ng4hVkF0QbudjcW/6PLVuqQQsPV4Aftw4hbHZHUgxMm/xRWq5IrxM+rgDFM1onf05YiHGekMBSE4vieinzcPz2FKewg37oakh2HQv8Z8Lujv9JxhicSDZJEPRULmuHfRP3LSLBqn/nIFqtLRD2tR7//uTr666kcHu92+yB</vt:lpwstr>
  </property>
  <property fmtid="{D5CDD505-2E9C-101B-9397-08002B2CF9AE}" pid="11" name="x1ye=16">
    <vt:lpwstr>RjO0qx/JK4wQ/X1nM5azRYCHVaFf/RVRD6/G1lgjok+aCGdHiAe/pZr/OxYNERmj9gN6x/SNHsOb3viG08nLCLqBa0HLxuOftbsQcJS9WT67ll6RnSIi9K336eW0KiMP5+MeBI6/+4FTPUpp3hTpjs08UuzKx148A+h1ydKY0D8uzYRuLSf+JCKFW+qPKHT1wmUFE7U2+6lGhddGktucmd8KicZckrJSv5NpEaIXlQUiyrJ7hEbf1857xTtwTVw</vt:lpwstr>
  </property>
  <property fmtid="{D5CDD505-2E9C-101B-9397-08002B2CF9AE}" pid="12" name="x1ye=17">
    <vt:lpwstr>CXGXv+zFyHeUxhpVOrv7Q62wmQa9Ohyt8E0OfzuEMSI2x6GtFNVQb9EB4m1N5+S8yrj8Q4WCcS6mvkh9pF5PMBP8I+QKMSzceRSUfb2nLyQ8G+W0zjRr93y1NqPqXU8U6tE19LQJNbl1xQSJtXSog4TI9/alEzqXLyAQmz58i8wQmke7N7WMpWlhrpFBwE8Prsc6NhGd6XrG0ANb6RG7pF6dOuiuOTsb0n0AZhvYXSkV5O9VaMVKgSrZPGhRIVI</vt:lpwstr>
  </property>
  <property fmtid="{D5CDD505-2E9C-101B-9397-08002B2CF9AE}" pid="13" name="x1ye=18">
    <vt:lpwstr>G0EefUYM4KWccVE7Kxs2b7Ycr2y9jdzDX7HmPTXhdqYbFt/EvGvvp772DYGjPz2R879lDZVWWtdxgXSuxrrS9tPFOAYRk5g9e5cheUoy4OtKCRbqzfHPRWm44VLEuEyaP6R+KCmZRu0+EHeEGeUOEf3UHLb1dsKMDlMlL+qgvl2HLFn9fs78qpdTGnzEJGnPieF/OUG2X1BZd2dM/bTEQ2g2qdcoXScTf6XXBfwlCM1oWPCs/x6vXQGMFwS961m</vt:lpwstr>
  </property>
  <property fmtid="{D5CDD505-2E9C-101B-9397-08002B2CF9AE}" pid="14" name="x1ye=19">
    <vt:lpwstr>/XqZR/9ayo9Ykj+9kNKSale9A2eObdiztnvHVif8tbXEskB1g58bH92H5usnSD9z8j38+v0z8tT6mf4i7nBBfpAccxyvKW3MOAJ2jy5PP1cN9Sjd1fagqK/2XV2rr4lIHvqEXtsKJooQy+j8vcHdxwY5fpf2qNOU0ZEAuT34ImohMTsku4rGP6Ur1Bt6KZDhPVS1QByQJUK4eIR829Qgj67kWoSvNNFU+PNarvlnBPqSLZj9eUPlENF/CUbDkrx</vt:lpwstr>
  </property>
  <property fmtid="{D5CDD505-2E9C-101B-9397-08002B2CF9AE}" pid="15" name="x1ye=2">
    <vt:lpwstr>yS76QQb07bHbSHBkpatLJzgnwGzTZHzIS7MFqA5htkPm1dsiwa5ozHbZxBW4caMPgs7yIqKBgVzLXMGcK2LkIX+MBB16PpHE+Iz7Hi2JNMMrTM11D0AL60Z8EV3JDy9lgKHcjaHkKyCZKHKnluKfOKPBQQHswS5fMIn0TsHpMFYqINUzds4jEHWXgvniHsd/xqPHuvp2Eo1w7EqJvNXqsniVjraLqRnZra0xJzJnaRC2S1RsoVvW3B1dXxFI6ES</vt:lpwstr>
  </property>
  <property fmtid="{D5CDD505-2E9C-101B-9397-08002B2CF9AE}" pid="16" name="x1ye=20">
    <vt:lpwstr>1NFXtK5CruA6W/MaR5l4IruF2UHfj4qQ8WLKWGwpIs7htJMk0jFG26lAdSemDKnhzmwLrzK7ZY6E3TqSv6ngfHRa46TYGCcEaPGP4So0r/y9b2FQh0Qy395XmkNjkuPMwP0BaTF9IZI+evJIuDwpLjs9zBlBMzxkLr7hhmdZ4o1frYddE9x5fZVcL7nEpDUBw3NpMfTI8Rs9ThWBND0fdMY4EQbPSlIjMk/A6ujThY+/i2IlMGx86dn3KrzFdPH</vt:lpwstr>
  </property>
  <property fmtid="{D5CDD505-2E9C-101B-9397-08002B2CF9AE}" pid="17" name="x1ye=21">
    <vt:lpwstr>Lgz56n2jOsL9+u8G4qlMRBjRMO4XXkeJj9UMqH9ErdH9aK5SDj968x0L5WmWWDPF33fBUjqaQYKbB0Uo5fdvS/JYg21m31wAPaOwxksWi9U1ih2fYCg5sSsLEtMRlqBQj5v++lLn1fzFvK3BOjydEnEj9zkwvzSwm4rwQENnyClwdrTtDo1dgC5SRGXqVNFHNJBXQF2Dmi99WZnjuBiptIKJkfhqDjFkSw4te6gwUxAqD5zkQhuX7IiqdO76UFj</vt:lpwstr>
  </property>
  <property fmtid="{D5CDD505-2E9C-101B-9397-08002B2CF9AE}" pid="18" name="x1ye=22">
    <vt:lpwstr>FgXokW6oEDtb9fjH7Iz1qVWJUg1O9eE2AZyTWzFnuNcf3rWgzCF+v4DqEfQHQr8huJyuUkGBt7mp9+MuQ0O5n+UtgLUR2ovKm+/Jl40jUiTLLrkFJWL9fPGlzNcIyVldnvY+Hc/ByjkQMb6ibbCHtBzGoS8FPtlrbYX2QIdeTyghHMGA/ig8p1E+N0UVeCIx7INAPt3HNxSPFKpXtcCLp2YO0ZgTFE5J4wFIfW+J+znZPBcwlU/2yBPNXclUZa4</vt:lpwstr>
  </property>
  <property fmtid="{D5CDD505-2E9C-101B-9397-08002B2CF9AE}" pid="19" name="x1ye=23">
    <vt:lpwstr>fbu9bW6fUnEQVDn5pZNCemGHEdkh0YRgf+AFlucMIg4aoEurJ0KMBn+TJ86mIYso9NFtj6fNTeRW+MgZzTc7qP648ejICCcN308rYYkUZGSPQ30Hq1JyrmnFbosl3BgXfd4J/laOKOe5uYFbk7iFXPadaUwrorvlw0hksPE8pxpA6HUnVm4iupHlbzOfIIYsyKgEPZ7/we/GnqkyRBMskn9tf4b12ZFZd9tti/zwuRjnzmQYl6rvFEc/GR+8TsE</vt:lpwstr>
  </property>
  <property fmtid="{D5CDD505-2E9C-101B-9397-08002B2CF9AE}" pid="20" name="x1ye=24">
    <vt:lpwstr>czYlR/6wgZNxAlZt0DafACIQIRRnC+/E0vzLmsutoaw6NPHXgLPrDxX2BO7QZKpYxC5Ey7hPQ+iApoMkoKO8C7/QeBwggGyww2a1/jKGVzaO1OCtReL70UJ5vWzK+nuPGgMKl/MYnJORPncuRMqQrUr8v3YRvH0NB+GJW/euUgLgbV+fmUi3/4Z75C2xYdF6m6aiun+ErRqjmtDJfqQ/2Tdnq6KtYTxOMRC2xqnpAaZkL4gE2YgoIgv/cAZRiEL</vt:lpwstr>
  </property>
  <property fmtid="{D5CDD505-2E9C-101B-9397-08002B2CF9AE}" pid="21" name="x1ye=25">
    <vt:lpwstr>80Ry+VzO0dhHxCnZ9QYdeTVIfKmkQDLHNSJ8ZCLNqFXvX3abGDwmJg1wSXOpWEEZMaVQ3pJ4pcyK7WUv8Tg9ucckq8nQM+JfZXJ6NbvA2yjrHZcx3EN9Z0tqCvGovtrPe6PzOlaRr0lwsmSMcngHN2Qq4RCDuZbRCW7Wi/FHFCusZGdVxL3fAS///DQQCt5EkvQgGiO8v+K0CJdET0n1puIJhOZN3nV33hiF4UZecOsQPJtbFKQsBTiDbaGGUwr</vt:lpwstr>
  </property>
  <property fmtid="{D5CDD505-2E9C-101B-9397-08002B2CF9AE}" pid="22" name="x1ye=26">
    <vt:lpwstr>4N/N+HGR76uHANxUzurzIdlphZXCtWjd48M9EXHU0C9RA7AeoKGXyufwlFeYubwyu37hx4OLA9kj+NFq3em9+xrV2BlWSHNvMXeDKahrnCI+5tXnlABhxZDeeQA0VfcwJvrTrlo8feIebD8QDxO7ZmoxNjnPpsQFclMjCfdEqqVTExeNtmehw5NqQ7NMaRAIgHjFZVCkF9rfISpyJOBDytbBzAxbvQxt1NsTVx6QdOvkzOyAcsid3XnkKoY4tmh</vt:lpwstr>
  </property>
  <property fmtid="{D5CDD505-2E9C-101B-9397-08002B2CF9AE}" pid="23" name="x1ye=27">
    <vt:lpwstr>PgtxVUwTjR7C/ArdmxiaSBxHb8Ri69e6U/CVNFlTThw4HjJzHOUdxiFXSzxCu0xPjDEjbq76cyKH2YEhCu6NBazytpf9aM7Q5jWrk/Poy2U58BCLlpnTMruGu9p9Ekbf07EtlmxvnjqX2DS8vWIaxiVUZMGN2gazM92bGTjNCDT7g4NelrJiYJFG3yEBB7P+PY6FQP0bFFHnr9bYnKZVaf9a5O231LNIBllu+1giJSOeam7KeiCYucAh2iK1A35</vt:lpwstr>
  </property>
  <property fmtid="{D5CDD505-2E9C-101B-9397-08002B2CF9AE}" pid="24" name="x1ye=28">
    <vt:lpwstr>hxdyPWpxRMGdwOckwGeapKVSh2jkPCUJ8DkGsc59LGyl3Od77qJSE0JJyim724jmuEhuwKK8Qiw3BBC/l1tXVdzXPdR6TNctZJibChhGmX7mloZHoysBTNoT2/IFddLV8Gf9sGlQwg9IfKJ8rIBs6fhHgxZn4X8wVmfmIvsZ/tccQeZYtT607dB9VzlSIaCAsckrepIWpuz0XgzTV6z/3COgW6EEtFPF3B/FZFKCgYC/JqMNoEJRVUraf9RfoDb</vt:lpwstr>
  </property>
  <property fmtid="{D5CDD505-2E9C-101B-9397-08002B2CF9AE}" pid="25" name="x1ye=29">
    <vt:lpwstr>R9mcYfQWu9c6Y7cBvxyBorL/OOZq4yjtoQ1gcy+yQZPO39M2D/+6SWsARCvswhoTMVlZSxdl+uotJTdB5yU2TdvUfXCzwVFvaIfbiABrRA0RPd2BQkY0r7noAPdSQ1YwwdsYRNsEzWEDNohZ2N41vDkWKJzwQR6q/YpxL8FnY7TFLofFQCg/rN5hCOseh+uCjezd7oBfDfK37HOCIdpoCntrvQzSghg9qOFUc+oXedXrHCnHv3y+SepVCGtlXTv</vt:lpwstr>
  </property>
  <property fmtid="{D5CDD505-2E9C-101B-9397-08002B2CF9AE}" pid="26" name="x1ye=3">
    <vt:lpwstr>Ug9gVmRM2G+fpkBO8JPFGgFdmtnamIrKnSLVvDxLvaVHZjT8jNaEmX+ebWpu4mBqXpnIYACyboB36MOQfO9UNVwhIyuduTrQXulfrzonH1TXu23WIjk0aXKytw76kbBMNyvPj/zKmCIFI/x2l7pVKnOF9ox5KxNmxqmB4kN6zhX3uaqsMKuvfbJMd/Uo4uSSdRGLKyvQaTT5FeRa/Qwt/haCfUR8tQ5aUzeLHt75M3JeqYET6PeOPSlY/ayfrqV</vt:lpwstr>
  </property>
  <property fmtid="{D5CDD505-2E9C-101B-9397-08002B2CF9AE}" pid="27" name="x1ye=30">
    <vt:lpwstr>e8McpZU6CcXyrg74tRekfVCD3cZAaknlk2xdL1/VT5TBhmt3rA7xlAMcTE0dOoJjKpIBqh9vhYMQTGfHyp97/EUvyGR4nMef8mA69DkQ3DekJNSxIN0q+liFGvK0vNX7DqEcZ+MHeQqPj+Ya7EKbMhMt8CxfJMWVTya8Tl2l4mPAUDFT4rW2K6X6v+ZI5dapzKD1ya/E7Uop6dlLxWkKpAbweHOCpJEUcrZLjhOrPi4H6+YSpSNMDWmKrUG8veH</vt:lpwstr>
  </property>
  <property fmtid="{D5CDD505-2E9C-101B-9397-08002B2CF9AE}" pid="28" name="x1ye=31">
    <vt:lpwstr>6HX7DWSiCA9mUAyMWPnwpWGem56x8hfi4tfiFJAevJ1BqnjcfJFT8yvacSk8+xDsMIZ3AZnnmL0tvNKTQMgYPpBFavAcfRjKkJ1o7RCq17MD+bO1FQcvijis4EHmxX0A4makb84gpxrBjDF25nKKLQ28s3dusMi29ETe5xdiirDqOMFtGCfrpq4Wwedge8YGZVNgA2dDqcDzv/c7JFfxryDA0nEkBMgYouRQ2GWA3wb4i8pjpxFb39nKICwKWKK</vt:lpwstr>
  </property>
  <property fmtid="{D5CDD505-2E9C-101B-9397-08002B2CF9AE}" pid="29" name="x1ye=32">
    <vt:lpwstr>gHgAJVl6s/OlNYDzrB5hWgr6MTlBudbe2cDPEryZSbi/Y/pT7ht1zD/8jA9GH+o6gBblF0dwhGhvyZeZpA/lvN82D4TmOP8hvyKBbV81mJ94MU3ZMrEFGCAeMPKIfk8YOqVFfzZfYl61C0IDkkgC4Ofa9KbAFHDzXOZvG6rFdukIUpQuu5mBJP7k+BC975Ee/LMoylfUyPFAkyV7NUnWkAvjclWBTyVQi+/RBOzpjtGV+x6ezWLxCOhx5/eU8Z/</vt:lpwstr>
  </property>
  <property fmtid="{D5CDD505-2E9C-101B-9397-08002B2CF9AE}" pid="30" name="x1ye=33">
    <vt:lpwstr>7qkXLVmqKxGYccHXpX1ilrXHV/3w2ID6n/yHiZP/t8k20W346ARa2nUkj8wV7peVGtS7x54zN3c+6r4H94wc/Wiji+NUh6/p2gABiuWdQ/L3VO/Nw5/+V7Qudv5IEKc3xAt1d1j+aDbb3Z0p/swSO+3wyb242Q5LHnN60i5ANzxM/HyP06tfl/Zhq+esd3ZNxqpM7vDofhV6+eLhzb7j/sZ0hMMLGCA0D/tW34P5k8HlZ7xYCEyOcQH+f2vaUN5</vt:lpwstr>
  </property>
  <property fmtid="{D5CDD505-2E9C-101B-9397-08002B2CF9AE}" pid="31" name="x1ye=34">
    <vt:lpwstr>SpvceRNMDfF02I/VN5vAHkKayF1xh8rIrbRrBGCzgVd6MkFPWL/S46zBcFJ+WZgdG0HdbocKdxKEcU5hcVLLwiCXbNsIbh1239oYl8vmX1t4uCuhmnlyZFWyaEB8dNsA18B3jfsL8D/mLFQwTLJc2tBg202iYEruazsyKAINRTAuVS2ke8tO6bPdO2f4pteZwNgvULZadel4r8BtFBcIl22VRSWLtdiDAk1sX1SKnGWTOLLwbMaO8qcJHvTMSI5</vt:lpwstr>
  </property>
  <property fmtid="{D5CDD505-2E9C-101B-9397-08002B2CF9AE}" pid="32" name="x1ye=35">
    <vt:lpwstr>ZkTrAsEQ+rdwSmxe5vhtFEKDQXkKjSs1/3Z7Lbbw4TzXESHWhRFKIZWIS4Ft6c5kr/ptk9flYvYMvfij7QaU/C0VXNFA7cgISlqxB0vH+XE1i+o1r/ZREOUGZO8dse+MLQIYjbkSq/vEjSnxo/R3xd/fn82FOsZ76iWFxMNBo0UfoOUSxB1LTlo/9Lx7fgk3XvpX6M2im5Q0mU9Y2P+pbkY/S2Uz41bbtIF5MEKgjwcZ0NeVkp9NEuqF7Io5yU+</vt:lpwstr>
  </property>
  <property fmtid="{D5CDD505-2E9C-101B-9397-08002B2CF9AE}" pid="33" name="x1ye=36">
    <vt:lpwstr>A+e/rOue5NAlpbFKa/lALb96n/mV6jSEHSCEZNjqg7mBeyED8lY1tmBljw46S+1yX+yBCewLKczt7Ho3F/icPolymL9orbyflEA1nT8J2bv++OUEArWDtsJdkcVKlcrCQsL5O6EPkZ8KRxg+KvdFXZ3iruWQGUBRe1hUC/rix7fyMbJUVeg15D9wdv2PBS7OY4/acTT9CXpeTzPowUOszZrXiMZRlV7QA7iE0Fkds+yBMLWMUwxLOXP5TvMZzKK</vt:lpwstr>
  </property>
  <property fmtid="{D5CDD505-2E9C-101B-9397-08002B2CF9AE}" pid="34" name="x1ye=37">
    <vt:lpwstr>bPeL8uV4nQYaE0u5g9BY/5jXTCXQGy/3eZdVAIYUTff5yZj7Mv7u2DuKJWUbs+1pSEvEKW94wAvLbzxyU37XiHejPOeE9/7s2oNQ6aA6UH56sFhLSc2IXatv8vX5KFKYF8z9EAN4nhnY9su3Cs6liopbNDy+4kjeEzzu9jmDPdCsdl6fsGmMXdNo+B8eK75DZb+yqwgW3IKne9DSet/scq/0/9Y278RiDlKXpZF4l80bIeqHZ0FMqCYFtVG8oEr</vt:lpwstr>
  </property>
  <property fmtid="{D5CDD505-2E9C-101B-9397-08002B2CF9AE}" pid="35" name="x1ye=38">
    <vt:lpwstr>QYv87eX1fmr2M69nbPYzPojcX81emS5L91uWOt2wW7n5sZ6zD20ovmb9mvwHfM20WwW8tEzfdb8mngzL+EWRt9E6EjmYeyxtyPAO3jpY/Yqu+4MYUgkWE6Kfxbzv2D7ejotAxxF51g4aGOojMpHctEnh+WhGzltr8V97tz4jq8OzoS5uArQz+2jjzo00I2SPbdmwjSxZXW9O+7s8MsPluj9MHpdCmXH9JdI/12v0E72/NjZYtnM3N3eRg2T73cN</vt:lpwstr>
  </property>
  <property fmtid="{D5CDD505-2E9C-101B-9397-08002B2CF9AE}" pid="36" name="x1ye=39">
    <vt:lpwstr>wRr+oEh+ztS57o9VfOpNvwruBx7W+2Yd9BdtNpXGzb8rLPDBy+5kMByftglUovdWu3JJCzR9nT53Pnmppr1IJ+Uxwep6D4VeXSJ2HldARDW4zt9AzfO6ytT+X/9sGAvthib6oALPROADF8H9WTa5UILV4s587LqKKfO+ZTDrxN2Ea49gyfxv/DNFE18VbDi6J9mqWfJZ0rX/E1FAjvb+OMxJMK3nD6mBX2VO2a6HExJ9vaKIR6JNR1+Iz/oMZxD</vt:lpwstr>
  </property>
  <property fmtid="{D5CDD505-2E9C-101B-9397-08002B2CF9AE}" pid="37" name="x1ye=4">
    <vt:lpwstr>vvvg/Blwtd1D8ctR8du8XvhdOiapn/d64qJ5IQylXYEtGvTLVP7Vf6UjEVmyb8QbeC8IM9oA+O05bVc2I+YVEMDudXlpy1GrKMlRRupggPQEjUK8FXCsrjlEe+5RUSG3nz6sJ2tpGThZSZn7O64F1/X0xe4yQCKC8NjdSePOY13y6WizWlWeFBdgZcIK4n8T69gezaK/UMwt/Lp06IPMJyp1TzUMj6gymUjMCqioriF74uwfQDd1ieVCuWX19FP</vt:lpwstr>
  </property>
  <property fmtid="{D5CDD505-2E9C-101B-9397-08002B2CF9AE}" pid="38" name="x1ye=40">
    <vt:lpwstr>EprpXMzXIyFphPBmso8yFa0+FWkAt/a3Yje/COzfmEk9UJP0oQKUDzAouh/3CmwZChGPVcWAtphlFxrGbrVdXShI1PXSLH9/Z65Ci3hLguQtemA0Pc4fO1Rr58Sm520Pop4IFm3P4B/iu7jTJjxzrAWOBnUAFgr6K185LpGctf2svHKb2p7GkSm53c2cGtBwYJ5H/Tv4T98mTikjunesI2+OlFTUoSGlDFRnaSAALWNyYSfI0uxkjdsmpeye1NY</vt:lpwstr>
  </property>
  <property fmtid="{D5CDD505-2E9C-101B-9397-08002B2CF9AE}" pid="39" name="x1ye=41">
    <vt:lpwstr>AoSUP/WUaX0PaBSQC/hD8yMUldC568CfmyIhVxefX5/K0gc1JOy6Kn5TVULXgf+qcEIxvfmP32/k/FTooI7+iY3S+l5qLk6p7LXa0LnWS52nxQZkfRIcZoZatSQiI8D00+8dexeozqewDYxrQf59cMuTO2y7QEsnRTnJyKCUhIV0oLav5KGYqzoL1OgVo6YdTU5X5o7oTjPZLe7/X61DTKTSSQccQKEYDVG4aZEjGD2mJtBFSF7hpMdHrVq7NKU</vt:lpwstr>
  </property>
  <property fmtid="{D5CDD505-2E9C-101B-9397-08002B2CF9AE}" pid="40" name="x1ye=42">
    <vt:lpwstr>RzY6k/+20TcvSL9cUE6Q+PcNmFk70J8Sllk4bDf3ZJw2fbtdyNc+RpUbeO/ZrOGCwB/jUOOg1DiGYK5L5ePZDWkWW/FCBzZEp3cteyffx9kZwFA3Zc1rbhGhudsp4lS+PxjlBuxdMtgKXZvQVwUtfzChfyODbHmxZ3l5LdEVAujif+vUAdfDj7XvDLgSbj8n4Kp2+W+pV8KFhxmCG0xIpogrWas0igPpVBusRzVHW5emDLWeyeMnR0/LzdH++Py</vt:lpwstr>
  </property>
  <property fmtid="{D5CDD505-2E9C-101B-9397-08002B2CF9AE}" pid="41" name="x1ye=43">
    <vt:lpwstr>MIgrTkAsfGzMQrck0vdYGRdnxRo9jn1C0E7V7DyK15rWgdNe2UtjCVHZXVwcdRth34mCWEz6puqu98vsek5KRLPp6m2OaMsgL2wm+xfSfheJMPo2iKRt0vl4rb017QyCUUSDGgWc8H3372+0P7qP+8V1sd6CLeQIbsmkYVklY97CGwG8wMImZ6Q5HUkUVYvQ1hwIpZp0RYlCW3HZez2dS+F95icNPsTMk/k/NptZ+DPc5Bnrd4aKmdne0tKOLvG</vt:lpwstr>
  </property>
  <property fmtid="{D5CDD505-2E9C-101B-9397-08002B2CF9AE}" pid="42" name="x1ye=44">
    <vt:lpwstr>KWqSbUdkCH7Qc/BIbW7JzI/Lmryu8phqG1K/BCvXvbQUGXi7u4+9kB6aetIGVGm+4lSNGreHmFDDWJ/7ltTNmuunXc1g/kt/Rv7DtYBPrlLJn0AsGnC4nmjU2qVhJVluvi0FVX4sp7Bhe9jPg0Mc1TvSvV+hOaPylldDH7VNlO8YsYGgmCrtDSes4X+gadKHrit/DwKoGJ7s08SiIaj+7bGADFy5gLq4wKRB/ZUuhrw12Qdu0gVx+aFzm1fEdFG</vt:lpwstr>
  </property>
  <property fmtid="{D5CDD505-2E9C-101B-9397-08002B2CF9AE}" pid="43" name="x1ye=45">
    <vt:lpwstr>ttImOw6lqiKq4Vurol28OU/4FBbtpH1Lya43WwpcJ42UI5BSy0PO3HrSyNWyTwL1RCMOA2RakVW6T7IxCnKXpdQg6X+rC5M2vpYzj4gRhfNrU4zN6DM1EuWv4qP/MvkrlxHFsEPIRKuJDZKaK1HR/RAKHSCWwtvRpQDs/Q5rL0hKacV/fOXvHzS44/UkKmFv9HcbgV58qF8r4JMWbrCQwqZFxF7k2uTsE/xkMYvN0lfzNHhQ4wp9FqfCBHGQLcK</vt:lpwstr>
  </property>
  <property fmtid="{D5CDD505-2E9C-101B-9397-08002B2CF9AE}" pid="44" name="x1ye=46">
    <vt:lpwstr>HOal4xz5Asrx2fGuV5NfGGHTzTd4J18Xyk1Hf8d4vjp6zwj3JyememShlpDk+I1U8RX9ARJzYaXUc3io7J44Jek4Jv3HRVp/ab/sT5oWMXktkPDewzhA4/p+59Lyf8+tYt4cCM0DIU2oYTvweHUMleTcGNEttQf25bUpI6YA5dEVAE5gMdWuoRL8wFKcAeRVDBPx84FgDLHPbXO1G2hQ5B/35pWegUGfIyNUvHGY7xn3vexRqQ3RvI9AUcH5OMY</vt:lpwstr>
  </property>
  <property fmtid="{D5CDD505-2E9C-101B-9397-08002B2CF9AE}" pid="45" name="x1ye=47">
    <vt:lpwstr>+llc4BcXw3vG5t42Y2rYMb6t+Hc6c8+MLf7OOTuNjLvnDShGiU9EUSmSgv5ukfuhb5gS8IOO9z7G8Mvz2Dr+PPeg5KpUQUfsVICT47MPErCa2txpDAYP/psAfdyV6/7l23+OL2RcBRnQ9SASWSymmwEf9LkpBW/8RCOaNDX+cNVQWywE2XjJ8/VaEI/wujDnSbg51VMQYsm/qkfHIoSRLoes7Eg6xY8gkuTyi+ZZIv10E8B7RguciYL9oHh7msP</vt:lpwstr>
  </property>
  <property fmtid="{D5CDD505-2E9C-101B-9397-08002B2CF9AE}" pid="46" name="x1ye=48">
    <vt:lpwstr>9RQMyvGsKh6RYFnvl4c/BbdxNe26RHcOF1u74a+FW46nJrG2wmv8/5PPpREbwCPstFyACSIPHvlY4QPIwsmBk9iDv/NEg5eWYBnDRAsSE9zGE1p3ocTVkVl7JvTdnQ40+h07/52hrzKeNhdUzKMfLWpWh8pOtB4XWB3+Xo0gPFGpxWJ9uYsd+jvbI4qkX6/+5JKFf3OSjz8fmb5U4eInl6EwxGEx7RNqtmtCZl2lqHdr0r5i6XLZyoyLmi857Zf</vt:lpwstr>
  </property>
  <property fmtid="{D5CDD505-2E9C-101B-9397-08002B2CF9AE}" pid="47" name="x1ye=49">
    <vt:lpwstr>xyKMRMkFmiWI3lL0hy5csV1VvvFEzJWsa3e7xMhPEtR9VPiZBC1h4U2sZZAULFkmEg2kPXczHicr2epUoAfcgKcPsD1VE/WApCxMzWlNcDqK4v8UYPwb6i8+hR2uOHckwAg33gT6MKIc5BuyrsBiFa0LY/NOD8G8NZsb6YzHB6h07mlqScIqCDyrdxvm/McZI9rnTMk3+zo77rWpU4x6K/YXRfoIGmJ7Rt1h/M4afmlF6FL0lUjyz3fkL96uqR+</vt:lpwstr>
  </property>
  <property fmtid="{D5CDD505-2E9C-101B-9397-08002B2CF9AE}" pid="48" name="x1ye=5">
    <vt:lpwstr>nUVp8FJP5TzDRjHhBphfj4uLcAJA/QuFk1iDBRfTHbe7ODWlfuwHGOJtvqkVzWGRGDvPE3YgQ1ceAH6tbew448VcKloJ3jfj9Nu3TlbYAhQJu0tnZFjjB4ekkrZnst8q33aNlLSkgw+Gkv6dWj3aEj20wcdY5+k6bJbW6UXADjyza+CacmGk6ctlUmSBCTQyB1ZLDf6witz1a0PN4YTVvZ3xucWEvDYxPn9VcANA8CuNH4eRoHNxRVFASegdgbL</vt:lpwstr>
  </property>
  <property fmtid="{D5CDD505-2E9C-101B-9397-08002B2CF9AE}" pid="49" name="x1ye=50">
    <vt:lpwstr>uEn0OGUrh4PyN0Oa3D9tHoGfNZYgE0i58BkYbPTr4pIFV97GVKBntOAL8VWdeeKCuh8/6sIL2sQ9lua+jdvli+MzuVs/rY+xc/gGwW+GAyCBcHa4llZCCtt4ASld20Z/tVEYhWiKkN4YLnuyaOrHMYf3gZ4qhrd5fDg0REjKNt4aYUDtwLCbdHMBy7h/CdDDBS2YrMGeMyP2HpnpetBqK9fYDLHKwIZC76Rscf0WrH0+clfLBY2CFeOtMTQqYSe</vt:lpwstr>
  </property>
  <property fmtid="{D5CDD505-2E9C-101B-9397-08002B2CF9AE}" pid="50" name="x1ye=51">
    <vt:lpwstr>wxFnUF/GBcLzQf+UQlOQYF188REFA26hqY91aJYIK3z8zY7FHWbnWvhMM+bSTNQ32AvPxEVgQOtPI/V8ama3IDM08mjgQy0d5Ad5EkiNBKkUVRiYFDI8oMYXELbwH8vhwAdPS51vTgAwF26aoBbyF+LVeMnJQq0lKRIt/QOsffCeMTUN9IEB0FKVSXjE2rh/iSMUyfswl8MF/WlpnUyPSjsbyZv6uwdDCN7jwilrp1eKaT9t+cF8RCLSb1Cn62t</vt:lpwstr>
  </property>
  <property fmtid="{D5CDD505-2E9C-101B-9397-08002B2CF9AE}" pid="51" name="x1ye=52">
    <vt:lpwstr>BEomwWY4hB/tCfoZ4awtBGJR0t5QqLNT2WE1vhqAR2Xknw43oCOuoROciKket+TslQfvEDacrJC/UAKTTQbTfNT7zJ8P0PbX76smXBYASdFsyvPfoji2blP1M5zTaf+xGqOuJaqsOV/oHgeZChrqJesgzc/JZs991ftjYwOgY42ypzZ/jCcBAli+3Z/lpyVf9uZNAFV77l1PX8fmPRn+bQH5s6WlWvzi0jTo0CJVdXzIDNLzGZ9heEGtvj2c4to</vt:lpwstr>
  </property>
  <property fmtid="{D5CDD505-2E9C-101B-9397-08002B2CF9AE}" pid="52" name="x1ye=53">
    <vt:lpwstr>ynQwfhWrVfX+zaKrL3+OJq0/bHOwhZggc8ZwoA5Rlou7IAnS9kmaeKihpB8kGA8zswgXjkmBc58kwZW3gXcn8jW9MEWOtW11pGuODwz0CcPBUa4eRp6HGi38R1dRYErny8HI5jldDuv7h3WpOXVxzw/OjhEite3j7u0vgow4e0zq151G2PJY0WI0DMRYg6Wx9Zqpt99a9ryd7DMB7fAt5MEN58nXpsA1VynP4rz3P1INZLIfGyqoL+LXr4UzkK0</vt:lpwstr>
  </property>
  <property fmtid="{D5CDD505-2E9C-101B-9397-08002B2CF9AE}" pid="53" name="x1ye=54">
    <vt:lpwstr>xVmFnqDuxVGTlgehVpL7Aky0YhOWosmaVAThhA1MYNLzpfouyFHzLmKILBLm+ewdhK8M8jNswOJs6h/J4fvCsexB5gefptjC822BIX1spFVwqKr1Xt52GAViZ56CmxG9HicoNNsNPip7/NqjVA0fyyHjkLYB0bLk4gIWd3rP+Eb+x96Ag/k7UydgHPYZbeUan4sswkF2E2Na1Wod+Q4zqbqL1/7Rps+1jXH+2ZIqcK69fENqBqs0nEzNgi7eA+6</vt:lpwstr>
  </property>
  <property fmtid="{D5CDD505-2E9C-101B-9397-08002B2CF9AE}" pid="54" name="x1ye=55">
    <vt:lpwstr>tDPDxvhPRBaO3oZbaN5ViLNJ6xW+cARNwnYX+PgUov7IL2V+tMhKRD9ksKigH2pAaeqxZTh3U7zpfTFYdpvfhRjVK9zM0mnXVB5X9tlPw/0KvLno6WYWE6mfBFsoxyBHD3YUeWXuCw4J2TJqZcgq4PrXxQNlixd2Tgy/9EXfOyOJ3l3PG5OyVRndyB1iLXdb4DFnSYoeBhROmMTga2MW9mD9gfeje3+xUWy37zIRrm9a5aRhDizbKWMBeftoyjc</vt:lpwstr>
  </property>
  <property fmtid="{D5CDD505-2E9C-101B-9397-08002B2CF9AE}" pid="55" name="x1ye=56">
    <vt:lpwstr>l6Dn7J1GHms83sv9ZoIqOMDM7x9td0Vwbn+hhX/vYf8EBN6PP/RYfSsn8LwAQGaPA/XHDHr+3QJDRpeZb6DxOVSiGmG9P+29z6hsV+9CUV/XLoAJ5PE4fAyZ8Bc/GMfjler2TjIs/Qqo9Tmxf4vqG9YmIn/+0/RK51Mrn4yN5bTbWKKOzqo7eRqbHEWj+NqcAIQshU9oaQTjJq+MrNIq821Wo99vSZuZeU7uKdW6wnSoNKh8r0LnEDPn381/+Wl</vt:lpwstr>
  </property>
  <property fmtid="{D5CDD505-2E9C-101B-9397-08002B2CF9AE}" pid="56" name="x1ye=57">
    <vt:lpwstr>kV8XV8kjXqp4EHY9PXMvjlz0r91+8zURh9CFFvFlFuFdTGQGn6HTDQ12XAgD2E+bbouu7ByRd4tKrffZd93JJ32c1FeOLnAf450YhBOr4hZd/Vx+F1spAsCoFCKOLd1P+hC6KVCYXuL6V9bxYZ0ZQJpfE5bRVDe9LCy+zbcLzThELUz9CqdBgTxlRtK3v0Tbs835Hbu+UEs9UvVhjJ0FKpwLPmpDQTz3Xf3i/UDwdRwDt5YA+KKF57CJKR2SQ4N</vt:lpwstr>
  </property>
  <property fmtid="{D5CDD505-2E9C-101B-9397-08002B2CF9AE}" pid="57" name="x1ye=58">
    <vt:lpwstr>h1gIKQV7i168NqckUHpvEu3tOhWvlvmspeFnoijtrG35rJz6IN5xEP5q5f4u8xrqd/FAugy39KnDOUthg4DkUWmu55jWRWFJJVJAQevhyj6ThxHA9Tn73wnaUUi5JnUpUhDf9QxLsGv5uJWmmrXEC/BvxwZAr+CECD+jGzxrGp5f4Z+pJCIjWXds7DGZX5AzpDW8b82u5eNA+eTEKOMV7dPRTEv5OR8XJQdiO+2nEq3aLVkgZXX+12tYn3GndGF</vt:lpwstr>
  </property>
  <property fmtid="{D5CDD505-2E9C-101B-9397-08002B2CF9AE}" pid="58" name="x1ye=59">
    <vt:lpwstr>P2lbtAjfVzihTfIrE7bEiApRmMp7aSYcVwSSuszXJKVE5WmewRVq14//gHw4fn1GWyTHtSrlnrrZDLLuARlihGzKN/2x5iBX0gUagSbQGzeFRq6AnuSed9/AApGCgIJwenPIRNUKvbF0ZtfcGg2EmrqHJkCn/W9VoH2YcYh7xJNhldaaV3NLKfTFr/yvWaM1BJOUVzld08RmqC3uHONibFX0aa39f1HbmP4+krDeD9DCIl7KVvZlZjHD/cAZjXL</vt:lpwstr>
  </property>
  <property fmtid="{D5CDD505-2E9C-101B-9397-08002B2CF9AE}" pid="59" name="x1ye=6">
    <vt:lpwstr>iKYANZPe4Q5k5tBevDkXfY2fvPe0Aq/dEK+iNwDTBK/2lVLHnxggcnX/fnorSEl28xqVXLVFx+KM00g+wqaTXNEa1CQvwtgby17pNvXtSGHz3RDwJm5HZ/jMJVgg8oEWnIj9oTzrFdRrnBMh3zOgJ2KN0d8FqO75DBrGvbreSHBDy4ZyNdHbmKzh5zPxj7XAby5vR20ErojEaH16yT7Ts2V3VlRGFHNHjW71/VUpV05d9hL7/G4pjsciSzJIDJF</vt:lpwstr>
  </property>
  <property fmtid="{D5CDD505-2E9C-101B-9397-08002B2CF9AE}" pid="60" name="x1ye=60">
    <vt:lpwstr>Vsa2s/NE/FvRiHYlLmfkrxXnx700Xy6bX5QcNdkly0Jd94pUTMDPY21t0ONsWDDP7cPBA56Hyp4XAS/o8dvjG7MhIehDiy8ngEzXbq6mvQGz9/SLPsaX/EStqqEzxi7Yzx6fKVTSAh8k0zzMLMIZipd8yP5uxQiCQcDMYhxjKSqisWDzdhE0DsN0xIV8/4AiUJ53wvfnV2LL7Kn6zxwDuxoAs9xBhuikP8903lkFqnnhACCqihXMxVICjhRCl3u</vt:lpwstr>
  </property>
  <property fmtid="{D5CDD505-2E9C-101B-9397-08002B2CF9AE}" pid="61" name="x1ye=61">
    <vt:lpwstr>QJAfHYodqVo83upT2Iz2ulucD2I59LDXhAwbj6oQEUcPoXmcar9ESpT/4poQDbLo4c3I0aG1D6YkOyL84cI0FRx0XV2QqFAJDyEvP24E1+bzg79MFf21jvjDFd2+9Srh6X4/3SW005IeWRGL8AWM/FGnj5XLt1J5k7T/Ai+Dl8kLDpGgyEWD+2cctb/ZgGsxhJnISSybCRXYLBVslZY2zo22qa4SzTsasvauDjCX5/XuscFv6XB0CbOU/Mj9Aa2</vt:lpwstr>
  </property>
  <property fmtid="{D5CDD505-2E9C-101B-9397-08002B2CF9AE}" pid="62" name="x1ye=62">
    <vt:lpwstr>FFv3UgR3mmuMxjXLxn5DfeQT+fEQxruWVOPVfzeaCQDXG3x9+140g+qfZ8vtbn36qDw0Uqnr9mRbGwxCAx9aZST65MW2Yh2Tmba3owtoLcpLB9+xUFOUQa3vOykdY1tqhUgJOq7bc0qNphNjQRNW1XmVdzDUQxpqho/4iaX+9eiW4sStGRHmHxPFXgdrw3nBKodoeTWnBeMLVn8KaojtM+PnKOvub4ll/z2aqjU8oFLmtOhb9/zW/LGoNh96KZF</vt:lpwstr>
  </property>
  <property fmtid="{D5CDD505-2E9C-101B-9397-08002B2CF9AE}" pid="63" name="x1ye=63">
    <vt:lpwstr>Ghaatd4UemAfJY6V1iCC8268VQuGipNywoHX7y25Bz4x+fZEre7TayRuQROZ78zIxjUTi/NUHY99vG2wh5iyEWBt8iSMk7ZHKfwfo0GADfEJV7z8oe6+f8/8qbOvIJmTBVAK5McAWpDB2UFhZpC6kh/YPl7M07qBuDHlZ/0O+ZJCajTOoIiqiCfRDVTxDGm1v9qAjrfFIPHNFMz1Hgrz/ImhOIlTVmVmKVz76qdzf15LBwNF5VqMq+Fpk80gLvR</vt:lpwstr>
  </property>
  <property fmtid="{D5CDD505-2E9C-101B-9397-08002B2CF9AE}" pid="64" name="x1ye=64">
    <vt:lpwstr>LIAO3ganlTbVSWQ6t1FdJ97Bnm9lgJaaF+iNLyGiZPY2EPvTkCY3/6RERPSEhIDUZG73Q7fhU9Zbi48UvmaFvWEm5Hvu6jzEoQggqITG0Vgtt0fF5BeAZM/eFZnOsVeWUh5dRYiSQ5BkyJwFE+K5uL1W/+x+r7oCQTKQ61IXFXr7fJVtADrvYlqla01GR58ZsWlbCJ6V0oh6zuL2Sk30agFd3vjdPQcGXt+p4QnMHf+MKwekGyC+cK6xKprjAWe</vt:lpwstr>
  </property>
  <property fmtid="{D5CDD505-2E9C-101B-9397-08002B2CF9AE}" pid="65" name="x1ye=65">
    <vt:lpwstr>xx/DOTDjVv2oTki+BxY3AwAjW0mmynU6CPfKrm8ntyXcp/wzn0MbMDPXYxEFyLdUL5L/zE77jUNpYhj+6ipwKg+nGoqFKWRo+BxVWXFIpJP6AkpC9msH3CrjTD9MKzxiW5WWwY8YNX+tdiqzR8AayhRpMn1FH0KXZdZeuAs415RWnDq53KbtSocI3faJFOQRVxCz1jHaJio5BWyjoGaMPe79vh9c/XlW4HjnGpZN3GpRcWJEN7Q8RJkWYqX326F</vt:lpwstr>
  </property>
  <property fmtid="{D5CDD505-2E9C-101B-9397-08002B2CF9AE}" pid="66" name="x1ye=66">
    <vt:lpwstr>UI+5vuujio0CouJkI8C+bnvRQCz41Xn6CZL+TqC5snOmpX0mz+TDbuZTwbkzVvTd9LJZrCUE1+Yloca9FXkiaNhfOTaBIAbxt1+Gb213YlT0viIGLs0peyM2WEiSFhgP7SQ1lpi9X1/FlbylnFffCHnv2LLehfxWax7SoQRNEPYhAsyOANcLfgzHB35+sfd56VFN3VdfZeoVuMoccBrZEfi5BZOjNcnOokNMs+499G7NwSDhiKUXg/XEd/K69YL</vt:lpwstr>
  </property>
  <property fmtid="{D5CDD505-2E9C-101B-9397-08002B2CF9AE}" pid="67" name="x1ye=67">
    <vt:lpwstr>L5Bk4oOci+MMXRFro2WNgH4gDgJ6OboQRtBy3TpAb3N1fSZVBUI30VKpqzvQWDeVQDGq4F0jdJejFYwHnr8jSOdmT5cZBUaYlyLBHec4uFZ19bP244UXzM1YRBZHReT2ufCxVhWGT90t/IQrIf6rMLipJFZWSw1k6ZqCFNmeDz0Vw+SyZCzaUK0FvqkUagDJlToyVlkoIz3hk1kWSi04Eoa2eQ51f5LW0sQhoo+avkuz3L03zGsy9zD53TkJ8KN</vt:lpwstr>
  </property>
  <property fmtid="{D5CDD505-2E9C-101B-9397-08002B2CF9AE}" pid="68" name="x1ye=68">
    <vt:lpwstr>aHkhh1M+Fj0dScneI9eOZp20E9892JvFCLocUTpBBY1eO9xPLg5Bh9SnI7w1s6EEHZmoxJ+yqcuGN1fCM3lD6/O5bK5ZGNOS2OrJtOZ7crDQvzncPvQalvT+8doZqdAoqEcJkj+L+zXtSzVziwgmT46hINXkpi/kb1P+Lrg5xQzN/wJ1Ldq3jiD2kbi1GmKyW8knpM8zx1HnXDMDmqz8PITBk9h19cEsZP0Qw+jP0yHq9PJQaqJprCL9cyRDbut</vt:lpwstr>
  </property>
  <property fmtid="{D5CDD505-2E9C-101B-9397-08002B2CF9AE}" pid="69" name="x1ye=69">
    <vt:lpwstr>HP8r2VRhfr3TpJmKBL+DFP08MoJht+lmXef0HYcHWcPnRZ7s3MW1PmaToCvWkPqF0DG5lr9VgBLQrtbtCbyobOlpuF5AKILQ2fIui13LZLJP9q2F28OqEriwAy/ZMiIAZ+2EnTvMAf9wC2MCwbef8aYtbhcEpL8UDUnSMHwWgCmk11kvpNVo6FvdK9sfZorJ/ws6eSvKhvi0enygL17fxyKdZBs0JfeOdjwW9U4Gh6lGYZWnaRNGkga2RwN29j1</vt:lpwstr>
  </property>
  <property fmtid="{D5CDD505-2E9C-101B-9397-08002B2CF9AE}" pid="70" name="x1ye=7">
    <vt:lpwstr>brFltngdMfir6sQZRBOT3GY/JVf+chW7NcawQhX0i01NL8/vFKZVRey4e88akK79riKexL3QJygRkr7gvyhlbiHXe3DE6eG0t/fc4pnq+ZCT0K98rc7J5ph/HnrIF1EQPG7uUkgtswsE+MZc2//5T4QRs7RycF3YPKGXCX0aMIBILyRITAsFld7hzo7Uf4p4jRQJVPSzEOvvVUlrhB0o/6wrJVtzB3B+daFGRflf5Ea6XNeSSYZVZgIVboCD5eC</vt:lpwstr>
  </property>
  <property fmtid="{D5CDD505-2E9C-101B-9397-08002B2CF9AE}" pid="71" name="x1ye=70">
    <vt:lpwstr>lhHW3y/C6LJugSsJmJWH5NcGXumOa4oK8IRjhYzNjpgnFS7kOSnXRMGTh3DRrrqyWCCDPtphnOUOl/CM5d2bVCKOL7xb3z91tAXTLVUJTa+OQnZ/yoh33jhf9rXPjWI/HRc1FnaQtA7OBSMzxbNDZrCcxXnuCQYFeDvI829KOCdwm20fknMaTZMEJqe+zMHTO+5ymWSwKPBuiJo+1+Tav8PuZ8U+IsSSX82Q4YNjje1UDDoWZ6RGz/wE9P9N88U</vt:lpwstr>
  </property>
  <property fmtid="{D5CDD505-2E9C-101B-9397-08002B2CF9AE}" pid="72" name="x1ye=71">
    <vt:lpwstr>Gj8BrHGlpLNeAATp9Ca+lljT/Yo+Zk6M9LD0cRiCdIIhWF3x6rLlwdPrrN4XiR//C+BKe8iXzu/YZDox2L5neJ1NpAh1XTDq8QluovlthaIis1oIUeAZbAltdUFqYlwJMBV19ma2AJzMlJSEanWj0A8f+2zxTc65N3eWI7mOQWmXa1gFyAumQVI3nZt7UlfkXRQiF9KfNnGI+z9K/FxWQExdNZrix218tMEX4F4flcxGjljia/JxBPa6xPb7gQZ</vt:lpwstr>
  </property>
  <property fmtid="{D5CDD505-2E9C-101B-9397-08002B2CF9AE}" pid="73" name="x1ye=72">
    <vt:lpwstr>hHnHrwUOXqyCnDn24UUui7t+verLC/QNdWD093ers+2d8NStvX4HG9C+P0+Y6Ytp5c30F4FF4UsJORkOU+ihjwITymdM6dy6ss+nRvgLr3lFzDAOVnsBOIA0jE86kcWxk6Lfp1fRdk0Z/OiwuSSLwLTa210D08N6JaQxEY4LlrUYj016bpk1xYaA3VRpQrZPTRh3pf3G7rqAgl2qCdhxkJ/ncMUlVPVqQoM3U/M8rvqxiwOoGZEkqGtiYY0ZhzR</vt:lpwstr>
  </property>
  <property fmtid="{D5CDD505-2E9C-101B-9397-08002B2CF9AE}" pid="74" name="x1ye=73">
    <vt:lpwstr>RGmBWEYP8bR3JOpsp0I6XGlYBSJzFnIRlQkl5yW/mN1q+BTl2BS3KH1S8cMxWTSiBfgF1YjzGzsh+XZw+KBSLJM3UdJxOs8goZY9jTIovOjrxDTBBdgg/ECOC6FiUZRXOX/eopGPzZ9cuJ9D/6q/OKTza0QOcaxmPSHKyaR7XoDB4dPPjO8vTOafLMZ9ZoEFBK+JAb4MOveREz1B1HuxTsEFcU8Isqr9FD3NfxgnpW2uLq3AsYpa0AfxSBWGbgP</vt:lpwstr>
  </property>
  <property fmtid="{D5CDD505-2E9C-101B-9397-08002B2CF9AE}" pid="75" name="x1ye=74">
    <vt:lpwstr>6oUZ3gxRadbTu34slnMJfKjPw14WTHKekLVvbsoZjefijQ9ez7REGI/rtwjnefVldIobrZyd+8tBfFz/ALf405kDBA+/QgaRTslgYbg19aVAALnglgJtHq0sGf6L0PvI7H4Qlc7jxPixGjMHaaEWwcnPAqlxNNHO9abnkUjo+ScSt21/qWqw2u7mqJdymokOan+oq8pWUwCfgcj4TpvXyxsV+WSswV+CMsnZQiRxi1dnBHebAiyw3UKykRPO1TO</vt:lpwstr>
  </property>
  <property fmtid="{D5CDD505-2E9C-101B-9397-08002B2CF9AE}" pid="76" name="x1ye=75">
    <vt:lpwstr>6gIc3acba370TKfroj3ZybY1Q5fYGSREOYPl3R8ql+6f7AkGxIgiAgRuWACoAeXI39053YsH7K7eriXM3rZ4puJrOy+uFPZTYkdIdf4USiK55QIOLw+nJhOJsjktjCFpDInGMkQR6Lf+UOtaXnTi2qurrvIS9mbVXj6lC7l5vfc3rYpqTzViBLxxaJix6do0X2teZcL6zeMxxwBdJGzjAEyQP8b0l5gaW4XF9MJZsKFOhwRDoK6Omauo1ecWCZH</vt:lpwstr>
  </property>
  <property fmtid="{D5CDD505-2E9C-101B-9397-08002B2CF9AE}" pid="77" name="x1ye=76">
    <vt:lpwstr>Pjx9ITZIWwVaqxCad7770nNODL/N3RiFPBeCwXopfzPkF5VyJ1IGNKSBHyLuDTOT4ll+yQ1JR2fOQwRKKGEKWdMyUw8JMzTwssP5C0w4PuEaTfUtRUuory+AdFs9Noea17EFqedEGXejOU2GkiUbxOwDvqoiMsW+KOg6J2tjpzxKN0a8fO9Mmd65b5eUvP6IQF5SfQMh3Kw2rduXfF09dUNOhIDQt0mEMnw6poCJeCFoKxWe7QnG1QQ+ro/7EED</vt:lpwstr>
  </property>
  <property fmtid="{D5CDD505-2E9C-101B-9397-08002B2CF9AE}" pid="78" name="x1ye=77">
    <vt:lpwstr>0vcMGvf3QCW0ESzl3xvm7XiFP5U+R0NRFSMQ7BBFQlsGzM4V3GBQtZCTk2NbfPRxA9t1EeTJPnmiWEE2FxZ9FfchxXL/ZnyFfXGahTLAgzRQKOOs+Bvvx7aKAm7yW4QKIhK5fZT30MoBPARrFGjGRDNeH5V0l9+8LvnODkKXzzJoLQ/CP1k8mrv0yP7EpRQQmtbulsI6vSwy3bsNGSAjZ+2OsDdflXjWGPumeu2dffNlvBUMp4Hsv3g/oeGZ74+</vt:lpwstr>
  </property>
  <property fmtid="{D5CDD505-2E9C-101B-9397-08002B2CF9AE}" pid="79" name="x1ye=78">
    <vt:lpwstr>VAs/Ns0QZ/PkTOXQ8BKp4UGegLcO/xLZvip2id45vXaW/sDhvw18lTZWWZaxM1fEvUysa5ADV8czftH8kZEuoi8qG1Gn0rBQEiuRQCIXSr0UZBi8yPgU7lR3xXXpKu6yvrg4QTEcoqnQJnKKF3j2+rn6AJn8Z5CfXEUjs+f9MGRrT7Dtl8iAeHt0vLPzIFLVjaIZkMBraPW0stpYP+rhZEnXVxa9M82r6gBkz2tECg41/06ET1lW99ApmIWU0ao</vt:lpwstr>
  </property>
  <property fmtid="{D5CDD505-2E9C-101B-9397-08002B2CF9AE}" pid="80" name="x1ye=79">
    <vt:lpwstr>tWl6Zh3DjW4BHmddyuRPNy11/TTwOigXH9heSqBPSOMvUwR/ofP1wRXFL+iiDVbMW8ehw7umYahjCpk6PMYnwJKRPPHu0TErWGVFNeeVLVYWFdDPCUppicdnuOAPMeoIho1ijxEb0CSRm6LAqZjbBfLd0CvWKIk7iKsuwnw0PXi4jPH260atNScciSSuxl9msAXVVcKKKaleOCvDAz322BsDtxixrxhC+zg+IpjUb2GKBBUUwCgUwRYhYXsRo6U</vt:lpwstr>
  </property>
  <property fmtid="{D5CDD505-2E9C-101B-9397-08002B2CF9AE}" pid="81" name="x1ye=8">
    <vt:lpwstr>47P7uSiPFRuInLxVn+R+9O2N5KDRVaoBfsWR1Gd+9x6jt2nNINVRrSnGRLdMLG46uDeawXJ8WsU9fVZSjMwQMDNkvBrOBCpozZwdMOwGeFamzKRTNchj2LDm9/3+OxB5DS9ai1WsNWLUvPMGLJVpim02+MGErSVOEsETjEHuY33wHaY2SNf5+CQkG3pPxQlMbV0OwCWxZmPg32KSRnnu4E1DL/H7mSjMs5nUJQ4kFDqdSVDQJXvvk789zTQ3mvI</vt:lpwstr>
  </property>
  <property fmtid="{D5CDD505-2E9C-101B-9397-08002B2CF9AE}" pid="82" name="x1ye=80">
    <vt:lpwstr>K/zWxND3yAYfR7O2TbIwz6JjXE1iKtAdPJ2B+5gS1IKnHzOgSP57PigH96kXbOKyJ6r1C37eEkHIXPQlNcZ2IU3a0R4fBGxCR8Zl0fkdKEGL7pVFMPksgDYD5XwHgwz0L1UdP4RBw5/V3WsTVLNJe18qDP9eXS7WnqY+yy7cIDQYtxNhaPJY5Le9wiltHdtfpNPI8jLmlimzP6JDTWG344PAkHMw9+2OaJwS472iVXe8hZNI2HQi4J+kKez+2cB</vt:lpwstr>
  </property>
  <property fmtid="{D5CDD505-2E9C-101B-9397-08002B2CF9AE}" pid="83" name="x1ye=81">
    <vt:lpwstr>Bm3yOIodesqtHq2v9lo1P5ulFRwCMTbga+ZZw01D6XU/JiIplUDBeli/7Gj8StmoljkwfpxwoMuK0+f57TX8aXKnQddxTzBr5XJGiB4K0FMvHI8zADYshaHQQ72v0jMJK7yXY7A75QzsSygbse/gSJChl6V2ehChIk35I7Ha2F1S8+/Pa3xcIE4KdXtZhBA/oirmERKGGc9xeQw6dkobf9zyqdzeWlQatkmxSU3Ok4EX0ldWQmout11tHNvDp7a</vt:lpwstr>
  </property>
  <property fmtid="{D5CDD505-2E9C-101B-9397-08002B2CF9AE}" pid="84" name="x1ye=82">
    <vt:lpwstr>kDU7bofwV9jh46Ynw6JqXBXeAFGvll+ij1yVXBolfY+OBkCbjPW9SU/oBXoHkQ/rxsCl8ckDpkbZ5Dmso8OMtiTdBQEohuGlOoTJfFuSapprjzkdxmWX9SREY5hMZTSFwj142dWUux5NdnSdXJD3YJnrjtGFrJBfWjB9wjFHPm8UbGwsmdf2yEBExjhzG54XWbXXOpeqgyDOU0LGwANgj6dcDTdA6drhBuM6k0D8ksv4uQKNOxYGKupfosJ9WOo</vt:lpwstr>
  </property>
  <property fmtid="{D5CDD505-2E9C-101B-9397-08002B2CF9AE}" pid="85" name="x1ye=83">
    <vt:lpwstr>pyhuXKPSazEtL6rYr6fb402BSRc5Ud5jhoFcTN3sFZmeL7tIgkT9FoPcx+Ktb2tPcgnQ0gRDHzB9IFd4vONeKNy/EHOrgyy6ig9vX5iLudMoLLgNeeaouEngRPOd1SzribjfhoKOeJcMBopJb3XirFKU3tXZzCXSAJj1FgA8iceeiXPcpPHpDwsKbT7M8kf91iFOjOKWE34dLceaZzQx45pH9PVNTCeItHthSQnv5YMI+cpuViPTWElXcg3dtT0</vt:lpwstr>
  </property>
  <property fmtid="{D5CDD505-2E9C-101B-9397-08002B2CF9AE}" pid="86" name="x1ye=84">
    <vt:lpwstr>n1dLYCH06mJe4B5ucdCRcy4lj5FCHyLLRhuPTnkICd18qgJeZj/aRCuucJ+fmzjAJp5zFw7gB0eJMEqULUsRe5Ly05R/ev4abxStIvLmFbf8HIxsUrV+irYEy7UUB4xzmG5H298hM9Ph2geKmiMyHcfJ90d8UQ0cWOiRZF+5dg288VIYuprrOW7y4/A1OlDehqd+8D1j35ApssMKQyLoTu1emeQR95LNwcVGc1EfunPWB//oG1pBbUWFgPKydEO</vt:lpwstr>
  </property>
  <property fmtid="{D5CDD505-2E9C-101B-9397-08002B2CF9AE}" pid="87" name="x1ye=85">
    <vt:lpwstr>B8b4Bcuv93Yv3FTowzWGr7lRBaah3zPQHlkuOTvR42lEZahMVW+WPpDTlqPwJBvZ8HzSWbhWnIbysb20HNLhjGNtgT0p5lWdzIgNDs2iZd33HK8Q6z1K/qwOZbuMlGBDqi4xCVgoF8UTg/L2ow4nFW6iDrxsL8yem9464flcf4ya5sVo37ZW1zs/nV2y5fv728UtZlCUwto9h3qG2Agx1MddbG61dVYJD6VDqNfNNOywbuzNH0OzoY6b+LgzJNa</vt:lpwstr>
  </property>
  <property fmtid="{D5CDD505-2E9C-101B-9397-08002B2CF9AE}" pid="88" name="x1ye=86">
    <vt:lpwstr>PYYZWFBJHy5ZjIB/ugCjebnjOHcvVvtaq33NfRiCsIfvGvuElMFx8jSn9dP3UxleifHHlJo/xGc14K62nrLxzSL/vStkkWuFQ87QNPXO6OSpIaTn20LlK6nxtMITfRTpVYk3CeO4xauKEw23kXuEEAbofBwbtGqolAtM8WXPQxMHFEEI/BsMRiq048t+2avzSMOKCDvbENuW3DTh4HrQ+67qLD6LhIlan5lbdwhrIiykSsIxQC4JJ9nC/QcXii0</vt:lpwstr>
  </property>
  <property fmtid="{D5CDD505-2E9C-101B-9397-08002B2CF9AE}" pid="89" name="x1ye=87">
    <vt:lpwstr>5mgrpeEANZXu748G8JWlinWjHMqNfnx4hJotGLXcx5+8R0shtIvpjbhfcsO68vy7+Cf27FJMo43iGUMrY7CZOabx1ISZV/3LGiV5FkEIn5u0t/vZo3EwDkMtNXj9wM72szA4uf0h8k03KsTZ5CvXarLlb215Ea4xB1mx4bcPEOGQmHr1x8wGM4TE78VgNZZCfmOBqgVhSKF0nxDsNDiiTfAT1IAAm7XmNHqlFbs8OTkDgueNDSFNOF3RVsVeaMz</vt:lpwstr>
  </property>
  <property fmtid="{D5CDD505-2E9C-101B-9397-08002B2CF9AE}" pid="90" name="x1ye=88">
    <vt:lpwstr>h/gGLxvs12a6TAxquLJu62PasZuxLPT6HWFr8NoJIeTXYpUz0b5JAMz+lPEOGQYqXsBCxKFEtUdAOD/d92I32vgxlMYr+89VlhLCv3g6UfWhFgPQeO8Tb036yXpaOMjWP/I2nmnSRpwdkAUOfcRjdREL/prxHcdWYhU+1CUVQKAADF5DjtlPCfbu/SLxr0NpfWZGDnEU8JrQ01/uWQGubUEE8kL+rjmY2oQWCUQ+kBcPPV4u5406THfBRsSVVDJ</vt:lpwstr>
  </property>
  <property fmtid="{D5CDD505-2E9C-101B-9397-08002B2CF9AE}" pid="91" name="x1ye=89">
    <vt:lpwstr>lflq4qP2TYdi7tdPDELnyU1/fZxb50vcxcH0hNiz0O0Gd4YixQg64ynNv4J64r3CZfXKmD05OoebToX4wRshVUwmq19fyJkqlKb3kHYOqELck/DrcTVA4tIf1z23F3rvJ4h3twGkgzzpCSb7+WLLdV6q2w+MeJLkPafbYKDNPDTVi0cupGaj68QwpF9hsW0LYJLHvrFcgysEFJT98hOxzcC7J5zZY5C7xK7SW8zkv7577BXLo77tJYvfZXQ/bUG</vt:lpwstr>
  </property>
  <property fmtid="{D5CDD505-2E9C-101B-9397-08002B2CF9AE}" pid="92" name="x1ye=9">
    <vt:lpwstr>ZM32TDP/qMu8m273ysWpbEwBr8f1KVeRznpF3ETIKLtczXP6c8ei2z6cwuRri7SWmYcmunQILL2GDlEdJOX6gotivndMgy0N9uXCp3AlXyf01xN4y1kkbLtaFSvi93BVS29pPH/hkX9UIaYy63WpqFuXJqhOLBvCSw7emnzwbEFTotsmaDMD7w4PWD2A0LPvNmJ7Y3EaQ6AW8ppfdQFsTPybKXFqp1jdI1TwcCjwcgbPf/ehvJi2bI81tAZ+mx7</vt:lpwstr>
  </property>
  <property fmtid="{D5CDD505-2E9C-101B-9397-08002B2CF9AE}" pid="93" name="x1ye=90">
    <vt:lpwstr>u68Z5AVKrlmmSkR6I+R3vSpW4mwsow5SD9dQAxv18RaqMYtR4fMkdvOON7BMMHqJyROL0cKUxbdubQnIpemaI0HZiEMchOeyHBnTv4idwMeNsRJyF8YG8i5VbQ9iFkw+ngxRL+Q+eEX82qu3bV2vMcT2YwCx7OhfjpCFm2hIfq90OhVeOp5PTcZ7PHn8aATlSl18wR8YT/cDpUcAiaVpjYNyk6gPDSroBTycJeHVwTCJPG8tIpBSlK4exo+ElCb</vt:lpwstr>
  </property>
  <property fmtid="{D5CDD505-2E9C-101B-9397-08002B2CF9AE}" pid="94" name="x1ye=91">
    <vt:lpwstr>D7oxb/LqoNSU2k4rRq/nQhl+Vp2f1GfDmfG01Hn96gUsZQ1JUUbGLsMgY/CzYhpiCCiVAkmYOPSaJTkxsN1ojx1c066fV4BbxAu2IgKv6XtOXRmd0SHqY3DpJTnp9Z/YPVSd0siFcf6xbPN/uofxKE7b22awxyuAD8EDVOLekSKgbWLL3WWwJJ+chHZ1LkXqEBmvHxkC8GUbj1xXXT1LMHFdnYIZx3nZekNyijbBk/Mc9eRrvGx6HTV7zuPo9l+</vt:lpwstr>
  </property>
  <property fmtid="{D5CDD505-2E9C-101B-9397-08002B2CF9AE}" pid="95" name="x1ye=92">
    <vt:lpwstr>WwQ7RuR87fpbUaJw0q78gt/d3yAg07DJYr5R9I3nxCYWRZ0ZIDAdG2ewMPSiBzuGfMiP9lESxiu9j64M8697d/5qIyPq2J5/a1pw8NOMSmeFjNq6QPPxFcZxAeCpdF0Tf8XvKJhO1IGdO6v+c8heStIkX3RMyMA30UjlRYY0sYoaDMK4kCbZmWAlL8IdENfxUILAfc7szGOxaELdtZbl3cGIvEWtDUmtw6oBjzFdBkmPonnDFHUlpxSWvHRcyAg</vt:lpwstr>
  </property>
  <property fmtid="{D5CDD505-2E9C-101B-9397-08002B2CF9AE}" pid="96" name="x1ye=93">
    <vt:lpwstr>wxam5+DRtxsQ4ZdspejOxxGQXGFQ/38UzPjUugdJz4PuJAoMpAerMfKd0mC2l4DJliGAFt7VBLShAKPFkgj5szAqBnO/cUImFkIShcgP/6bP6Qvh3gCvczXL6NE8QD07Fjo7LpGnYa/uooZgR+DMGuVvyr1vZoFTqjLD0gjj4s65XM/Kul+Syx/0gFa/Zehlcp7GlSHFY2Lt3Z8MjwRvgIOsHOXXumnIbUqtQEVdL6aHjT1KfUvp5Z28a4v0HMU</vt:lpwstr>
  </property>
  <property fmtid="{D5CDD505-2E9C-101B-9397-08002B2CF9AE}" pid="97" name="x1ye=94">
    <vt:lpwstr>NWSJ5W3Jmwtp7d9IljwFlwqC/LapfWBjIbkfp5k7Cvh1WKMhBrfejiWq9U/JyCTNEZdWP34+ZqroFq6qEVZvw2BdCERbWUD9v6cT4BX2YEHWTE9Xu15TFxR21i+eLbNLq1B+u67C+iFk1zFPIa40dKUPNGLCkOVvEc+TouGzWX2lzxyKFNCl/jO0GK5v+wAi2Db2qnOtedu8gvpYMDrvYkVwWXPK2gk/Qcg5i1O/7JtDFCYN0x5+/Z5GIcyzz++</vt:lpwstr>
  </property>
  <property fmtid="{D5CDD505-2E9C-101B-9397-08002B2CF9AE}" pid="98" name="x1ye=95">
    <vt:lpwstr>rZ11O1Qv0L3xDfbFPjJOeA+7Txl++sA6C5L7LMk4/GZfsYuJxtl1/O4t2MJe4Bv8DZCAsMi2J1DNxty1CIO33ze1t1iizdWy5Q86DfsMyraJSr9+w92n6B0DF4AAA==</vt:lpwstr>
  </property>
</Properties>
</file>