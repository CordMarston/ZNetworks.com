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716A7" w14:textId="53B703BB" w:rsidR="007A3D42" w:rsidRPr="00CE1396" w:rsidRDefault="007A3D42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sz w:val="20"/>
          <w:szCs w:val="20"/>
        </w:rPr>
      </w:pPr>
    </w:p>
    <w:p w14:paraId="1EBCAF61" w14:textId="77777777" w:rsidR="007A3D42" w:rsidRPr="00CE1396" w:rsidRDefault="0055351D">
      <w:pPr>
        <w:pStyle w:val="divname"/>
        <w:rPr>
          <w:rFonts w:ascii="Palatino Linotype" w:eastAsia="Palatino Linotype" w:hAnsi="Palatino Linotype" w:cs="Palatino Linotype"/>
          <w:color w:val="auto"/>
        </w:rPr>
      </w:pPr>
      <w:r w:rsidRPr="00CE1396">
        <w:rPr>
          <w:rStyle w:val="span"/>
          <w:rFonts w:ascii="Palatino Linotype" w:eastAsia="Palatino Linotype" w:hAnsi="Palatino Linotype" w:cs="Palatino Linotype"/>
          <w:color w:val="auto"/>
          <w:sz w:val="52"/>
          <w:szCs w:val="52"/>
        </w:rPr>
        <w:t>Albert Jake</w:t>
      </w:r>
      <w:r w:rsidRPr="00CE1396">
        <w:rPr>
          <w:rFonts w:ascii="Palatino Linotype" w:eastAsia="Palatino Linotype" w:hAnsi="Palatino Linotype" w:cs="Palatino Linotype"/>
          <w:color w:val="auto"/>
        </w:rPr>
        <w:t xml:space="preserve"> </w:t>
      </w:r>
      <w:r w:rsidRPr="00CE1396">
        <w:rPr>
          <w:rStyle w:val="span"/>
          <w:rFonts w:ascii="Palatino Linotype" w:eastAsia="Palatino Linotype" w:hAnsi="Palatino Linotype" w:cs="Palatino Linotype"/>
          <w:color w:val="auto"/>
          <w:sz w:val="52"/>
          <w:szCs w:val="52"/>
        </w:rPr>
        <w:t>Golder</w:t>
      </w:r>
    </w:p>
    <w:p w14:paraId="47A0E43F" w14:textId="77777777" w:rsidR="007A3D42" w:rsidRPr="00CE1396" w:rsidRDefault="0055351D">
      <w:pPr>
        <w:pStyle w:val="div"/>
        <w:spacing w:before="100" w:line="260" w:lineRule="atLeast"/>
        <w:jc w:val="center"/>
        <w:rPr>
          <w:rFonts w:ascii="Palatino Linotype" w:eastAsia="Palatino Linotype" w:hAnsi="Palatino Linotype" w:cs="Palatino Linotype"/>
          <w:sz w:val="20"/>
          <w:szCs w:val="20"/>
        </w:rPr>
      </w:pPr>
      <w:r w:rsidRPr="00CE1396">
        <w:rPr>
          <w:rStyle w:val="span"/>
          <w:rFonts w:ascii="Palatino Linotype" w:eastAsia="Palatino Linotype" w:hAnsi="Palatino Linotype" w:cs="Palatino Linotype"/>
          <w:sz w:val="20"/>
          <w:szCs w:val="20"/>
        </w:rPr>
        <w:t>Jwolfg@hotmail.com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  <w:r w:rsidRPr="00CE1396">
        <w:rPr>
          <w:rStyle w:val="sprtr"/>
          <w:rFonts w:ascii="Palatino Linotype" w:eastAsia="Palatino Linotype" w:hAnsi="Palatino Linotype" w:cs="Palatino Linotype"/>
          <w:sz w:val="20"/>
          <w:szCs w:val="20"/>
        </w:rPr>
        <w:t>  |  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  <w:r w:rsidRPr="00CE1396">
        <w:rPr>
          <w:rStyle w:val="span"/>
          <w:rFonts w:ascii="Palatino Linotype" w:eastAsia="Palatino Linotype" w:hAnsi="Palatino Linotype" w:cs="Palatino Linotype"/>
          <w:sz w:val="20"/>
          <w:szCs w:val="20"/>
        </w:rPr>
        <w:t>907-887-1775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  <w:r w:rsidRPr="00CE1396">
        <w:rPr>
          <w:rStyle w:val="sprtr"/>
          <w:rFonts w:ascii="Palatino Linotype" w:eastAsia="Palatino Linotype" w:hAnsi="Palatino Linotype" w:cs="Palatino Linotype"/>
          <w:sz w:val="20"/>
          <w:szCs w:val="20"/>
        </w:rPr>
        <w:t>  |  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  <w:r w:rsidR="00131E4F" w:rsidRPr="00CE1396">
        <w:rPr>
          <w:rStyle w:val="span"/>
          <w:rFonts w:ascii="Palatino Linotype" w:eastAsia="Palatino Linotype" w:hAnsi="Palatino Linotype" w:cs="Palatino Linotype"/>
          <w:sz w:val="20"/>
          <w:szCs w:val="20"/>
        </w:rPr>
        <w:t>Las Vegas, NV 89127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</w:p>
    <w:p w14:paraId="02610DB9" w14:textId="77777777" w:rsidR="007A3D42" w:rsidRPr="00CE1396" w:rsidRDefault="0055351D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sz w:val="20"/>
          <w:szCs w:val="20"/>
        </w:rPr>
      </w:pPr>
      <w:r w:rsidRPr="00CE1396">
        <w:rPr>
          <w:rStyle w:val="divdocumentdivsectiontitle"/>
          <w:rFonts w:ascii="Palatino Linotype" w:eastAsia="Palatino Linotype" w:hAnsi="Palatino Linotype" w:cs="Palatino Linotype"/>
          <w:color w:val="auto"/>
        </w:rPr>
        <w:t xml:space="preserve">Summary   </w:t>
      </w:r>
      <w:r w:rsidRPr="00CE1396">
        <w:rPr>
          <w:rFonts w:ascii="Palatino Linotype" w:eastAsia="Palatino Linotype" w:hAnsi="Palatino Linotype" w:cs="Palatino Linotype"/>
          <w:strike/>
        </w:rPr>
        <w:t xml:space="preserve"> </w:t>
      </w:r>
      <w:r w:rsidRPr="00CE1396">
        <w:rPr>
          <w:rFonts w:ascii="Palatino Linotype" w:eastAsia="Palatino Linotype" w:hAnsi="Palatino Linotype" w:cs="Palatino Linotype"/>
          <w:strike/>
        </w:rPr>
        <w:tab/>
      </w:r>
    </w:p>
    <w:p w14:paraId="60581499" w14:textId="50E9567D" w:rsidR="007A3D42" w:rsidRPr="00CE1396" w:rsidRDefault="0055351D">
      <w:pPr>
        <w:pStyle w:val="p"/>
        <w:spacing w:line="260" w:lineRule="atLeast"/>
        <w:rPr>
          <w:rFonts w:ascii="Palatino Linotype" w:eastAsia="Palatino Linotype" w:hAnsi="Palatino Linotype" w:cs="Palatino Linotype"/>
          <w:sz w:val="20"/>
          <w:szCs w:val="20"/>
        </w:rPr>
      </w:pP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Result-oriented creative individual looking </w:t>
      </w:r>
      <w:r w:rsidR="002205F9" w:rsidRPr="00CE1396">
        <w:rPr>
          <w:rFonts w:ascii="Palatino Linotype" w:eastAsia="Palatino Linotype" w:hAnsi="Palatino Linotype" w:cs="Palatino Linotype"/>
          <w:sz w:val="20"/>
          <w:szCs w:val="20"/>
        </w:rPr>
        <w:t>for employment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with</w:t>
      </w:r>
      <w:r w:rsidR="00086C4B"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  <w:r w:rsidR="009478EB"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a </w:t>
      </w:r>
      <w:r w:rsidR="009463BA" w:rsidRPr="00CE1396">
        <w:rPr>
          <w:rFonts w:ascii="Palatino Linotype" w:eastAsia="Palatino Linotype" w:hAnsi="Palatino Linotype" w:cs="Palatino Linotype"/>
          <w:sz w:val="20"/>
          <w:szCs w:val="20"/>
        </w:rPr>
        <w:t>Z NETWORKS</w:t>
      </w:r>
      <w:r w:rsidR="00086C4B"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in Las Vegas, NV for the position of </w:t>
      </w:r>
      <w:r w:rsidR="009463BA" w:rsidRPr="00CE1396">
        <w:rPr>
          <w:rFonts w:ascii="Palatino Linotype" w:eastAsia="Palatino Linotype" w:hAnsi="Palatino Linotype" w:cs="Palatino Linotype"/>
          <w:sz w:val="20"/>
          <w:szCs w:val="20"/>
        </w:rPr>
        <w:t>IT Technician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  <w:r w:rsidR="00FF78F1" w:rsidRPr="00CE1396">
        <w:rPr>
          <w:rFonts w:ascii="Palatino Linotype" w:eastAsia="Palatino Linotype" w:hAnsi="Palatino Linotype" w:cs="Palatino Linotype"/>
          <w:sz w:val="20"/>
          <w:szCs w:val="20"/>
        </w:rPr>
        <w:t>to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utilize my managerial and technical </w:t>
      </w:r>
      <w:r w:rsidR="00086C4B"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computer </w:t>
      </w:r>
      <w:r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skills. </w:t>
      </w:r>
      <w:r w:rsidR="00F86424" w:rsidRPr="00CE1396">
        <w:rPr>
          <w:rFonts w:ascii="Palatino Linotype" w:eastAsia="Palatino Linotype" w:hAnsi="Palatino Linotype" w:cs="Palatino Linotype"/>
          <w:sz w:val="20"/>
          <w:szCs w:val="20"/>
        </w:rPr>
        <w:t xml:space="preserve"> </w:t>
      </w:r>
    </w:p>
    <w:p w14:paraId="2E1B19BC" w14:textId="77777777" w:rsidR="007A3D42" w:rsidRPr="00CE1396" w:rsidRDefault="0055351D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sz w:val="20"/>
          <w:szCs w:val="20"/>
        </w:rPr>
      </w:pPr>
      <w:r w:rsidRPr="00CE1396">
        <w:rPr>
          <w:rStyle w:val="divdocumentdivsectiontitle"/>
          <w:rFonts w:ascii="Palatino Linotype" w:eastAsia="Palatino Linotype" w:hAnsi="Palatino Linotype" w:cs="Palatino Linotype"/>
          <w:color w:val="auto"/>
        </w:rPr>
        <w:t xml:space="preserve">Skills   </w:t>
      </w:r>
      <w:r w:rsidRPr="00CE1396">
        <w:rPr>
          <w:rFonts w:ascii="Palatino Linotype" w:eastAsia="Palatino Linotype" w:hAnsi="Palatino Linotype" w:cs="Palatino Linotype"/>
          <w:strike/>
        </w:rPr>
        <w:t xml:space="preserve"> </w:t>
      </w:r>
      <w:r w:rsidRPr="00CE1396">
        <w:rPr>
          <w:rFonts w:ascii="Palatino Linotype" w:eastAsia="Palatino Linotype" w:hAnsi="Palatino Linotype" w:cs="Palatino Linotype"/>
          <w:strike/>
        </w:rPr>
        <w:tab/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7A3D42" w:rsidRPr="00CE1396" w14:paraId="3314C871" w14:textId="77777777" w:rsidTr="008A3967">
        <w:tc>
          <w:tcPr>
            <w:tcW w:w="542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0B71E35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Desktop Support</w:t>
            </w:r>
          </w:p>
          <w:p w14:paraId="6C0EBA15" w14:textId="77777777" w:rsidR="007A3D42" w:rsidRPr="00CE1396" w:rsidRDefault="00E652A1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Adobe Acrobat</w:t>
            </w:r>
          </w:p>
          <w:p w14:paraId="0C05A7E0" w14:textId="77777777" w:rsidR="007A3D42" w:rsidRPr="00CE1396" w:rsidRDefault="00086C4B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Production Support</w:t>
            </w:r>
          </w:p>
          <w:p w14:paraId="5005F3BF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Computer Science</w:t>
            </w:r>
          </w:p>
          <w:p w14:paraId="0F64C925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Microsoft Active Directory</w:t>
            </w:r>
          </w:p>
          <w:p w14:paraId="2885535B" w14:textId="39E5E7C7" w:rsidR="007A3D42" w:rsidRPr="00CE1396" w:rsidRDefault="00FF78F1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Computer </w:t>
            </w:r>
            <w:r w:rsidR="00E652A1"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Hardware</w:t>
            </w:r>
          </w:p>
          <w:p w14:paraId="1DDB8567" w14:textId="77777777" w:rsidR="007A3D42" w:rsidRPr="00CE1396" w:rsidRDefault="009478EB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Firewalls</w:t>
            </w:r>
          </w:p>
          <w:p w14:paraId="099994DE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Networking Principles</w:t>
            </w:r>
          </w:p>
          <w:p w14:paraId="63F0B0F5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Remote Access</w:t>
            </w:r>
          </w:p>
          <w:p w14:paraId="23C19C92" w14:textId="77777777" w:rsidR="007A3D42" w:rsidRPr="00CE1396" w:rsidRDefault="00086C4B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System Administration</w:t>
            </w:r>
          </w:p>
          <w:p w14:paraId="55A0404A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Administration</w:t>
            </w:r>
          </w:p>
          <w:p w14:paraId="7FCF3A02" w14:textId="77777777" w:rsidR="007A3D42" w:rsidRPr="00CE1396" w:rsidRDefault="009478EB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Comp TIA A+</w:t>
            </w:r>
          </w:p>
          <w:p w14:paraId="4BF16AD8" w14:textId="77777777" w:rsidR="007A3D42" w:rsidRPr="00CE1396" w:rsidRDefault="0055351D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Team development</w:t>
            </w:r>
          </w:p>
          <w:p w14:paraId="079CADB9" w14:textId="77777777" w:rsidR="007A3D42" w:rsidRPr="00CE1396" w:rsidRDefault="0055351D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Staff training</w:t>
            </w:r>
          </w:p>
          <w:p w14:paraId="20C1501A" w14:textId="77777777" w:rsidR="007A3D42" w:rsidRPr="00CE1396" w:rsidRDefault="009D4908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DHCP</w:t>
            </w:r>
          </w:p>
          <w:p w14:paraId="332AAA45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DNS</w:t>
            </w:r>
          </w:p>
          <w:p w14:paraId="06D2F515" w14:textId="77777777" w:rsidR="007A3D42" w:rsidRPr="00CE1396" w:rsidRDefault="009478EB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Document Management</w:t>
            </w:r>
          </w:p>
          <w:p w14:paraId="6610DC33" w14:textId="77777777" w:rsidR="007A3D42" w:rsidRPr="00CE1396" w:rsidRDefault="009478EB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Routers</w:t>
            </w:r>
          </w:p>
          <w:p w14:paraId="2FDC8BDC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Applications</w:t>
            </w:r>
          </w:p>
          <w:p w14:paraId="3AEE5003" w14:textId="77777777" w:rsidR="007A3D42" w:rsidRPr="00CE1396" w:rsidRDefault="002205F9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Troubleshoot</w:t>
            </w:r>
          </w:p>
          <w:p w14:paraId="63805BCE" w14:textId="77777777" w:rsidR="007A3D42" w:rsidRPr="00CE1396" w:rsidRDefault="00E9640A" w:rsidP="008A3967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Help Desk</w:t>
            </w:r>
          </w:p>
        </w:tc>
        <w:tc>
          <w:tcPr>
            <w:tcW w:w="5420" w:type="dxa"/>
            <w:tcBorders>
              <w:left w:val="single" w:sz="8" w:space="0" w:color="FEFDFD"/>
            </w:tcBorders>
            <w:shd w:val="clear" w:color="auto" w:fill="auto"/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4E4ECA12" w14:textId="77777777" w:rsidR="007A3D42" w:rsidRPr="00CE1396" w:rsidRDefault="0055351D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Troubleshoot</w:t>
            </w:r>
            <w:r w:rsidR="002205F9"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ing</w:t>
            </w:r>
          </w:p>
          <w:p w14:paraId="3FAB0562" w14:textId="77777777" w:rsidR="007A3D42" w:rsidRPr="00CE1396" w:rsidRDefault="0055351D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O</w:t>
            </w:r>
            <w:r w:rsidR="009478EB"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perating Systems</w:t>
            </w:r>
          </w:p>
          <w:p w14:paraId="1EFA4936" w14:textId="77777777" w:rsidR="007A3D42" w:rsidRPr="00CE1396" w:rsidRDefault="00E652A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Antivirus</w:t>
            </w:r>
          </w:p>
          <w:p w14:paraId="02D75079" w14:textId="77777777" w:rsidR="007A3D42" w:rsidRPr="00CE1396" w:rsidRDefault="00E9640A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Networking</w:t>
            </w:r>
          </w:p>
          <w:p w14:paraId="1936D9BF" w14:textId="77777777" w:rsidR="007A3D42" w:rsidRPr="00CE1396" w:rsidRDefault="00E652A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Windows XP</w:t>
            </w:r>
          </w:p>
          <w:p w14:paraId="684C392C" w14:textId="77777777" w:rsidR="007A3D42" w:rsidRPr="00CE1396" w:rsidRDefault="00E9640A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IT Support</w:t>
            </w:r>
          </w:p>
          <w:p w14:paraId="4F3A3416" w14:textId="0EB514D7" w:rsidR="007A3D42" w:rsidRPr="00CE1396" w:rsidRDefault="00FF78F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Documentation for processes</w:t>
            </w:r>
          </w:p>
          <w:p w14:paraId="06ED0770" w14:textId="77777777" w:rsidR="007A3D42" w:rsidRPr="00CE1396" w:rsidRDefault="009478EB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Installation </w:t>
            </w:r>
          </w:p>
          <w:p w14:paraId="4E430630" w14:textId="77777777" w:rsidR="007A3D42" w:rsidRPr="00CE1396" w:rsidRDefault="00E652A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Microsoft Office</w:t>
            </w:r>
          </w:p>
          <w:p w14:paraId="7C51499C" w14:textId="77777777" w:rsidR="007A3D42" w:rsidRPr="00CE1396" w:rsidRDefault="0055351D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Customer service</w:t>
            </w:r>
          </w:p>
          <w:p w14:paraId="5581CE45" w14:textId="77777777" w:rsidR="007A3D42" w:rsidRPr="00CE1396" w:rsidRDefault="009478EB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IT Solutions</w:t>
            </w:r>
          </w:p>
          <w:p w14:paraId="6FD31CC8" w14:textId="77777777" w:rsidR="007A3D42" w:rsidRPr="00CE1396" w:rsidRDefault="00E9640A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Windows</w:t>
            </w:r>
          </w:p>
          <w:p w14:paraId="11041E31" w14:textId="77777777" w:rsidR="007A3D42" w:rsidRPr="00CE1396" w:rsidRDefault="009478EB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Management System</w:t>
            </w:r>
          </w:p>
          <w:p w14:paraId="66070940" w14:textId="77777777" w:rsidR="007A3D42" w:rsidRPr="00CE1396" w:rsidRDefault="0055351D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Computer skills</w:t>
            </w:r>
          </w:p>
          <w:p w14:paraId="36FAD915" w14:textId="5D87ACB6" w:rsidR="007A3D42" w:rsidRPr="00CE1396" w:rsidRDefault="00FF78F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Over the phone support</w:t>
            </w:r>
          </w:p>
          <w:p w14:paraId="5066C5A2" w14:textId="2C84F746" w:rsidR="007A3D42" w:rsidRPr="00CE1396" w:rsidRDefault="00FF78F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Professional Work Ethic</w:t>
            </w:r>
          </w:p>
          <w:p w14:paraId="11B8AAE0" w14:textId="77777777" w:rsidR="007A3D42" w:rsidRPr="00CE1396" w:rsidRDefault="0055351D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Microsoft </w:t>
            </w:r>
            <w:r w:rsidR="009478EB"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365</w:t>
            </w:r>
          </w:p>
          <w:p w14:paraId="748010BD" w14:textId="59F7887A" w:rsidR="007A3D42" w:rsidRPr="00CE1396" w:rsidRDefault="00FF78F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Excellent Communication Skills</w:t>
            </w:r>
          </w:p>
          <w:p w14:paraId="700F19CB" w14:textId="77777777" w:rsidR="007A3D42" w:rsidRPr="00CE1396" w:rsidRDefault="009478EB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Windows Server</w:t>
            </w:r>
          </w:p>
          <w:p w14:paraId="0E5D79C2" w14:textId="6B2F4419" w:rsidR="007A3D42" w:rsidRPr="00CE1396" w:rsidRDefault="00FF78F1" w:rsidP="008A396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Willing to travel</w:t>
            </w:r>
          </w:p>
        </w:tc>
      </w:tr>
    </w:tbl>
    <w:p w14:paraId="3F5A5D09" w14:textId="77777777" w:rsidR="007A3D42" w:rsidRPr="00CE1396" w:rsidRDefault="0055351D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sz w:val="20"/>
          <w:szCs w:val="20"/>
        </w:rPr>
      </w:pPr>
      <w:r w:rsidRPr="00CE1396">
        <w:rPr>
          <w:rStyle w:val="divdocumentdivsectiontitle"/>
          <w:rFonts w:ascii="Palatino Linotype" w:eastAsia="Palatino Linotype" w:hAnsi="Palatino Linotype" w:cs="Palatino Linotype"/>
          <w:color w:val="auto"/>
        </w:rPr>
        <w:t xml:space="preserve">Experience   </w:t>
      </w:r>
      <w:r w:rsidRPr="00CE1396">
        <w:rPr>
          <w:rFonts w:ascii="Palatino Linotype" w:eastAsia="Palatino Linotype" w:hAnsi="Palatino Linotype" w:cs="Palatino Linotype"/>
          <w:strike/>
        </w:rPr>
        <w:t xml:space="preserve"> </w:t>
      </w:r>
      <w:r w:rsidRPr="00CE1396">
        <w:rPr>
          <w:rFonts w:ascii="Palatino Linotype" w:eastAsia="Palatino Linotype" w:hAnsi="Palatino Linotype" w:cs="Palatino Linotype"/>
          <w:strike/>
        </w:rPr>
        <w:tab/>
      </w: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7A3D42" w:rsidRPr="00CE1396" w14:paraId="672E1F7B" w14:textId="77777777" w:rsidTr="008A3967">
        <w:trPr>
          <w:tblCellSpacing w:w="0" w:type="dxa"/>
        </w:trPr>
        <w:tc>
          <w:tcPr>
            <w:tcW w:w="3880" w:type="dxa"/>
            <w:shd w:val="clear" w:color="auto" w:fill="auto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08AFEEC6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  <w:t>DHL Supply Chain</w:t>
            </w:r>
          </w:p>
          <w:p w14:paraId="6067E6DD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Material Handler</w:t>
            </w:r>
          </w:p>
          <w:p w14:paraId="0D108A53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01/2019</w:t>
            </w:r>
            <w:r w:rsidRPr="00CE1396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 xml:space="preserve"> 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- Current</w:t>
            </w:r>
          </w:p>
        </w:tc>
        <w:tc>
          <w:tcPr>
            <w:tcW w:w="6960" w:type="dxa"/>
            <w:shd w:val="clear" w:color="auto" w:fill="auto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4E97440E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Packed merchandise into boxes and containers in preparation for safe shipment.</w:t>
            </w:r>
          </w:p>
          <w:p w14:paraId="1C1AA5E1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Organized warehouse inventory </w:t>
            </w:r>
            <w:r w:rsidR="00AB5ED1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in agreement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warehouse </w:t>
            </w:r>
            <w:r w:rsidR="00B246AA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schematic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.</w:t>
            </w:r>
          </w:p>
          <w:p w14:paraId="455A6594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Loaded completed orders on pallets according to delivery numbers</w:t>
            </w:r>
          </w:p>
          <w:p w14:paraId="37F7CB7D" w14:textId="77777777" w:rsidR="007A3D42" w:rsidRPr="00CE1396" w:rsidRDefault="00AB5ED1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Handled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powered equipment (pallet jack and forklifts) to move, locate, relocate, stack, and count product.</w:t>
            </w:r>
          </w:p>
          <w:p w14:paraId="38464364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Ensures products are damage and infestation free, product code dates are properly recorded and matches customer requirements.</w:t>
            </w:r>
          </w:p>
          <w:p w14:paraId="7A942A04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Physically load product onto equipment, pallets, or totes more than 20% of specified shift.</w:t>
            </w:r>
          </w:p>
          <w:p w14:paraId="211CE1BA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Utilized RedPrairie software, Warehouse Management Systems and Workforce Management tools.</w:t>
            </w:r>
          </w:p>
          <w:p w14:paraId="6C0C633A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Ensure that exact number and type of products, ordered by the customer, are </w:t>
            </w:r>
            <w:r w:rsidR="00AB5ED1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eyed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, and loaded.</w:t>
            </w:r>
          </w:p>
          <w:p w14:paraId="32478CED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Perform daily inventory management procedures and duties and adjust system as needed.</w:t>
            </w:r>
          </w:p>
          <w:p w14:paraId="7DF62674" w14:textId="77777777" w:rsidR="007A3D42" w:rsidRPr="00CE1396" w:rsidRDefault="007A3D42" w:rsidP="00476CE6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6F7AAEE3" w14:textId="77777777" w:rsidR="007A3D42" w:rsidRPr="00CE1396" w:rsidRDefault="007A3D42">
      <w:pPr>
        <w:rPr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7A3D42" w:rsidRPr="00CE1396" w14:paraId="0CDFA475" w14:textId="77777777" w:rsidTr="008A3967">
        <w:trPr>
          <w:tblCellSpacing w:w="0" w:type="dxa"/>
        </w:trPr>
        <w:tc>
          <w:tcPr>
            <w:tcW w:w="388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094284F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  <w:lastRenderedPageBreak/>
              <w:t>Technica LLC</w:t>
            </w:r>
          </w:p>
          <w:p w14:paraId="5EDB43A0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Shipping/Receiving Clerk</w:t>
            </w:r>
          </w:p>
          <w:p w14:paraId="1CBE44AB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08/2018</w:t>
            </w:r>
            <w:r w:rsidRPr="00CE1396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 xml:space="preserve"> 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- 12/2018</w:t>
            </w:r>
          </w:p>
        </w:tc>
        <w:tc>
          <w:tcPr>
            <w:tcW w:w="696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A5D0B0B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Receives and unloads incoming materials and compares information on packing slip with purchase order to verify accuracy of shipment.</w:t>
            </w:r>
          </w:p>
          <w:p w14:paraId="6E7D844D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Sorts, counts, packages, labels, insures, unpacks, and/or logs inventory which is shipped or received.</w:t>
            </w:r>
          </w:p>
          <w:p w14:paraId="60497FF9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May operate dolly, pallet jack, and/or forklift in loading and unloading supplies and equipment.</w:t>
            </w:r>
          </w:p>
          <w:p w14:paraId="7EBF52FD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Follows established departmental policies, procedures, and objectives, continuous quality improvement objectives, and safety, environmental, and/or infection control standards.</w:t>
            </w:r>
          </w:p>
        </w:tc>
      </w:tr>
    </w:tbl>
    <w:p w14:paraId="7AB4C962" w14:textId="77777777" w:rsidR="007A3D42" w:rsidRPr="00CE1396" w:rsidRDefault="007A3D42">
      <w:pPr>
        <w:rPr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7A3D42" w:rsidRPr="00CE1396" w14:paraId="337148D6" w14:textId="77777777" w:rsidTr="008A3967">
        <w:trPr>
          <w:tblCellSpacing w:w="0" w:type="dxa"/>
        </w:trPr>
        <w:tc>
          <w:tcPr>
            <w:tcW w:w="388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49EAD3D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  <w:t>United States Air Force, USAF</w:t>
            </w:r>
          </w:p>
          <w:p w14:paraId="5668C1B8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Munitions Support Equipment Crew Chief</w:t>
            </w:r>
          </w:p>
          <w:p w14:paraId="0BDC9167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01/2015</w:t>
            </w:r>
            <w:r w:rsidRPr="00CE1396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 xml:space="preserve"> 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- 01/2017</w:t>
            </w:r>
          </w:p>
        </w:tc>
        <w:tc>
          <w:tcPr>
            <w:tcW w:w="696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7C2E2ED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Accomplished team objectives by effectively </w:t>
            </w:r>
            <w:r w:rsidR="004D2DAB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running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daily activities.</w:t>
            </w:r>
          </w:p>
          <w:p w14:paraId="7A887503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Maintained team flexibility by </w:t>
            </w:r>
            <w:r w:rsidR="000E6D03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coach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ing members all key roles.</w:t>
            </w:r>
          </w:p>
          <w:p w14:paraId="5FFDE8E7" w14:textId="77777777" w:rsidR="007A3D42" w:rsidRPr="00CE1396" w:rsidRDefault="004D2DAB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Devot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ed to company requirements and compliance regulations by </w:t>
            </w:r>
            <w:r w:rsidR="00AB5ED1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resorting to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continuous team evaluations.</w:t>
            </w:r>
          </w:p>
          <w:p w14:paraId="2ADCC6A7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Operates, inspects,</w:t>
            </w:r>
            <w:r w:rsidR="00D640C4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improves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assigned Munitions Materiel Handling Equipment totaling 316 assets valued at $14.5M.</w:t>
            </w:r>
          </w:p>
          <w:p w14:paraId="72BDBB3F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Executed a quick response </w:t>
            </w:r>
            <w:r w:rsidR="00B246AA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agenda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by completing 31 each Munitions Handling Unit 226 trailer brake Time Compliance Technical Orders in 5 days.</w:t>
            </w:r>
          </w:p>
          <w:p w14:paraId="73C56422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Stacked and prepared 130 line-item shipments for six Temporary Duty's.</w:t>
            </w:r>
          </w:p>
          <w:p w14:paraId="769F5D1E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Sent 13 each 110-series trailers to depot for refurbishment salvaged $182,000 in Air Force funds.</w:t>
            </w:r>
          </w:p>
          <w:p w14:paraId="5AC42FF9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Weekly updates of Technical Order Systems </w:t>
            </w:r>
            <w:r w:rsidR="00AB5ED1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needed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repair trailers.</w:t>
            </w:r>
          </w:p>
        </w:tc>
      </w:tr>
    </w:tbl>
    <w:p w14:paraId="1C040A5E" w14:textId="77777777" w:rsidR="007A3D42" w:rsidRPr="00CE1396" w:rsidRDefault="007A3D42">
      <w:pPr>
        <w:rPr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7A3D42" w:rsidRPr="00CE1396" w14:paraId="67044EF4" w14:textId="77777777" w:rsidTr="008A3967">
        <w:trPr>
          <w:tblCellSpacing w:w="0" w:type="dxa"/>
        </w:trPr>
        <w:tc>
          <w:tcPr>
            <w:tcW w:w="388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20E7CB5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  <w:t>United States Air Force, USAF</w:t>
            </w:r>
          </w:p>
          <w:p w14:paraId="60D30D4F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Line Delivery Crew Chief</w:t>
            </w:r>
          </w:p>
          <w:p w14:paraId="1BB27C93" w14:textId="77777777" w:rsidR="00080D0D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eastAsia="Palatino Linotype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01/20</w:t>
            </w:r>
            <w:r w:rsidR="00ED7D9C"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09</w:t>
            </w:r>
            <w:r w:rsidRPr="00CE1396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 xml:space="preserve"> 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- 01/2015</w:t>
            </w:r>
            <w:r w:rsidR="00080D0D"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br/>
              <w:t>01/2006 – 12/2007</w:t>
            </w:r>
          </w:p>
        </w:tc>
        <w:tc>
          <w:tcPr>
            <w:tcW w:w="696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961C3F5" w14:textId="77777777" w:rsidR="007A3D42" w:rsidRPr="00CE1396" w:rsidRDefault="00F74F6A" w:rsidP="008A3967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Implemented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clear and decisive leadership by rapidly </w:t>
            </w:r>
            <w:r w:rsidR="00015AE2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gauging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</w:t>
            </w:r>
            <w:r w:rsidR="00362FB6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acknowledging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to </w:t>
            </w:r>
            <w:r w:rsidR="00B246AA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dynamic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field conditions.</w:t>
            </w:r>
          </w:p>
          <w:p w14:paraId="26A75C75" w14:textId="77777777" w:rsidR="007A3D42" w:rsidRPr="00CE1396" w:rsidRDefault="00AB5ED1" w:rsidP="008A3967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Audit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ed proficiency of personnel </w:t>
            </w:r>
            <w:r w:rsidR="00D640C4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included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in airborne operations prior to signing off on assignments.</w:t>
            </w:r>
          </w:p>
          <w:p w14:paraId="7D92AECB" w14:textId="1BF86912" w:rsidR="007A3D42" w:rsidRPr="00CE1396" w:rsidRDefault="00F74F6A" w:rsidP="008A3967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Bolstered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current strengths, </w:t>
            </w:r>
            <w:r w:rsidR="00D640C4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training,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knowledge of each team member </w:t>
            </w:r>
            <w:r w:rsidR="00FF78F1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to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</w:t>
            </w:r>
            <w:r w:rsidR="00B246AA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equalize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optimal tactical strategies.</w:t>
            </w:r>
          </w:p>
          <w:p w14:paraId="7F48AE15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Developed concept of operation for IT wireless accountability database use, </w:t>
            </w:r>
            <w:r w:rsidR="00F74F6A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assembled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real-time munitions visibility.</w:t>
            </w:r>
          </w:p>
          <w:p w14:paraId="224B6413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Directed 504 flight line inventories, tracked 35K expenditures Air Combat Command's highest training expenditure rate.</w:t>
            </w:r>
          </w:p>
          <w:p w14:paraId="414AFDE6" w14:textId="77777777" w:rsidR="007A3D42" w:rsidRPr="00CE1396" w:rsidRDefault="00362FB6" w:rsidP="008A3967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Finalized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1.3K munitions movements, </w:t>
            </w:r>
            <w:r w:rsidR="000E6D03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bolstered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5K flight line unit training sorties enabling combat aircrew certification.</w:t>
            </w:r>
          </w:p>
          <w:p w14:paraId="74FB47F4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Supplied daily munitions for 94 F-15E aircraft, ensured 176 aircrew members combat/AEF readiness.</w:t>
            </w:r>
          </w:p>
        </w:tc>
      </w:tr>
    </w:tbl>
    <w:p w14:paraId="2B55D576" w14:textId="77777777" w:rsidR="007A3D42" w:rsidRPr="00CE1396" w:rsidRDefault="007A3D42">
      <w:pPr>
        <w:rPr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7A3D42" w:rsidRPr="00CE1396" w14:paraId="61EDAEBC" w14:textId="77777777" w:rsidTr="008A3967">
        <w:trPr>
          <w:tblCellSpacing w:w="0" w:type="dxa"/>
        </w:trPr>
        <w:tc>
          <w:tcPr>
            <w:tcW w:w="388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6EADC26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  <w:t>United States Air Force, USAF</w:t>
            </w:r>
          </w:p>
          <w:p w14:paraId="4B0C4DD5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jobtitle"/>
                <w:rFonts w:ascii="Palatino Linotype" w:eastAsia="Palatino Linotype" w:hAnsi="Palatino Linotype" w:cs="Palatino Linotype"/>
                <w:sz w:val="20"/>
                <w:szCs w:val="20"/>
              </w:rPr>
              <w:t>Precision Guided Munitions Crew Chief</w:t>
            </w:r>
          </w:p>
          <w:p w14:paraId="3212CEC7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01/200</w:t>
            </w:r>
            <w:r w:rsidR="00080D0D"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7</w:t>
            </w:r>
            <w:r w:rsidRPr="00CE1396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 xml:space="preserve"> 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- 01/2009</w:t>
            </w:r>
            <w:r w:rsidR="00080D0D"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br/>
            </w:r>
          </w:p>
        </w:tc>
        <w:tc>
          <w:tcPr>
            <w:tcW w:w="696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6937F70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Adhered to company requirements and compliance regulations by utilizing continuous team evaluations.</w:t>
            </w:r>
          </w:p>
          <w:p w14:paraId="338CA8AE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Maintained team flexibility by </w:t>
            </w:r>
            <w:r w:rsidR="000E6D03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directing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members all key roles.</w:t>
            </w:r>
          </w:p>
          <w:p w14:paraId="362FEF82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Accomplished team objectives by effectively </w:t>
            </w:r>
            <w:r w:rsidR="004D2DAB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overseeing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daily activities.</w:t>
            </w:r>
          </w:p>
          <w:p w14:paraId="68040EF6" w14:textId="77777777" w:rsidR="007A3D42" w:rsidRPr="00CE1396" w:rsidRDefault="000E6D03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Advised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45 F-16 aircraft for daily training and combat operations.</w:t>
            </w:r>
          </w:p>
          <w:p w14:paraId="7EBEF12B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Inspected 72 missile coupling rings, identified, and replaced 21 defective components.</w:t>
            </w:r>
          </w:p>
          <w:p w14:paraId="7E36FDD9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Moved and loaded 199 missiles on 29 trailers in three days, WRM capabilities uninterrupted.</w:t>
            </w:r>
          </w:p>
          <w:p w14:paraId="1EB55828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Delivered over 600 guided munitions supporting exercise Distant Frontier 1935 flying hours and 1007 sorties on time.</w:t>
            </w:r>
          </w:p>
          <w:p w14:paraId="2E03C6C8" w14:textId="77777777" w:rsidR="007A3D42" w:rsidRPr="00CE1396" w:rsidRDefault="00AB5ED1" w:rsidP="008A3967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Surveye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d and repaired 264 AIM-9 wings saving Air Force over $600K with 66 WRM missiles refurbished.</w:t>
            </w:r>
          </w:p>
        </w:tc>
      </w:tr>
    </w:tbl>
    <w:p w14:paraId="76555875" w14:textId="77777777" w:rsidR="007A3D42" w:rsidRPr="00CE1396" w:rsidRDefault="007A3D42">
      <w:pPr>
        <w:rPr>
          <w:vanish/>
        </w:rPr>
      </w:pPr>
    </w:p>
    <w:p w14:paraId="432F6B80" w14:textId="77777777" w:rsidR="007A3D42" w:rsidRPr="00CE1396" w:rsidRDefault="007A3D42">
      <w:pPr>
        <w:rPr>
          <w:vanish/>
        </w:rPr>
      </w:pPr>
    </w:p>
    <w:p w14:paraId="0D3BF607" w14:textId="77777777" w:rsidR="007A3D42" w:rsidRPr="00CE1396" w:rsidRDefault="007A3D42">
      <w:pPr>
        <w:rPr>
          <w:vanish/>
        </w:rPr>
      </w:pPr>
    </w:p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7A3D42" w:rsidRPr="00CE1396" w14:paraId="3BE33F28" w14:textId="77777777" w:rsidTr="008A3967">
        <w:trPr>
          <w:tblCellSpacing w:w="0" w:type="dxa"/>
        </w:trPr>
        <w:tc>
          <w:tcPr>
            <w:tcW w:w="388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05A2CEE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b/>
                <w:bCs/>
                <w:sz w:val="22"/>
                <w:szCs w:val="22"/>
              </w:rPr>
              <w:t>United States Air Force, USAF</w:t>
            </w:r>
          </w:p>
          <w:p w14:paraId="2E7A7DC1" w14:textId="77777777" w:rsidR="007A3D42" w:rsidRPr="00CE1396" w:rsidRDefault="00080D0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CE1396">
              <w:rPr>
                <w:rStyle w:val="spandateswrapper"/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lastRenderedPageBreak/>
              <w:t>Munitions Storage Crew Chief</w:t>
            </w:r>
          </w:p>
          <w:p w14:paraId="2C37200B" w14:textId="77777777" w:rsidR="007A3D42" w:rsidRPr="00CE1396" w:rsidRDefault="0055351D" w:rsidP="008A3967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01/20</w:t>
            </w:r>
            <w:r w:rsidR="00080D0D"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03</w:t>
            </w:r>
            <w:r w:rsidRPr="00CE1396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 xml:space="preserve"> 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i/>
                <w:iCs/>
                <w:sz w:val="20"/>
                <w:szCs w:val="20"/>
              </w:rPr>
              <w:t>- 01/2006</w:t>
            </w:r>
          </w:p>
        </w:tc>
        <w:tc>
          <w:tcPr>
            <w:tcW w:w="696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9D5120C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11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 xml:space="preserve">Accomplished team objectives by effectively </w:t>
            </w:r>
            <w:r w:rsidR="004D2DAB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organizing</w:t>
            </w: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daily activities.</w:t>
            </w:r>
          </w:p>
          <w:p w14:paraId="5E223E35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11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Maintained team flexibility by teaching members all key roles.</w:t>
            </w:r>
          </w:p>
          <w:p w14:paraId="62B96E03" w14:textId="77777777" w:rsidR="007A3D42" w:rsidRPr="00CE1396" w:rsidRDefault="004D2DAB" w:rsidP="008A3967">
            <w:pPr>
              <w:pStyle w:val="divdocumentparlrColmnsinglecolumnulli"/>
              <w:numPr>
                <w:ilvl w:val="0"/>
                <w:numId w:val="11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Observ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ed to company requirements and compliance regulations by </w:t>
            </w:r>
            <w:r w:rsidR="00AB5ED1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applying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 xml:space="preserve"> continuous team evaluations.</w:t>
            </w:r>
          </w:p>
          <w:p w14:paraId="7EBE6578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11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Responsible for receipt and warehousing of 1,567 munitions line items netting 3,922 tons within 23 structures.</w:t>
            </w:r>
          </w:p>
          <w:p w14:paraId="69479A83" w14:textId="77777777" w:rsidR="007A3D42" w:rsidRPr="00CE1396" w:rsidRDefault="00B246AA" w:rsidP="008A3967">
            <w:pPr>
              <w:pStyle w:val="divdocumentparlrColmnsinglecolumnulli"/>
              <w:numPr>
                <w:ilvl w:val="0"/>
                <w:numId w:val="11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Plot</w:t>
            </w:r>
            <w:r w:rsidR="0055351D"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s, organizes, and implements work assignments in support of 74 F-16CG aircraft.</w:t>
            </w:r>
          </w:p>
          <w:p w14:paraId="7AFF7F69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11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Provides courtesy storage of munitions for 12 accounts.</w:t>
            </w:r>
          </w:p>
          <w:p w14:paraId="36C7C798" w14:textId="77777777" w:rsidR="007A3D42" w:rsidRPr="00CE1396" w:rsidRDefault="0055351D" w:rsidP="008A3967">
            <w:pPr>
              <w:pStyle w:val="divdocumentparlrColmnsinglecolumnulli"/>
              <w:numPr>
                <w:ilvl w:val="0"/>
                <w:numId w:val="11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CE1396"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  <w:t>Inspects and maintains explosive storage magazines encompassing 59,800 square feet valued at $30M.</w:t>
            </w:r>
          </w:p>
          <w:p w14:paraId="2940F427" w14:textId="77777777" w:rsidR="007A3D42" w:rsidRPr="00CE1396" w:rsidRDefault="007A3D42" w:rsidP="00D640C4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17FAA3D8" w14:textId="77777777" w:rsidR="007A3D42" w:rsidRPr="00CE1396" w:rsidRDefault="0055351D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sz w:val="20"/>
          <w:szCs w:val="20"/>
        </w:rPr>
      </w:pPr>
      <w:r w:rsidRPr="00CE1396">
        <w:rPr>
          <w:rStyle w:val="divdocumentdivsectiontitle"/>
          <w:rFonts w:ascii="Palatino Linotype" w:eastAsia="Palatino Linotype" w:hAnsi="Palatino Linotype" w:cs="Palatino Linotype"/>
          <w:color w:val="auto"/>
        </w:rPr>
        <w:lastRenderedPageBreak/>
        <w:t xml:space="preserve">Education and Training   </w:t>
      </w:r>
      <w:r w:rsidRPr="00CE1396">
        <w:rPr>
          <w:rFonts w:ascii="Palatino Linotype" w:eastAsia="Palatino Linotype" w:hAnsi="Palatino Linotype" w:cs="Palatino Linotype"/>
          <w:strike/>
        </w:rPr>
        <w:t xml:space="preserve"> </w:t>
      </w:r>
      <w:r w:rsidRPr="00CE1396">
        <w:rPr>
          <w:rFonts w:ascii="Palatino Linotype" w:eastAsia="Palatino Linotype" w:hAnsi="Palatino Linotype" w:cs="Palatino Linotype"/>
          <w:strike/>
        </w:rPr>
        <w:tab/>
      </w:r>
    </w:p>
    <w:p w14:paraId="2A89EBCC" w14:textId="15953192" w:rsidR="00F45D2C" w:rsidRPr="00CE1396" w:rsidRDefault="0055351D">
      <w:pPr>
        <w:pStyle w:val="divdocumentsinglecolumn"/>
        <w:spacing w:line="260" w:lineRule="atLeast"/>
        <w:rPr>
          <w:rFonts w:ascii="Palatino Linotype" w:eastAsia="Palatino Linotype" w:hAnsi="Palatino Linotype" w:cs="Palatino Linotype"/>
          <w:sz w:val="20"/>
          <w:szCs w:val="20"/>
        </w:rPr>
      </w:pPr>
      <w:r w:rsidRPr="00CE1396">
        <w:rPr>
          <w:rStyle w:val="degree"/>
          <w:rFonts w:ascii="Palatino Linotype" w:eastAsia="Palatino Linotype" w:hAnsi="Palatino Linotype" w:cs="Palatino Linotype"/>
          <w:sz w:val="20"/>
          <w:szCs w:val="20"/>
        </w:rPr>
        <w:t>BS</w:t>
      </w:r>
      <w:r w:rsidRPr="00CE1396">
        <w:rPr>
          <w:rStyle w:val="span"/>
          <w:rFonts w:ascii="Palatino Linotype" w:eastAsia="Palatino Linotype" w:hAnsi="Palatino Linotype" w:cs="Palatino Linotype"/>
          <w:sz w:val="20"/>
          <w:szCs w:val="20"/>
        </w:rPr>
        <w:t xml:space="preserve"> in Information Technology</w:t>
      </w:r>
      <w:r w:rsidRPr="00CE1396">
        <w:rPr>
          <w:rStyle w:val="singlecolumnspanpaddedlinenth-child1"/>
          <w:rFonts w:ascii="Palatino Linotype" w:eastAsia="Palatino Linotype" w:hAnsi="Palatino Linotype" w:cs="Palatino Linotype"/>
          <w:sz w:val="20"/>
          <w:szCs w:val="20"/>
        </w:rPr>
        <w:t xml:space="preserve"> </w:t>
      </w:r>
    </w:p>
    <w:sectPr w:rsidR="00F45D2C" w:rsidRPr="00CE1396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E2DE7CA9-8214-4E22-BF66-C95BFFFE2EAE}"/>
    <w:embedBold r:id="rId2" w:fontKey="{B4C007FF-2D1B-43EE-A70C-433E2AB94A11}"/>
    <w:embedItalic r:id="rId3" w:fontKey="{5ECA29A6-6486-4CBD-8A6D-5D09D716148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F169647-AAAA-4D85-8F18-6507B0D3952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7906CF6-E98A-4C5B-BA83-E7E246EA93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996A0C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58A1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E0E43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D081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7E25E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90E2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4437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3764B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FE92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D36EC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F36C9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86EC8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6E46A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1CAEA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80016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2C0CE6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2011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BEB8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2744F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16E67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2C9D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80C48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9D265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B80FE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71247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AF69B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68F4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8D2A2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BC67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42C8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26C8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0D6A1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67A96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01E8D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F2AAF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1EEE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2E8F6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8CC2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BA22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DD6DE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C0089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A2656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AE54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10B0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E660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073266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34BB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B3832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CB8A5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B683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4C237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274AE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0ED0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902F4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333AAD3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6A20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2A023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5A3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49CAB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294BB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0EC2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C0EF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244E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ECE61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532D5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4C90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CBA14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FEE12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DE78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EC38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1670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13821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4BC2A3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B49A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7B857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A6AF2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0A295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4E9A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6FA4E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89A44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938F64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F7168D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BD24C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B22C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C0E6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B6A1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9431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D03F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F7EAC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B7E0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90019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0D404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6CD6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84E5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5E83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F233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C6CB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DAE11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4C43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oNotTrackMoves/>
  <w:defaultTabStop w:val="720"/>
  <w:noPunctuationKerning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A3D42"/>
    <w:rsid w:val="00015AE2"/>
    <w:rsid w:val="00080D0D"/>
    <w:rsid w:val="00086C4B"/>
    <w:rsid w:val="000E6D03"/>
    <w:rsid w:val="00131E4F"/>
    <w:rsid w:val="002205F9"/>
    <w:rsid w:val="00352240"/>
    <w:rsid w:val="00362FB6"/>
    <w:rsid w:val="003A39BA"/>
    <w:rsid w:val="00476CE6"/>
    <w:rsid w:val="004D2DAB"/>
    <w:rsid w:val="0055351D"/>
    <w:rsid w:val="005C57D3"/>
    <w:rsid w:val="00635B14"/>
    <w:rsid w:val="007A3D42"/>
    <w:rsid w:val="008A3967"/>
    <w:rsid w:val="00944864"/>
    <w:rsid w:val="009463BA"/>
    <w:rsid w:val="009478EB"/>
    <w:rsid w:val="009B1598"/>
    <w:rsid w:val="009D4908"/>
    <w:rsid w:val="009F5446"/>
    <w:rsid w:val="00AB5ED1"/>
    <w:rsid w:val="00B246AA"/>
    <w:rsid w:val="00B64F61"/>
    <w:rsid w:val="00CE1396"/>
    <w:rsid w:val="00D640C4"/>
    <w:rsid w:val="00DB7325"/>
    <w:rsid w:val="00E470F7"/>
    <w:rsid w:val="00E652A1"/>
    <w:rsid w:val="00E9640A"/>
    <w:rsid w:val="00EC27DA"/>
    <w:rsid w:val="00ED7D9C"/>
    <w:rsid w:val="00EF70B1"/>
    <w:rsid w:val="00F45D2C"/>
    <w:rsid w:val="00F74F6A"/>
    <w:rsid w:val="00F86424"/>
    <w:rsid w:val="00FF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5664"/>
  <w15:docId w15:val="{59D85A08-4BC1-414A-8DF7-C509F801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6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Albert Jake Golder</vt:lpstr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Albert Jake Golder</dc:title>
  <dc:subject/>
  <dc:creator>Jake Golder</dc:creator>
  <cp:keywords/>
  <cp:lastModifiedBy>Jake Golder</cp:lastModifiedBy>
  <cp:revision>6</cp:revision>
  <cp:lastPrinted>2021-11-04T01:30:00Z</cp:lastPrinted>
  <dcterms:created xsi:type="dcterms:W3CDTF">2021-11-11T21:58:00Z</dcterms:created>
  <dcterms:modified xsi:type="dcterms:W3CDTF">2021-11-11T22:04:00Z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396907f6-460d-4060-9153-cf3517e37d7f</vt:lpwstr>
  </property>
  <property fmtid="{D5CDD505-2E9C-101B-9397-08002B2CF9AE}" pid="3" name="x1ye=0">
    <vt:lpwstr>jHkAAB+LCAAAAAAABAAUm7WS5EAQRD9IhphMsUbM5ImZWV9/e87EGhO93dVVmS8VGpJnREgQSBxmRARBYJIjMJHCMIGBeAbm+eVd1S7XZ2RO0xg9NE67TIbk2D4fAlZ26fqD1SUPT4O2kRixyXmOo2WzcwpHiKXDv98sa9PkDHFFtple5yqrr3CXzHBsf1qJwRwE4iteftBK79Psd93BEl1Ky7ofyF1LmTEzJDYbHhqe1Kyl3DVZ1QMT+TXNc1S</vt:lpwstr>
  </property>
  <property fmtid="{D5CDD505-2E9C-101B-9397-08002B2CF9AE}" pid="4" name="x1ye=1">
    <vt:lpwstr>6GQYWjF00BGmqarlQMjDrnvLv/RXq7UPx74Y74IkK+w0fVpg39cQyrBM7xAQCJQTO+dZ7qyjsmkooX3qeXmiLL2NLZdXDM2qB34vm+vqYv73PhaEVpYxWUBGPBk66RcxJXQgUv2c2DUbk91nuAFrAmzOB7g5wQK5FZK/VPRDp6D74YYVxY+iR25wJ8QdFKgD6tPAjjsMvf0aI8eybx0DMycpOGKJB4kPQT9cKvH+JLPE4OlWXkAxHZ9Oa+KbwjJ</vt:lpwstr>
  </property>
  <property fmtid="{D5CDD505-2E9C-101B-9397-08002B2CF9AE}" pid="5" name="x1ye=10">
    <vt:lpwstr>pZdcPFZ9B+A4ZY71h/w3L+yYUjfu9Pp76PVXCqFU28K8dFz5TSXPiOIZhqq88KNh30iOJVYa63bF5Mev2pzd7G3EklN/6a2iDD997bV7k6bBQHbS9jI0WOok0ZImPN+Onq5UA20JYSVQRn+CW8iayGFhDWSoxfy80h5FBMnhQhgKHyWWX5XZd7YjCUym5Wc+0ZJop7GoQxH08kskC+4/ES5U9GHsiJBlK7hj93S5oa+aYfRlhCXxGr2d/Zs/3EW</vt:lpwstr>
  </property>
  <property fmtid="{D5CDD505-2E9C-101B-9397-08002B2CF9AE}" pid="6" name="x1ye=100">
    <vt:lpwstr>vyakM33oD3ro2ZUNkXvRCpKGAxYQXc6O0GCeo+k40ggkN1iYvfYj3x1fQlUylBG1bftYQhJXgYCPruwWTFoLvhJ+TzrXfnP7C44QNeG8w6JoXtbfl/LPc3/5sx81mrST7aClYvAclgXhS7yK5JL40Ijb7go/LCOW+GbigFRka2xjV8B4APSzkokUa+d9SacXfU/hc5/QkF8Om1ty7V1vUI4J+Jo0aCVz0PBQ6pD2Otr62+7VY+mOnH5Eq4w/qIl</vt:lpwstr>
  </property>
  <property fmtid="{D5CDD505-2E9C-101B-9397-08002B2CF9AE}" pid="7" name="x1ye=101">
    <vt:lpwstr>aOzXrovuhcFc8xJeWFAE70qOYv/CA8azc7Sv3W2oFo63pE1+JAKWPthhQoj4eykCBRKluzC2mqMourgo05haKbhkLsWwUo0n3x61YTGXBY98whaoNyugnaaBaUBvMjDYOqrv3m/Xwk1YiWF9x6ksWjK7o14M+lQ+ffg1H+qN9jqw+ZW9googYbJcWlNcNrAuujbT9u3gwTrGD5Tiq2LzQjsp9KULnKxXUELGGLlaVY+QX46rfC7DsHhFexAC+O2</vt:lpwstr>
  </property>
  <property fmtid="{D5CDD505-2E9C-101B-9397-08002B2CF9AE}" pid="8" name="x1ye=102">
    <vt:lpwstr>VHblZiZC+B2PmLod0zOFj7ER7KzzkN4SYn7p6gXlU09ZnJNUSa/EaPtBVCZJ+svaZWOBPYyOnlqHpk2UNYN/TVKWf9nfdkFSEk61DDMciH0TIx/q3S7+8/EDPav1dGisIQLu8CT9GApBWtfI5mqCiFUkBD/xzeMGDKUHbgxP5dnjlzA16ay8omqHmyLMyQhqo/HznoO/392FfbkKa8yZQkxWlDQ5BcnEf7tpX5qA5KD5Y4eSj5Kg0noGV+MyKUU</vt:lpwstr>
  </property>
  <property fmtid="{D5CDD505-2E9C-101B-9397-08002B2CF9AE}" pid="9" name="x1ye=103">
    <vt:lpwstr>8d1LcVq/caeyZcg1tzO3ELRVJySalTmMxgZAW1frNDNRQPBvSxiVZZSeLfsD9bcnGbAjFDPmnkIUuN/TjZhNJxu9xg8mOGW/WXBDGEvoSF9x6tSRAYCyaKNoaflBSeh7u213UDOp6XoV6NR7mTmEVf5YgYJdqQUOpx+P07a3HnJgVBOgvijL7F+j9YElbM00c3gG4/2tRLgE0zI1yitUYyDOs2UJS/krUBcTLLgue0yWoLqNW255qJ/Q9jXxHcP</vt:lpwstr>
  </property>
  <property fmtid="{D5CDD505-2E9C-101B-9397-08002B2CF9AE}" pid="10" name="x1ye=104">
    <vt:lpwstr>BFik+y+RQ9vFbT4Q7OAjpBnm+CdcsO1XXSE8MZRMRfc7l0BjVtn2jcPd/wlOdFxPDsVslwtpt+RsyvUZMWuPynraDrCh4amlu84+vGykNxb43pGySDY0cSkrph5tb5ew1/WSBaWTduXfKSZbEBugL3Lzt1iKMKMZZk6v/TpoSXGt48p/lnwze7M+q+vLozjUM6qvL1TwbvK47AsvgXUmqqI/HNM18EjKLTbdqlBAYfPDin4p7Wzpd2sAgE9lGlx</vt:lpwstr>
  </property>
  <property fmtid="{D5CDD505-2E9C-101B-9397-08002B2CF9AE}" pid="11" name="x1ye=105">
    <vt:lpwstr>O0DN/rBH4d+5BWCFsfqt+TBvcRcFim7GA+oTfkv9RZKQLrCW3kWO9ovPk/LfSB6VQ0OsbveXsYfBWnMjGnEuJmyZqlxNod2GEwsE6Ll+O44TVljBkD/SgtnpoYnz57ujrWK/w+QzalLgfKMGamva47kEugahMJ5Wk/dltGL6/BJnk7ZyZZBruDcm+uG8VNS00+6LbE7e+AsaMMlk6+EA6csSI5BcvX2nNoq24zn7AQnZU5n4xthKC6l/h0auwvS</vt:lpwstr>
  </property>
  <property fmtid="{D5CDD505-2E9C-101B-9397-08002B2CF9AE}" pid="12" name="x1ye=106">
    <vt:lpwstr>teWtsplnbO5nlB8BcJf8yfNeTQYwJs8QVEvqSWtD2QL+igez/9YisQKWT/BU6BJC65FFhuVGE2KqRxSD2mPTxq+Kr2GHP6E74USduqk/ILpC3rgOHdzjRba5CYpZeZA1/uV//L/SImlu5ujFMG6VNDEbXEL/6IeLHSwl8vVmjJ3yx6Cal5ZJWPtNSPKo5RIHiDWRCBJOTa7xm2oWAL473You5wE1ebH71aJ89nfwTBTGT32LptbIYP7LuMCbXV7</vt:lpwstr>
  </property>
  <property fmtid="{D5CDD505-2E9C-101B-9397-08002B2CF9AE}" pid="13" name="x1ye=107">
    <vt:lpwstr>hIcwHHAfzn+J2RFe/JG9uTqi4efe3R78IoTFszZGGR0VdZFMnBVcHKNoxsEWidgUVsKOf+KW5Lbapa71ettK76MhNyLnYqekpV9GLEo0lINPpZ4jLjShplHljYqPDOPt+ttlfQtrFNW/70jSINaO5YsScwVWBrAw+aD8o7HQq87tMWPpqdQhfyUu5NICDg2nyD8hfCvsNUhk6OFhkpz/fbhp4TItGHveqBnsEA6qRvSrwmGsbW6RFgmhP1lCB1A</vt:lpwstr>
  </property>
  <property fmtid="{D5CDD505-2E9C-101B-9397-08002B2CF9AE}" pid="14" name="x1ye=108">
    <vt:lpwstr>s7EuhCKeQn2EXKFZSZ3rwvCYGVlbPRBDN5dK9BaWnVpfySR25R7p1Bz9Cc2Q6zLdsCk+xKtnOLs1gdiBKoLJouw97dkKh2PG9JylSTlG3jebZ+3yia1FIBLBewY0cLnIAtoy8T6WxezcTYa5DWdQ94pMVxQPFt5h34I4p8Vgz3rZlfNjqZjjxLcB15i+YHw0P9eo7nEwtST3ouP0pca1MzOuJhb401Ju4hq7KeVsvIOIHeUHYyLQHY7B8BioROF</vt:lpwstr>
  </property>
  <property fmtid="{D5CDD505-2E9C-101B-9397-08002B2CF9AE}" pid="15" name="x1ye=109">
    <vt:lpwstr>WgE+FbYgRn1xo/WcipouviXef1u3OIwKEFwui2ot9PQa/Iywai7N8Lepy16gDXGmK3md2sNTeB+NZFXWC+syVf+t3Rb4L4tVzYGp0DPTMw7uJFRvJm01O92Y+6cXuAvcqgdSaFnq4s6Cumgx03/uiQ9clHbY0L8a79Ruuuuv6ay7Q9vPhW5e0phme3wfzTExzgAR+3tl5nlMBgys7D7iA8p+ZLTkmygpHDT6PEZwo3llQ5G0OOixyjbjm9s22pC</vt:lpwstr>
  </property>
  <property fmtid="{D5CDD505-2E9C-101B-9397-08002B2CF9AE}" pid="16" name="x1ye=11">
    <vt:lpwstr>4/n1wrAjPCbgoXdbztvWlF4qVuw3cH2LdR+R0TFOgHRgFLlAztlo+x5EXVmyVqe1DOSnRlPz/zjowz1JseQbADhAxRoPoztvRdRqBP1Pvx6djPFj1weXWJ2Jj2ipMEmM3BW34CkXT/oNk2AwMisZFXshBeRmNJU9S8F1qagqNTQWa+Peb7BpZ9oKqrSItlPHLI228NNjCdTylhjL6h1y8bfDg7ADVFjGCre3q4x6ofTRB/JD+yx0poWBhMRzQOz</vt:lpwstr>
  </property>
  <property fmtid="{D5CDD505-2E9C-101B-9397-08002B2CF9AE}" pid="17" name="x1ye=110">
    <vt:lpwstr>QwPvtPZ3Piag0PRnZy81jHEdQqjJhRIIzMJo6vSCqyYE8fjVRRuqTW+soZ5MtWzTpCyaEhBcLgBZYyCbqoEpuY+niPmdauaB+/P6KzUp+if01lAOzCtTSWpbAZ5tPZPe0zLkIv68ti7Qdi0OGBLMaTMgzIGwdE1oBXXA6c1YHuvTCH+9HN8t+TcvC0Fq3DuOmd59RFZmLbFHGacz9EILlgLir5XhdT6aMCL99kcglTr4ulSSuUrHuCYUpnK6wi2</vt:lpwstr>
  </property>
  <property fmtid="{D5CDD505-2E9C-101B-9397-08002B2CF9AE}" pid="18" name="x1ye=111">
    <vt:lpwstr>J0sd77YJOuQ6E8d0QSyR9AvAzc2xwg30mrNeymL0bcyUzCU1RcYYRnF2vKJipmojKS+GWiT0B6fWsbobdC26GltQKV/jovOQjQfe3hSE38hk0P12TadCMRLWQ2nNtXbGFNgYIUwrZzH+FINEEqEP58KCiNQB81HEeNIEe6QpZuZvyBPcnCXDg6kXTIiu/QHLMSusHq6h+7UhyRoTdZVSLFmIjamTdWDpWN60f37Qmr7Qx6L70V1imP9QtLpNdSz</vt:lpwstr>
  </property>
  <property fmtid="{D5CDD505-2E9C-101B-9397-08002B2CF9AE}" pid="19" name="x1ye=112">
    <vt:lpwstr>gXmEl/1GApWbDNYLsex13lZygL8S0e5xvmQyfZKZ316VP2KrWyY+eArFYmwjz7+FDzUTJRsZFViE61OmGGZwt9GqmquSd89pCwU1ytHXvYXeSGais2oDe4z5F8ViyJEsozvmBWxLtN7yvkU432raKLZK0YZAsPhkYYI7IsULm42BOD980jXAfiSYLiVMWMrgfLsrPsjd+RUdLp4uAZXfIedzgfv8kg2a1wEVBbnNC5aRzs90vJ8t4J7iRTMzn4h</vt:lpwstr>
  </property>
  <property fmtid="{D5CDD505-2E9C-101B-9397-08002B2CF9AE}" pid="20" name="x1ye=113">
    <vt:lpwstr>Dj2trtn7OA9tukgZHOPDBm3WwpSw13E8L577bYxcKTu8Z5GlrE5qn0zG+8R5RJ1TsHUkHhi2mKZSA11JdiVhk0dmz75OIgQF0Kz0SXdJw9eKnLVQ8y0w84+PJzRyH9f6KhtdA5SrDb14DAwxvQ/5soDaK6+mc7mf0ihpXjq/GKcdL4oieEiiqMjeEJWWaX4Znd7sPYXi8Sx+eeZpKJzPkhbQ0jUwAr0Tp1EFK9n7gf+7xiquz4333+Qp+AYTalu</vt:lpwstr>
  </property>
  <property fmtid="{D5CDD505-2E9C-101B-9397-08002B2CF9AE}" pid="21" name="x1ye=114">
    <vt:lpwstr>VWWYLg8EESDHEDywbFAjmJBc/tG2TeZVbhQmZBeeqExphP7tzllZxYdwrxq9cqOTR1M1irVKsT+TWqy5iT7xBc6LRXH7RGZypv3mrX3NlR4mZ6FlhWVsoMxrh8wwkVorAEHcKCHJDC328Wb2P+PhAaONbdul2hg70Z9kWNfVpIjoeRHWJ6tDRk3f5e0wTcCWAxW+wqFYBDO4fRAyLPelnu2gP/Cs9u+BmqNW6a319zoBA6JPpjdHABb9SG/oj7N</vt:lpwstr>
  </property>
  <property fmtid="{D5CDD505-2E9C-101B-9397-08002B2CF9AE}" pid="22" name="x1ye=115">
    <vt:lpwstr>SNBEbEtCQTp29XUGRMLBoryZNeO+H15kLgfyhe5K+rQ5VLJv1fN2AFitNvMuzL0cirM3nT89y1Oj5PJN7KOpKbtRsjGueN3VLWrRlahtorym4PmhjdDX+e92KzdQvbAnw2T5KbuK16U5GsyGDQVqziT+hiNmkFO+o7toXIGsT9I46asEdVdjk79PWx2C4XGrLtvQzvw2ZKcA4Z72tIcA/tbMOVdKGLvZaCVkhFPLZqeGWFaC+yfCzMq1lhZTgHU</vt:lpwstr>
  </property>
  <property fmtid="{D5CDD505-2E9C-101B-9397-08002B2CF9AE}" pid="23" name="x1ye=116">
    <vt:lpwstr>SIcBNel7fpxWF01dFB0QBWDcIwzSX1fyy3Gc2058bPlzsUtNa1+yMWO6hYwvkxR7D9CfEBxBv6fGeQ72Bigk1zEE7YthRPR10wtd3krjDwjENqxmw5PJIGAWjPmejaTvVBZmCxk6ogvUeve1tGvJ4klauRMiiurmAFnLNYWuoCsWLP9r8zXdi60Gwnho1ZZkbEoCX8biI/zTUBzfWVLHev3xmjKaI5U4DYF4gxFK+iNK4Z2jFizuGlR2+fVQQZ3</vt:lpwstr>
  </property>
  <property fmtid="{D5CDD505-2E9C-101B-9397-08002B2CF9AE}" pid="24" name="x1ye=117">
    <vt:lpwstr>58DZVvzIk5EaOvr9tSEbZDNvsrTOSk0J6eD9dsBSudgdwFoNfdxDTctndZXQwj8l4olwyRLDKLp567cer+GWJ0FkBWVERNpZaxZJmJbA0WhAh8qRmxZwh0neiUSxPga5rPr/Fk6NhHC4JgceYfDyJOOl9cs/8F3t4hdt6UFN/okTL9hQItvzLxrONGzhh0ejqSKKaHF1IQesbeGwVdV6EImz6m90KqObn761Br1pEBw0dzjbHQEH6iWbnavkkxd</vt:lpwstr>
  </property>
  <property fmtid="{D5CDD505-2E9C-101B-9397-08002B2CF9AE}" pid="25" name="x1ye=118">
    <vt:lpwstr>xu3+BhLbcD2H5xgdaFJ/V8O7L5pM2bHpFojcSP52aXpEMiF8erWVrdCW+My7Vl96jo2NMxMEOkSuB5vGRPF6YS82zJ6HfboIXQjj20eDaq5KzPpo/dR4IMH2u3wuBDzdC5do+Ogkl6kalnmK0bt4RJxFamzSxEAMm/L1i0khT5/keLs5yUfjUFXNspDHJZBDXHqpaHFxTkrwcR+Qb0bjbVmjTfI8DXshURXBJT+DyIT2wsAJxfMQgRDJ7A+dpcu</vt:lpwstr>
  </property>
  <property fmtid="{D5CDD505-2E9C-101B-9397-08002B2CF9AE}" pid="26" name="x1ye=119">
    <vt:lpwstr>EsK36rNZsgvlhlPj8uBpAlSzjeRYyfU64BMlNVErKc/39iBegeFfyCK8upKKGrc0qAR4fqv6+9hThRg/rRjnLjhox4eBrk10lqvHaw9M4RN63VlTYZW6aWk6fHD/RPLdNTfrzJk6yKI6QMsrzOwJPTjC9P4DOpgpVJ54yQwDwh3IwR3UpaqwttPtzqe6DJsC06EHmBi4yCjPTYebeaIX0ftcT4O2wy1MUME/gWe0AZYGqHtJYao6fIOz0lqlkKJ</vt:lpwstr>
  </property>
  <property fmtid="{D5CDD505-2E9C-101B-9397-08002B2CF9AE}" pid="27" name="x1ye=12">
    <vt:lpwstr>gvqghtpeNW/yZiqBj+y0QCS+v67iCMTIJz/y5I79/VnjZVDvzksiywgb+zLMtDlXjjF0DKiGOB4VuYwjdVMDRNBN6r/e48LHGI5p0m7moSS+LR9cxPi/TgCxT/KwIIR4pM38nozSIcwAkVy8cpOnYmHbCUk7ueCQU/dZIECCk8AqUULVQR1+2PUaFjgKXpyavTBUrVyMqlr6qnFnsg8LaYdKqBZeT0VYBUJhpIDZf/shn1cxI4mBVWdG3qCnTL8</vt:lpwstr>
  </property>
  <property fmtid="{D5CDD505-2E9C-101B-9397-08002B2CF9AE}" pid="28" name="x1ye=120">
    <vt:lpwstr>oRfx06PsqdIzN79sJF2ZEODlra9n0IeM97tudRay/q1otn4d7i0Z2gEQQKRWHVFwKNwkAxnMepPZHWLlBDpPGXmD0KXQQrobcW8T4Q8lxbaz4/MOnz5Z03i1wiYmI7I9rgSs7GptFHhwJl2gj0LbKiLV2MxDb0jUhMkI8wtQC4CbpMmbxQtfvC8wZMH0jZ+BqFfxjDtAs25QcDHq0d6ROBpcTfmuT97vvg9FDeKMknevKx7sxl7ycyFcokJvlwe</vt:lpwstr>
  </property>
  <property fmtid="{D5CDD505-2E9C-101B-9397-08002B2CF9AE}" pid="29" name="x1ye=121">
    <vt:lpwstr>eAckvytSx3POWn9dY4PDbwIw9hJMtplzZ6xFITEExyztr+iVtOkmld/WhXUQ+c+GkM48YJXSkHyDELLFVfsM8NZwNf96fPX5912bMXb/vOzbggOC0tMflJG+wQORNXpBkylvMxz3i/mJudnxJlosra/4SGr0CsGrLb1pE0oXZVrYySBDgSHmWPpTRcMcUOYQFwnf1CYtVp9lrCgNPoGtQtH03Ot24qhxpYUsdvnlDlXeHXg4YQwH2I6JSjea69a</vt:lpwstr>
  </property>
  <property fmtid="{D5CDD505-2E9C-101B-9397-08002B2CF9AE}" pid="30" name="x1ye=122">
    <vt:lpwstr>xfFbPqaBzGHFwnsw7bYF9K6SeQIkIQxF5KtH60SgTmbZLEixbDFIMu1F76oaxbVcTuvxcr3gFZRtMlD7TuxNN1OhrGksYi3DycGGGcxwjvQLjxPfxNkO4FCAvvOBRiD4PZc59DCevhxoRPuQyzHN/v3adPhg+KbA0cnZ07clQ/xzHljef5JLqVt9nDTnKVYO0+xbRhhNwQbN9kviBUuWMTbiXykBoTZC5mHuQVxwY9MupK24ZRwwnkCi4O1d64k</vt:lpwstr>
  </property>
  <property fmtid="{D5CDD505-2E9C-101B-9397-08002B2CF9AE}" pid="31" name="x1ye=123">
    <vt:lpwstr>VFKSRQFPWAuVeXJ/IW2SE/stwceIw2abyBFk5TeD/vuPfhG8X4ng7Ql7NL95kU67CQVpezff/5riGmMeQAA</vt:lpwstr>
  </property>
  <property fmtid="{D5CDD505-2E9C-101B-9397-08002B2CF9AE}" pid="32" name="x1ye=13">
    <vt:lpwstr>bhbtIzHAcWu+XYIUAxHLDiee6K1G4olRS/6lURUBTjEj+VyC6TPpnPEaYhIvocvcqBYu1xqVKkIsNiEoXhnQt8fmCdd9qBUCJ2vpzzyAQUc3vh/xGTV7RgwRX1ZnA3I81C67cbp1+u/BXthQ3oITwDxBFoiVdz0ZjPqA3WV4uc4cVToV4SWrFTtKbpK6KbQnW1FZ5lIAMHxTVYUbq/vTDMrKVOCKiudW7wPsItbKgn8h+t3iQNKsdmFDaHACgP7</vt:lpwstr>
  </property>
  <property fmtid="{D5CDD505-2E9C-101B-9397-08002B2CF9AE}" pid="33" name="x1ye=14">
    <vt:lpwstr>j77nz4Y6vEuZGPlsc132wzXWfUtXBOaflsD0ZQDzrIHv6Udqpy5LdBxMqtYF4wZPreyijEAYUH1nbyXiH/GXzJx20SQHciMRlK34siXqzlC3L2LGxJKmTX/5JBecXyPN38Y8oKrBSGMIr5mqyCAlM4Dj7ZaLgNkraebVYEEYWW+uVdPTpgaF2qCyTbV6DoYWyYUay8QEHsTCMvjjYr/tOvEkbT+Rb37Vx2Q4aCd0EGBct62J5+gk3o3p87Gd4ZZ</vt:lpwstr>
  </property>
  <property fmtid="{D5CDD505-2E9C-101B-9397-08002B2CF9AE}" pid="34" name="x1ye=15">
    <vt:lpwstr>j4xyZMFlveS3V9xVfawaoBcBnY3QLvzg2DypTpzlsZm5+ZgHFkmKEF4lzka/RVNHGDoI9Lg24yfDQg1yLgHCLiHf9q5zvQrVbgV1Qz4IvezIY1aLmGndrWyI8+PnuU+IlAkTTVUsLy/y5qmgNg8sOYq05NVNd/gN0tTEV5ar8FrZkUVNWRlbI6xTBOlfsmDS5/kaHXy8Nj5SAyhcOu8a97hL7ceQVNnR3uZMyu8y9KnEUS1NvM2/GnGqVWVYSs4</vt:lpwstr>
  </property>
  <property fmtid="{D5CDD505-2E9C-101B-9397-08002B2CF9AE}" pid="35" name="x1ye=16">
    <vt:lpwstr>ChjJcrD7a6AfT3yeQS0I8jyUvNslUL9T0ZYkQwNMr95WjeY1U3M/bjcHWNk+c8UBb9JFlixjhMKHR7062jxC7nVioeX+Bi5yGu63A3JsHs5WUQH4y2+a5vJAOKNfJde05VPCXv1xMlBc2U+hCC0Q3j8GA/a8bHhu/52/vZZ5KsZMr/Tp8x3r4keW642Sp4OzfoRijUFIAij94IxJrpZ5FYNwJCUxp1Zs/RhS4Ov1msPqHaOwxFdGRvCSAk3z/yb</vt:lpwstr>
  </property>
  <property fmtid="{D5CDD505-2E9C-101B-9397-08002B2CF9AE}" pid="36" name="x1ye=17">
    <vt:lpwstr>bFdqyGOBA9oYfTIID7tjYR3CoGVzYE9ha7F22TmbBXyRDeidPFqg0DF1rS7qg+A/fOG5O3pUBph9p64cJfz8us1cWZ+2q5qwaNjUW87ibavU5wf/jLKB8jygMR/wGa67K4CmOi22UxNJ5baK5wOADvoIZag3bFedq+xFanrFp16jv9qiY0PRArZg8abpzFhV5T5Wd4PeTcSPykvUhxk8KbkwNxeFJs+Fma3QLfyc4B1eyOvfleWPFdzuSCt8tre</vt:lpwstr>
  </property>
  <property fmtid="{D5CDD505-2E9C-101B-9397-08002B2CF9AE}" pid="37" name="x1ye=18">
    <vt:lpwstr>qhi1Nd/wqfvKRrpV20ofpZRCgXVS8ZhxP2L9WeoXszWsqzx9+gejBssxM9jZ1Nqq3Dbr6KzYeCC7uQ3cR4xotjn3xaa1cfXEFfnZRr9+ly4FMcb/lItKP0C4T2zuOJbN2hRpvEymQOAX4kIkf9UxqALViAHGVj621AehQbS/C3O/H0T+3r6KnxlrvLKKjpunAT/yGLbN83+aMpeQbI+LXxkkkmwA8ClDNbH6kp6fHM91ZHiGaG/JwPeIBNFQNyp</vt:lpwstr>
  </property>
  <property fmtid="{D5CDD505-2E9C-101B-9397-08002B2CF9AE}" pid="38" name="x1ye=19">
    <vt:lpwstr>TKwWu0NUVdW/oLfE3q02j03NgG33JT1xtGc3CSdld9RCX7Z+1QLU129T0jLNqz+emE3/oInZKdhEu5+7/n8GKUZwced80u/P0MlYHpKowe8SoSO9e+X14Vot9wmWmbtTBz/wSt02/K0/NVinrwz1YUrCufJTfCuKkweaLKvbMLCpKO/cK1kQsm2gtdhcoLZAN3+uVN2Z6z6eYPKRcQ+UPdwa2ZFIQTA9Q7wXhmR1YUwmf50clQdbzNRRkbZKcnc</vt:lpwstr>
  </property>
  <property fmtid="{D5CDD505-2E9C-101B-9397-08002B2CF9AE}" pid="39" name="x1ye=2">
    <vt:lpwstr>/kpCZu+Rxxpq1cOd+aLoyxEgbEhNR6goU1p1Z9oXMi32LwlNcrYLhLaqfahcTuD+nKaMmlHxEyTw8f0wqGQNjYRgp95w2Ul+fXuOU8z+pO2yS2jAos5NdxJ/5O5pKQ71Hyrd1DZySyrIbbaA7ffPDz22qndwwU3fpBAHj/7p+iqFykxjr8aJkIfqtA5vJRMw+80NqQ85JV2j86uzxWu2M24w00ISCnMoCJax49tgI0ZFV2RbEprAW+JF9EDd85C</vt:lpwstr>
  </property>
  <property fmtid="{D5CDD505-2E9C-101B-9397-08002B2CF9AE}" pid="40" name="x1ye=20">
    <vt:lpwstr>cw7iHyWhiRZNxvLYgsq2B0sJG8DJPjqaFdWCXVmpUJ5k6PRDkRy2grFPIAcEg9dk4rE1kWgoYHkz3xfvexH70cRRGxtRwBYgRazGc62LEM4ZOhJg5lnpjKADGxyo2KZHpUw+GobwJp8+Za4EEKhe6B/+Gf5MVWWSAORpTOwHu2vD3mEGvkCHPnUlZANknMmV5heGro0VYcVkcig3SkzhyTnzpRx0I78Vs71AMU7FRp0ZP/EPfBoyEyEfcrZVf4m</vt:lpwstr>
  </property>
  <property fmtid="{D5CDD505-2E9C-101B-9397-08002B2CF9AE}" pid="41" name="x1ye=21">
    <vt:lpwstr>AqUyLOEWm5XlFU1+SlCVEjAJHP6J6Eqs3hp39KrxeiCErqfi5rohE/IuIwZyeRGUgkbYV7xXMvsn9cLlnMOGVry/6ia0YWlVV//RaLvQSvnkmvsYsbP2ExRXoqX8NacTRTyFTO3yxFMO4HEpSn147+LL7JVFXq0oYFvrJyt+/5o9kRqplW6cSVXl8vNG5Wdo1L0VHJLhpkbj9jrnZsZX2SfQYyr6hRmLBTnfK4HLC/rjyYYlDHJar7Ibk1ZpT9l</vt:lpwstr>
  </property>
  <property fmtid="{D5CDD505-2E9C-101B-9397-08002B2CF9AE}" pid="42" name="x1ye=22">
    <vt:lpwstr>crLK1E84xSDn53ebGyYUBqdVywlkk/m5gGG7J6lR89na/qW3Jhtynl7ugos0Iq6ne+shk28GpMFocDB+f+FWekkW+tHr1Gow79/RX2yc6D5nOfUsEFFI3V2dskEeuEfLTSFMi/thH3ec72GDxBu7qdcGu35V7VZPj/qKb0mU0f6EBQ/1oFKNCHy0KgroUoq5nkPB018ullZbKOAmLwm6q4R9WCCVGMOJATIrjG0TnoaBuWU4o7hbPyL72N29jmx</vt:lpwstr>
  </property>
  <property fmtid="{D5CDD505-2E9C-101B-9397-08002B2CF9AE}" pid="43" name="x1ye=23">
    <vt:lpwstr>1L4560DqMxdToBUlTJBlrTt3iZp9orpbjam9/2Zai6wazcLssH7KIpyifNjFM0fz3kD/qwDY00haGTpPTeaVZlzhmdUzFNvVRRBpyxhu71r6ew7Qvx8sPz2mmpdEtz3t7QwjBy2hH0wMpasP+MCMjYa4KQP9+M3DE/+NgZ9CsqPoqpbAK+6s8tEpZdgO4Npe5GxZ0ZudHGeZ/NGA42w4ZYcOBg+eHZwKP+B8f6rTWI+N1id1Cq4TgaL3HEw+RZJ</vt:lpwstr>
  </property>
  <property fmtid="{D5CDD505-2E9C-101B-9397-08002B2CF9AE}" pid="44" name="x1ye=24">
    <vt:lpwstr>6gbOOqk4bbGM3u99b1NVVD8sun0NNgtdGtvDWoKtJYYaKzzGmG5mbHym/V8CXK7Unnn2yue12gpc5df29QSkfcUehRWTCGneCN3wYIv9I9o+ORoa9QFZar5chAbolTQm4kPeKMVotYi5NKxa1ZKCWJcHuYi690eT/4G0i7v+vrGGfPWjZSnpEqRdkd4bHu8Xt1Xvw2/83y5ox+U+fo8AJQsrCo3hiUWJ6ux6L1t0HjyCP33D5lWWN8jWfvoytEw</vt:lpwstr>
  </property>
  <property fmtid="{D5CDD505-2E9C-101B-9397-08002B2CF9AE}" pid="45" name="x1ye=25">
    <vt:lpwstr>GuZtaOUMFinDO16ek++kdMiWtx9sTY3KgtLupZPTKmfEy4vxtnyq5cOjvVUsOV7RI0rwHzsEcET659oKzPHxJ6lb3j5lNOZqmIuhepcie+yoL8i8ld0tLWF7zTQBNoWEp7ckdpRezQfD354KGW6BULsqvD3h6lALlCfejsGIeKncSfCvs34UN0Ajc0xfDB9YXt9+SHb9UfyIYYWEA3/TE2/MEdoLHoZ8jBHRIeMoCL04i48E1lVkCC2GWHPtl6p</vt:lpwstr>
  </property>
  <property fmtid="{D5CDD505-2E9C-101B-9397-08002B2CF9AE}" pid="46" name="x1ye=26">
    <vt:lpwstr>S24HR5TdnrjTAcVuZPoFftBQJsFVvNCpbg+L6Dlla7K4RlFafYLuxEwykPA7/eCMKHRK02xfv3+6EmFlDihQFp2GJs6rVNdxasqmywUMg6MB/uSe09JAQTb4zAUja7cH8p8omJDcnTKugh+64Fi7zMuPbxkXuCuuevutgXvCmCK5cRPlbdPL/scGcIJMaG8UhkPw37wXCzh1xI5UWqBte1D9dExH2wJ1GM+ya2tPieWjQ/TQuXp0Mom7s2PsxCC</vt:lpwstr>
  </property>
  <property fmtid="{D5CDD505-2E9C-101B-9397-08002B2CF9AE}" pid="47" name="x1ye=27">
    <vt:lpwstr>nBU9/qJ5OVIuLVoI4zU1ic9lmjCyUB49V17kMl5hO6a2Knr1TTHjtknC5r4ZPNbvgWr0GR5aFG2bH9pE+EewHJUfSsOPb+2RyuEfurePtHXEGLPU0J+lOCXf0DO8Cn5uR5NqJhQQs5ZIBFik7an1FIF/8m7GGJxAgpjxOgHBmx7tWvLY/rIu2yErmH8SOyz9urs8AquGn54qNO7NmsEXDvPo8CDlSuj4h+Z0/91DjzdPUunY5O6JO5MKOhFsv3+</vt:lpwstr>
  </property>
  <property fmtid="{D5CDD505-2E9C-101B-9397-08002B2CF9AE}" pid="48" name="x1ye=28">
    <vt:lpwstr>0Tac/a1ePZoxTNyNk7EbN9aY5edrxk/J/UKWKwrXipe2LeZyP/fiyUT7cxQgiYy/1AS868+R0+qp8o80dVMsgdE3cUj8kKWdNMPwFLTsVFLnpRxNFwMnfP0BVBJmMEtgk1q5LQzTa54dVm4bj9VtoFI/Gtc3gYcoKO9S05fm5+s7K4GnPlu3i5lhly3QvipPQd3C4azw2QOGph84VHda0r8/1hfycWxcTxi5X+scSjanAOb8pZ8ODlfwev/cPVZ</vt:lpwstr>
  </property>
  <property fmtid="{D5CDD505-2E9C-101B-9397-08002B2CF9AE}" pid="49" name="x1ye=29">
    <vt:lpwstr>IP8wjzICWcC5Nf9+PdkTlXopRJ7SxMmj0QOM2pqe499MbZNIPEp2eeI0aOn1Kp7APTwGLBlrFmP1AVfjstluFCxJcal8AbbrNr1ioENTs70+WvwhpgLtW9VpqTR3K5DbxMwLLSjZ5AB2YrFuTZO5vPj/umgfJHKtRnHvNk2W5YXKozdPgL9MdSJDnIUCW6hqhAdnqcMY+WCAxS0jswQWloQ1/g4gqnIGEoA/jHagWix+uASdA+fJUWB2Z7s8ZBK</vt:lpwstr>
  </property>
  <property fmtid="{D5CDD505-2E9C-101B-9397-08002B2CF9AE}" pid="50" name="x1ye=3">
    <vt:lpwstr>IVfKgRasBWhc/r0RVwxb1sO2lX73Z9EsMF6qEM46KrF9Czz9FU9hbV6iMgyfcVRMsCiewxmFQotuJ3unoAMManTmSDXt78hhv4tIWRXI67kIHEfSDRd0YRIy1bXmfRiV96pAGRsROEqQPw1dSx2DLLSs9Plcrpva+ckYWMCX7wQVNpe7J2BkRZp537XGtJJZG3HEEaPbj3di3D+0DdPdw2Qyt/ClbiHW7o3SCt4MKqQXERlZ46XxjnVLautUEBa</vt:lpwstr>
  </property>
  <property fmtid="{D5CDD505-2E9C-101B-9397-08002B2CF9AE}" pid="51" name="x1ye=30">
    <vt:lpwstr>33ciOltW09KjhRdB/lDFPHCjPx7Ma3ygYtNnFPb/MKWhe7+UStlt78XOehFjuKtpghL5L2j3S8rYZywSdmTST8Znagzq2t04WlvpXDwHNd9MwzPBCW2XW9d/9+HLzAvH7arl3Nyes2aYNySMi7HQK6xeKPKcGaTQJyDOd8byH3zFSfmXHEA6fHHvJ+jkXnlfvjrIXSwX5nsg14c41uuPCJb1tDR5iq2TT0pE7opD8EsZIZIzA3iVgQ3f7BDqY2q</vt:lpwstr>
  </property>
  <property fmtid="{D5CDD505-2E9C-101B-9397-08002B2CF9AE}" pid="52" name="x1ye=31">
    <vt:lpwstr>aLsxvM2EYpwBqhLxfejfyZnJWb00Z9Pca3pdSP2s8IqAR6Ob/IBuUmLwbv0cfqtyATaWlfB4WO5MP+GBgVu9EebWt/GorXAzRO5APeKR71nqVG+bbsn3TDI/V8vExkpJ34ooV47DU+1RKjINGM1Yz0lnU8Rnd50Tlk5mYHN4foP9FlSiF4cvYnmuwFFKk1HrvOY0bdMtSffMShV3qrRSK7BGXJj7qkezLocWjJTMAs+idi46elDenMUaa9T8Tg5</vt:lpwstr>
  </property>
  <property fmtid="{D5CDD505-2E9C-101B-9397-08002B2CF9AE}" pid="53" name="x1ye=32">
    <vt:lpwstr>/p2SHyrEsv0aNtKLwtJvPrpIyd4FXVxz9I8Xf6g2v3yXaEAH22daLEPP0Crb1okZm6CDkGX9Xvr7MDqPDGS6+iEIJeqMdAmlWAvyLYAXQJ7VRA2kfs6TawTBPtmTsvmhCSzMuV5vjdH6m+ZcgksS5xOnDrq83f2I+DhZ44bHrhGF9nOTcrv2z2HapOBn14p618sixZsatKNU66c9G/U9nKB1E1SIVlpi1lkmKSrONzGBAEWEcSUzZ3hAaf+XTZ2</vt:lpwstr>
  </property>
  <property fmtid="{D5CDD505-2E9C-101B-9397-08002B2CF9AE}" pid="54" name="x1ye=33">
    <vt:lpwstr>w3sekjVQ9xfKDHc7kj5zN7+kTCkRRyjKfNfy5YsLXXMw8CBNh9XEvysIpcsViTCzvQww/y7T3J4c7w6b/iqYh0ao8AHnIL2ZWHg3JEVDBVS9v7wIYRufMBVp72tpGmEkDDuZPhXpSDjxWlbvaVY/d6p2muH+Hnj7pXRD9RCg+6UgNqqztlTnwdT+7bo5RSMYxiaKSeKJiNysfmwu7BjsBAevAC7ku9Se8j2leDz5Jp4QpBAn2qwnzjVZ5RZFjjz</vt:lpwstr>
  </property>
  <property fmtid="{D5CDD505-2E9C-101B-9397-08002B2CF9AE}" pid="55" name="x1ye=34">
    <vt:lpwstr>Yt9gMYxQeI7AEutB/w4AtaOuk/eGSmEeKczLfnuBenBm1tCdBHHjBQOC2lXcAcvN9UJe473vHBsueJ3q+Yo9pQWFQu/gJipxAoMI5Tzjw4zvMjWr31RZfAzhGQnfkMme+RuVCD53v039UaunucLUsXiMKhqdE4qnX+UDvxjY0G46Eg0gwXvFpzaTLL/Qc6gaJ9kAH2Nas7Spb8GNeA0YxlIQOIacfOG5One0YHuB/0eq7iUeiaM29IX0iRwgD/S</vt:lpwstr>
  </property>
  <property fmtid="{D5CDD505-2E9C-101B-9397-08002B2CF9AE}" pid="56" name="x1ye=35">
    <vt:lpwstr>9rVAoBUcLk8GsO8PbtP2J7frJweqgd/gWib/rwTU+UIS7n+bzpOJfNc2vCLlhNjp4qkPZBkkr/KkLdRmgo+aZSoIMgZodMBvgZ0/xVrbbxFCvJkPujxtc6yLssGnolom3qsXsNreEcJplE7dP+znL0mT2SVhnA9DEAX//I4P6t2OqZnmvH4O5qRgQ660oqltwXgaXEkLRkhnldte0zxQbbebrb6JGnuiTNMj79Xn5GFw5Z4HGxIPUDkgPfsXTWe</vt:lpwstr>
  </property>
  <property fmtid="{D5CDD505-2E9C-101B-9397-08002B2CF9AE}" pid="57" name="x1ye=36">
    <vt:lpwstr>XU4pudIHWtLvZrwWFo92vITHSKkDzHspbhbuwFlDLbfwUNa+P+umLnnmuQ9kI6blU+LFEARE3Do1D1IZCmyH6zKMgmjiLND7C0k/ruKzyQeRJkGJHWx/IL/Nu5SoNQhXLJ7yuDBppGsz3JfQ68iDTaW7P/84yaCC2ZhwJ1cpEoqsR+9Q7dnfI0lXXacZa5FtG322VHR5WkTLAWMhQDiiuz2uQU8CrMDG4B/Utym439RtDJrbvIzNtxO5tjOHyBV</vt:lpwstr>
  </property>
  <property fmtid="{D5CDD505-2E9C-101B-9397-08002B2CF9AE}" pid="58" name="x1ye=37">
    <vt:lpwstr>YiBE5UNgB/vLqPKKyeRrLvujRdw4IazCDq5DW2tzkjN75TATlzKB2aHv090Tnp1vn5Q9uzskT4xiQFvVMVkdpyFK1MAXB8/ZnyQpk8IPXvz9FKaiMBzEE5J1WAoD227RXEtYdyrgg4Bf4Ve3sjUt3QHvFP2GnrRNZlKs5MVnEmjVGLqmLnziAk6Ss8r+TS35wPbQb4IS4kJ7HXkCaYpnrnKFNBUMwnSscdhGNc9kcTxiDOXEb7wDosSsjbH6LdK</vt:lpwstr>
  </property>
  <property fmtid="{D5CDD505-2E9C-101B-9397-08002B2CF9AE}" pid="59" name="x1ye=38">
    <vt:lpwstr>omb/EL85fPWPeD+IqQAY7D5qjYbsdvcWJKXhNqplWQfYTJRo8ZswhjhKDADyMW9bpc+FObPGifFyCUkWwVoVJ6mLbJRR4iuaU56nzcBD/1P9AT6T9Bpq8xQoAUPYjVUZe+H+dbwFMqXi+JjJgDMdTSqZPv9l6RLawvbDvRse1U/yhUlXmbpyIYSugfgB5R5/1mWDGXoFqJzmBmcR+E2qyp35skXUGV24Hid2fPlIz2FguXvZMl8tSMLWRoLK96I</vt:lpwstr>
  </property>
  <property fmtid="{D5CDD505-2E9C-101B-9397-08002B2CF9AE}" pid="60" name="x1ye=39">
    <vt:lpwstr>eUJYT124InH7sFbzUS+Q1On4Gvvpm/H0/EAL2778oU4Q3Yw36s3k5c95Yo+ycLKS9BC17ak+6rF+MkFoU+diyxb43jJ9/3jpbM2vMDhe+T5Pcmh7d7PRB1yemBAYgzWWH2NAdUrT1PzEi1u8/hEoyYJYsMRV6WUlSUwCm1G00AafFkTPiHczEAYaZnFdwEGkN6B2qfOBgPXBT6TbedUp6PAC3e92KwxZNEeyKVwQY7fzUJb0LdbLNmQYKWBlI+U</vt:lpwstr>
  </property>
  <property fmtid="{D5CDD505-2E9C-101B-9397-08002B2CF9AE}" pid="61" name="x1ye=4">
    <vt:lpwstr>qNTUC5mjI4lDZS9mg0iiNYI0Djok+eONjCjTe3FOaHm8GjRWpC8DmwD9OvhMHNSINHG2958vRmjHYtOUiWoIJFxQysmmJ46gPJr8JXNlV6PEynutE6Og0aIfXF4DlogmBfVuyzfKJ7uovFCYCNHt7zabOVuoRydqkXJdZbcVwFmo8N9HDkGUzNCjNBcCGHAE67lO0qcWZvOwgG8ZJiUOaqGZjWINFJ1+LwBRLbvOs3o0GD5V/o2IAoUta3WbxYr</vt:lpwstr>
  </property>
  <property fmtid="{D5CDD505-2E9C-101B-9397-08002B2CF9AE}" pid="62" name="x1ye=40">
    <vt:lpwstr>zhuF9ZQhKKND7Gn4s06Gf1ccvKC2vooC65hpLuuGq6nOes5wBvDsmqmqq/NbnhDjO4jU0Vjlr+Amdf4lYqDt22Ciw6FD/esOY3YXUQDH2R06vO9Arq65oiaOg17bMgckXicV6FJgH6NJ6d2Gr0n/qUG8mvmEHZXtdRERkSgvEi4/bVWhzWd3VulSTlddcY0hTB6lC4TWeKpDf0ibOq1mOxBmMUBD9ci0aimHyVG4JDJNe7w0qX4ql+w6ckx9Urz</vt:lpwstr>
  </property>
  <property fmtid="{D5CDD505-2E9C-101B-9397-08002B2CF9AE}" pid="63" name="x1ye=41">
    <vt:lpwstr>GgmUsGsfzlyc/FvqT9YzEgN9xcqbQyUW/D9UBtVwIZ2uygwzj69Afq3vxndu1Erv1fRMzwEdnPmjCM4Wg4VKl+Z0sM5vmG4adSGBaqKTtocPfbao3/eWPhgvHaJpz3NSEraeQcK37l/YIlzN9sbiGz2PHSWlsBP5WkVoz0GwHzyItuC34ZriYH6Qq72BhgGHMNprdd8KFJrEez2rJ02VFDnleheHUy8SagcF3S2UQXQk8NITezI7AnzzaAHhNl5</vt:lpwstr>
  </property>
  <property fmtid="{D5CDD505-2E9C-101B-9397-08002B2CF9AE}" pid="64" name="x1ye=42">
    <vt:lpwstr>oRHBkLmGRBfR6P/LkpcmlX0tTW/pnS8dRq9S9NC9oXfA6NbTqz761lKt+yT+v2Yuna0XRy3tEehXiTZpbGnRYN0L+rCmYjOfeQki8Jq2ycnoz6zc059wn4t9hzd2sw686q2mauvjMtomRTD9DHY1s1gMN5nGYxKq7e+kYD03kfaRmHTdXzPV6i0Rf8OB7NrwhUCvG3yiOmaqU8NZRnFE2/dwg6dnrqC9VMn/+iqSAeJMMv24KUx+QVpJFLNdntX</vt:lpwstr>
  </property>
  <property fmtid="{D5CDD505-2E9C-101B-9397-08002B2CF9AE}" pid="65" name="x1ye=43">
    <vt:lpwstr>8+YkDvF40faMs0ff21yfDlbrA0u5cBNVGq3PcbN5lEtUhTFXrVXJb9jcIBUj2D769mo18imE3U2XP66ZR6y6oCNp7i5XJTBBo4sCU+B27XXDYN8AKHuOEfs1+jm1LDWG1uYbujKh3quV1mMQEGY8zrZIkMdFWD2SlilZwJzDbLS9Xku3oPhaqf1iYSdjlbUT0TOmVfn3q+Sb5S2wNh8/pxOcen35M74CwD71GsHpn4gknZS2oXHWcf/sinbWiyl</vt:lpwstr>
  </property>
  <property fmtid="{D5CDD505-2E9C-101B-9397-08002B2CF9AE}" pid="66" name="x1ye=44">
    <vt:lpwstr>4QGO7Lz5+4lutPHAYSbPjMabCP/FKTfxsj+ZWr1aRcO2EF9tklsUPCe3dyJPv+G/0rhfOiTYtdXaUDEHgQ9K1LKJEU4jigQ3AZiZ96lBnY5W+5AN4vw6vJR+ZNq5sPv6uuGFja6Pv45ubbQq1vgrqw2QeKFOKnRHSV7wgzmE0eLmCeQjFZ4rjApgwEm10DrHH8GAzD9uVapgVqlKvf9EvqJj4KiNh+WSXiW5+TJ7cIpYSPQ4BrkSfXP+gnVEZm4</vt:lpwstr>
  </property>
  <property fmtid="{D5CDD505-2E9C-101B-9397-08002B2CF9AE}" pid="67" name="x1ye=45">
    <vt:lpwstr>RY7/MgkaJY/9Y60/fRwywYlFbevsPLAA3NFl1ywyqZoJVfLqjrQiLtamZ7alUSaVV+U3CkhiXAc7E7NjTogTS0vCNwDhL9eLZHbs8S0MTOv+BDymJxB/eWk0aDvB020RfUpYM9WN/fXJgzRG08b7AsPi651Ivw7XP4on15/HiA6VlY7IcJxKOWZNgbakQcdUO9xK/1NFg+n25qedL7/9ryynlIiX48o7tn1gBTgGlpcAUOThvkgLgRoxGOxp9D9</vt:lpwstr>
  </property>
  <property fmtid="{D5CDD505-2E9C-101B-9397-08002B2CF9AE}" pid="68" name="x1ye=46">
    <vt:lpwstr>SBnn9LPZITlUSsI9w9ygiM61iZC0T+q36EHMOUYQ9WhlIeJj9pyWnNnHk+z8+GEHc+EA2zk6rDTAkY1ze4gIC7XBFiUkkXvt1y++jz3ocxSCFCxCYs/heMMrdfVCcltrF8haqsJH7hJ7/oDPFEHo78y9pTLzFK8TcBdIjoK2uwGO/0YWSbDp1BDiRK8TygNDYgmDfNwQdNOOlR4EEPk70471WL1x50Xos9r5dsStYd0Lmy8ksLJeLXt8C6hO8wc</vt:lpwstr>
  </property>
  <property fmtid="{D5CDD505-2E9C-101B-9397-08002B2CF9AE}" pid="69" name="x1ye=47">
    <vt:lpwstr>+ftc1HXp8YgfREgEe34OdgrBsBxXtodoOZyGmlYKk4+sS5xU1hWtDkTXSztRfVculL/Neo6hhwF/00dmrCYCap2S7XxF084UoZy+8YC89y/BDINu2F/ABMmDQ0RSrH/QItdWNOX6kUMj/CeCaCmJ5v1zENG+PftUtgvlReTfEKldAcF4+6Zt3qTNCyV7+QHDxEEiKXCHhSz6hrXiPGv7bkRMi8vyvbLCaXiL+YYfw2aY/RhuO8I3nTKL+4fJIv2</vt:lpwstr>
  </property>
  <property fmtid="{D5CDD505-2E9C-101B-9397-08002B2CF9AE}" pid="70" name="x1ye=48">
    <vt:lpwstr>FOdGeDqCRahfqShARIKiEP2U2K9Z+G9+McuzZVUyta5sytttfTCY8TTUXgmQcC/gRIURZgN8rINB+d3wM/UVop132SDhtzr98+PEfVWxsBxmsb80jCZmYrfSLXMMGRPDfSRygfy8kM9aCqL9A0yk33t3Eh8sMVp3Ox1Zr9V4y9TIp97lYA7lKCoe+COTyR/oCEOa+IfKRKv8CY4ydsnajtWPLuwJvWjoz9kyd4A26yUa/iFE+Zi5sAr4qxPsymr</vt:lpwstr>
  </property>
  <property fmtid="{D5CDD505-2E9C-101B-9397-08002B2CF9AE}" pid="71" name="x1ye=49">
    <vt:lpwstr>kFQE8e/sWYt0OM5M+e6KlAWPGyhGRiUH/nG2Xys5hzudrW4mesxYAc1P8QwXkZDbAtR6hpdfjL/0keeQI/XpDE2XKf6WL8KKrNnXY3a9mXXMinET+hfEgTQTzJ0sUJzTsTDVCGqFWTZgX1/7JayoQtOtkKUDE8ioJAHMdfyh0AQWaVRMdbbLO4PHfbFsvyEigl8S1+qcNebSAvDnO9RXrLaGzyhCXPOGUAR8gjxSK3TSQpWo1KIkw2un4KHKlnf</vt:lpwstr>
  </property>
  <property fmtid="{D5CDD505-2E9C-101B-9397-08002B2CF9AE}" pid="72" name="x1ye=5">
    <vt:lpwstr>iiWK/77ErEAoLr+szMdwffgxJCVG/NZsDVwqBej4c5iOcdWYGNwitCBymKzVj3GVTL7JRE7eWkcZMcQzlgTOJuyKFIbm0ZWFO1JUaW4+hmxwIVIBqWBc61dQOIxq75H5jyS+LZ7Eh99iFk4Nr3Wi5efNJmM4ZnzTr+1Kj6SzINrqoROBHFKfopCVCgyPeADFSIRxYQn1EcgudZtV/YvOT48lCKB3ifDjbbGOwlwDyUtGqAn5LC1SOIzaGQ+HaSo</vt:lpwstr>
  </property>
  <property fmtid="{D5CDD505-2E9C-101B-9397-08002B2CF9AE}" pid="73" name="x1ye=50">
    <vt:lpwstr>eHtYHyl5fto18DIYitbTQKIUmLsuQBjC60wY5zpe7+QiXxhubpCsQOzARjIrQBSdEWA9a1DpEIe6/E6ZfzZ1+amRDm9p2is6aK/weUDeo1yOKRc4rqxh9WrMDkQMMfffV1B7exb3ENe4+Drb6gwtw23eWMNY2ZhXeMnfDYLPN/G2zmygNAdlanaYD+WwgxX9S+FGKfrGobAWHQCpEShugPe40qFD/7q3mMSiS8eXZ7uhZOO6j0zLglp6X9WKuD4</vt:lpwstr>
  </property>
  <property fmtid="{D5CDD505-2E9C-101B-9397-08002B2CF9AE}" pid="74" name="x1ye=51">
    <vt:lpwstr>Rc6zw+8rPHKn6j5dtxvM+pZxQ3YPxJyZEn/AiBUYInYHtcn2Jtwhnvt4nlNjZEHbwuThclHLP22gKaHjJWpYCOLc+oIUv5m+mBXhLmCKYbR0A3un3DiPgbnIOKY/cXu318Bfin6TVch2cv5B8JpD19CZYPwq90zjvp4eF/Lzf8yjoIAPSewevHbwzsEHzHMizf6Hysa6DmgJkpPJYOV0GiA/opHJLJzWeO/IfiEs0XEG3pD267kEYZl7JsAR8Mc</vt:lpwstr>
  </property>
  <property fmtid="{D5CDD505-2E9C-101B-9397-08002B2CF9AE}" pid="75" name="x1ye=52">
    <vt:lpwstr>7kNOzdEnZmVERXpyZfJYkugV4qK3Wzhz98yARfYzyZ+pgr2BH8+QcJRW9+JTAwObV7xIVt6DL+T1uai2Jy7a/gndcNXZcXCKZfIeuaO6+hzGkvEUQCUHXkzXhzU/0ItjKwvGQaWBLtDgqgcaPMLnCiQeYHF7IKNcAbo+lq/e/JRKoIoYovIWR0c0S+rbQU4qXFFBEFrs27HYDZmsZJ2RgZztodpKDjTIstEG2Cs/HUFtWqVri/xVFmV7Y1T7tl3</vt:lpwstr>
  </property>
  <property fmtid="{D5CDD505-2E9C-101B-9397-08002B2CF9AE}" pid="76" name="x1ye=53">
    <vt:lpwstr>fzLPN05aog/i3a46pGM0KS1DfgFB/v30Rm/ko6Al+B+cv8W2yplq/qNvARqsZ/SxrpWqTV9LNYlborY8A32AsXKSPz4+DtFRaLWhA0PhA+cAa48GzgV/diQdVA6czJf/c6dUyBhKqPU7Qt3xnBBDFRIBGvLi47wdYv8C6CF1IYuCnOJortb9eZCm7imfg95IeOCFjh4449BkmX4vG6co/WWOkXA6M/uLA5voNqfn1Q67xqZTqmj9QnByzn9iDr9</vt:lpwstr>
  </property>
  <property fmtid="{D5CDD505-2E9C-101B-9397-08002B2CF9AE}" pid="77" name="x1ye=54">
    <vt:lpwstr>KkIj4m1gaB4FAGenPo1EulCdq9ZaJY2CPMxE34uov9kMuJbPlHHe3MH3qQ9X0buWR9xDQUaz2R/ArbugJOvqDAU/D+2fP5/PlXKOD+22jGeM1wuSCwhtdu5Prcc/aAAczRXyWRX4fIpeL6yQLxRSPfVivYwXooEgLLsQ0AmvI5YOedm78x/9+UA/Cr7X8HZWxpZE83s1ynjTTzVceqBhR8kJN/FGHeRvSzgnS8/CBrZop8hIlTU58SytFzpMKU4</vt:lpwstr>
  </property>
  <property fmtid="{D5CDD505-2E9C-101B-9397-08002B2CF9AE}" pid="78" name="x1ye=55">
    <vt:lpwstr>hxiaZ0+tldmyVetlsF9OfwrJKtxaPgAPgOUCZIsvcmb/xA/1xKRfq23yZFKkO42hzBeK68/IZHh19UWUYHKZU9PuLbH16fAHwDtJa0fp/D3GT5TFl2MrQIC7AsP7hLZMxNl/tx32oJcRqAe+IpaCAW1v2O+/qfsnZ/0k1XRCvYz/Xu7fGsrICD00euvhOTJWNi4Ya9bniymHj2XK15cJZqUmUpYsDgUIdMs74wPKYeqQRfam3ncEMeZZmG+uJr8</vt:lpwstr>
  </property>
  <property fmtid="{D5CDD505-2E9C-101B-9397-08002B2CF9AE}" pid="79" name="x1ye=56">
    <vt:lpwstr>mzfN+8Hrn8DBMIYqWmPYbNset3ZXOAb0QfOzbq7/SzV/cEGBz9CMrwOe91H1weazikEkEHXVDWSKFtslY8TCU1+uVvjNJfVwZdgVzqp49J9fgEsXTxZOgerb3D7ikqPcGGNR3WZtzxRtcxi+Pwf4FpXK6x1nOkxv3rjFWfY4Q3KyRX7EdWH7Zlp+rsLkg61VKNnnpzdLN/FIEzvZiskF7YTMyP+fgdRJ42/n9b0wwLNExdSVrKpBJL6joR3c4Rc</vt:lpwstr>
  </property>
  <property fmtid="{D5CDD505-2E9C-101B-9397-08002B2CF9AE}" pid="80" name="x1ye=57">
    <vt:lpwstr>Y8YTHrXxeBTRrbNdusUtcRn+l651UGkQGNbDCwtPmkD7lqL18d5WfJ74L2d/NowhdgrP0e251UH78JYtJU8SI+yJ/LcorBTQwlGnUhabr+/D/MXlDIzMYxC0assCfPQrYyuWEdBO2o8UN8Jec1pB72xu0fsSqozQquFAXJFPwUqqKQjR+seC+dnyApsXLZyAhZg6DyvwLlmiJaum0gQwJylH0Pa6FOz6kK2nO54Wm/alCoOG7Ft8Yd7u30i1UFH</vt:lpwstr>
  </property>
  <property fmtid="{D5CDD505-2E9C-101B-9397-08002B2CF9AE}" pid="81" name="x1ye=58">
    <vt:lpwstr>xNg9f8/nELe7gHo+xi8ZcLgK9zHiSM98Ev/lYmK7YfjFvm+4FDR9mf5dxZXa9f2aJcx251Qv6+SJEutpAn2r+a5+ZrvNbhFUtuvLJBkoO+s9E193muXnF3S1mb3bvbS6Qs4uLf2UdrfuyDqWZCCuHrbYQwvysb+jsIZ7uswfBlXh3TLQacV2Bw8fZIUEuDBpYZIZeHOUz3/i3zWlHCxISFvyyd3/KVwp/SIvmfAhZdUHKXyvrb3dLLnDiy4gHOH</vt:lpwstr>
  </property>
  <property fmtid="{D5CDD505-2E9C-101B-9397-08002B2CF9AE}" pid="82" name="x1ye=59">
    <vt:lpwstr>OTKyvGdH6DBb4lAy4QLbI/zWuVrgGgORf/ArkIMTin++tz+A0h3fkz2Oz3t7EQDdny2KtJdpu9gqTT6fFPfVVLqtfRgfJhCK05JhRgykUyTbSgyth+uz1QlIngrr/c/vkbCjsz1MZ3NO80RjF0dku9yVu8ABS8kbJGCd4UD2FEvDE7KqTJK5K/vSl77bSEVi/orOBOLCVOsOyJq/GEBrId94zlG9OAJVcWyw9Xy6O9CMOdoreNG5kJSkCVngJSM</vt:lpwstr>
  </property>
  <property fmtid="{D5CDD505-2E9C-101B-9397-08002B2CF9AE}" pid="83" name="x1ye=6">
    <vt:lpwstr>jzRPQsgTUKgbh48BjxCRKVu9XO1xwhBITd1pI16acthfS+qmQ3Nd8hogT3tRZWj0e9SeumimB4AT2vLZvOYuGA0OxVfv5sVbvpHFTxHQsyCr/jDjQhYLzlQFlvduOiIex832mzBAGnqCWXCFiSEKHh94b+r9E318A3580CfrawIeYe+gEAFPveGglMbvfLRpwgLXE7ZhlVQfJqCHxHvu05HlN+JsgOe2W2GH6T08bK+neELZXFPeJbadKQuM6DK</vt:lpwstr>
  </property>
  <property fmtid="{D5CDD505-2E9C-101B-9397-08002B2CF9AE}" pid="84" name="x1ye=60">
    <vt:lpwstr>SW2NK8OpS/0pqKpxNURADg8BLAFj5BCvUGzfc30Xv82mmnY4ulbldAOi5Gt6TNCE1JpXFSLjxI2gJO+vysFexy7RspgVYBfmZ0nFNl0Y9wsICyO4BPN5UDrZl99LjMcnzsIdHA9Oi3+Ik9TKgXBHXeYxSMSzsSeNKfG7rIBqJiZ51/pxqqXHs/+519KabXhTPoQgqm1h1v3Oio690/5oD1ro5vF35TH+/n25yPNUrLheyP9S8G6ap3DV1txx/ZO</vt:lpwstr>
  </property>
  <property fmtid="{D5CDD505-2E9C-101B-9397-08002B2CF9AE}" pid="85" name="x1ye=61">
    <vt:lpwstr>z8eTqtceubQK11FRD0iD5+nIZ5kRmSJPk+4AKpqbwUxyoBwqdMdaUdhtyz1Z6yJuZs71peXzfqq0V/avVYPunOy6Riuzds2zwRzaJSigI40tlsS8BSGS/cT2atuEGYFfX8g0DE41UkExGBVASu5lQoy5Xo3z/vzrRO/CkwK4pldaMhMobp4OE4dou30im8uS3lPtg4z5w48MvIwcI+OHNoCpvA/yF/Qeq1B4r284JMfRTKtkykvP0mLeL9k75O5</vt:lpwstr>
  </property>
  <property fmtid="{D5CDD505-2E9C-101B-9397-08002B2CF9AE}" pid="86" name="x1ye=62">
    <vt:lpwstr>VQhDbvqetE+t7mwOJdDgL0o2tR8VPRfhpDPh0l/ZsqAl5syYiEbPEj+Pxg97cyiOlkLjeG2wDocvZdddqZEjHtnpWZMeRye1nm2/mX97fSaMkfqTfX1mPyzifaOYrCBZU2Ar0oTRNeZ2utEnnAnw3fX/rgipvpYAx7ViRIIOyST8ntCh8E6nMd7UZ1UJR1rNW/AK1axfE+WWR+AxL5JG6qfT54xQjMHxUX7mSMJBnytBFucDP+xbVN+TN2vGFk9</vt:lpwstr>
  </property>
  <property fmtid="{D5CDD505-2E9C-101B-9397-08002B2CF9AE}" pid="87" name="x1ye=63">
    <vt:lpwstr>kHKtSufHPK5aENR60FH86WmqsIobz33s7c0DvszAqJL6MEpwD8xcanGLFexoNf1XIxZri62ZUtWD2PtAC9lvqz0DwZwYiSV7vA3YCUSjTTDXuZS5C9Anvzl8Px7jzmD23mD0/GAiNoKNyZJnK0/kntiysHbAfGf5gAmb4QphsjpkEEICPe3rWsM74JnHPfddodF+Hz/fwLn91NBHuKvo5At9beCMYLf8bpAujr86HHSIX4Rv7UjXEAhJs6ytd9l</vt:lpwstr>
  </property>
  <property fmtid="{D5CDD505-2E9C-101B-9397-08002B2CF9AE}" pid="88" name="x1ye=64">
    <vt:lpwstr>ZMF4ckW2ssI4YMGvh794UhVhGUSNgDM45T+ipQTzJnKuaHEhebN/8YaMQKDI6o0UA+vnb3IV/xqRNTIHXKyL9qE/B+4+Fou167b0i79OGcG/HU9UBw+XMHgMbsgHM2oIRNGlv0R0u+jb+KWsV46TdrleoKhopDr/9qCWUuU5DMryBN2Iw1ONgaLgPhaH8atp1w/IlmLRLGGbnJY/GR9EXFruti6Zxbdo/mBs6O/4x1AoG1U3+0fvsniWdIHE8T7</vt:lpwstr>
  </property>
  <property fmtid="{D5CDD505-2E9C-101B-9397-08002B2CF9AE}" pid="89" name="x1ye=65">
    <vt:lpwstr>W34JOG6k5hadoYssLJr1mptE79AktINFJXZw24yOLpSynPH5t9zIh8/wXAo3c0ZKkmZbNoWSdXDS6giQoW7vnvQBlR2Ry9V8nSUvsjiWpni/kWGdV1DL5vKAtZ9zJvsGd51bDQ8A354pVlcLFzafm3Kak8+spzf40IM7sdv3Iz4J9tyjM6OAbFaNLCi0h6LN+f4M4HyZsuy3PKhGDw08h2wLContnH/dh6XHUFH/w3BN28soBWvLI9A6YIkSlBt</vt:lpwstr>
  </property>
  <property fmtid="{D5CDD505-2E9C-101B-9397-08002B2CF9AE}" pid="90" name="x1ye=66">
    <vt:lpwstr>aOxDk/7hqc8xvzn4LMNQMBUx6RToEG00yildkQa2tOmSDVorUQxV7WzO77AcHpo8hlrA39aZ6vrgld/sCT2uhtHzGta3nEBPCUgfrQ+jnu+gBbQp49BDL5ksaw+RFMJ35z9K+i81ZuFYqi6AdRkFPxCpFB5AwdOefM1z+5ceEZewScu/daIlnfDyrkg3CrnA7C1P1DkdPNgnh671QZePk6hXuhXx1+89mD1p/o6+jPlosJnKVsVo2cEVB/jvhnf</vt:lpwstr>
  </property>
  <property fmtid="{D5CDD505-2E9C-101B-9397-08002B2CF9AE}" pid="91" name="x1ye=67">
    <vt:lpwstr>V9wfkX04txKYzXvM5EQdnK2jjqJZbk8MT21NK3Ale4z9O3E+YpuJVQz5LdMy6g0YaTCudV9tl4apnYWXUtxHOm6eLlJGyXj+fUOGn6grNX74pcoPkSNPVLExaWR6QszR2pqAA4i0EKU2piktCI20ev0eShEiyvfEFPpJxpUxS5H0/ZtIHNr6sJKBSvIY7GPQzDPDw55tQvI3ODMid7TVhm9le/cAHw2PlG4iilcOdsZd5Ueqq9D/uiETY4Z4mU+</vt:lpwstr>
  </property>
  <property fmtid="{D5CDD505-2E9C-101B-9397-08002B2CF9AE}" pid="92" name="x1ye=68">
    <vt:lpwstr>+rc8hYy4PchF3KnnzxyT4KaSdtx5BSkYdfOlTSZB67hJwO5NZIsq8Qb6wejOR9Qa4qXZWZBaircIRJxws+zyftIQrX4sYpwU3alfXQdvOuLQ2d+xUY9sRea72YzZ9EcUqh6nntV97dZjudKWCCdTCjzUWak0jrVhcYJ8YE4sWG3SpcSVUxAfJ1+5GVVTPhjdKHLZtdrlI6MdgbhjJfqnmXEC053idqF81vjHgz8zc8XZN4OQumloBp96arSpug7</vt:lpwstr>
  </property>
  <property fmtid="{D5CDD505-2E9C-101B-9397-08002B2CF9AE}" pid="93" name="x1ye=69">
    <vt:lpwstr>tFb5LPSZB9BjOBWFci5lHLFnZVdPld0gGhWNvHl/npYwJv3ZdTyEJd6uFHeHpLVyqUhliyC5Ffooo2YViCiIAIx6C3scG6Hqjrsl7jYXtHbiDruReoc+sUtYVMRUMghFFTvp0DRaKVC1pOGTgJu9yRdjJkKgiGtUrOTME+CAlpDCMKnLM1WEOsYwRHzehMab9FFlgxkxNPu2zmbSxIPSHI9RIt5eYmr2xuqLBTVGlvfQrdAIvpMyV5Wd6gFo8oB</vt:lpwstr>
  </property>
  <property fmtid="{D5CDD505-2E9C-101B-9397-08002B2CF9AE}" pid="94" name="x1ye=7">
    <vt:lpwstr>FrcfVNhEWUiETCzE8PkAeb3+gx8FPDlqV+4wcae7VRKqA+sz7rFMgmx4tsdL8HvkSrpxhnyKIHgN34yiLHOJCo2wiY8VqYQgUxoYbKBphob1Wt3ONZWaW6MLDV9IAhskFaCwZh7AVXRyA1rMFAMUy0V8dn3gRry2hgRWHnYnfglUnQ8vFX92mv90Vqqm7C231OIL46ISHyvYQq83YHC6lzFkdtI5e0RVRzGdX28i0ZdGCrFbNVsbMmmKvJADtlU</vt:lpwstr>
  </property>
  <property fmtid="{D5CDD505-2E9C-101B-9397-08002B2CF9AE}" pid="95" name="x1ye=70">
    <vt:lpwstr>0uJllX2syMBtw+Vjo8NdjRsShn5t2bSapfW+Q3jWvweYdgM3i8e9AQZnKCG5rEDACIdqWs/5HrEiujl8ZW/aJO+yvTIpwOVjV+8LZr3bIg3NLCIV5v1vbMwep0G3R8VmP/9K5ORaQNy5o4MAJpRjTMts/ns5gzDlqdv2XOKIasxl4xkETBjxu/RYH8PWZDzQ15oryPCe2rludtZfOqo2qTNBG3pq9w3iTLGoDkmK1JnehpIuagAs2SKwn+yZtoq</vt:lpwstr>
  </property>
  <property fmtid="{D5CDD505-2E9C-101B-9397-08002B2CF9AE}" pid="96" name="x1ye=71">
    <vt:lpwstr>MJBAMGuGKzSfmBwUHdXM7kXX6oOdh4dYiFDSRSPlm6JXjRc25Hke5afkcVZCDkbOgySX1I1R4WvPF7FYMhLdUGLh1HVgWHNzzc2fdeHN2Ef5tprfsqkrC6mMw/jt7Dk3Tc9ReqFM5tSyA8xgxELvJ/5E40k8qFK0ex41ncjeHTUdw1D+TMB6NrOj/Tu67hmQNCF3CHMKnhN3MAZvlX/KvjwXqmgeuo3SeoYzM0DTB1rIPl0qnmozqqLf9/+DgVn</vt:lpwstr>
  </property>
  <property fmtid="{D5CDD505-2E9C-101B-9397-08002B2CF9AE}" pid="97" name="x1ye=72">
    <vt:lpwstr>BSC2bW//c03rmOAvUwYaNHrjuV3peB0Km9wfPrjYXcWnnJxWPhJr8Qt4JZpTl8YjGpICv3oZUvC0hDzvE5NIAT1282bzrF9mNYsr9oEAIpePji8S3YiM8x6O4wLgv/JHBacBBNaxrEByQK6pBBDgJ0yZR/fNykLGB2AOxbjxqE3HDxJuftg+WtcBsH8B7IDePLoNbei3mTELX0UvgaK9UeDjaYGwxsFPfOvcKLOZy7X1Ygcf3Arje0udevJzU9m</vt:lpwstr>
  </property>
  <property fmtid="{D5CDD505-2E9C-101B-9397-08002B2CF9AE}" pid="98" name="x1ye=73">
    <vt:lpwstr>4621NlU1sbo/hgiKcaoMvfd5mrhqhQluGlKooaPMGHhsKr9nT1rxi1KzBSpE5DhNRvdMG3TCCQHNSPbtjsAvdydzko/Brwdj38ER7LH3ZX/AO0IePVg8nT0GvkkrBm6JjtfPV2n14xCweHc9Fnfwy0lFuarKXJyxed0O+EAXuMt4ksXFYz0FO3L55QBBdAkq+xsz+yZ5xTsplKytZVz4cNxPysYzsQcshjX+WEM9ZFnq6/z6V6WdOhNjyG/CVd8</vt:lpwstr>
  </property>
  <property fmtid="{D5CDD505-2E9C-101B-9397-08002B2CF9AE}" pid="99" name="x1ye=74">
    <vt:lpwstr>9MZ+hTrQARrU2VuhcWtdHeTqSN452fNvOApEUhOsSUHwfxBqViDEr54QwCfA90flHm/dwBoHktJ8FuKpaVvtBDhlHA84nUd5wHqptVgFIenVzFdCekM3+raKxr0IU51eNCNy+TI51O3xmhsGyE2WGo00t8a78/pHLXqsJBnqCnGtjHtqwmDTyVZUStqngBAcIPUKj1gLEUlGYSdWAu219fMmcLyCqmtD6UTrYiBG4S7I0p8Cx63o0hRCB4yZWg4</vt:lpwstr>
  </property>
  <property fmtid="{D5CDD505-2E9C-101B-9397-08002B2CF9AE}" pid="100" name="x1ye=75">
    <vt:lpwstr>w33i+bkhllnPG3fgFojbmZKN4tBi/hkWqViyTjQseXj8L4Q/kNBsb78/oWH1JEeUp+MO3B2NCK+c55QvP9UWsoNEPwhh9qcQG2CaZZ02HyNOrF7XnQteCn5CE10CxRqQINQI9L79QZuV3/OuGJAHEk8egBRmeyKMrzf5hiwXSg/HTiJZmMVxsvBVprexdtlzGQFeyxAD2F7v6NyOQ3+yWgwRlRp3V+HU4u3FHK4YhIkdqoy6nQ9+6UN2NfZ3MZl</vt:lpwstr>
  </property>
  <property fmtid="{D5CDD505-2E9C-101B-9397-08002B2CF9AE}" pid="101" name="x1ye=76">
    <vt:lpwstr>Q/Pfbuq7ZlBQQW0RGfrOGuLJMvzTPdLqCLHpZdSPN66pXzzgEeSIDH61e9QE1RoLJhFvnia7ZUIIQkX0MEKmeVlMbZcb9xJ7bhYpaS/Walv/OMjoXAL7s2s/pTRn/F7pYxzXKXew5J++i50ei0G7/uhl+oWQNhRxzsgYJuRD5iC+S92PBpesjp0LTrv1NE4GluyOBqLTxuiOEBBbiYU1vH8v+XlQ91VOnr0V4NbEav1357vCTZ6ZFeWHTrMXsj6</vt:lpwstr>
  </property>
  <property fmtid="{D5CDD505-2E9C-101B-9397-08002B2CF9AE}" pid="102" name="x1ye=77">
    <vt:lpwstr>q60r4ona1nqJLWbt3+3HLYMHm65tAtVQk9fKGUZaBzU+k40LxfWkKv8LA9jJzSh+jIyojg+e0pxcjNvook354ztp6A7TSYDt6tyNEfRHKfLWepapkuRegATNh5uVPzzCIi+HAHvoWqizD8eGwdwRxHwHqSv0+7mE5PweFZyy17oIEv5Kzs5w0GYz007U2bn86iG0rs3CQjZs7QK5IxYfkYQl8EsRmeAw/vWZmnIHu+O4bg0HjqHm35plcGLOle5</vt:lpwstr>
  </property>
  <property fmtid="{D5CDD505-2E9C-101B-9397-08002B2CF9AE}" pid="103" name="x1ye=78">
    <vt:lpwstr>YXzXz740pI2CR+cgs1YKvPvj/B39WKEAO3G/lbiMuebz6DpX2GRTpKlTnIHWWFDz/x/ipL507zN3W1pszjX01pp/XkYAgqwNfO5Y+56L42EsePPYr0m/8KwEaX+0ktJ5SumYsDxykou2eWGNd/20Cid1hku6HquHZQirjW3zRCF4YN3hqX5rgc9ldkmg8NoopX119bwn1+VdUeiGuxtGvcMy0le/WxIIb6Al5pv9ZWO09xZVbzZVmW+kjjfGme2</vt:lpwstr>
  </property>
  <property fmtid="{D5CDD505-2E9C-101B-9397-08002B2CF9AE}" pid="104" name="x1ye=79">
    <vt:lpwstr>Oz3/qymVuSG+eQimmRjkRp5O+4/oKAfyZp6s3S6nwYQOcA7TDlkm6uBmuDNIlam62O7oPc0jYy6dYaZQmjy9BEwUQPnxOy5OoAKnxlxwSsEJoGdana4n65z15EGcWO3t7JC4emZl8FSkeLZvFOdxLpqqxvgP0t44c9exL58CvZJ5rkIxqi9Eyj+VeGPdXMfxhdVqtCFzCNdtLUmJjiXkJo1FUfJaF3fMkzCN0A7CEH4Y5CbAz1OfCk5wTYvVqSF</vt:lpwstr>
  </property>
  <property fmtid="{D5CDD505-2E9C-101B-9397-08002B2CF9AE}" pid="105" name="x1ye=8">
    <vt:lpwstr>ALO9Rj6ZekD7gtQjbCJEQx8l+Xeb2Bk4bF6wp7QPJCZWaNXz68OCRZ36ekfQ9mHg/HR+ybpFRLbSCQQ7AdccAPshWa4+vSLBVFsceBuLBhgbuO+Xwld+AM1bh61gmlOR2v+mh/Ven3YQbApYa7ggdHuDKqc0WDxEelS2VuRKn1/L5MiiLFX0uXlwaLpzcQXEr6iNzMOoNHwGC8zOKa2ZnGaPLi0mtipQh4oW0nMEMK0KRVSsJtrjqYBHBjSwlE4</vt:lpwstr>
  </property>
  <property fmtid="{D5CDD505-2E9C-101B-9397-08002B2CF9AE}" pid="106" name="x1ye=80">
    <vt:lpwstr>I0YvgBOo4IVZd32upTKu5LcK2+ZjpUFBkdLK9DvnTMrY+/Q8ILYj8H2NPh+GaUnp2gkGAg7M+yLy8oD2c0gDN/1Sy4DIdQS6/O+Lc6wtrEtk9LDdrJuh76sf7cetIQ9M0mn70hxBaznIDLFja9e6XvVOvteP49wZ2u5hvN/Pd4pk8OsoX8NT4sxeDAkbCBijDCgy86omB9b4btXidHenWlSkD7fPffESnM6LtyN2FdAYupeCKl76l27W61mFYyZ</vt:lpwstr>
  </property>
  <property fmtid="{D5CDD505-2E9C-101B-9397-08002B2CF9AE}" pid="107" name="x1ye=81">
    <vt:lpwstr>tjRCkOnUTGenWL1JojunnNf6eI7rnwGfnnau6Q3hWIq60oOYjf75GZTOqOBRBP9ToMUng/P0xGD8FFFyMQLqdT0L8wn5nm/xUduxj9bug/TLt3hVNe+Cx1CSLTKF5i7OmxYvb3vltMyZSzA417y1gKLSQrTLe13aBOHE2NAjxLWFk3rCpkB3JgMtyBoqDVkSl/u6nrfWXpj8Rq/ER6lREdOtF7bF78LSD9mH5HSoauu1Trh1GvI/movtSIZ6kd1</vt:lpwstr>
  </property>
  <property fmtid="{D5CDD505-2E9C-101B-9397-08002B2CF9AE}" pid="108" name="x1ye=82">
    <vt:lpwstr>3xmNk558pe0/Ad0N/MI1mA+5gQkb/G+/3WQXyjpdgBgUC9sPtI1mThE1VrXLg/mVX7+tTdUC69Hkin6mcEtgfz7AswxuSLW5WT9NGuWydFWJ+45QvuLy8tXJpwAkxyJNt/xl+SY7ruhc/SFr/PKK2r1Jd9uUBYsgdBP0YfRh9s45Y+KPd3FbLKc5WqtpoQEXHk9ifI3Hp7Fnc9uN1letahJshHPuNxivwSlevOlcfnOOUhv5H4+vC0uiCpJzohP</vt:lpwstr>
  </property>
  <property fmtid="{D5CDD505-2E9C-101B-9397-08002B2CF9AE}" pid="109" name="x1ye=83">
    <vt:lpwstr>MG1ps/e5avyfvUicPLQbQKNlwqh+xsXXuNHorGzr0t4lv+FCXonkZRqtabve4C/F2EiPUkKOAYXt3uTwjCx3UH2k2wLSmd4vDAcdZZ0CQb+/Q31WuX2AA4RQ9tBpRzn7AmmdDzBcSfeh1ERgtZv2Xhb2VGAgvth9sxppTjTmA4i+jEUxa3H0aJc24V/+zXSTl77ZoHmkgKpic5RhbwagSh45kB8DUo/Vf2KnuQ9om/+nTSK0a8jkTmE9g1r1Tlv</vt:lpwstr>
  </property>
  <property fmtid="{D5CDD505-2E9C-101B-9397-08002B2CF9AE}" pid="110" name="x1ye=84">
    <vt:lpwstr>wMi0S3wEp9mCI4O6CqIDhZkpffp6Zz94LfiJDGMN1Xz5u5B/Oaol6CTDOz/HWdDlWR+WP7XfCSBGA/jTsfbJHirvVAxWcMQd8knxRdFIK/wQzDS4LTQ2V0CrBps8Cz+0WvMwSu9qtB7SAigL90WV2EgqiV65XazkQH4eytE0KAY1kDGM0rmPg0hd7gyksFXT2cAxA/cBM8gyGWIQh52HVYxPkuSZbMV0Lxrhq/4FqRN+gY9MEpw5D3bHcUadDEN</vt:lpwstr>
  </property>
  <property fmtid="{D5CDD505-2E9C-101B-9397-08002B2CF9AE}" pid="111" name="x1ye=85">
    <vt:lpwstr>nCdrWfEwVXzl1lzlKrSK7IS8ftO8Slq/7V7oN2JQJE15VOoACdjNYrYX2rVUc51Le5o7MlkNUZxXuVHch0joSuH5u8Bq/7KXNvfejYQjpkC2GXe6XIPf0vv7XqB1ycyjpCASSqQUp3YljXz+g23l439ZsdbIyeCZwBS7WtVzAGDFHEUu1Ca155lDwitZAMSLs15Q0OubyCtVp5m8UtvgMKABzXCBO/s6RHOolkGLP5tFjFwL58z/C5JHjruHpTu</vt:lpwstr>
  </property>
  <property fmtid="{D5CDD505-2E9C-101B-9397-08002B2CF9AE}" pid="112" name="x1ye=86">
    <vt:lpwstr>1vhWWMbEVfE5GONeqRa+1VicORZTMYivMdOk6eShWlz6j0ZNneSTj2wIziGR5Wwwtj72zU5yLs27Y6mfz4mscPKIz4SV07z5xjigq7nnCZfLHvXgyihIG9W2p0H+qyikvNfwd0flBQeKHGao3kqH/qiXFcgYQMaX9i/2DXH07vKDLgC8Mhzf1bF7TzaUoDwanUHioMVDpJgmgJ+D62sa5cciON7ifWPHB+RjuyptQjw3zj2Kby2b8RS77tjgCpq</vt:lpwstr>
  </property>
  <property fmtid="{D5CDD505-2E9C-101B-9397-08002B2CF9AE}" pid="113" name="x1ye=87">
    <vt:lpwstr>/glXkQtLAJpEYx6H3qAqnMgL3FnAtTqGOUFPW/seQgpQQaj8EjSw4zV6KIByqWQfx7wGUTgZyNksXCqGIlFODr0k+a9CvjXZDQoN/DTpRoGpQ02GXjRUqCBVifEm68Jt3Cb7bYN7qM9OmxmfWfbBLVmNe3OL+J3hP508AaDivngQ8ny1ruHgvUe8YK9IdVwZcqdCvi9v4ybvG/B69/p4454tUcm+MQs3M4M0uStc/rJxyb4iI/MsYMG0XyFBP5i</vt:lpwstr>
  </property>
  <property fmtid="{D5CDD505-2E9C-101B-9397-08002B2CF9AE}" pid="114" name="x1ye=88">
    <vt:lpwstr>0mpfYsGwdIZJVNUyc/9JrnsHTs3BRKyzwIr7Dv4MNht76ACckcc+ne02l+zR6yksN4BQpPlH0rXjcjYM4hAw2Epf69/QBsY1GEIt2jK1I4pGd3AaM1zzZb6KVTzgJwlAqEStzR1I5FO7NgNOO6SV4yyHh37tuSHQI4SLsSvzsTpW93I4NlTqIwm/LOwA6WEczDp6opDoO3fydfhd3OFhaQdQG6bq7ymHzd3NRrm/I8f+duDvp3Btuddkvzo++lM</vt:lpwstr>
  </property>
  <property fmtid="{D5CDD505-2E9C-101B-9397-08002B2CF9AE}" pid="115" name="x1ye=89">
    <vt:lpwstr>h0NRX8GHU/24YzXxf64jXpcizVmSosFN7JewXvzPfREG9XaD1LrAxvEpyX5yV8/1d4+7Y4O66HE7yoxeZ/LpJ3scJfE9ZiyMqiWJloPEkFfl2KKf+zHJ77KZJTMWnyGqkD8OL+0sOxOULU/sizJ0+UjUXoj8yv4riUuxXqneh3IFsYIgbPnEjJtfP8Re3Eo/+sRp3nwVFY8tb0JdmeyyoA0jr6cVNsL1TnJItBDwRnoaFztQmdF6j/PQkH3wzhe</vt:lpwstr>
  </property>
  <property fmtid="{D5CDD505-2E9C-101B-9397-08002B2CF9AE}" pid="116" name="x1ye=9">
    <vt:lpwstr>QoFo8YPc8jIMIwFAxUvRWj/zFyFzzVP4l7t3hbe/Hr8sWnJGaUrn3W08PyWAIvxNXiK2RrLlIPvX3QBlcVZvvV4Ycgo7PMBnVs9VCJrVwPAEbNLvDn5mXIa5Y5Njl2d+qiZoui1WAGU+OsL8HzhB75owVdkUEfifk7yo1wWc6pwGfnswOR7Kd3TYqWX9ej4S/HRicvja02+9+h/x+WtLz8Ow7epEkhX7Ow/j+9hZPqljccSicNWJi7APb9jo18B</vt:lpwstr>
  </property>
  <property fmtid="{D5CDD505-2E9C-101B-9397-08002B2CF9AE}" pid="117" name="x1ye=90">
    <vt:lpwstr>8ujR4CI2eO8yf4uJYYcJLSoRdPjnZHviW4n0s2t+Eb5kWuZJvkT/H1WtEZVb3TqBBZRhiPe43G6K+YWgMzTieMKmFuGp9AlJ3wtZs6OcyuT6wczYxTsRvdO2xvofh0GLdXOVgDy/8eKzEVyt8dttEPzki6L4ypvxMzoHTv8RiSrmpGn5yrbx3AhYycAPl0BPbLk0bGOE04gfXeeoRPzFplq9j+MxZ8fPirmBYCOF8ydZoEkrrkgxgTMUiMAUQcv</vt:lpwstr>
  </property>
  <property fmtid="{D5CDD505-2E9C-101B-9397-08002B2CF9AE}" pid="118" name="x1ye=91">
    <vt:lpwstr>JXuSGRSwkjR0OFNEK3OHvBylW7Jb2T6EZEznFYkaxll85fiSYI8y2DX5tPwXAlHNtOcelxQ+9oBwbbPMfoZv0Yb2f7x1Ex1bR58SRmLnXP6OD9QXOJkqj6FaTXWshvY5CPfCJBYZl5FT67QbDEwdIlcpzxvR53gtPXULCFW2kkaKfFnGiKYbbLIum/SMJJYaF2PIJfQBBd9GlVpKYUgDro+qVZpdkUusatQbM0c0TdJjvCNJoge4u88+aGo6IFg</vt:lpwstr>
  </property>
  <property fmtid="{D5CDD505-2E9C-101B-9397-08002B2CF9AE}" pid="119" name="x1ye=92">
    <vt:lpwstr>nTXT4ioyYeu3DXCg4npkNAPGErlc+20/a3bJ6gbq27gaF/I7mJ2iBR7dne7Ilh/lYZsbAqXQ4sRnIZUQ+NuvLZ4X9W9uQEs5s7JtgyrrzJjWkvY5aKQHKu8avWw981boweh7Fm5Nww1/C1fp+vV5LTco5xc+wUW+/LIYBh5BlGYh/uA6geF0Gcko7klVUjCkzx3EpZEcUcj07AYpOH7MBNZSzAZ/7JXL+RN0LcdSl4TleENjcurKitys9uaMmOE</vt:lpwstr>
  </property>
  <property fmtid="{D5CDD505-2E9C-101B-9397-08002B2CF9AE}" pid="120" name="x1ye=93">
    <vt:lpwstr>c9eAfwQ9/nHzm6qqAuZ/wVGcffCnG/Kh4XJq+/SKTF20bLjlpLz2gEHpiDqOamPNE+ERy0qahSN8JJtn+lA3vux6n4lfV5yi94skMtFXxHmBVhDCuS4VU9XKDQFIbC6+szcE/jbJsv88p8JLw1H5E+olhTbiKsUQA+FJvd0er0hG+m825ndTDs468S1+8ekQnIVOhHQyboT464jRVXZizi1G9x38/itTCOTTYB2d9ZdY1XNXHblye5OI4uPsXa9</vt:lpwstr>
  </property>
  <property fmtid="{D5CDD505-2E9C-101B-9397-08002B2CF9AE}" pid="121" name="x1ye=94">
    <vt:lpwstr>jpAylXLOn6d7pvRYlVSznZSYPb1MbeOKHCw6qQON56AvJO+Omvjtknar+6Varqm7x1UQ1Bo4CaApkmG/vIqeNSJeWRzsUdPFqRmCOPh/MV66+kFHRn86kX/5mfDnRK+PLUgNJcPpMHPzjZB7/nFjL7WfpQsNXTpPZsqy+bQKQDJDIxkaIJQX048omQ9TQFHgv182GsU/IppS0zpTKamFyxvclci3SxrcGKbpEavIb9IMNTtjPoHY9oT1rvsMR1e</vt:lpwstr>
  </property>
  <property fmtid="{D5CDD505-2E9C-101B-9397-08002B2CF9AE}" pid="122" name="x1ye=95">
    <vt:lpwstr>67rRXUrYUQpYr+Jv113f9EK1H8QT9CTUncAYJRmcBstnGU2bZrpkZ3n+wGjE8LSEMMzxBWgYMURdj+EvsAfxtIRjLoIdSXBsq2XRfyMUqYBxK/tVRbtdHz1QbX5MbrC3usgletzpj5xOoNbgxOkXlGvRcBB2KS34fA82uvnU9Brxe429p6IZXRXJ0ZgkG6KdXxg98DSgsBH/zKm774oQWBpvv4KCtZsKD29jEGZEO0C8ifdZ32/7S39eWljrDGA</vt:lpwstr>
  </property>
  <property fmtid="{D5CDD505-2E9C-101B-9397-08002B2CF9AE}" pid="123" name="x1ye=96">
    <vt:lpwstr>Jveq8cFQghdcxSHcZ+peJQKd3s2Vwkoi6/bpghqcg0+Qjsx5Q3GtfC8Sy/rvAvsxIhcsn/HH3IU9qq+CdXzzWsI6DoE/X6VxRlnecjzQ1rVzWDJM8m6JDQw7vcN0KKCBM06V5Y7dWBGMcs8+RMwLGG2GzQD+evjOW2efiqEHEN38xNHuZ29NVNZ9DuwjcUdo/LLRyDHDtzvSbfOzovJqSWFkmCah7mrkCsIcakdzi/skpOlexv94mZ5Wp717pM+</vt:lpwstr>
  </property>
  <property fmtid="{D5CDD505-2E9C-101B-9397-08002B2CF9AE}" pid="124" name="x1ye=97">
    <vt:lpwstr>rsw721ctfIVKFScmj5UaC4C4mDhI+mSn0iGNfdGNV6/r9WF9FQir06slIpX9HzLPXr6DNXLOdoDWL55G1hG+1/pzehXUMKm+pIpW7lLS+TJYNxsVdX4J9lSHKk6sm0KlAgd8heHygovqK3iAjlg7fFNqAx5vlpdiCTBqrhDbippHSrBvE4+MXReyXjp1G8m9/fJW7dF6nTKEi+Ar2V+XTSP9sFbTdCm/7IkhcabiYFJp4sETKnyDwtDgP2eD7VT</vt:lpwstr>
  </property>
  <property fmtid="{D5CDD505-2E9C-101B-9397-08002B2CF9AE}" pid="125" name="x1ye=98">
    <vt:lpwstr>80hen5WevFcI3Lya9guphWdblOdSjLpVBPFq2cA1HNMuU0ffteiWFDbM2/qi+Y5AR9Q60lM0dppPvSfutdLzfTrEPsFIjrRpTzgI3i3yHb15MAu+7OJ+joEnJG3cR97tuUtrv7BiibWwS7h24kktDJrDVxBCRfS/LPRZLBIDjttpLP7guv4k5rpurD+tgwvzwqvAJVRERtC+813LpMknvfgfJEJN/YtRyX+QFCppmQFhA1gPO/eVQURSXQGcWOc</vt:lpwstr>
  </property>
  <property fmtid="{D5CDD505-2E9C-101B-9397-08002B2CF9AE}" pid="126" name="x1ye=99">
    <vt:lpwstr>6Y+9cnsl2kSr/RB+gdkFLSepQa0jdJzqUd63SFKJBrTTHXYdA497+MHk/DBETAsxbWE5laxVgrJxEPXfE3Ps3odxSi2Qlu/PCk+aONW1QpPORIWhVtsfU2MVAXRxX35pKR09V9joeA+z25SO8rPIsUBcpi/iREOXOOBpV2j88M9H0KbCRVFHMr2veGxFsKs6QOcWzyD3JBpwdEmKMN5CT3ZiO672oQUhkINoOPCjt70gQ9U5eSvqImIhuuzSSFm</vt:lpwstr>
  </property>
</Properties>
</file>