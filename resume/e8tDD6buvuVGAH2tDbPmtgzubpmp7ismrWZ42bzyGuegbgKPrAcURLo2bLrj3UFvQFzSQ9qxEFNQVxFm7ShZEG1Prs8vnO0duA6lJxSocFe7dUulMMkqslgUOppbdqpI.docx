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A3DE410" w14:textId="77777777" w:rsidR="005E7F58" w:rsidRDefault="008E4C1D" w:rsidP="008E4C1D">
      <w:pPr>
        <w:pStyle w:val="divname"/>
        <w:spacing w:line="240" w:lineRule="auto"/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  <w:sz w:val="58"/>
          <w:szCs w:val="58"/>
        </w:rPr>
        <w:t>Kirk</w:t>
      </w:r>
      <w:r>
        <w:rPr>
          <w:rFonts w:ascii="Century Gothic" w:eastAsia="Century Gothic" w:hAnsi="Century Gothic" w:cs="Century Gothic"/>
        </w:rPr>
        <w:t xml:space="preserve"> </w:t>
      </w:r>
      <w:r>
        <w:rPr>
          <w:rStyle w:val="divdocumentdivnamespanlName"/>
          <w:rFonts w:ascii="Century Gothic" w:eastAsia="Century Gothic" w:hAnsi="Century Gothic" w:cs="Century Gothic"/>
        </w:rPr>
        <w:t>Geller</w:t>
      </w:r>
    </w:p>
    <w:tbl>
      <w:tblPr>
        <w:tblStyle w:val="divdocumenttablecontactaspose"/>
        <w:tblW w:w="10560" w:type="dxa"/>
        <w:tblInd w:w="5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560"/>
      </w:tblGrid>
      <w:tr w:rsidR="005E7F58" w14:paraId="5C4EAFD2" w14:textId="77777777">
        <w:tc>
          <w:tcPr>
            <w:tcW w:w="0" w:type="auto"/>
            <w:shd w:val="clear" w:color="auto" w:fill="000000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  <w:hideMark/>
          </w:tcPr>
          <w:p w14:paraId="13631CA5" w14:textId="7C578C4F" w:rsidR="005E7F58" w:rsidRDefault="0044708D" w:rsidP="008E4C1D">
            <w:pPr>
              <w:pStyle w:val="divaddress"/>
              <w:shd w:val="clear" w:color="auto" w:fill="auto"/>
              <w:spacing w:line="240" w:lineRule="auto"/>
              <w:ind w:left="100" w:right="100"/>
              <w:rPr>
                <w:rFonts w:ascii="Century Gothic" w:eastAsia="Century Gothic" w:hAnsi="Century Gothic" w:cs="Century Gothic"/>
              </w:rPr>
            </w:pPr>
            <w:r>
              <w:rPr>
                <w:rStyle w:val="documentzipsuffix"/>
                <w:rFonts w:ascii="Century Gothic" w:eastAsia="Century Gothic" w:hAnsi="Century Gothic" w:cs="Century Gothic"/>
                <w:shd w:val="clear" w:color="auto" w:fill="auto"/>
              </w:rPr>
              <w:t>9050 West Tropicana Ave. Las Vegas, NV 89147 (UNIT 1004)</w:t>
            </w:r>
            <w:r w:rsidR="008E4C1D">
              <w:rPr>
                <w:rStyle w:val="documentzipsuffi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 w:rsidR="008E4C1D">
              <w:rPr>
                <w:rStyle w:val="span"/>
                <w:rFonts w:ascii="Century Gothic" w:eastAsia="Century Gothic" w:hAnsi="Century Gothic" w:cs="Century Gothic"/>
                <w:vanish/>
                <w:sz w:val="20"/>
                <w:szCs w:val="20"/>
                <w:shd w:val="clear" w:color="auto" w:fill="auto"/>
              </w:rPr>
              <w:t>89503, Reno, NV</w:t>
            </w:r>
            <w:r w:rsidR="008E4C1D">
              <w:rPr>
                <w:rStyle w:val="documentzipprefi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 w:rsidR="008E4C1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  <w:shd w:val="clear" w:color="auto" w:fill="auto"/>
              </w:rPr>
              <w:t>| (201) 247-8607</w:t>
            </w:r>
            <w:r w:rsidR="008E4C1D">
              <w:rPr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 w:rsidR="008E4C1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  <w:shd w:val="clear" w:color="auto" w:fill="auto"/>
              </w:rPr>
              <w:t>| kirkgeller@yahoo.com</w:t>
            </w:r>
          </w:p>
        </w:tc>
      </w:tr>
    </w:tbl>
    <w:p w14:paraId="51BBE8E0" w14:textId="77777777" w:rsidR="005E7F58" w:rsidRDefault="008E4C1D" w:rsidP="008E4C1D">
      <w:pPr>
        <w:pStyle w:val="divdocumentdivsectiontitle"/>
        <w:pBdr>
          <w:bottom w:val="single" w:sz="8" w:space="3" w:color="C00000"/>
        </w:pBdr>
        <w:spacing w:before="280" w:line="240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Professional Summary</w:t>
      </w:r>
    </w:p>
    <w:p w14:paraId="1C3088E9" w14:textId="77777777" w:rsidR="008E4C1D" w:rsidRDefault="008E4C1D" w:rsidP="008E4C1D">
      <w:pPr>
        <w:pStyle w:val="p"/>
        <w:spacing w:line="240" w:lineRule="auto"/>
        <w:rPr>
          <w:rFonts w:ascii="Century Gothic" w:eastAsia="Century Gothic" w:hAnsi="Century Gothic" w:cs="Century Gothic"/>
          <w:sz w:val="22"/>
          <w:szCs w:val="22"/>
        </w:rPr>
      </w:pPr>
    </w:p>
    <w:p w14:paraId="30E1AE32" w14:textId="7207D3C9" w:rsidR="005E7F58" w:rsidRDefault="008E4C1D" w:rsidP="008E4C1D">
      <w:pPr>
        <w:pStyle w:val="p"/>
        <w:spacing w:line="240" w:lineRule="auto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Hardworking and detail-oriented media professional looking to obtain writing position in the journalism or media industry.</w:t>
      </w:r>
      <w:r w:rsidR="008D13CB">
        <w:rPr>
          <w:rFonts w:ascii="Century Gothic" w:eastAsia="Century Gothic" w:hAnsi="Century Gothic" w:cs="Century Gothic"/>
          <w:sz w:val="22"/>
          <w:szCs w:val="22"/>
        </w:rPr>
        <w:t xml:space="preserve"> Experience with delivery driving and product record keeping as well.</w:t>
      </w:r>
    </w:p>
    <w:p w14:paraId="5CE47F51" w14:textId="77777777" w:rsidR="005E7F58" w:rsidRDefault="008E4C1D" w:rsidP="008E4C1D">
      <w:pPr>
        <w:pStyle w:val="divdocumentdivsectiontitle"/>
        <w:pBdr>
          <w:bottom w:val="single" w:sz="8" w:space="3" w:color="C00000"/>
        </w:pBdr>
        <w:spacing w:before="280" w:line="240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Skills</w:t>
      </w:r>
    </w:p>
    <w:tbl>
      <w:tblPr>
        <w:tblStyle w:val="divdocument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78"/>
        <w:gridCol w:w="5278"/>
      </w:tblGrid>
      <w:tr w:rsidR="005E7F58" w14:paraId="3201BD90" w14:textId="77777777">
        <w:tc>
          <w:tcPr>
            <w:tcW w:w="527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44F52762" w14:textId="77777777" w:rsidR="005E7F58" w:rsidRDefault="008E4C1D" w:rsidP="008E4C1D">
            <w:pPr>
              <w:pStyle w:val="ulli"/>
              <w:numPr>
                <w:ilvl w:val="0"/>
                <w:numId w:val="1"/>
              </w:numPr>
              <w:spacing w:line="240" w:lineRule="auto"/>
              <w:ind w:left="460" w:hanging="201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Copywriting</w:t>
            </w:r>
          </w:p>
          <w:p w14:paraId="0BF4B618" w14:textId="286E61D8" w:rsidR="005E7F58" w:rsidRDefault="00C84C92" w:rsidP="008E4C1D">
            <w:pPr>
              <w:pStyle w:val="ulli"/>
              <w:numPr>
                <w:ilvl w:val="0"/>
                <w:numId w:val="1"/>
              </w:numPr>
              <w:spacing w:line="240" w:lineRule="auto"/>
              <w:ind w:left="460" w:hanging="201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Delivery Driving/Product Records</w:t>
            </w:r>
          </w:p>
          <w:p w14:paraId="45FA61E1" w14:textId="77777777" w:rsidR="005E7F58" w:rsidRDefault="008E4C1D" w:rsidP="008E4C1D">
            <w:pPr>
              <w:pStyle w:val="ulli"/>
              <w:numPr>
                <w:ilvl w:val="0"/>
                <w:numId w:val="1"/>
              </w:numPr>
              <w:spacing w:line="240" w:lineRule="auto"/>
              <w:ind w:left="460" w:hanging="201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</w:t>
            </w:r>
          </w:p>
        </w:tc>
        <w:tc>
          <w:tcPr>
            <w:tcW w:w="527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3189C031" w14:textId="77777777" w:rsidR="005E7F58" w:rsidRDefault="008E4C1D" w:rsidP="008E4C1D">
            <w:pPr>
              <w:pStyle w:val="ulli"/>
              <w:numPr>
                <w:ilvl w:val="0"/>
                <w:numId w:val="2"/>
              </w:numPr>
              <w:spacing w:line="240" w:lineRule="auto"/>
              <w:ind w:left="460" w:hanging="201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Social Media</w:t>
            </w:r>
          </w:p>
          <w:p w14:paraId="0C9EEE46" w14:textId="77777777" w:rsidR="005E7F58" w:rsidRDefault="008E4C1D" w:rsidP="008E4C1D">
            <w:pPr>
              <w:pStyle w:val="ulli"/>
              <w:numPr>
                <w:ilvl w:val="0"/>
                <w:numId w:val="2"/>
              </w:numPr>
              <w:spacing w:line="240" w:lineRule="auto"/>
              <w:ind w:left="460" w:hanging="201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Journalism</w:t>
            </w:r>
          </w:p>
          <w:p w14:paraId="48279812" w14:textId="77777777" w:rsidR="005E7F58" w:rsidRDefault="008E4C1D" w:rsidP="008E4C1D">
            <w:pPr>
              <w:pStyle w:val="ulli"/>
              <w:numPr>
                <w:ilvl w:val="0"/>
                <w:numId w:val="2"/>
              </w:numPr>
              <w:spacing w:line="240" w:lineRule="auto"/>
              <w:ind w:left="460" w:hanging="201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Print media</w:t>
            </w:r>
          </w:p>
        </w:tc>
      </w:tr>
    </w:tbl>
    <w:p w14:paraId="07D1FAAF" w14:textId="77777777" w:rsidR="005E7F58" w:rsidRDefault="008E4C1D" w:rsidP="008E4C1D">
      <w:pPr>
        <w:pStyle w:val="divdocumentdivsectiontitle"/>
        <w:pBdr>
          <w:bottom w:val="single" w:sz="8" w:space="3" w:color="C00000"/>
        </w:pBdr>
        <w:spacing w:before="280" w:line="240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Work History</w:t>
      </w:r>
    </w:p>
    <w:p w14:paraId="7A9CAD35" w14:textId="77777777" w:rsidR="008E4C1D" w:rsidRDefault="008E4C1D" w:rsidP="008E4C1D">
      <w:pPr>
        <w:pStyle w:val="divdocumentsinglecolumn"/>
        <w:tabs>
          <w:tab w:val="right" w:pos="10540"/>
        </w:tabs>
        <w:spacing w:line="240" w:lineRule="auto"/>
        <w:rPr>
          <w:rStyle w:val="spanjobtitle"/>
          <w:rFonts w:ascii="Century Gothic" w:eastAsia="Century Gothic" w:hAnsi="Century Gothic" w:cs="Century Gothic"/>
          <w:sz w:val="22"/>
          <w:szCs w:val="22"/>
        </w:rPr>
      </w:pPr>
    </w:p>
    <w:p w14:paraId="1D8AB5FC" w14:textId="0D010154" w:rsidR="005E7F58" w:rsidRDefault="008E4C1D" w:rsidP="008E4C1D">
      <w:pPr>
        <w:pStyle w:val="divdocumentsinglecolumn"/>
        <w:tabs>
          <w:tab w:val="right" w:pos="10540"/>
        </w:tabs>
        <w:spacing w:line="240" w:lineRule="auto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panjobtitle"/>
          <w:rFonts w:ascii="Century Gothic" w:eastAsia="Century Gothic" w:hAnsi="Century Gothic" w:cs="Century Gothic"/>
          <w:sz w:val="22"/>
          <w:szCs w:val="22"/>
        </w:rPr>
        <w:t>Content Writing Intern</w:t>
      </w:r>
      <w:r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ates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span"/>
          <w:rFonts w:ascii="Century Gothic" w:eastAsia="Century Gothic" w:hAnsi="Century Gothic" w:cs="Century Gothic"/>
          <w:sz w:val="22"/>
          <w:szCs w:val="22"/>
        </w:rPr>
        <w:t>10/2019 to 03/2020</w:t>
      </w:r>
      <w:r>
        <w:rPr>
          <w:rStyle w:val="dates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D74570A" w14:textId="0BCD95C5" w:rsidR="005E7F58" w:rsidRDefault="008E4C1D" w:rsidP="008E4C1D">
      <w:pPr>
        <w:pStyle w:val="spanpaddedline"/>
        <w:spacing w:line="240" w:lineRule="auto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pancompanyname"/>
          <w:rFonts w:ascii="Century Gothic" w:eastAsia="Century Gothic" w:hAnsi="Century Gothic" w:cs="Century Gothic"/>
          <w:sz w:val="22"/>
          <w:szCs w:val="22"/>
        </w:rPr>
        <w:t>Reno News and Review</w:t>
      </w:r>
      <w:r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 – Reno, NV</w:t>
      </w:r>
    </w:p>
    <w:p w14:paraId="233C1A50" w14:textId="77777777" w:rsidR="005E7F58" w:rsidRDefault="008E4C1D" w:rsidP="008E4C1D">
      <w:pPr>
        <w:pStyle w:val="ulli"/>
        <w:numPr>
          <w:ilvl w:val="0"/>
          <w:numId w:val="3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Consulted with editors to shape story and eliminate any errors.</w:t>
      </w:r>
    </w:p>
    <w:p w14:paraId="53CA3652" w14:textId="77777777" w:rsidR="005E7F58" w:rsidRDefault="008E4C1D" w:rsidP="008E4C1D">
      <w:pPr>
        <w:pStyle w:val="ulli"/>
        <w:numPr>
          <w:ilvl w:val="0"/>
          <w:numId w:val="3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Prepared and submitted professional proposals to select publishers to outline works, promotional skills and literary experience.</w:t>
      </w:r>
    </w:p>
    <w:p w14:paraId="0F92B7AA" w14:textId="77777777" w:rsidR="005E7F58" w:rsidRDefault="008E4C1D" w:rsidP="008E4C1D">
      <w:pPr>
        <w:pStyle w:val="ulli"/>
        <w:numPr>
          <w:ilvl w:val="0"/>
          <w:numId w:val="3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Completed accurate and polished formatting in line with publishing standards prior to submission.</w:t>
      </w:r>
    </w:p>
    <w:p w14:paraId="0A9CC05D" w14:textId="77777777" w:rsidR="005E7F58" w:rsidRDefault="008E4C1D" w:rsidP="008E4C1D">
      <w:pPr>
        <w:pStyle w:val="divdocumentsinglecolumn"/>
        <w:tabs>
          <w:tab w:val="right" w:pos="10540"/>
        </w:tabs>
        <w:spacing w:before="280" w:line="240" w:lineRule="auto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panjobtitle"/>
          <w:rFonts w:ascii="Century Gothic" w:eastAsia="Century Gothic" w:hAnsi="Century Gothic" w:cs="Century Gothic"/>
          <w:sz w:val="22"/>
          <w:szCs w:val="22"/>
        </w:rPr>
        <w:t>Delivery Driver</w:t>
      </w:r>
      <w:r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ates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span"/>
          <w:rFonts w:ascii="Century Gothic" w:eastAsia="Century Gothic" w:hAnsi="Century Gothic" w:cs="Century Gothic"/>
          <w:sz w:val="22"/>
          <w:szCs w:val="22"/>
        </w:rPr>
        <w:t>10/2017 to Current</w:t>
      </w:r>
      <w:r>
        <w:rPr>
          <w:rStyle w:val="dates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3A8C6DD4" w14:textId="77777777" w:rsidR="005E7F58" w:rsidRDefault="008E4C1D" w:rsidP="008E4C1D">
      <w:pPr>
        <w:pStyle w:val="spanpaddedline"/>
        <w:spacing w:line="240" w:lineRule="auto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pancompanyname"/>
          <w:rFonts w:ascii="Century Gothic" w:eastAsia="Century Gothic" w:hAnsi="Century Gothic" w:cs="Century Gothic"/>
          <w:sz w:val="22"/>
          <w:szCs w:val="22"/>
        </w:rPr>
        <w:t>Pizza Hut</w:t>
      </w:r>
      <w:r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 – Reno, NV</w:t>
      </w:r>
    </w:p>
    <w:p w14:paraId="385E20C7" w14:textId="77777777" w:rsidR="005E7F58" w:rsidRDefault="008E4C1D" w:rsidP="008E4C1D">
      <w:pPr>
        <w:pStyle w:val="ulli"/>
        <w:numPr>
          <w:ilvl w:val="0"/>
          <w:numId w:val="4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Oversaw product loading to keep items balanced, work efficient and items secure for safe delivery.</w:t>
      </w:r>
    </w:p>
    <w:p w14:paraId="0E1C4611" w14:textId="77777777" w:rsidR="005E7F58" w:rsidRDefault="008E4C1D" w:rsidP="008E4C1D">
      <w:pPr>
        <w:pStyle w:val="ulli"/>
        <w:numPr>
          <w:ilvl w:val="0"/>
          <w:numId w:val="4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Kept detailed records of sales, payments and completed or in-progress deliveries.</w:t>
      </w:r>
    </w:p>
    <w:p w14:paraId="6DB8B07F" w14:textId="77777777" w:rsidR="005E7F58" w:rsidRDefault="008E4C1D" w:rsidP="008E4C1D">
      <w:pPr>
        <w:pStyle w:val="divdocumentsinglecolumn"/>
        <w:tabs>
          <w:tab w:val="right" w:pos="10540"/>
        </w:tabs>
        <w:spacing w:before="280" w:line="240" w:lineRule="auto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panjobtitle"/>
          <w:rFonts w:ascii="Century Gothic" w:eastAsia="Century Gothic" w:hAnsi="Century Gothic" w:cs="Century Gothic"/>
          <w:sz w:val="22"/>
          <w:szCs w:val="22"/>
        </w:rPr>
        <w:t>Staff Writer</w:t>
      </w:r>
      <w:r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ates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span"/>
          <w:rFonts w:ascii="Century Gothic" w:eastAsia="Century Gothic" w:hAnsi="Century Gothic" w:cs="Century Gothic"/>
          <w:sz w:val="22"/>
          <w:szCs w:val="22"/>
        </w:rPr>
        <w:t>09/2014 to 06/2016</w:t>
      </w:r>
      <w:r>
        <w:rPr>
          <w:rStyle w:val="dates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157EC6C" w14:textId="77777777" w:rsidR="005E7F58" w:rsidRDefault="008E4C1D" w:rsidP="008E4C1D">
      <w:pPr>
        <w:pStyle w:val="spanpaddedline"/>
        <w:spacing w:line="240" w:lineRule="auto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pancompanyname"/>
          <w:rFonts w:ascii="Century Gothic" w:eastAsia="Century Gothic" w:hAnsi="Century Gothic" w:cs="Century Gothic"/>
          <w:sz w:val="22"/>
          <w:szCs w:val="22"/>
        </w:rPr>
        <w:t>Essex Fells Magazine</w:t>
      </w:r>
      <w:r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 – Essex Fells, NJ</w:t>
      </w:r>
    </w:p>
    <w:p w14:paraId="0515E7D8" w14:textId="77777777" w:rsidR="005E7F58" w:rsidRDefault="008E4C1D" w:rsidP="008E4C1D">
      <w:pPr>
        <w:pStyle w:val="ulli"/>
        <w:numPr>
          <w:ilvl w:val="0"/>
          <w:numId w:val="5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Wrote, edited and produced stories for multiple platforms, including Internet and digital channels.</w:t>
      </w:r>
    </w:p>
    <w:p w14:paraId="346BFF91" w14:textId="77777777" w:rsidR="005E7F58" w:rsidRDefault="008E4C1D" w:rsidP="008E4C1D">
      <w:pPr>
        <w:pStyle w:val="ulli"/>
        <w:numPr>
          <w:ilvl w:val="0"/>
          <w:numId w:val="5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Pursued and developed stories independently and for assignment, covering a range of topics.</w:t>
      </w:r>
    </w:p>
    <w:p w14:paraId="2E383D10" w14:textId="77777777" w:rsidR="005E7F58" w:rsidRDefault="008E4C1D" w:rsidP="008E4C1D">
      <w:pPr>
        <w:pStyle w:val="divdocumentdivsectiontitle"/>
        <w:pBdr>
          <w:bottom w:val="single" w:sz="8" w:space="3" w:color="C00000"/>
        </w:pBdr>
        <w:spacing w:before="280" w:line="240" w:lineRule="auto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Education</w:t>
      </w:r>
    </w:p>
    <w:p w14:paraId="1073854F" w14:textId="77777777" w:rsidR="008E4C1D" w:rsidRDefault="008E4C1D" w:rsidP="008E4C1D">
      <w:pPr>
        <w:pStyle w:val="divdocumentsinglecolumn"/>
        <w:tabs>
          <w:tab w:val="right" w:pos="10540"/>
        </w:tabs>
        <w:spacing w:line="240" w:lineRule="auto"/>
        <w:rPr>
          <w:rStyle w:val="spandegree"/>
          <w:rFonts w:ascii="Century Gothic" w:eastAsia="Century Gothic" w:hAnsi="Century Gothic" w:cs="Century Gothic"/>
          <w:sz w:val="22"/>
          <w:szCs w:val="22"/>
        </w:rPr>
      </w:pPr>
    </w:p>
    <w:p w14:paraId="3E8B4B0E" w14:textId="661D1797" w:rsidR="005E7F58" w:rsidRDefault="008E4C1D" w:rsidP="008E4C1D">
      <w:pPr>
        <w:pStyle w:val="divdocumentsinglecolumn"/>
        <w:tabs>
          <w:tab w:val="right" w:pos="10540"/>
        </w:tabs>
        <w:spacing w:line="240" w:lineRule="auto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pandegree"/>
          <w:rFonts w:ascii="Century Gothic" w:eastAsia="Century Gothic" w:hAnsi="Century Gothic" w:cs="Century Gothic"/>
          <w:sz w:val="22"/>
          <w:szCs w:val="22"/>
        </w:rPr>
        <w:t>High School Diploma</w:t>
      </w:r>
      <w:r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atesWrapper"/>
          <w:rFonts w:ascii="Century Gothic" w:eastAsia="Century Gothic" w:hAnsi="Century Gothic" w:cs="Century Gothic"/>
          <w:sz w:val="22"/>
          <w:szCs w:val="22"/>
        </w:rPr>
        <w:tab/>
        <w:t>06/</w:t>
      </w:r>
      <w:r>
        <w:rPr>
          <w:rStyle w:val="span"/>
          <w:rFonts w:ascii="Century Gothic" w:eastAsia="Century Gothic" w:hAnsi="Century Gothic" w:cs="Century Gothic"/>
          <w:sz w:val="22"/>
          <w:szCs w:val="22"/>
        </w:rPr>
        <w:t>2016</w:t>
      </w:r>
      <w:r>
        <w:rPr>
          <w:rStyle w:val="dates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00CB336D" w14:textId="77777777" w:rsidR="005E7F58" w:rsidRDefault="008E4C1D" w:rsidP="008E4C1D">
      <w:pPr>
        <w:pStyle w:val="spanpaddedline"/>
        <w:spacing w:line="240" w:lineRule="auto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pancompanyname"/>
          <w:rFonts w:ascii="Century Gothic" w:eastAsia="Century Gothic" w:hAnsi="Century Gothic" w:cs="Century Gothic"/>
          <w:sz w:val="22"/>
          <w:szCs w:val="22"/>
        </w:rPr>
        <w:t>West Essex High School</w:t>
      </w:r>
      <w:r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 - North Caldwell, NJ</w:t>
      </w:r>
    </w:p>
    <w:p w14:paraId="0E80A030" w14:textId="77777777" w:rsidR="005E7F58" w:rsidRDefault="008E4C1D" w:rsidP="008E4C1D">
      <w:pPr>
        <w:pStyle w:val="ulli"/>
        <w:numPr>
          <w:ilvl w:val="0"/>
          <w:numId w:val="6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Member of Latin Honor's Society</w:t>
      </w:r>
    </w:p>
    <w:p w14:paraId="778DFEC4" w14:textId="77777777" w:rsidR="005E7F58" w:rsidRDefault="008E4C1D" w:rsidP="008E4C1D">
      <w:pPr>
        <w:pStyle w:val="ulli"/>
        <w:numPr>
          <w:ilvl w:val="0"/>
          <w:numId w:val="6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Sports Editor for Wessex Wire (2014-2016)</w:t>
      </w:r>
    </w:p>
    <w:p w14:paraId="1D73ACCA" w14:textId="77777777" w:rsidR="005E7F58" w:rsidRDefault="008E4C1D" w:rsidP="008E4C1D">
      <w:pPr>
        <w:pStyle w:val="divdocumentsinglecolumn"/>
        <w:tabs>
          <w:tab w:val="right" w:pos="10540"/>
        </w:tabs>
        <w:spacing w:before="280" w:line="240" w:lineRule="auto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pandegree"/>
          <w:rFonts w:ascii="Century Gothic" w:eastAsia="Century Gothic" w:hAnsi="Century Gothic" w:cs="Century Gothic"/>
          <w:sz w:val="22"/>
          <w:szCs w:val="22"/>
        </w:rPr>
        <w:t>Bachelor of Journalism</w:t>
      </w:r>
      <w:r>
        <w:rPr>
          <w:rStyle w:val="span"/>
          <w:rFonts w:ascii="Century Gothic" w:eastAsia="Century Gothic" w:hAnsi="Century Gothic" w:cs="Century Gothic"/>
          <w:sz w:val="22"/>
          <w:szCs w:val="22"/>
        </w:rPr>
        <w:t>: Journalism, Print</w:t>
      </w:r>
      <w:r>
        <w:rPr>
          <w:rStyle w:val="singlecolumnspanpaddedlinenth-child1"/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atesWrapper"/>
          <w:rFonts w:ascii="Century Gothic" w:eastAsia="Century Gothic" w:hAnsi="Century Gothic" w:cs="Century Gothic"/>
          <w:sz w:val="22"/>
          <w:szCs w:val="22"/>
        </w:rPr>
        <w:tab/>
      </w:r>
      <w:r>
        <w:rPr>
          <w:rStyle w:val="span"/>
          <w:rFonts w:ascii="Century Gothic" w:eastAsia="Century Gothic" w:hAnsi="Century Gothic" w:cs="Century Gothic"/>
          <w:sz w:val="22"/>
          <w:szCs w:val="22"/>
        </w:rPr>
        <w:t>05/2020</w:t>
      </w:r>
      <w:r>
        <w:rPr>
          <w:rStyle w:val="dates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79B87BC0" w14:textId="77777777" w:rsidR="005E7F58" w:rsidRDefault="008E4C1D" w:rsidP="008E4C1D">
      <w:pPr>
        <w:pStyle w:val="spanpaddedline"/>
        <w:spacing w:line="240" w:lineRule="auto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pancompanyname"/>
          <w:rFonts w:ascii="Century Gothic" w:eastAsia="Century Gothic" w:hAnsi="Century Gothic" w:cs="Century Gothic"/>
          <w:sz w:val="22"/>
          <w:szCs w:val="22"/>
        </w:rPr>
        <w:t>University of Nevada - Reno</w:t>
      </w:r>
      <w:r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 - Reno, NV</w:t>
      </w:r>
    </w:p>
    <w:p w14:paraId="357061B2" w14:textId="77777777" w:rsidR="005E7F58" w:rsidRDefault="008E4C1D" w:rsidP="008E4C1D">
      <w:pPr>
        <w:pStyle w:val="ulli"/>
        <w:numPr>
          <w:ilvl w:val="0"/>
          <w:numId w:val="7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Minored in English and Cinema/Film Studies</w:t>
      </w:r>
    </w:p>
    <w:p w14:paraId="3360C7B3" w14:textId="77777777" w:rsidR="005E7F58" w:rsidRDefault="008E4C1D" w:rsidP="008E4C1D">
      <w:pPr>
        <w:pStyle w:val="ulli"/>
        <w:numPr>
          <w:ilvl w:val="0"/>
          <w:numId w:val="7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Awarded Reynolds Outstanding Student in Business Journalism</w:t>
      </w:r>
    </w:p>
    <w:sectPr w:rsidR="005E7F58">
      <w:pgSz w:w="12240" w:h="15840"/>
      <w:pgMar w:top="640" w:right="840" w:bottom="64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92D8EF6E-F26D-4FD7-91FC-699F2B8E3011}"/>
    <w:embedBold r:id="rId2" w:fontKey="{7A890285-2210-4C31-A50B-0EDB6779F99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5B5A4F47-7624-49FE-8AB0-92897E7DE90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1F7FDC20-572A-4D88-A381-319A367E026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A67216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7D2FC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6E644D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860D3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8886D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9B232F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BD8D42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A26C8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872EF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06AAFBE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97A9E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EA4E1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C0AEB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27A0E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92419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4ACCE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F87D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434A64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2C90E6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BE0A4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FF631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4E85C9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B29F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242A6A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DBE168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544E7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C7E56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FF618E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58EFB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B4C3B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766BDB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EDCE7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DBAEB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C8A5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5C1D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2F2225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4CA507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12E83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E74CF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7F4B8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0A6F2F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444FC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08AD84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A54D40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83850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526087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CA3E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EA86A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F4C94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29C50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3582B9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08CDE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262A9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D0F9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AB28A9F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9F622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65EAB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BD276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02AAF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C60A6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A066E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60862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926F0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F58"/>
    <w:rsid w:val="0044708D"/>
    <w:rsid w:val="005E7F58"/>
    <w:rsid w:val="008D13CB"/>
    <w:rsid w:val="008E4C1D"/>
    <w:rsid w:val="00C84C92"/>
    <w:rsid w:val="00F04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A740A"/>
  <w15:docId w15:val="{2E0A6335-0C77-4D10-812C-BF63B48B0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860" w:lineRule="atLeast"/>
    </w:pPr>
    <w:rPr>
      <w:b/>
      <w:bCs/>
      <w:caps/>
      <w:sz w:val="58"/>
      <w:szCs w:val="58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divnamespanlName">
    <w:name w:val="div_document_div_name_span_lName"/>
    <w:basedOn w:val="DefaultParagraphFont"/>
    <w:rPr>
      <w:color w:val="C00000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pBdr>
        <w:top w:val="none" w:sz="0" w:space="3" w:color="auto"/>
        <w:left w:val="none" w:sz="0" w:space="5" w:color="auto"/>
        <w:bottom w:val="none" w:sz="0" w:space="3" w:color="auto"/>
        <w:right w:val="none" w:sz="0" w:space="5" w:color="auto"/>
      </w:pBdr>
      <w:shd w:val="clear" w:color="auto" w:fill="000000"/>
      <w:spacing w:line="380" w:lineRule="atLeast"/>
    </w:pPr>
    <w:rPr>
      <w:b/>
      <w:bCs/>
      <w:color w:val="FFFFFF"/>
      <w:sz w:val="20"/>
      <w:szCs w:val="20"/>
      <w:shd w:val="clear" w:color="auto" w:fill="000000"/>
    </w:rPr>
  </w:style>
  <w:style w:type="character" w:customStyle="1" w:styleId="divaddressCharacter">
    <w:name w:val="div_address Character"/>
    <w:basedOn w:val="divCharacter"/>
    <w:rPr>
      <w:b/>
      <w:bCs/>
      <w:color w:val="FFFFFF"/>
      <w:sz w:val="20"/>
      <w:szCs w:val="20"/>
      <w:bdr w:val="none" w:sz="0" w:space="0" w:color="auto"/>
      <w:shd w:val="clear" w:color="auto" w:fill="000000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table" w:customStyle="1" w:styleId="divdocumenttablecontactaspose">
    <w:name w:val="div_document_table_contact_aspose"/>
    <w:basedOn w:val="TableNormal"/>
    <w:tblPr/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  <w:pPr>
      <w:pBdr>
        <w:bottom w:val="none" w:sz="0" w:space="3" w:color="auto"/>
      </w:pBdr>
    </w:pPr>
  </w:style>
  <w:style w:type="paragraph" w:customStyle="1" w:styleId="divdocumentdivsectiontitle">
    <w:name w:val="div_document_div_sectiontitle"/>
    <w:basedOn w:val="Normal"/>
    <w:pPr>
      <w:spacing w:line="340" w:lineRule="atLeast"/>
    </w:pPr>
    <w:rPr>
      <w:sz w:val="28"/>
      <w:szCs w:val="2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ulli">
    <w:name w:val="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Kirk Geller</dc:title>
  <dc:creator>Kirk Geller</dc:creator>
  <cp:lastModifiedBy>Kirk Geller</cp:lastModifiedBy>
  <cp:revision>4</cp:revision>
  <dcterms:created xsi:type="dcterms:W3CDTF">2021-01-10T02:46:00Z</dcterms:created>
  <dcterms:modified xsi:type="dcterms:W3CDTF">2021-01-10T02:48:00Z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eC4AAB+LCAAAAAAABAAVmTW2rAoUBQdEgFvwA5zG3TLc3Rn9vy/uBSzgnL2raAxCaQwnRIFBYEHEUYLDRBjFIBTBMBShBBzfgK1xTnt6JG430wGGffIEQ74rhKBv01Wwhml5c/fqfvKW+Y6FVz1sNjNUxgMyiXEBRvTzIcyNcAvEamkSHkrR9PbsgqHL2ayFM0b4FoTRlHBHkXAWp8Eccrh285lj2ux6gwz2nqWhKQ2Ca7Qyboda7v5AipVpTrH</vt:lpwstr>
  </property>
  <property fmtid="{D5CDD505-2E9C-101B-9397-08002B2CF9AE}" pid="3" name="x1ye=1">
    <vt:lpwstr>FrTxhFhvxvMcz6fvDdRdaXZvlpqzK6onL3dpTOC8uY0UhwGclwzgBLXVnTVwVvF7N2ftH+8HLqW3sHph+fUULSMAXPPHskPXJDTBv3qAUgapDkgm5Qbp06PfF9TzNCLsmE+Zm2z+aEHjZOcqWB+u8ryfGcTQt8mbp3BRoM4/aqAzFNoD4V2zIjy5/bQmbeEZb5v33RBb7y+ZfyPNYvQAB15AKfwkAcvIydYMPjWtFF6RGA1QiBA18DUS9evnzEN</vt:lpwstr>
  </property>
  <property fmtid="{D5CDD505-2E9C-101B-9397-08002B2CF9AE}" pid="4" name="x1ye=10">
    <vt:lpwstr>/i75VDwo2dEbRcPA73izJaM/k7hHnjnv4ww5Tq1e4+eFPA+kQzJWmVteIXTRq/k0Ayl1tcSjKFebq+DqYYXECiwGcIhSOwAxguKHTWIjS4k6TuXeXfWjZsakRSkkYkZMfgTo/tXH1XjDdGemdS2bd0E1XXvqp+haPuu8EKz9w7x2vPkSzACpButYtVuMwemoG1yKibZThb3QGgU00FCdEB+aroWKkubZeJ/ROOb+0eZ/Gf70t/TcPMDeCPL+VTp</vt:lpwstr>
  </property>
  <property fmtid="{D5CDD505-2E9C-101B-9397-08002B2CF9AE}" pid="5" name="x1ye=11">
    <vt:lpwstr>EorfT2YA8emVBLkJHqaWaFLtjlCToQkN4yDH6cTz9rMf8Ear92ac79t27xGfBHxR5imziJernKjQr/QB9HkHYNQE8lsMBckT3Ag3uCglwiMi/2aeRbL3QwRgbiZyeLQiRBz72WwbDhOkPli13KUnHT79V1E5LE/gdm8vnnwTTNwlYUt4gEHW41qsErh0LGdvjMjWPwLEAgfoiALR8jOzQLpvyH9/BR9mabTlp7wsprwJiHII1kRLADEIhdRY3k+</vt:lpwstr>
  </property>
  <property fmtid="{D5CDD505-2E9C-101B-9397-08002B2CF9AE}" pid="6" name="x1ye=12">
    <vt:lpwstr>a4Veq8/63YrFimxYFccwucRs6HKvOwZg+oEgD0J/+FVuDKapmYTVrDUOhpd3oowhxvAAKEfaD/3fFC60M5LPAYGrjJepypV2gBBxAk/w6iPq1GCIllZijhIu+mjzEilRBT3GRfK4CZZl//oSnWCtXMXRHvwB0x2R1TJytwM6aI5D4KSA3xr/RmqbY0DWabW4Xq34K9g/Ns5gnloMXBHvwtjPaErhT+idLtBDl1dnKh3ZUoJ+g0dHKwwoQK13jPL</vt:lpwstr>
  </property>
  <property fmtid="{D5CDD505-2E9C-101B-9397-08002B2CF9AE}" pid="7" name="x1ye=13">
    <vt:lpwstr>D9u5MjEtn9qml7r8Olwy/afWTahjpvX7PvURYcFgp+ic0CzzxNfl3bhnUBN8oZqrVL4P+hpP1nNBmGEQkVL51xkWc9QFua4x/EKlft6sAWkRVoMjCYgOPZwL4u4tcc73USbGiDH/HXr7VWDyKcHGxXdd9hGUxlZB4EiYCHwLAsxBnUFVeLAQdkjlM1iAAZFG4eB3wOrcLhqNTHmUJB7CgkWT9T8EE7Eq+4lH70TgT8qdiGiTTDt73BtIId1zAwy</vt:lpwstr>
  </property>
  <property fmtid="{D5CDD505-2E9C-101B-9397-08002B2CF9AE}" pid="8" name="x1ye=14">
    <vt:lpwstr>YMKhRGYdrPaEBgS+giqyJnLXeT9M8OJQMLiSoPoYBaDpTbRCmKbG4Oq7X894Sbes8sJQKv94LSfEYrsyoGUKWPmHiALXEh2uudt9gRb2ueGykxOBtrcvNtDpgRTen/pM28qKrW0ZCnGNdDDpCRtPYi5zspdMP4THFeWkh4a+vNt7N6hlNvjfzT79QaqEYZMuv73o90xGZNJ6uHNxVSJ5PqucT0OexVft9bH5wDXc/BAdc1NXznL/20L+v5mfabo</vt:lpwstr>
  </property>
  <property fmtid="{D5CDD505-2E9C-101B-9397-08002B2CF9AE}" pid="9" name="x1ye=15">
    <vt:lpwstr>XipnmE26Hz2yV8s3Sjz2hRq+YRrjhRfWoyv6IXFhTlwB55dFwGZxqqEi5Ip7NV2ugRgKe20MPKVhSZmlOviwUhe7o773Z/M/0agIsBI+VY2WppFMLbX0feOm9nhx463rfZsiiE5UR+VMLBtg/JaY5iWJp26rW5088t8/EnKKvF73BGmb3MGnGN7mAvhXCPo1iKD59NE5QJkSqdKkf+D5hGmecJoUYVtXnjQMafPESkwibDyFcMQUzn/G+OJ/Pnh</vt:lpwstr>
  </property>
  <property fmtid="{D5CDD505-2E9C-101B-9397-08002B2CF9AE}" pid="10" name="x1ye=16">
    <vt:lpwstr>g7U4lr4QE+th5P7EALvSijUAFoiqPciFU8g4BSOCnZp0EDw+4Nx+cUl0sNygi5HvqT4R975PjpdOnId+ZTrDmdesHFRE+dO8HVrF8Sx82i5Z8lJ9G36HChDWQR9+THqM4OyBVHzbyT2Ky3FAw3tnYx/Ak/4dyTcAsrKx6fa3hi4W6q1CtgTud9SFML39t4zYtV0ZsyHFXFRYSvAPWwgQyxu0A7sbMrxX4WBhS4lfmzNH7CvQLGX6he0VijIlye/</vt:lpwstr>
  </property>
  <property fmtid="{D5CDD505-2E9C-101B-9397-08002B2CF9AE}" pid="11" name="x1ye=17">
    <vt:lpwstr>SbaB3basZYGYVYke/9w/Nev498+D8k9+/t1GVBIRExSpPima1ngyjkN1tVwSNKXLmYQyUf32CMQiPz7FGeOpCQlNIoZgvKdxgTxqtmF12KnlytMkgV0uZnHEy/clMQML8krjYt5a1elCdLY8j073khXu15HVSxAFdSOVt6142f1aCI4yd5E/SPY4P+xg3qwavCtL5ViJvtPH5bgV9dkvLayVwYfcVbqSNU7R8wFVqjh2nNoVjV3fmNJV8zHR61C</vt:lpwstr>
  </property>
  <property fmtid="{D5CDD505-2E9C-101B-9397-08002B2CF9AE}" pid="12" name="x1ye=18">
    <vt:lpwstr>+w1P+exLrd5p+MMjM/D8BWSIN4XA8U3XAa/tCZifTsNIS/Qmp9ShS0YQOc820QxFGSCICYoeLjkOmbJcreObn2qo71Lh0VkbBA8RXT1RrfhiTi72h7IfPiWYLu6a+wvUWKQvJWtUk8E4G+ikbKR2pmbw3XqhrT4WN/dCq9iw1xnL8K+tsU0GIXIaz7xkdxepBvGzv82y5QR54oxB/WqimONuLXcYM3ETWcygMQC3FcGKPRhq62Z3yFN/iEc2nfK</vt:lpwstr>
  </property>
  <property fmtid="{D5CDD505-2E9C-101B-9397-08002B2CF9AE}" pid="13" name="x1ye=19">
    <vt:lpwstr>eEOe8F/QMjtozmNrHa1PUHvlLSvhboL3tXVQMWw4wXerUWNTKaZ+9+l0CtJUwlJK5KWaWJeNKcy6gZetYb/tIZqtsYld0cdhnQOl43Z+aMWF4r+A9hZ1nJl1+KbzCeBv9+KrM/0+xDuFKzwaGEymD5DDQSRQArRATD7QBxJWFj0+CPd5BqS96f8PTtX9XG7/vkcU9E5XRBxVDR4Oxvu7esvCcDAmLv751J/v0EcHq+/BO8NQeCQFeyOOBh9oS4V</vt:lpwstr>
  </property>
  <property fmtid="{D5CDD505-2E9C-101B-9397-08002B2CF9AE}" pid="14" name="x1ye=2">
    <vt:lpwstr>4bWwz2vqtBGPHr1F2eVA/hcN1JNl9Mv36pJoTbUrvDNovNsaA/D9xuVVNaWm9tuk9tajQZ41f7gXa751jzDtX011g2RNaMrvkR7SSPHQe6sxtsb/Om4rlxOXEY9eqJnrqWV+1wQvDuad0UdlPSkfGqpHReAJwKNNTDeuFcsDD0Exde6DI6WMYh4IZ/QMXgZxHh21ik1OWAFTknSZUYIq1GRS1V82J23a07p7TdcwQOmPfZY+YiZH5TsgWnRFfoq</vt:lpwstr>
  </property>
  <property fmtid="{D5CDD505-2E9C-101B-9397-08002B2CF9AE}" pid="15" name="x1ye=20">
    <vt:lpwstr>IRf3CC7bflo6lXpk6nsYarQbCfirCM0u42sKnZe8URTYe4f4kR2jH5Ngv38ws09gurdL4tv6/W1dSu6F8uuoswo88J7e+698pL/jX6vySfaCzzkHywaE5r/VO2r+zzttMcJj9W6WVTyMhIPL9PTzrPec9Vw/T7TDrqonpEfLksn+vIV6GlVxMykpBc2A+zimUR1WE06mYaQ9rQb6E+6pEFcktDR7/3z9ohNCfo1LnAc9nHJRKVORPn9kHWmuOL5</vt:lpwstr>
  </property>
  <property fmtid="{D5CDD505-2E9C-101B-9397-08002B2CF9AE}" pid="16" name="x1ye=21">
    <vt:lpwstr>cdvwo88OsH6zqVyytQ+apPDHKllZI8+I7HNowN8lgmNRu6GIXtXVTqrSz7PYSIMWwLPilPE85E0tPFWZ3dEZuwZ/4FH13tJcGLXeSSOMUVF/9gsCPOS4Bak97E3yRoMO1tjxEmGkIQAbH23ahlyJ6+s6WEA2gdEfRYjunfNFRYX/93PuiY+4Hg8EwaLhhcJF/XINOezdFi0Cqa/pI170+pPXZzc9yZ4EmCdYHlHnrSe9e9HlMNJvv9Q1hHKtQ/X</vt:lpwstr>
  </property>
  <property fmtid="{D5CDD505-2E9C-101B-9397-08002B2CF9AE}" pid="17" name="x1ye=22">
    <vt:lpwstr>g8viuH5+AMuajV+SI6hQTYoohaSOajMPd9iRgz+bSutnoVUts0w6VdIIpx0D+I4AzLcIWhbdo/M9W1qHbDu+p/qr9QpgIVe/YRC1UJYTbS8rZ00yzD5V3KZW8Zz/xHmTv7jH5jcTNDU7+lg+cp/lZ+UhNSdSw8YhJvvbCTNKJgzhcivrJelG/kYuZzuurU69QXrLj24c68GncyTtUavUSvmo/79/qF2hJZFlf+U/vx+SfqUWpB6OBg0Oyzf5RcU</vt:lpwstr>
  </property>
  <property fmtid="{D5CDD505-2E9C-101B-9397-08002B2CF9AE}" pid="18" name="x1ye=23">
    <vt:lpwstr>z8tCPGWnGSpueWyZLHt5N+BP7KwZmLqx6ntqLEmV7UDAESxXkP7scdwAo95augg0/E4lYH9yuV/lVj70k3fu/cnGcSIKU4fNxsW7XMUmH/CfHIqcvXTWUNSxlj3LbWEJEAw/6G/BpjWFMbQCPlTRnc11Wj0MVzUsLn7CPjQ45Jl4srF9sT5pYSsaEpCGUxpEUQGxYRR0iOCE34ySjA0VuaLCsv7HWac/SlXaacy2V6SYETIsi9tGE4yJ7U5HSrL</vt:lpwstr>
  </property>
  <property fmtid="{D5CDD505-2E9C-101B-9397-08002B2CF9AE}" pid="19" name="x1ye=24">
    <vt:lpwstr>eWee4s6I+L43FXLsk+artvxdUW5HU1aOu2i4y6UuJRQ3TbDmj95FeOuOiKzj6FdTJOkaGrR9p+P05MmwOuJZgMYD09n6NEnfRCz3LNidUnVo5qbjKwJinZi3ougxqzyb7A7f9WTFDeAWwdAQPM4F6teO4Hr8+PLOKLSvnak1f88GUpogrCLhRYf74g0kmAsmFql8fgMkgeVXvsSTrM8fcTApQTcW8m4PVD7MZXE6Y9ddZf2pCfJrQUfK6b2ckWd</vt:lpwstr>
  </property>
  <property fmtid="{D5CDD505-2E9C-101B-9397-08002B2CF9AE}" pid="20" name="x1ye=25">
    <vt:lpwstr>rtqQfDpxzXnQLvvWe2oanVxzY/MH+iy/gV2hrqgSUd12Hcbu79pza5X2req49P3PdX8C16DcCQcEmw6997quNHN6CaKE19+rU1xvJpQM15Th22NUuP/085j/opri8EtdnyMDFSE0A7P8QD0lXVVyVQIz1QsWxky3SWrlTFclRT9JK7BCupYbB7eINdH0156gy+IX+fVt1RdiPw6t2wl5qPfx338sudNnuCD3iSzU8FGh2C9gGoc7urfAoKZ5pZf</vt:lpwstr>
  </property>
  <property fmtid="{D5CDD505-2E9C-101B-9397-08002B2CF9AE}" pid="21" name="x1ye=26">
    <vt:lpwstr>qSQrh7IQ6sgwcu1jtzGp3gJEAVk789i4gPOYPsjY6p0e7+5OsmVBdrbt5rYrCHtyampUoQ0I2/RZFufaXxrt4P7j2zb+qQBhaMAPmZg4FDe0CnP1C6Qoq+7ijTgLjbSDmZEKsJLxJtouLIngwWhuyR4XTFxmSb/Rod3r+EaDSEsOU46BqcObr7dk51tHQRg1NX69of7PMFG6VQFwAgjNYiafTDrXbgM2HAW3J2jzxpmH1ZeDZN6i0cdcuYNpF6e</vt:lpwstr>
  </property>
  <property fmtid="{D5CDD505-2E9C-101B-9397-08002B2CF9AE}" pid="22" name="x1ye=27">
    <vt:lpwstr>Ha31NFK7HS8Lx1N3g15yJsajHjwubcGYTmU2MF1mzrAnLCkZK5XU53zt6HBGBOfk1NLq0oXD0igaMHGqbvFRFfZJZwOjfWYzPOVh0x/9c3rZGC+7ffcR6GhD2M8inPovS9U1SyxPjF32ermqbNs3oiboomRa2ffKfx3v9evkpjur2qhPqGs6XdqQ0TKwO7J4KQNRMejQkNm9Z0Efr2jdwdi6QFWYjH0/J9o1An0DO/KKb4spNmQHl0glUFuiYls</vt:lpwstr>
  </property>
  <property fmtid="{D5CDD505-2E9C-101B-9397-08002B2CF9AE}" pid="23" name="x1ye=28">
    <vt:lpwstr>iJPMlHQZqDlEFBoR69se6raI4A8mbHXi5hPuwUrRTYWjkZegkdZvEgLq4jZq/uE8jcTZQBMJhu8Adpd/dkDYYix3/q0Rf3Ak2qKIKkpvMvs8iog4YPV6b87IsNKEfvQWH8Frd9RPCZ/c5DFxcvy/RIetYBspSQtJkooe4YkxXLLLXo5n2GhSLF9xgtt2t9rwjkHCE4BLhU8x3KrjeooDgQDYP1PtbWev+cIE8mhcrHDR8tV0lZ7x/oo6A2PHv6O</vt:lpwstr>
  </property>
  <property fmtid="{D5CDD505-2E9C-101B-9397-08002B2CF9AE}" pid="24" name="x1ye=29">
    <vt:lpwstr>vEMcvHevqPDwTwIWeWg+EVt+4uUZgPcR6li4strfdEh5SDSmPTisOAsYAUZuvnSYY37zB3dWfp+em+KHd/pekxHQ0Lfav/hw8EFrfBbLsLaniS6Eo1bxxKGyLeP86COgFnA2ddf4hBkisoXFQvsp+py/KjdEugRA/VsRbwZ7Q5c3W1IHWyt8+kG1xrOTqvnZN5XJl68vSlpb/7Pva9c8Y+bU+zAn95FHlU5O4nbXdMyv0gJSKw/3clir2EHoaeY</vt:lpwstr>
  </property>
  <property fmtid="{D5CDD505-2E9C-101B-9397-08002B2CF9AE}" pid="25" name="x1ye=3">
    <vt:lpwstr>ra7Iilfe4Or9kll41Z1sC/mUA2oWSyJMwKbKQvtPuVDahMC7Wm5DOVmjupctIMqa5NuqIH0IZC/Qo12PQw/i/dg6pT+uuEN5/TGr55cW0f83ST1ESqBOA2dKPoTg22M1LqKWW03wQDaCOWcGdGxQom8uzxBD5LSaT2fJoGBR+LUuhjqDBjH5oGGqZGwKCjmpAJEDWnS9rmLbiqiGdVsDzk9t+MwRWOGvHygfatIGgDURz4kIFgCc05CNKwWCHHB</vt:lpwstr>
  </property>
  <property fmtid="{D5CDD505-2E9C-101B-9397-08002B2CF9AE}" pid="26" name="x1ye=30">
    <vt:lpwstr>b4bYHeOU0N5oW8RlLYEcV2VCFtCEs+3u2zas9unizpoTbwRbGv23AsZ7bzBxHZhXnd4U7bYAE0vN56gWIty3AJJjiZC4sH1vCAsiWSAbKlbZJJ9svjZuwrqnNyWaPq4W3m2WBrRmETk6HJ9IhgRZCdNDA0uxGgdKbM4GEFCVP1RYlzXtRUf6pWAqopEPeCAMgVTVBIgaymDnZ/5Enef4qfmSHDWdDYL9SASID1fLYCJLB2WMmPN5gvi/9goAv2P</vt:lpwstr>
  </property>
  <property fmtid="{D5CDD505-2E9C-101B-9397-08002B2CF9AE}" pid="27" name="x1ye=31">
    <vt:lpwstr>ypa05HXlMH3WemXs0LDfAhTMm1U3IJ0IANxjmiMr6NbpQr0+BWnG3PX4yKAgz0xJok5NS+Sqeb0x16o0949nWPjfSMgp6Y10w5xYfB8GrP90qeTSlbk2KxZY059Yzns+xSnuGSXLEDx1HMuB8porgZeHRq+sklNBJ7W5J44cGBjZSHf/osDjd5cFOxhgPbRjJe3niYugLcS/P7MZuT5x1OprcXVdoMvJ1gSggHd4pPYzHt2rAfSwR2U5RfTXO5s</vt:lpwstr>
  </property>
  <property fmtid="{D5CDD505-2E9C-101B-9397-08002B2CF9AE}" pid="28" name="x1ye=32">
    <vt:lpwstr>8ZUczxb5ZSOjrD3d8urk3WzY+twXyPc9gyKTWh9LVuyb/Z86kH7X8tN5XSAgcuxSBILdA6THja/N79NfsCAsSxB5ZCuUkajSdKSwvFeBFeigRDBy7wx9K/vVuZYliBSC5JVe5omP7iKDKt8iuS+/Q3Ty4m8zpwoX0N06Z8TpPsMIQI4jgBzcdOnbtAzTCGqQeVsgO4gtzlZBe9dVvHLKiH08YtbgXeKO8jk5vtc7EWPvY0Js/0pnbtgvl73zBVd</vt:lpwstr>
  </property>
  <property fmtid="{D5CDD505-2E9C-101B-9397-08002B2CF9AE}" pid="29" name="x1ye=33">
    <vt:lpwstr>7EtfB5sVw1RJ1uw45IMrU6bPQXmgqTy7gOuix1Vp+DNBf/21+rJ3jlGXSibfT/L5g9J5Gq5RaBNAg29vg1FNCJVrollfLXy0nPoiQq4fudS59QsuzYcEFn1dF9qjLssjWwlR2Ge53O588bMSl+14Yo9CJN54gMpPO9vkyRAYzs/M14NK23uv2umMlUp+0kwtPMWUDpk3kcVqV6CpQkHFXKTxcf5yYEH8qV/6C1YI8NWzO76zKwLsInowB8w6QsI</vt:lpwstr>
  </property>
  <property fmtid="{D5CDD505-2E9C-101B-9397-08002B2CF9AE}" pid="30" name="x1ye=34">
    <vt:lpwstr>LaeSxiOhXm6459jYEg0onYwdJix2bckPLPpIb5lAXmVvqCrfgVW/wM+l75cF8Yyq+sKuevcOOnRnFzrB5/sDK0l+yZZxA08RuwaEjhSMz298fOerzZmPAmPbBAfZkyO/jv43qYLSRxOgoXU9a+0/zP9ci1aE6dRmf8hMpMbTVqato7YS/97AWttzCzTL0YvgFp/9EUg/AWqBsHVIl0EhXKqm2Bv43kJfEBFPHK8t70XE/3VFfXAHXQYvnvz8ej+</vt:lpwstr>
  </property>
  <property fmtid="{D5CDD505-2E9C-101B-9397-08002B2CF9AE}" pid="31" name="x1ye=35">
    <vt:lpwstr>OinbNgYiCefv/20/uju0WfTLBozmv3rgpm4RkUZgtazhZ/1B/SVNo3A59PTsqlodbqWzd39hf3lq48uHlrMcV6uatJVgav/tZfsoa7Wil2+8gBTH/DsmMj61YQ+HJogcc0ErrX/XV4y/xlCCjVgiS9uhizyBNi1XLPvyC+qFMseK+jvTAaCSgzpWOV+ye3+Sr52JRqv+95lIXoPWdO9s+QV5zAQPcDcvC/WhXNxnyBk98seRaY1m+aUTwWG4vrj</vt:lpwstr>
  </property>
  <property fmtid="{D5CDD505-2E9C-101B-9397-08002B2CF9AE}" pid="32" name="x1ye=36">
    <vt:lpwstr>ynPhiAK1xS8Myn0fcPN8eD/prl0XdWvi5SQTy6lyTM/GSe63zN5kGXWSoKKad8648AbZDNvLp/CeeKLx9BekW5gTJmth9rs8IANOKAdxQ39yW6sbuC1NfT/nkyn6sP/F6tGCTHJJ9mOpY/UF7u5n2OjPoEYpVbRPyuIJs9DI77mBKJXMVgRZ3l5lyaXiv4KA1msoiOMICMSyg4npYKhjsh/T3hzuSi+Kob08Tut5+TIxOf2jthQx/Loq+f64xId</vt:lpwstr>
  </property>
  <property fmtid="{D5CDD505-2E9C-101B-9397-08002B2CF9AE}" pid="33" name="x1ye=37">
    <vt:lpwstr>p6A/cOJXgrwVy0iXQVIQZ/ng5AHDT1274z/xcueSF6afbi9WfcDn12Q87vBq6mhEEMCuSLbMrKDJLT7NfV9CVFD/QOPcGCAIZ7LmF9cjvfoK1qG+akFHKVqCiQL3xcyKRqT+GlW05mkRC67R/a4C7ch/GOvRC3j7pRd0ePJj3OFup+FLuViK2lsuN6Uf+2HjMKRTMmxo6EU67edTvYnvi32lAzEl7nUmVGPwm9neRRePsV6+ep3TW4rU2iYYvnw</vt:lpwstr>
  </property>
  <property fmtid="{D5CDD505-2E9C-101B-9397-08002B2CF9AE}" pid="34" name="x1ye=38">
    <vt:lpwstr>HgbkU9J+2CU1WceKVKvMexYXcMJntF8V3wuJy2gjN17joHmvpvjpDZGD9gXR1/OPIJ2rhaXMnaXYZgRNK3xTYdySi+hu1TsYVNYvVvk3KCoQR9z9qWcd29gBb4m+M4sn++kV3r8S2cPpNntMPnVQ1WROeQvrVAyfxpdOMCfrEv6Y0iIjJIHdxOj82ZNXa16n61cBjDO7qGDlAinjvDvK5Q+N8thJiGvWPJrn/W7dPttSiAj35ZRLZb1ybW9KSBm</vt:lpwstr>
  </property>
  <property fmtid="{D5CDD505-2E9C-101B-9397-08002B2CF9AE}" pid="35" name="x1ye=39">
    <vt:lpwstr>JR1nOwsuviA8zfpOVUs/PN3Tj7MuZCUdwd5O/fXT8osMWzy/ZQ9u9NXkgEK+hYSe2tR5h1vKbXES8I2p8CXVmFPWS6Q1x2uwOwfYaS0KVmX3qlELBj4L1Q4N9AKEth/H8EWSLbcEVQMhMXd8gLrivsTvGkg2MUYSR9SDWSpfQAwmbcY3sQDNott6I4pYjuiQUW+W79bc5IYZZZK/UuvFnKuMFoymP3nhXBVssOU8vKfzRrUHzSmXybl2dCxhqWK</vt:lpwstr>
  </property>
  <property fmtid="{D5CDD505-2E9C-101B-9397-08002B2CF9AE}" pid="36" name="x1ye=4">
    <vt:lpwstr>m/yBvRVLmqVaviNk+GFQz8pptBTqpt7hBNOuR2tKupoicPWPqk5yktxgNn1jLBPqjnGzuNjjlzPCzaH26c8RVISpMUNVlRo+lY9C7KJ8HrOEEufeJ8AVEGnpW38cO7020PsJ/gUXN5Pt92Z0OJPgbiaJ0Fwf1KCiBBrUm4Zelo4AQclu2sdgOnLfa4cetZt/W8qgPXnDTl8a/br6H5IzXQ/G/PUbbLxo4fPjlL/0qfMpznFazZ4kV/A2h+LhQk0</vt:lpwstr>
  </property>
  <property fmtid="{D5CDD505-2E9C-101B-9397-08002B2CF9AE}" pid="37" name="x1ye=40">
    <vt:lpwstr>Ao0cWdHSXu1jrqWX0uNixy1HlH1kFASE+7Jg5W+N0gCDxD/IDwEKV9fpvi31WpnyR+NRlNXbwA4v2ExTQVQLKISprgEn9XR7bson+FcEu0yJtJhloxNQtZmRKvLnqZ7tOffQgUgG+mKL+DMeRHU8d9fGK9HTnjeg659HMa3mOAsOsU/wYlmvgXi+LqzfOicGyM9tJLDUZj/7VuIBaH4yMQRFMyoihZFodBoPr+spJ8FoZHiL7mns8tjswFx2CKq</vt:lpwstr>
  </property>
  <property fmtid="{D5CDD505-2E9C-101B-9397-08002B2CF9AE}" pid="38" name="x1ye=41">
    <vt:lpwstr>ljE5sGRYYmqlGE7HAyfZu4N85zhNX+/WCXT0lSshEKwwYpYQsE5OiHA1/thQ2a8GXEbeDqnmCceRbKdR/OVnlV3aQLweyWx2mFoNe+M/qClj1j3CBm6rD8WJnfRs2wgr7/QmpvnVlDI3//px076PfNpvajb54Xmgp7MmysYWQL9Qz/jRDk2TMPFzz+7UuYEw9drsQdCZ4hb1snRnMrw3mbUEzYxPmY2B65CdpAbjLU/q6JtbV/txwgQP5V4Cpf5</vt:lpwstr>
  </property>
  <property fmtid="{D5CDD505-2E9C-101B-9397-08002B2CF9AE}" pid="39" name="x1ye=42">
    <vt:lpwstr>UapwmLp0seoBVN7o+akGy9fNL9bQ2h/OFK1uIPLHo+VCvJ1Yi/7Upvi5+HJCdNp2P847fmdHfZ7ejTYoBqPVNaI3c9FMQh9APXMU2NOX4fAb7T71AMpeXKuDVnZbrgyjhbVbz/SBZN8xPzrGhyvj32ZkO5X7FfPhDXSJ+63EoYCQENkTZ6wIPTr5fK9Pg4m7W2dYkoUTvy3FMb28FXW5fshofncWZz61M0ixja3m7V3TajCGpfTTPp7QdGvtzkY</vt:lpwstr>
  </property>
  <property fmtid="{D5CDD505-2E9C-101B-9397-08002B2CF9AE}" pid="40" name="x1ye=43">
    <vt:lpwstr>HQgSbf9yzDBXZLm92SO19ZH5uNoTCu1O/BM1UdaTHb0+2Oth35A7KR9cL+GAbAgfsgao9Mt82yb3b9catmP6I9N35pyOyJWHIUZw+7Cm3GKrl/6+KoF5ciwJNWIZfdYPuV1sKVmcwixB9YB/YoxwZHFIxj7Yee1W3pvtFhH6IRY5XCpIet9qgsK+tuY1hqe6SjffAqEsoABOAkavRAafN591dTtX2WGq3xZ2GgeD4h2F22njTtHuptr2WppH+0s</vt:lpwstr>
  </property>
  <property fmtid="{D5CDD505-2E9C-101B-9397-08002B2CF9AE}" pid="41" name="x1ye=44">
    <vt:lpwstr>rXGovlLj0KkTrfK8L3/J8LKuRQ1gHxGjRsz9GrT6WQFA1MN8rO5Ejd1kIEHAQBZrzZTMDWvWwyucSMdGDHB8GbiJpX+w1D0H49udjLqLFy/rbAQR9cMo3fS8e2QR2XTVcK6J1CsuJhC1vwDq4R1SWb6i/OVaNzWW6x/6N0Z5JmsLZCmQ9BOV/RLo8VfLiUDZDlh05hQf42HVjczBerPg1RSPQQH+yneIkB9q/ERzG/bNKAQiNNahwosXYt8Gvv9</vt:lpwstr>
  </property>
  <property fmtid="{D5CDD505-2E9C-101B-9397-08002B2CF9AE}" pid="42" name="x1ye=45">
    <vt:lpwstr>aEoFWh6MPfjjkxr1bui9JFq6hYbXmxijrHhPVHxi7O4YvgVoHzdDh0it7FFJJeQT2zzPVPTJlpGgr36QURpwBaifi+2jjw68RO2NCqtjouRfZsR+8MEq2bT/hALXLd8KJuPGo2WAQWS70KUxNjQgOo4k//VgyUfy+91nGx5Zl65r2DF37t9fyCJPDPyj8lOnReiFQ2FSuog8+Wftt41WBS1AQT+Re2fdXCSTSFBX/p9mYezKV6lgW08JDQ9xdSI</vt:lpwstr>
  </property>
  <property fmtid="{D5CDD505-2E9C-101B-9397-08002B2CF9AE}" pid="43" name="x1ye=46">
    <vt:lpwstr>Nl5d8JqObcaDTKrTtmOQVP3+11FG4sulelZaKAyL7YL4962yOv4LGTGgPOwZ237+5sEgV9lFaOGoS0Stx4uAgZNfmibzNY1xX8FLfqRE5mpqQ1YnlnCCbP4/lOqiw3b3zmYtEz6sReytcwy/eJuDRN127aZ9LrIJ5nc56cRFRTSaF02M8gf/vTMeWClURim3V2278RBbkeFCAIU19H19QkisAuuHBwwSSZaG6l+GX9+rrQa1C0mePwADH9QxTvk</vt:lpwstr>
  </property>
  <property fmtid="{D5CDD505-2E9C-101B-9397-08002B2CF9AE}" pid="44" name="x1ye=47">
    <vt:lpwstr>w3y+niJEK+is6c//aATFYxw8YotpP8Q62jodAD6+7///gfB+aqIeC4AAA==</vt:lpwstr>
  </property>
  <property fmtid="{D5CDD505-2E9C-101B-9397-08002B2CF9AE}" pid="45" name="x1ye=5">
    <vt:lpwstr>xUlBBfMykYSaP4IVw5X1rvVRfaufG8V3ClRPf0Y7sKPEti6vmdvewjWTEeJeDIdoNov3d6vmD2dldqa2u2qwCiDKQG62QX1mnArBG8BU28FpRZKZJsWiGRkIzcdWSh/mywWvXMc/g+zFB9mASl2cFVJh9arZgwCVwmtP0t+dEiYCm6+EA1bmFrFEz48ly9XUjRuDnZgTejqzzlNVv1VFSGEyuXly4QcCV/exR7gHg2yHsI1vVFfnxpZu41YlfRW</vt:lpwstr>
  </property>
  <property fmtid="{D5CDD505-2E9C-101B-9397-08002B2CF9AE}" pid="46" name="x1ye=6">
    <vt:lpwstr>Rugi0xcD7ofgXdl5rmYKLbNNirMz+2SIjixmosvDjFbNvnG81FJEGT1Frq+QtaZ4h6QDXYkXsw0gN5FJq5sfE9YrB2nvQlUbHP+atrbF3wQrL7mOPDWXeebHG0hJdfwC55AY+RxMugbv6LEASJEA0bKaNM3M+XXFYUQpQDIUEsmVVvJit0TSvecVoHvsf0EdkC4NBb7LJS1kwZurm+RkC1M9yS1eq0Xi4+h6DuMVBCmU1oDrBe30Z4Rw5ogMeaq</vt:lpwstr>
  </property>
  <property fmtid="{D5CDD505-2E9C-101B-9397-08002B2CF9AE}" pid="47" name="x1ye=7">
    <vt:lpwstr>DHX/jZ71Fcv76oR58HU4R/w3aE9/buOpur2Gycedts8g0VhpKPJTZAZvldeaEk3BvVlJrm/4pS+Rw3RR6ivAudDSqZ6zVDnrBxRFujbFToGMrIBJof36WEgrJev4iuNoqZOH92tDeQ37uagMHmUhN+O02YE9QBs2/LYhQMUB+O7cMTkjNb64pfPHRhtB3K36Rfgze70U3xtXWYwrnkztgvo4aMQms6C2GrWcjGB7Abi8kmv962K52M7cefVFl0j</vt:lpwstr>
  </property>
  <property fmtid="{D5CDD505-2E9C-101B-9397-08002B2CF9AE}" pid="48" name="x1ye=8">
    <vt:lpwstr>LpOgybI0xuQIxQzdZhI2SAbuSINLGn7XsMaXpCZMWN0toipOWHsYKjMt1fqy7Vb8xrDf/qZYgzmLva4XENHEkeODXFZumSOz5tDB7Ja/zhinX/Dtlxn+RXhALlFZRCIbTbmluyazLJ7U7IVaKvOa/iRYwzatlMikdluVERKjz1tEQFVMPY7Xz9nnph92acJsyl6G9QbBAhG0KlC735VA6BwXEnce8hXtsQiU03Ys4tznZ/dkKGkMtIVtsJxEmoo</vt:lpwstr>
  </property>
  <property fmtid="{D5CDD505-2E9C-101B-9397-08002B2CF9AE}" pid="49" name="x1ye=9">
    <vt:lpwstr>QrLWD59JxYkrCfKein9zaRJguOfyBw/jX2UtQQesCRKQO4c2mL5MeZI6c0G6FyCBTemUGM3pGHRHAyuOQIS70MK1d24GJrCrkAv5rcSlxxIqfjXkHJsHybeoGhg/6d5KaGCSNBrUwqTtDm8cv2/raP0yfGVu3KK2WJ+5QDrYPLDDAx0yv5nnPIknGILMGyA41PpAeq7jXF4o+nqyPmAitRzOsMRBmr82BDa+ccrIlIBl+BuGQuyOPis6ZimIOMA</vt:lpwstr>
  </property>
</Properties>
</file>