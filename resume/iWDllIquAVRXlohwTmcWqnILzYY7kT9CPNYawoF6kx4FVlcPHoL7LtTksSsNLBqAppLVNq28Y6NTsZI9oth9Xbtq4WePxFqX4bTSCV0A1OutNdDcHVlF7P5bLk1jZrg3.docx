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nametable"/>
        <w:tblW w:w="11760" w:type="dxa"/>
        <w:tblCellSpacing w:w="0" w:type="dxa"/>
        <w:tblCellMar>
          <w:left w:w="0" w:type="dxa"/>
          <w:right w:w="0" w:type="dxa"/>
        </w:tblCellMar>
        <w:tblLook w:val="05E0" w:firstRow="1" w:lastRow="1" w:firstColumn="1" w:lastColumn="1" w:noHBand="0" w:noVBand="1"/>
      </w:tblPr>
      <w:tblGrid>
        <w:gridCol w:w="11760"/>
      </w:tblGrid>
      <w:tr w:rsidR="00C510D8">
        <w:trPr>
          <w:tblCellSpacing w:w="0" w:type="dxa"/>
        </w:trPr>
        <w:tc>
          <w:tcPr>
            <w:tcW w:w="0" w:type="auto"/>
            <w:shd w:val="clear" w:color="auto" w:fill="39C3B1"/>
            <w:tcMar>
              <w:top w:w="0" w:type="dxa"/>
              <w:left w:w="0" w:type="dxa"/>
              <w:bottom w:w="0" w:type="dxa"/>
              <w:right w:w="0" w:type="dxa"/>
            </w:tcMar>
            <w:vAlign w:val="bottom"/>
            <w:hideMark/>
          </w:tcPr>
          <w:p w:rsidR="00C510D8" w:rsidRDefault="009C25A8">
            <w:pPr>
              <w:pStyle w:val="monogram"/>
              <w:spacing w:line="640" w:lineRule="atLeast"/>
              <w:rPr>
                <w:rStyle w:val="divdocumentdivPARAGRAPHNAME"/>
                <w:b/>
                <w:bCs/>
                <w:spacing w:val="30"/>
                <w:sz w:val="56"/>
                <w:szCs w:val="56"/>
                <w:shd w:val="clear" w:color="auto" w:fill="auto"/>
              </w:rPr>
            </w:pPr>
            <w:r>
              <w:rPr>
                <w:noProof/>
              </w:rPr>
              <w:drawing>
                <wp:anchor distT="0" distB="0" distL="114300" distR="114300" simplePos="0" relativeHeight="251668992" behindDoc="0" locked="0" layoutInCell="1" allowOverlap="1">
                  <wp:simplePos x="0" y="0"/>
                  <wp:positionH relativeFrom="column">
                    <wp:posOffset>9525</wp:posOffset>
                  </wp:positionH>
                  <wp:positionV relativeFrom="page">
                    <wp:posOffset>9525</wp:posOffset>
                  </wp:positionV>
                  <wp:extent cx="1323975" cy="11734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kedin Pho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3975" cy="11734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C510D8" w:rsidRDefault="004F598F">
            <w:pPr>
              <w:spacing w:after="180" w:line="640" w:lineRule="atLeast"/>
              <w:jc w:val="center"/>
              <w:rPr>
                <w:rStyle w:val="span"/>
                <w:rFonts w:ascii="Georgia, serif" w:eastAsia="Georgia, serif" w:hAnsi="Georgia, serif" w:cs="Georgia, serif"/>
                <w:b/>
                <w:bCs/>
                <w:i/>
                <w:iCs/>
                <w:color w:val="FFFFFF"/>
                <w:spacing w:val="30"/>
                <w:sz w:val="56"/>
                <w:szCs w:val="56"/>
              </w:rPr>
            </w:pPr>
            <w:r>
              <w:rPr>
                <w:rStyle w:val="span"/>
                <w:rFonts w:ascii="Georgia, serif" w:eastAsia="Georgia, serif" w:hAnsi="Georgia, serif" w:cs="Georgia, serif"/>
                <w:b/>
                <w:bCs/>
                <w:i/>
                <w:iCs/>
                <w:color w:val="FFFFFF"/>
                <w:spacing w:val="30"/>
                <w:sz w:val="56"/>
                <w:szCs w:val="56"/>
              </w:rPr>
              <w:t>Kolton</w:t>
            </w:r>
            <w:r>
              <w:rPr>
                <w:rStyle w:val="divdocumentdivPARAGRAPHNAME"/>
                <w:rFonts w:ascii="Georgia, serif" w:eastAsia="Georgia, serif" w:hAnsi="Georgia, serif" w:cs="Georgia, serif"/>
                <w:b/>
                <w:bCs/>
                <w:i/>
                <w:iCs/>
                <w:spacing w:val="30"/>
                <w:sz w:val="56"/>
                <w:szCs w:val="56"/>
                <w:shd w:val="clear" w:color="auto" w:fill="auto"/>
              </w:rPr>
              <w:t xml:space="preserve"> </w:t>
            </w:r>
            <w:r>
              <w:rPr>
                <w:rStyle w:val="span"/>
                <w:rFonts w:ascii="Georgia, serif" w:eastAsia="Georgia, serif" w:hAnsi="Georgia, serif" w:cs="Georgia, serif"/>
                <w:b/>
                <w:bCs/>
                <w:i/>
                <w:iCs/>
                <w:color w:val="FFFFFF"/>
                <w:spacing w:val="30"/>
                <w:sz w:val="56"/>
                <w:szCs w:val="56"/>
              </w:rPr>
              <w:t>Dockins</w:t>
            </w:r>
          </w:p>
        </w:tc>
      </w:tr>
    </w:tbl>
    <w:p w:rsidR="00C510D8" w:rsidRDefault="00C510D8">
      <w:pPr>
        <w:rPr>
          <w:vanish/>
        </w:rPr>
      </w:pPr>
    </w:p>
    <w:tbl>
      <w:tblPr>
        <w:tblStyle w:val="divdocumentparentContainer"/>
        <w:tblW w:w="11758" w:type="dxa"/>
        <w:tblInd w:w="5" w:type="dxa"/>
        <w:tblLayout w:type="fixed"/>
        <w:tblCellMar>
          <w:left w:w="0" w:type="dxa"/>
          <w:right w:w="0" w:type="dxa"/>
        </w:tblCellMar>
        <w:tblLook w:val="05E0" w:firstRow="1" w:lastRow="1" w:firstColumn="1" w:lastColumn="1" w:noHBand="0" w:noVBand="1"/>
      </w:tblPr>
      <w:tblGrid>
        <w:gridCol w:w="269"/>
        <w:gridCol w:w="6565"/>
        <w:gridCol w:w="299"/>
        <w:gridCol w:w="299"/>
        <w:gridCol w:w="4027"/>
        <w:gridCol w:w="299"/>
      </w:tblGrid>
      <w:tr w:rsidR="00C510D8" w:rsidTr="004F598F">
        <w:trPr>
          <w:trHeight w:val="13075"/>
        </w:trPr>
        <w:tc>
          <w:tcPr>
            <w:tcW w:w="269" w:type="dxa"/>
            <w:tcMar>
              <w:top w:w="5" w:type="dxa"/>
              <w:left w:w="5" w:type="dxa"/>
              <w:bottom w:w="5" w:type="dxa"/>
              <w:right w:w="5" w:type="dxa"/>
            </w:tcMar>
            <w:hideMark/>
          </w:tcPr>
          <w:p w:rsidR="00C510D8" w:rsidRDefault="00C510D8" w:rsidP="009C25A8">
            <w:pPr>
              <w:pStyle w:val="leftboxleftpaddingcellParagraph"/>
              <w:rPr>
                <w:rStyle w:val="leftboxleftpaddingcell"/>
                <w:rFonts w:ascii="Fira Sans" w:eastAsia="Fira Sans" w:hAnsi="Fira Sans" w:cs="Fira Sans"/>
                <w:color w:val="4A4A4A"/>
              </w:rPr>
            </w:pPr>
          </w:p>
        </w:tc>
        <w:tc>
          <w:tcPr>
            <w:tcW w:w="6565" w:type="dxa"/>
            <w:tcMar>
              <w:top w:w="5" w:type="dxa"/>
              <w:left w:w="5" w:type="dxa"/>
              <w:bottom w:w="5" w:type="dxa"/>
              <w:right w:w="5" w:type="dxa"/>
            </w:tcMar>
            <w:hideMark/>
          </w:tcPr>
          <w:p w:rsidR="00C510D8" w:rsidRDefault="004F598F" w:rsidP="009C25A8">
            <w:pPr>
              <w:pStyle w:val="divdocumentdivsectiontitle"/>
              <w:pBdr>
                <w:top w:val="none" w:sz="0" w:space="15" w:color="auto"/>
              </w:pBdr>
              <w:spacing w:after="200" w:line="240" w:lineRule="auto"/>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Professional Summary</w:t>
            </w:r>
          </w:p>
          <w:p w:rsidR="00C510D8" w:rsidRPr="009C25A8" w:rsidRDefault="004F598F" w:rsidP="009C25A8">
            <w:pPr>
              <w:pStyle w:val="p"/>
              <w:spacing w:after="240"/>
              <w:rPr>
                <w:rStyle w:val="left-box"/>
                <w:rFonts w:ascii="Fira Sans" w:eastAsia="Fira Sans" w:hAnsi="Fira Sans" w:cs="Fira Sans"/>
                <w:color w:val="4A4A4A"/>
                <w:sz w:val="22"/>
              </w:rPr>
            </w:pPr>
            <w:r w:rsidRPr="009C25A8">
              <w:rPr>
                <w:rStyle w:val="left-box"/>
                <w:rFonts w:ascii="Fira Sans" w:eastAsia="Fira Sans" w:hAnsi="Fira Sans" w:cs="Fira Sans"/>
                <w:color w:val="4A4A4A"/>
                <w:sz w:val="22"/>
              </w:rPr>
              <w:t>Ambitious Information Technology graduate currently with a Bachelors in Information Technology and pursuing real-world experience to develop acquired skills. Offering strong understanding of device configuration, networking protocols and operating system specifications. Proficient in Windows and eager to learn new processes, programs and procedures quickly to maximize contributions to user, team and business success. Currently wanting to specialize in Network Administration.</w:t>
            </w:r>
          </w:p>
          <w:p w:rsidR="00C510D8" w:rsidRDefault="004F598F" w:rsidP="009C25A8">
            <w:pPr>
              <w:pStyle w:val="divdocumentdivsectiontitle"/>
              <w:pBdr>
                <w:top w:val="single" w:sz="8" w:space="15" w:color="C4C4C4"/>
              </w:pBdr>
              <w:spacing w:after="200" w:line="240" w:lineRule="auto"/>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Work History</w:t>
            </w:r>
          </w:p>
          <w:p w:rsidR="00C510D8" w:rsidRDefault="004F598F" w:rsidP="009C25A8">
            <w:pPr>
              <w:pStyle w:val="divdocumentsinglecolumn"/>
              <w:rPr>
                <w:rStyle w:val="left-box"/>
                <w:rFonts w:ascii="Fira Sans" w:eastAsia="Fira Sans" w:hAnsi="Fira Sans" w:cs="Fira Sans"/>
                <w:color w:val="4A4A4A"/>
              </w:rPr>
            </w:pPr>
            <w:r>
              <w:rPr>
                <w:rStyle w:val="txtBold"/>
                <w:rFonts w:ascii="Fira Sans" w:eastAsia="Fira Sans" w:hAnsi="Fira Sans" w:cs="Fira Sans"/>
                <w:color w:val="4A4A4A"/>
              </w:rPr>
              <w:t>TLC Custom Meats</w:t>
            </w:r>
            <w:r>
              <w:rPr>
                <w:rStyle w:val="span"/>
                <w:rFonts w:ascii="Fira Sans" w:eastAsia="Fira Sans" w:hAnsi="Fira Sans" w:cs="Fira Sans"/>
                <w:color w:val="4A4A4A"/>
              </w:rPr>
              <w:t xml:space="preserve"> - </w:t>
            </w:r>
            <w:r>
              <w:rPr>
                <w:rStyle w:val="txtBold"/>
                <w:rFonts w:ascii="Fira Sans" w:eastAsia="Fira Sans" w:hAnsi="Fira Sans" w:cs="Fira Sans"/>
                <w:color w:val="4A4A4A"/>
              </w:rPr>
              <w:t>Meat Cutter</w:t>
            </w:r>
            <w:r>
              <w:rPr>
                <w:rStyle w:val="singlecolumnspanpaddedlinenth-child1"/>
                <w:rFonts w:ascii="Fira Sans" w:eastAsia="Fira Sans" w:hAnsi="Fira Sans" w:cs="Fira Sans"/>
                <w:color w:val="4A4A4A"/>
              </w:rPr>
              <w:t xml:space="preserve"> </w:t>
            </w:r>
          </w:p>
          <w:p w:rsidR="00C510D8" w:rsidRDefault="004F598F" w:rsidP="009C25A8">
            <w:pPr>
              <w:pStyle w:val="paddedline"/>
              <w:rPr>
                <w:rStyle w:val="left-box"/>
                <w:rFonts w:ascii="Fira Sans" w:eastAsia="Fira Sans" w:hAnsi="Fira Sans" w:cs="Fira Sans"/>
                <w:color w:val="4A4A4A"/>
              </w:rPr>
            </w:pPr>
            <w:r>
              <w:rPr>
                <w:rStyle w:val="span"/>
                <w:rFonts w:ascii="Fira Sans" w:eastAsia="Fira Sans" w:hAnsi="Fira Sans" w:cs="Fira Sans"/>
                <w:color w:val="4A4A4A"/>
              </w:rPr>
              <w:t>Othello, WA</w:t>
            </w:r>
          </w:p>
          <w:p w:rsidR="00C510D8" w:rsidRDefault="004F598F" w:rsidP="009C25A8">
            <w:pPr>
              <w:pStyle w:val="paddedline"/>
              <w:rPr>
                <w:rStyle w:val="left-box"/>
                <w:rFonts w:ascii="Fira Sans" w:eastAsia="Fira Sans" w:hAnsi="Fira Sans" w:cs="Fira Sans"/>
                <w:i/>
                <w:iCs/>
                <w:color w:val="4A4A4A"/>
              </w:rPr>
            </w:pPr>
            <w:r>
              <w:rPr>
                <w:rStyle w:val="span"/>
                <w:rFonts w:ascii="Fira Sans" w:eastAsia="Fira Sans" w:hAnsi="Fira Sans" w:cs="Fira Sans"/>
                <w:i/>
                <w:iCs/>
                <w:color w:val="4A4A4A"/>
              </w:rPr>
              <w:t>08/2014 - Current</w:t>
            </w:r>
          </w:p>
          <w:p w:rsidR="00C510D8" w:rsidRPr="009C25A8" w:rsidRDefault="004F598F" w:rsidP="009C25A8">
            <w:pPr>
              <w:pStyle w:val="divdocumentulli"/>
              <w:numPr>
                <w:ilvl w:val="0"/>
                <w:numId w:val="1"/>
              </w:numPr>
              <w:spacing w:before="60"/>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Cleaned equipment and work areas to maintain health and sanitation standards</w:t>
            </w:r>
          </w:p>
          <w:p w:rsidR="00C510D8" w:rsidRPr="009C25A8" w:rsidRDefault="004F598F" w:rsidP="009C25A8">
            <w:pPr>
              <w:pStyle w:val="divdocumentulli"/>
              <w:numPr>
                <w:ilvl w:val="0"/>
                <w:numId w:val="1"/>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Sharpened and adjusted cutting equipment through Stone</w:t>
            </w:r>
          </w:p>
          <w:p w:rsidR="00C510D8" w:rsidRPr="009C25A8" w:rsidRDefault="004F598F" w:rsidP="009C25A8">
            <w:pPr>
              <w:pStyle w:val="divdocumentulli"/>
              <w:numPr>
                <w:ilvl w:val="0"/>
                <w:numId w:val="1"/>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Prepared Beef by cleaning, cutting and discarding inedible parts</w:t>
            </w:r>
          </w:p>
          <w:p w:rsidR="00C510D8" w:rsidRPr="009C25A8" w:rsidRDefault="004F598F" w:rsidP="009C25A8">
            <w:pPr>
              <w:pStyle w:val="divdocumentulli"/>
              <w:numPr>
                <w:ilvl w:val="0"/>
                <w:numId w:val="1"/>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Cut meats to customer specifications and answered questions about specialty products</w:t>
            </w:r>
          </w:p>
          <w:p w:rsidR="00C510D8" w:rsidRPr="009C25A8" w:rsidRDefault="004F598F" w:rsidP="009C25A8">
            <w:pPr>
              <w:pStyle w:val="divdocumentulli"/>
              <w:numPr>
                <w:ilvl w:val="0"/>
                <w:numId w:val="1"/>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Cut down beef half into primal cuts</w:t>
            </w:r>
          </w:p>
          <w:p w:rsidR="00C510D8" w:rsidRPr="009C25A8" w:rsidRDefault="004F598F" w:rsidP="009C25A8">
            <w:pPr>
              <w:pStyle w:val="divdocumentulli"/>
              <w:numPr>
                <w:ilvl w:val="0"/>
                <w:numId w:val="1"/>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Loaded out customer's orders</w:t>
            </w:r>
          </w:p>
          <w:p w:rsidR="00C510D8" w:rsidRDefault="004F598F" w:rsidP="009C25A8">
            <w:pPr>
              <w:pStyle w:val="divdocumentsinglecolumn"/>
              <w:spacing w:before="120"/>
              <w:rPr>
                <w:rStyle w:val="left-box"/>
                <w:rFonts w:ascii="Fira Sans" w:eastAsia="Fira Sans" w:hAnsi="Fira Sans" w:cs="Fira Sans"/>
                <w:color w:val="4A4A4A"/>
              </w:rPr>
            </w:pPr>
            <w:r>
              <w:rPr>
                <w:rStyle w:val="txtBold"/>
                <w:rFonts w:ascii="Fira Sans" w:eastAsia="Fira Sans" w:hAnsi="Fira Sans" w:cs="Fira Sans"/>
                <w:color w:val="4A4A4A"/>
              </w:rPr>
              <w:t>Les Schwab Tire Center</w:t>
            </w:r>
            <w:r>
              <w:rPr>
                <w:rStyle w:val="span"/>
                <w:rFonts w:ascii="Fira Sans" w:eastAsia="Fira Sans" w:hAnsi="Fira Sans" w:cs="Fira Sans"/>
                <w:color w:val="4A4A4A"/>
              </w:rPr>
              <w:t xml:space="preserve"> - </w:t>
            </w:r>
            <w:r>
              <w:rPr>
                <w:rStyle w:val="txtBold"/>
                <w:rFonts w:ascii="Fira Sans" w:eastAsia="Fira Sans" w:hAnsi="Fira Sans" w:cs="Fira Sans"/>
                <w:color w:val="4A4A4A"/>
              </w:rPr>
              <w:t>Part Time Help</w:t>
            </w:r>
            <w:r>
              <w:rPr>
                <w:rStyle w:val="singlecolumnspanpaddedlinenth-child1"/>
                <w:rFonts w:ascii="Fira Sans" w:eastAsia="Fira Sans" w:hAnsi="Fira Sans" w:cs="Fira Sans"/>
                <w:color w:val="4A4A4A"/>
              </w:rPr>
              <w:t xml:space="preserve"> </w:t>
            </w:r>
          </w:p>
          <w:p w:rsidR="00C510D8" w:rsidRPr="009C25A8" w:rsidRDefault="004F598F" w:rsidP="009C25A8">
            <w:pPr>
              <w:pStyle w:val="paddedline"/>
              <w:rPr>
                <w:rStyle w:val="left-box"/>
                <w:rFonts w:ascii="Fira Sans" w:eastAsia="Fira Sans" w:hAnsi="Fira Sans" w:cs="Fira Sans"/>
                <w:color w:val="4A4A4A"/>
                <w:sz w:val="22"/>
              </w:rPr>
            </w:pPr>
            <w:r w:rsidRPr="009C25A8">
              <w:rPr>
                <w:rStyle w:val="span"/>
                <w:rFonts w:ascii="Fira Sans" w:eastAsia="Fira Sans" w:hAnsi="Fira Sans" w:cs="Fira Sans"/>
                <w:color w:val="4A4A4A"/>
                <w:sz w:val="22"/>
              </w:rPr>
              <w:t>Othello, Washington</w:t>
            </w:r>
          </w:p>
          <w:p w:rsidR="00C510D8" w:rsidRPr="009C25A8" w:rsidRDefault="004F598F" w:rsidP="009C25A8">
            <w:pPr>
              <w:pStyle w:val="paddedline"/>
              <w:rPr>
                <w:rStyle w:val="left-box"/>
                <w:rFonts w:ascii="Fira Sans" w:eastAsia="Fira Sans" w:hAnsi="Fira Sans" w:cs="Fira Sans"/>
                <w:i/>
                <w:iCs/>
                <w:color w:val="4A4A4A"/>
                <w:sz w:val="22"/>
              </w:rPr>
            </w:pPr>
            <w:r w:rsidRPr="009C25A8">
              <w:rPr>
                <w:rStyle w:val="span"/>
                <w:rFonts w:ascii="Fira Sans" w:eastAsia="Fira Sans" w:hAnsi="Fira Sans" w:cs="Fira Sans"/>
                <w:i/>
                <w:iCs/>
                <w:color w:val="4A4A4A"/>
                <w:sz w:val="22"/>
              </w:rPr>
              <w:t>06/2017 - 10/2017</w:t>
            </w:r>
          </w:p>
          <w:p w:rsidR="00C510D8" w:rsidRPr="009C25A8" w:rsidRDefault="004F598F" w:rsidP="009C25A8">
            <w:pPr>
              <w:pStyle w:val="divdocumentulli"/>
              <w:numPr>
                <w:ilvl w:val="0"/>
                <w:numId w:val="2"/>
              </w:numPr>
              <w:spacing w:before="60"/>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Rotated, and mounted Semi-Truck tires</w:t>
            </w:r>
          </w:p>
          <w:p w:rsidR="00C510D8" w:rsidRPr="009C25A8" w:rsidRDefault="004F598F" w:rsidP="009C25A8">
            <w:pPr>
              <w:pStyle w:val="divdocumentulli"/>
              <w:numPr>
                <w:ilvl w:val="0"/>
                <w:numId w:val="2"/>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Maintained excellent attendance record, consistently arriving to work on time</w:t>
            </w:r>
          </w:p>
          <w:p w:rsidR="00C510D8" w:rsidRPr="009C25A8" w:rsidRDefault="004F598F" w:rsidP="009C25A8">
            <w:pPr>
              <w:pStyle w:val="divdocumentulli"/>
              <w:numPr>
                <w:ilvl w:val="0"/>
                <w:numId w:val="2"/>
              </w:numPr>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Cleaned work area on a consistent basis</w:t>
            </w:r>
          </w:p>
          <w:p w:rsidR="00C510D8" w:rsidRPr="009C25A8" w:rsidRDefault="004F598F" w:rsidP="009C25A8">
            <w:pPr>
              <w:pStyle w:val="divdocumentulli"/>
              <w:numPr>
                <w:ilvl w:val="0"/>
                <w:numId w:val="2"/>
              </w:numPr>
              <w:spacing w:after="240"/>
              <w:ind w:left="240" w:hanging="25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Unloaded and stocked freight</w:t>
            </w:r>
          </w:p>
          <w:p w:rsidR="00C510D8" w:rsidRDefault="004F598F" w:rsidP="004F598F">
            <w:pPr>
              <w:pStyle w:val="divdocumentdivsectiontitle"/>
              <w:pBdr>
                <w:top w:val="single" w:sz="8" w:space="15" w:color="C4C4C4"/>
              </w:pBdr>
              <w:spacing w:line="240" w:lineRule="auto"/>
              <w:rPr>
                <w:rStyle w:val="left-box"/>
                <w:rFonts w:ascii="Georgia, serif" w:eastAsia="Georgia, serif" w:hAnsi="Georgia, serif" w:cs="Georgia, serif"/>
                <w:b/>
                <w:bCs/>
                <w:i/>
                <w:iCs/>
                <w:color w:val="4A4A4A"/>
                <w:spacing w:val="10"/>
              </w:rPr>
            </w:pPr>
            <w:r>
              <w:rPr>
                <w:rStyle w:val="left-box"/>
                <w:rFonts w:ascii="Georgia, serif" w:eastAsia="Georgia, serif" w:hAnsi="Georgia, serif" w:cs="Georgia, serif"/>
                <w:b/>
                <w:bCs/>
                <w:i/>
                <w:iCs/>
                <w:color w:val="4A4A4A"/>
                <w:spacing w:val="10"/>
              </w:rPr>
              <w:t>Skills</w:t>
            </w:r>
          </w:p>
          <w:p w:rsidR="00C510D8" w:rsidRPr="004F598F" w:rsidRDefault="004F598F" w:rsidP="004F598F">
            <w:pPr>
              <w:pStyle w:val="divdocumentulli"/>
              <w:numPr>
                <w:ilvl w:val="0"/>
                <w:numId w:val="3"/>
              </w:numPr>
              <w:pBdr>
                <w:left w:val="none" w:sz="0" w:space="0" w:color="auto"/>
              </w:pBdr>
              <w:ind w:left="240" w:hanging="250"/>
              <w:rPr>
                <w:rStyle w:val="singlecolumnspanpaddedlinenth-child1"/>
                <w:rFonts w:ascii="Fira Sans" w:eastAsia="Fira Sans" w:hAnsi="Fira Sans" w:cs="Fira Sans"/>
                <w:color w:val="4A4A4A"/>
                <w:sz w:val="22"/>
                <w:szCs w:val="22"/>
              </w:rPr>
            </w:pPr>
            <w:r w:rsidRPr="004F598F">
              <w:rPr>
                <w:rStyle w:val="singlecolumnspanpaddedlinenth-child1"/>
                <w:rFonts w:ascii="Fira Sans" w:eastAsia="Fira Sans" w:hAnsi="Fira Sans" w:cs="Fira Sans"/>
                <w:color w:val="4A4A4A"/>
                <w:sz w:val="22"/>
                <w:szCs w:val="22"/>
              </w:rPr>
              <w:t>Customer service</w:t>
            </w:r>
          </w:p>
          <w:p w:rsidR="00C510D8" w:rsidRPr="004F598F" w:rsidRDefault="004F598F" w:rsidP="004F598F">
            <w:pPr>
              <w:pStyle w:val="divdocumentulli"/>
              <w:numPr>
                <w:ilvl w:val="0"/>
                <w:numId w:val="3"/>
              </w:numPr>
              <w:ind w:left="240" w:hanging="250"/>
              <w:rPr>
                <w:rStyle w:val="singlecolumnspanpaddedlinenth-child1"/>
                <w:rFonts w:ascii="Fira Sans" w:eastAsia="Fira Sans" w:hAnsi="Fira Sans" w:cs="Fira Sans"/>
                <w:color w:val="4A4A4A"/>
                <w:sz w:val="22"/>
                <w:szCs w:val="22"/>
              </w:rPr>
            </w:pPr>
            <w:r w:rsidRPr="004F598F">
              <w:rPr>
                <w:rStyle w:val="singlecolumnspanpaddedlinenth-child1"/>
                <w:rFonts w:ascii="Fira Sans" w:eastAsia="Fira Sans" w:hAnsi="Fira Sans" w:cs="Fira Sans"/>
                <w:color w:val="4A4A4A"/>
                <w:sz w:val="22"/>
                <w:szCs w:val="22"/>
              </w:rPr>
              <w:t>Advanced computer proficiency</w:t>
            </w:r>
          </w:p>
          <w:p w:rsidR="00C510D8" w:rsidRPr="004F598F" w:rsidRDefault="004F598F" w:rsidP="004F598F">
            <w:pPr>
              <w:pStyle w:val="divdocumentulli"/>
              <w:numPr>
                <w:ilvl w:val="0"/>
                <w:numId w:val="3"/>
              </w:numPr>
              <w:ind w:left="240" w:hanging="250"/>
              <w:rPr>
                <w:rStyle w:val="singlecolumnspanpaddedlinenth-child1"/>
                <w:rFonts w:ascii="Fira Sans" w:eastAsia="Fira Sans" w:hAnsi="Fira Sans" w:cs="Fira Sans"/>
                <w:color w:val="4A4A4A"/>
                <w:sz w:val="22"/>
                <w:szCs w:val="22"/>
              </w:rPr>
            </w:pPr>
            <w:r w:rsidRPr="004F598F">
              <w:rPr>
                <w:rStyle w:val="singlecolumnspanpaddedlinenth-child1"/>
                <w:rFonts w:ascii="Fira Sans" w:eastAsia="Fira Sans" w:hAnsi="Fira Sans" w:cs="Fira Sans"/>
                <w:color w:val="4A4A4A"/>
                <w:sz w:val="22"/>
                <w:szCs w:val="22"/>
              </w:rPr>
              <w:t>Problem-solving skills</w:t>
            </w:r>
          </w:p>
          <w:p w:rsidR="00C510D8" w:rsidRPr="004F598F" w:rsidRDefault="004F598F" w:rsidP="004F598F">
            <w:pPr>
              <w:pStyle w:val="divdocumentulli"/>
              <w:numPr>
                <w:ilvl w:val="0"/>
                <w:numId w:val="3"/>
              </w:numPr>
              <w:ind w:left="240" w:hanging="250"/>
              <w:rPr>
                <w:rStyle w:val="singlecolumnspanpaddedlinenth-child1"/>
                <w:rFonts w:ascii="Fira Sans" w:eastAsia="Fira Sans" w:hAnsi="Fira Sans" w:cs="Fira Sans"/>
                <w:color w:val="4A4A4A"/>
                <w:sz w:val="22"/>
                <w:szCs w:val="22"/>
              </w:rPr>
            </w:pPr>
            <w:r w:rsidRPr="004F598F">
              <w:rPr>
                <w:rStyle w:val="singlecolumnspanpaddedlinenth-child1"/>
                <w:rFonts w:ascii="Fira Sans" w:eastAsia="Fira Sans" w:hAnsi="Fira Sans" w:cs="Fira Sans"/>
                <w:color w:val="4A4A4A"/>
                <w:sz w:val="22"/>
                <w:szCs w:val="22"/>
              </w:rPr>
              <w:t>Hardware installations</w:t>
            </w:r>
          </w:p>
          <w:p w:rsidR="00C510D8" w:rsidRPr="004F598F" w:rsidRDefault="00133687" w:rsidP="004F598F">
            <w:pPr>
              <w:pStyle w:val="divdocumentulli"/>
              <w:numPr>
                <w:ilvl w:val="0"/>
                <w:numId w:val="4"/>
              </w:numPr>
              <w:ind w:left="240" w:hanging="250"/>
              <w:rPr>
                <w:rStyle w:val="left-box"/>
                <w:rFonts w:ascii="Fira Sans" w:eastAsia="Fira Sans" w:hAnsi="Fira Sans" w:cs="Fira Sans"/>
                <w:color w:val="4A4A4A"/>
                <w:sz w:val="22"/>
                <w:szCs w:val="22"/>
              </w:rPr>
            </w:pPr>
            <w:r>
              <w:rPr>
                <w:rStyle w:val="left-box"/>
                <w:rFonts w:ascii="Fira Sans" w:eastAsia="Fira Sans" w:hAnsi="Fira Sans" w:cs="Fira Sans"/>
                <w:color w:val="4A4A4A"/>
                <w:sz w:val="22"/>
                <w:szCs w:val="22"/>
              </w:rPr>
              <w:t>Operating Systems</w:t>
            </w:r>
            <w:bookmarkStart w:id="0" w:name="_GoBack"/>
            <w:bookmarkEnd w:id="0"/>
          </w:p>
          <w:p w:rsidR="00C510D8" w:rsidRPr="004F598F" w:rsidRDefault="004F598F" w:rsidP="004F598F">
            <w:pPr>
              <w:pStyle w:val="divdocumentulli"/>
              <w:numPr>
                <w:ilvl w:val="0"/>
                <w:numId w:val="4"/>
              </w:numPr>
              <w:ind w:left="240" w:hanging="250"/>
              <w:rPr>
                <w:rStyle w:val="left-box"/>
                <w:rFonts w:ascii="Fira Sans" w:eastAsia="Fira Sans" w:hAnsi="Fira Sans" w:cs="Fira Sans"/>
                <w:color w:val="4A4A4A"/>
                <w:sz w:val="22"/>
                <w:szCs w:val="22"/>
              </w:rPr>
            </w:pPr>
            <w:r w:rsidRPr="004F598F">
              <w:rPr>
                <w:rStyle w:val="left-box"/>
                <w:rFonts w:ascii="Fira Sans" w:eastAsia="Fira Sans" w:hAnsi="Fira Sans" w:cs="Fira Sans"/>
                <w:color w:val="4A4A4A"/>
                <w:sz w:val="22"/>
                <w:szCs w:val="22"/>
              </w:rPr>
              <w:t>Technical troubleshooting</w:t>
            </w:r>
          </w:p>
          <w:p w:rsidR="00C510D8" w:rsidRDefault="009C25A8" w:rsidP="004F598F">
            <w:pPr>
              <w:pStyle w:val="divdocumentulli"/>
              <w:numPr>
                <w:ilvl w:val="0"/>
                <w:numId w:val="4"/>
              </w:numPr>
              <w:ind w:left="240" w:hanging="250"/>
              <w:rPr>
                <w:rStyle w:val="left-box"/>
                <w:rFonts w:ascii="Fira Sans" w:eastAsia="Fira Sans" w:hAnsi="Fira Sans" w:cs="Fira Sans"/>
                <w:color w:val="4A4A4A"/>
              </w:rPr>
            </w:pPr>
            <w:r w:rsidRPr="004F598F">
              <w:rPr>
                <w:rStyle w:val="left-box"/>
                <w:rFonts w:ascii="Fira Sans" w:eastAsia="Fira Sans" w:hAnsi="Fira Sans" w:cs="Fira Sans"/>
                <w:color w:val="4A4A4A"/>
                <w:sz w:val="22"/>
                <w:szCs w:val="22"/>
              </w:rPr>
              <w:t>Device configuration</w:t>
            </w:r>
          </w:p>
        </w:tc>
        <w:tc>
          <w:tcPr>
            <w:tcW w:w="299" w:type="dxa"/>
            <w:tcMar>
              <w:top w:w="5" w:type="dxa"/>
              <w:left w:w="5" w:type="dxa"/>
              <w:bottom w:w="5" w:type="dxa"/>
              <w:right w:w="5" w:type="dxa"/>
            </w:tcMar>
            <w:vAlign w:val="bottom"/>
            <w:hideMark/>
          </w:tcPr>
          <w:p w:rsidR="00C510D8" w:rsidRDefault="00C510D8">
            <w:pPr>
              <w:pStyle w:val="leftboxrightpaddingcellParagraph"/>
              <w:spacing w:line="280" w:lineRule="atLeast"/>
              <w:rPr>
                <w:rStyle w:val="leftboxrightpaddingcell"/>
                <w:rFonts w:ascii="Fira Sans" w:eastAsia="Fira Sans" w:hAnsi="Fira Sans" w:cs="Fira Sans"/>
                <w:color w:val="4A4A4A"/>
              </w:rPr>
            </w:pPr>
          </w:p>
        </w:tc>
        <w:tc>
          <w:tcPr>
            <w:tcW w:w="299" w:type="dxa"/>
            <w:shd w:val="clear" w:color="auto" w:fill="F5F5F5"/>
            <w:tcMar>
              <w:top w:w="5" w:type="dxa"/>
              <w:left w:w="5" w:type="dxa"/>
              <w:bottom w:w="5" w:type="dxa"/>
              <w:right w:w="5" w:type="dxa"/>
            </w:tcMar>
            <w:vAlign w:val="bottom"/>
            <w:hideMark/>
          </w:tcPr>
          <w:p w:rsidR="00C510D8" w:rsidRDefault="00C510D8">
            <w:pPr>
              <w:pStyle w:val="leftboxrightpaddingcellParagraph"/>
              <w:spacing w:line="280" w:lineRule="atLeast"/>
              <w:rPr>
                <w:rStyle w:val="leftboxrightpaddingcell"/>
                <w:rFonts w:ascii="Fira Sans" w:eastAsia="Fira Sans" w:hAnsi="Fira Sans" w:cs="Fira Sans"/>
                <w:color w:val="4A4A4A"/>
              </w:rPr>
            </w:pPr>
          </w:p>
        </w:tc>
        <w:tc>
          <w:tcPr>
            <w:tcW w:w="4027" w:type="dxa"/>
            <w:shd w:val="clear" w:color="auto" w:fill="F5F5F5"/>
            <w:tcMar>
              <w:top w:w="5" w:type="dxa"/>
              <w:left w:w="5" w:type="dxa"/>
              <w:bottom w:w="5" w:type="dxa"/>
              <w:right w:w="5" w:type="dxa"/>
            </w:tcMar>
            <w:hideMark/>
          </w:tcPr>
          <w:p w:rsidR="004F598F" w:rsidRDefault="004F598F">
            <w:pPr>
              <w:pStyle w:val="divaddress"/>
              <w:pBdr>
                <w:top w:val="none" w:sz="0" w:space="12" w:color="auto"/>
              </w:pBdr>
              <w:spacing w:after="24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koltondoc@gmail.com</w:t>
            </w:r>
            <w:r w:rsidRPr="009C25A8">
              <w:rPr>
                <w:rStyle w:val="span"/>
                <w:rFonts w:ascii="Fira Sans" w:eastAsia="Fira Sans" w:hAnsi="Fira Sans" w:cs="Fira Sans"/>
                <w:color w:val="4A4A4A"/>
                <w:sz w:val="22"/>
              </w:rPr>
              <w:br/>
              <w:t>(509)-331-6714</w:t>
            </w:r>
          </w:p>
          <w:p w:rsidR="00C510D8" w:rsidRPr="009C25A8" w:rsidRDefault="004F598F">
            <w:pPr>
              <w:pStyle w:val="divaddress"/>
              <w:pBdr>
                <w:top w:val="none" w:sz="0" w:space="12" w:color="auto"/>
              </w:pBdr>
              <w:spacing w:after="240"/>
              <w:rPr>
                <w:rStyle w:val="right-box"/>
                <w:rFonts w:ascii="Fira Sans" w:eastAsia="Fira Sans" w:hAnsi="Fira Sans" w:cs="Fira Sans"/>
                <w:color w:val="4A4A4A"/>
                <w:sz w:val="22"/>
                <w:shd w:val="clear" w:color="auto" w:fill="auto"/>
              </w:rPr>
            </w:pPr>
            <w:r>
              <w:rPr>
                <w:rStyle w:val="span"/>
                <w:rFonts w:ascii="Fira Sans" w:eastAsia="Fira Sans" w:hAnsi="Fira Sans" w:cs="Fira Sans"/>
                <w:color w:val="4A4A4A"/>
                <w:sz w:val="22"/>
              </w:rPr>
              <w:t>18244 Road 12 SE</w:t>
            </w:r>
            <w:r w:rsidRPr="009C25A8">
              <w:rPr>
                <w:rStyle w:val="span"/>
                <w:rFonts w:ascii="Fira Sans" w:eastAsia="Fira Sans" w:hAnsi="Fira Sans" w:cs="Fira Sans"/>
                <w:color w:val="4A4A4A"/>
                <w:sz w:val="22"/>
              </w:rPr>
              <w:br/>
              <w:t>Warden, WA</w:t>
            </w:r>
            <w:r w:rsidRPr="009C25A8">
              <w:rPr>
                <w:rStyle w:val="documentzipsuffix"/>
                <w:rFonts w:ascii="Fira Sans" w:eastAsia="Fira Sans" w:hAnsi="Fira Sans" w:cs="Fira Sans"/>
                <w:color w:val="4A4A4A"/>
                <w:sz w:val="22"/>
              </w:rPr>
              <w:t xml:space="preserve"> </w:t>
            </w:r>
            <w:r w:rsidRPr="009C25A8">
              <w:rPr>
                <w:rStyle w:val="span"/>
                <w:rFonts w:ascii="Fira Sans" w:eastAsia="Fira Sans" w:hAnsi="Fira Sans" w:cs="Fira Sans"/>
                <w:color w:val="4A4A4A"/>
                <w:sz w:val="22"/>
              </w:rPr>
              <w:t>98857</w:t>
            </w:r>
            <w:r w:rsidRPr="009C25A8">
              <w:rPr>
                <w:rStyle w:val="documentzipsuffix"/>
                <w:rFonts w:ascii="Fira Sans" w:eastAsia="Fira Sans" w:hAnsi="Fira Sans" w:cs="Fira Sans"/>
                <w:color w:val="4A4A4A"/>
                <w:sz w:val="22"/>
              </w:rPr>
              <w:t xml:space="preserve"> </w:t>
            </w:r>
            <w:r w:rsidRPr="009C25A8">
              <w:rPr>
                <w:rStyle w:val="span"/>
                <w:rFonts w:ascii="Fira Sans" w:eastAsia="Fira Sans" w:hAnsi="Fira Sans" w:cs="Fira Sans"/>
                <w:vanish/>
                <w:color w:val="4A4A4A"/>
                <w:sz w:val="22"/>
              </w:rPr>
              <w:t>98857, Warden, WA</w:t>
            </w:r>
            <w:r w:rsidRPr="009C25A8">
              <w:rPr>
                <w:rStyle w:val="documentzipprefix"/>
                <w:rFonts w:ascii="Fira Sans" w:eastAsia="Fira Sans" w:hAnsi="Fira Sans" w:cs="Fira Sans"/>
                <w:color w:val="4A4A4A"/>
                <w:sz w:val="22"/>
              </w:rPr>
              <w:t xml:space="preserve"> </w:t>
            </w:r>
          </w:p>
          <w:p w:rsidR="004F598F" w:rsidRDefault="004F598F" w:rsidP="004F598F">
            <w:pPr>
              <w:pStyle w:val="divdocumentulli"/>
              <w:pBdr>
                <w:top w:val="single" w:sz="8" w:space="12" w:color="C4C4C4"/>
                <w:left w:val="none" w:sz="0" w:space="0" w:color="auto"/>
              </w:pBdr>
              <w:spacing w:after="240" w:line="280" w:lineRule="atLeast"/>
              <w:ind w:left="240"/>
              <w:rPr>
                <w:rStyle w:val="span"/>
                <w:rFonts w:ascii="Fira Sans" w:eastAsia="Fira Sans" w:hAnsi="Fira Sans" w:cs="Fira Sans"/>
                <w:color w:val="4A4A4A"/>
                <w:sz w:val="22"/>
              </w:rPr>
            </w:pPr>
            <w:r w:rsidRPr="009C25A8">
              <w:rPr>
                <w:rStyle w:val="span"/>
                <w:rFonts w:ascii="Fira Sans" w:eastAsia="Fira Sans" w:hAnsi="Fira Sans" w:cs="Fira Sans"/>
                <w:color w:val="4A4A4A"/>
                <w:sz w:val="22"/>
              </w:rPr>
              <w:t xml:space="preserve">LinkedIn </w:t>
            </w:r>
          </w:p>
          <w:p w:rsidR="00C510D8" w:rsidRPr="009C25A8" w:rsidRDefault="00133687" w:rsidP="004F598F">
            <w:pPr>
              <w:pStyle w:val="divdocumentulli"/>
              <w:pBdr>
                <w:top w:val="single" w:sz="8" w:space="12" w:color="C4C4C4"/>
                <w:left w:val="none" w:sz="0" w:space="0" w:color="auto"/>
              </w:pBdr>
              <w:spacing w:after="240" w:line="280" w:lineRule="atLeast"/>
              <w:ind w:left="240"/>
              <w:rPr>
                <w:rStyle w:val="right-box"/>
                <w:rFonts w:ascii="Fira Sans" w:eastAsia="Fira Sans" w:hAnsi="Fira Sans" w:cs="Fira Sans"/>
                <w:color w:val="4A4A4A"/>
                <w:sz w:val="22"/>
                <w:shd w:val="clear" w:color="auto" w:fill="auto"/>
              </w:rPr>
            </w:pPr>
            <w:hyperlink r:id="rId6" w:history="1">
              <w:r w:rsidR="004F598F" w:rsidRPr="003414C9">
                <w:rPr>
                  <w:rStyle w:val="Hyperlink"/>
                  <w:rFonts w:ascii="Fira Sans" w:eastAsia="Fira Sans" w:hAnsi="Fira Sans" w:cs="Fira Sans"/>
                  <w:sz w:val="22"/>
                </w:rPr>
                <w:t>www.linkedin.com/in/koltondockins</w:t>
              </w:r>
            </w:hyperlink>
            <w:r w:rsidR="004F598F">
              <w:rPr>
                <w:rStyle w:val="span"/>
                <w:rFonts w:ascii="Fira Sans" w:eastAsia="Fira Sans" w:hAnsi="Fira Sans" w:cs="Fira Sans"/>
                <w:color w:val="4A4A4A"/>
                <w:sz w:val="22"/>
              </w:rPr>
              <w:t xml:space="preserve"> </w:t>
            </w:r>
          </w:p>
          <w:p w:rsidR="00C510D8" w:rsidRDefault="004F598F">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Education</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span"/>
                <w:rFonts w:ascii="Fira Sans" w:eastAsia="Fira Sans" w:hAnsi="Fira Sans" w:cs="Fira Sans"/>
                <w:color w:val="4A4A4A"/>
                <w:sz w:val="22"/>
              </w:rPr>
              <w:t>Expected in 07/2020</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txtBold"/>
                <w:rFonts w:ascii="Fira Sans" w:eastAsia="Fira Sans" w:hAnsi="Fira Sans" w:cs="Fira Sans"/>
                <w:color w:val="4A4A4A"/>
                <w:sz w:val="22"/>
              </w:rPr>
              <w:t>Westerns Governors University</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span"/>
                <w:rFonts w:ascii="Fira Sans" w:eastAsia="Fira Sans" w:hAnsi="Fira Sans" w:cs="Fira Sans"/>
                <w:color w:val="4A4A4A"/>
                <w:sz w:val="22"/>
              </w:rPr>
              <w:t>Salt Lake City, UT</w:t>
            </w:r>
            <w:r w:rsidRPr="009C25A8">
              <w:rPr>
                <w:rStyle w:val="right-box"/>
                <w:rFonts w:ascii="Fira Sans" w:eastAsia="Fira Sans" w:hAnsi="Fira Sans" w:cs="Fira Sans"/>
                <w:color w:val="4A4A4A"/>
                <w:sz w:val="22"/>
                <w:shd w:val="clear" w:color="auto" w:fill="auto"/>
              </w:rPr>
              <w:t xml:space="preserve"> </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txtBold"/>
                <w:rFonts w:ascii="Fira Sans" w:eastAsia="Fira Sans" w:hAnsi="Fira Sans" w:cs="Fira Sans"/>
                <w:color w:val="4A4A4A"/>
                <w:sz w:val="22"/>
              </w:rPr>
              <w:t>Bachelor of Science</w:t>
            </w:r>
            <w:r w:rsidRPr="009C25A8">
              <w:rPr>
                <w:rStyle w:val="span"/>
                <w:rFonts w:ascii="Fira Sans" w:eastAsia="Fira Sans" w:hAnsi="Fira Sans" w:cs="Fira Sans"/>
                <w:color w:val="4A4A4A"/>
                <w:sz w:val="22"/>
              </w:rPr>
              <w:t>: Information Technology</w:t>
            </w:r>
            <w:r w:rsidRPr="009C25A8">
              <w:rPr>
                <w:rStyle w:val="right-box"/>
                <w:rFonts w:ascii="Fira Sans" w:eastAsia="Fira Sans" w:hAnsi="Fira Sans" w:cs="Fira Sans"/>
                <w:color w:val="4A4A4A"/>
                <w:sz w:val="22"/>
                <w:shd w:val="clear" w:color="auto" w:fill="auto"/>
              </w:rPr>
              <w:t xml:space="preserve"> </w:t>
            </w:r>
          </w:p>
          <w:p w:rsidR="00C510D8" w:rsidRPr="009C25A8" w:rsidRDefault="004F598F">
            <w:pPr>
              <w:pStyle w:val="paddedline"/>
              <w:spacing w:before="120" w:line="280" w:lineRule="atLeast"/>
              <w:rPr>
                <w:rStyle w:val="right-box"/>
                <w:rFonts w:ascii="Fira Sans" w:eastAsia="Fira Sans" w:hAnsi="Fira Sans" w:cs="Fira Sans"/>
                <w:color w:val="4A4A4A"/>
                <w:sz w:val="22"/>
                <w:shd w:val="clear" w:color="auto" w:fill="auto"/>
              </w:rPr>
            </w:pPr>
            <w:r w:rsidRPr="009C25A8">
              <w:rPr>
                <w:rStyle w:val="span"/>
                <w:rFonts w:ascii="Fira Sans" w:eastAsia="Fira Sans" w:hAnsi="Fira Sans" w:cs="Fira Sans"/>
                <w:color w:val="4A4A4A"/>
                <w:sz w:val="22"/>
              </w:rPr>
              <w:t>06/2018</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txtBold"/>
                <w:rFonts w:ascii="Fira Sans" w:eastAsia="Fira Sans" w:hAnsi="Fira Sans" w:cs="Fira Sans"/>
                <w:color w:val="4A4A4A"/>
                <w:sz w:val="22"/>
              </w:rPr>
              <w:t>Big Bend Community College</w:t>
            </w:r>
          </w:p>
          <w:p w:rsidR="00C510D8" w:rsidRPr="009C25A8" w:rsidRDefault="004F598F">
            <w:pPr>
              <w:pStyle w:val="paddedline"/>
              <w:spacing w:line="280" w:lineRule="atLeast"/>
              <w:rPr>
                <w:rStyle w:val="right-box"/>
                <w:rFonts w:ascii="Fira Sans" w:eastAsia="Fira Sans" w:hAnsi="Fira Sans" w:cs="Fira Sans"/>
                <w:color w:val="4A4A4A"/>
                <w:sz w:val="22"/>
                <w:shd w:val="clear" w:color="auto" w:fill="auto"/>
              </w:rPr>
            </w:pPr>
            <w:r w:rsidRPr="009C25A8">
              <w:rPr>
                <w:rStyle w:val="span"/>
                <w:rFonts w:ascii="Fira Sans" w:eastAsia="Fira Sans" w:hAnsi="Fira Sans" w:cs="Fira Sans"/>
                <w:color w:val="4A4A4A"/>
                <w:sz w:val="22"/>
              </w:rPr>
              <w:t>Moses Lake, WA</w:t>
            </w:r>
            <w:r w:rsidRPr="009C25A8">
              <w:rPr>
                <w:rStyle w:val="right-box"/>
                <w:rFonts w:ascii="Fira Sans" w:eastAsia="Fira Sans" w:hAnsi="Fira Sans" w:cs="Fira Sans"/>
                <w:color w:val="4A4A4A"/>
                <w:sz w:val="22"/>
                <w:shd w:val="clear" w:color="auto" w:fill="auto"/>
              </w:rPr>
              <w:t xml:space="preserve"> </w:t>
            </w:r>
          </w:p>
          <w:p w:rsidR="00C510D8" w:rsidRPr="009C25A8" w:rsidRDefault="004F598F">
            <w:pPr>
              <w:pStyle w:val="paddedline"/>
              <w:spacing w:after="240" w:line="280" w:lineRule="atLeast"/>
              <w:rPr>
                <w:rStyle w:val="right-box"/>
                <w:rFonts w:ascii="Fira Sans" w:eastAsia="Fira Sans" w:hAnsi="Fira Sans" w:cs="Fira Sans"/>
                <w:color w:val="4A4A4A"/>
                <w:sz w:val="22"/>
                <w:shd w:val="clear" w:color="auto" w:fill="auto"/>
              </w:rPr>
            </w:pPr>
            <w:r w:rsidRPr="009C25A8">
              <w:rPr>
                <w:rStyle w:val="txtBold"/>
                <w:rFonts w:ascii="Fira Sans" w:eastAsia="Fira Sans" w:hAnsi="Fira Sans" w:cs="Fira Sans"/>
                <w:color w:val="4A4A4A"/>
                <w:sz w:val="22"/>
              </w:rPr>
              <w:t>Associate of Science</w:t>
            </w:r>
            <w:r w:rsidRPr="009C25A8">
              <w:rPr>
                <w:rStyle w:val="span"/>
                <w:rFonts w:ascii="Fira Sans" w:eastAsia="Fira Sans" w:hAnsi="Fira Sans" w:cs="Fira Sans"/>
                <w:color w:val="4A4A4A"/>
                <w:sz w:val="22"/>
              </w:rPr>
              <w:t>: Direct Transfer Arts &amp; Science</w:t>
            </w:r>
            <w:r w:rsidRPr="009C25A8">
              <w:rPr>
                <w:rStyle w:val="right-box"/>
                <w:rFonts w:ascii="Fira Sans" w:eastAsia="Fira Sans" w:hAnsi="Fira Sans" w:cs="Fira Sans"/>
                <w:color w:val="4A4A4A"/>
                <w:sz w:val="22"/>
                <w:shd w:val="clear" w:color="auto" w:fill="auto"/>
              </w:rPr>
              <w:t xml:space="preserve"> </w:t>
            </w:r>
          </w:p>
          <w:p w:rsidR="00C510D8" w:rsidRDefault="004F598F">
            <w:pPr>
              <w:pStyle w:val="divdocumentdivsectiontitle"/>
              <w:pBdr>
                <w:top w:val="single" w:sz="8" w:space="15" w:color="C4C4C4"/>
              </w:pBdr>
              <w:spacing w:after="200"/>
              <w:rPr>
                <w:rStyle w:val="right-box"/>
                <w:rFonts w:ascii="Georgia, serif" w:eastAsia="Georgia, serif" w:hAnsi="Georgia, serif" w:cs="Georgia, serif"/>
                <w:b/>
                <w:bCs/>
                <w:i/>
                <w:iCs/>
                <w:color w:val="4A4A4A"/>
                <w:spacing w:val="10"/>
                <w:shd w:val="clear" w:color="auto" w:fill="auto"/>
              </w:rPr>
            </w:pPr>
            <w:r>
              <w:rPr>
                <w:rStyle w:val="right-box"/>
                <w:rFonts w:ascii="Georgia, serif" w:eastAsia="Georgia, serif" w:hAnsi="Georgia, serif" w:cs="Georgia, serif"/>
                <w:b/>
                <w:bCs/>
                <w:i/>
                <w:iCs/>
                <w:color w:val="4A4A4A"/>
                <w:spacing w:val="10"/>
                <w:shd w:val="clear" w:color="auto" w:fill="auto"/>
              </w:rPr>
              <w:t>Certifications</w:t>
            </w:r>
          </w:p>
          <w:p w:rsidR="00C510D8" w:rsidRPr="009C25A8" w:rsidRDefault="004F598F">
            <w:pPr>
              <w:pStyle w:val="divdocumentulli"/>
              <w:numPr>
                <w:ilvl w:val="0"/>
                <w:numId w:val="6"/>
              </w:numPr>
              <w:pBdr>
                <w:left w:val="none" w:sz="0" w:space="0" w:color="auto"/>
              </w:pBd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CompTIA A+</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CompTIA Network+</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CompTIA Security+</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CompTIA Project+</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CompTIA Cloud Essentials+</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Linux Essentials</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CIW User Interface Designer</w:t>
            </w:r>
          </w:p>
          <w:p w:rsidR="00C510D8" w:rsidRPr="009C25A8" w:rsidRDefault="004F598F">
            <w:pPr>
              <w:pStyle w:val="divdocumentulli"/>
              <w:numPr>
                <w:ilvl w:val="0"/>
                <w:numId w:val="6"/>
              </w:numPr>
              <w:spacing w:line="280" w:lineRule="atLeast"/>
              <w:ind w:left="240" w:hanging="250"/>
              <w:rPr>
                <w:rStyle w:val="right-box"/>
                <w:rFonts w:ascii="Fira Sans" w:eastAsia="Fira Sans" w:hAnsi="Fira Sans" w:cs="Fira Sans"/>
                <w:color w:val="4A4A4A"/>
                <w:sz w:val="22"/>
                <w:shd w:val="clear" w:color="auto" w:fill="auto"/>
              </w:rPr>
            </w:pPr>
            <w:r w:rsidRPr="009C25A8">
              <w:rPr>
                <w:rStyle w:val="right-box"/>
                <w:rFonts w:ascii="Fira Sans" w:eastAsia="Fira Sans" w:hAnsi="Fira Sans" w:cs="Fira Sans"/>
                <w:color w:val="4A4A4A"/>
                <w:sz w:val="22"/>
                <w:shd w:val="clear" w:color="auto" w:fill="auto"/>
              </w:rPr>
              <w:t>CIW Advanced HTML5 and CSS3 Specialist</w:t>
            </w:r>
          </w:p>
          <w:p w:rsidR="00C510D8" w:rsidRDefault="004F598F">
            <w:pPr>
              <w:pStyle w:val="divdocumentulli"/>
              <w:numPr>
                <w:ilvl w:val="0"/>
                <w:numId w:val="6"/>
              </w:numPr>
              <w:spacing w:after="240" w:line="280" w:lineRule="atLeast"/>
              <w:ind w:left="240" w:hanging="250"/>
              <w:rPr>
                <w:rStyle w:val="right-box"/>
                <w:rFonts w:ascii="Fira Sans" w:eastAsia="Fira Sans" w:hAnsi="Fira Sans" w:cs="Fira Sans"/>
                <w:color w:val="4A4A4A"/>
                <w:shd w:val="clear" w:color="auto" w:fill="auto"/>
              </w:rPr>
            </w:pPr>
            <w:r w:rsidRPr="009C25A8">
              <w:rPr>
                <w:rStyle w:val="right-box"/>
                <w:rFonts w:ascii="Fira Sans" w:eastAsia="Fira Sans" w:hAnsi="Fira Sans" w:cs="Fira Sans"/>
                <w:color w:val="4A4A4A"/>
                <w:sz w:val="22"/>
                <w:shd w:val="clear" w:color="auto" w:fill="auto"/>
              </w:rPr>
              <w:t>CIW Site Development Associate</w:t>
            </w:r>
          </w:p>
        </w:tc>
        <w:tc>
          <w:tcPr>
            <w:tcW w:w="299" w:type="dxa"/>
            <w:shd w:val="clear" w:color="auto" w:fill="F5F5F5"/>
            <w:tcMar>
              <w:top w:w="5" w:type="dxa"/>
              <w:left w:w="5" w:type="dxa"/>
              <w:bottom w:w="5" w:type="dxa"/>
              <w:right w:w="5" w:type="dxa"/>
            </w:tcMar>
            <w:vAlign w:val="bottom"/>
            <w:hideMark/>
          </w:tcPr>
          <w:p w:rsidR="00C510D8" w:rsidRDefault="00C510D8">
            <w:pPr>
              <w:pStyle w:val="rightboxpaddingcellParagraph"/>
              <w:shd w:val="clear" w:color="auto" w:fill="auto"/>
              <w:spacing w:line="280" w:lineRule="atLeast"/>
              <w:rPr>
                <w:rStyle w:val="rightboxpaddingcell"/>
                <w:rFonts w:ascii="Fira Sans" w:eastAsia="Fira Sans" w:hAnsi="Fira Sans" w:cs="Fira Sans"/>
                <w:color w:val="4A4A4A"/>
                <w:shd w:val="clear" w:color="auto" w:fill="auto"/>
              </w:rPr>
            </w:pPr>
          </w:p>
        </w:tc>
      </w:tr>
    </w:tbl>
    <w:p w:rsidR="00C510D8" w:rsidRDefault="00C510D8" w:rsidP="009C25A8">
      <w:pPr>
        <w:pStyle w:val="div"/>
        <w:spacing w:line="20" w:lineRule="atLeast"/>
        <w:rPr>
          <w:rFonts w:ascii="Fira Sans" w:eastAsia="Fira Sans" w:hAnsi="Fira Sans" w:cs="Fira Sans"/>
          <w:color w:val="4A4A4A"/>
        </w:rPr>
      </w:pPr>
    </w:p>
    <w:sectPr w:rsidR="00C510D8">
      <w:pgSz w:w="12240" w:h="15840"/>
      <w:pgMar w:top="240" w:right="240" w:bottom="24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charset w:val="00"/>
    <w:family w:val="auto"/>
    <w:pitch w:val="default"/>
    <w:sig w:usb0="00000000" w:usb1="00000000" w:usb2="00000000" w:usb3="00000000" w:csb0="00000001" w:csb1="00000000"/>
    <w:embedRegular r:id="rId1" w:fontKey="{344339F1-68DD-412D-B62A-38BF038AC868}"/>
    <w:embedBold r:id="rId2" w:fontKey="{2F1046DF-61BB-487F-A122-2DC469E8131A}"/>
    <w:embedItalic r:id="rId3" w:fontKey="{53E53378-2A61-4EBD-8A68-7CE9552E0EF3}"/>
  </w:font>
  <w:font w:name="Georgia, 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embedRegular r:id="rId4" w:fontKey="{649DDDF5-EBCC-4E04-A290-EB71DEF15E3E}"/>
  </w:font>
  <w:font w:name="Calibri">
    <w:panose1 w:val="020F0502020204030204"/>
    <w:charset w:val="00"/>
    <w:family w:val="swiss"/>
    <w:pitch w:val="variable"/>
    <w:sig w:usb0="E4002EFF" w:usb1="C000247B" w:usb2="00000009" w:usb3="00000000" w:csb0="000001FF" w:csb1="00000000"/>
    <w:embedRegular r:id="rId5" w:fontKey="{8B9C02C6-8318-4AE9-9BC4-C9DE05008CE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E65C1CFA">
      <w:start w:val="1"/>
      <w:numFmt w:val="bullet"/>
      <w:lvlText w:val=""/>
      <w:lvlJc w:val="left"/>
      <w:pPr>
        <w:ind w:left="720" w:hanging="360"/>
      </w:pPr>
      <w:rPr>
        <w:rFonts w:ascii="Symbol" w:hAnsi="Symbol"/>
      </w:rPr>
    </w:lvl>
    <w:lvl w:ilvl="1" w:tplc="192038B2">
      <w:start w:val="1"/>
      <w:numFmt w:val="bullet"/>
      <w:lvlText w:val="o"/>
      <w:lvlJc w:val="left"/>
      <w:pPr>
        <w:tabs>
          <w:tab w:val="num" w:pos="1440"/>
        </w:tabs>
        <w:ind w:left="1440" w:hanging="360"/>
      </w:pPr>
      <w:rPr>
        <w:rFonts w:ascii="Courier New" w:hAnsi="Courier New"/>
      </w:rPr>
    </w:lvl>
    <w:lvl w:ilvl="2" w:tplc="909E8DF0">
      <w:start w:val="1"/>
      <w:numFmt w:val="bullet"/>
      <w:lvlText w:val=""/>
      <w:lvlJc w:val="left"/>
      <w:pPr>
        <w:tabs>
          <w:tab w:val="num" w:pos="2160"/>
        </w:tabs>
        <w:ind w:left="2160" w:hanging="360"/>
      </w:pPr>
      <w:rPr>
        <w:rFonts w:ascii="Wingdings" w:hAnsi="Wingdings"/>
      </w:rPr>
    </w:lvl>
    <w:lvl w:ilvl="3" w:tplc="A8B6C718">
      <w:start w:val="1"/>
      <w:numFmt w:val="bullet"/>
      <w:lvlText w:val=""/>
      <w:lvlJc w:val="left"/>
      <w:pPr>
        <w:tabs>
          <w:tab w:val="num" w:pos="2880"/>
        </w:tabs>
        <w:ind w:left="2880" w:hanging="360"/>
      </w:pPr>
      <w:rPr>
        <w:rFonts w:ascii="Symbol" w:hAnsi="Symbol"/>
      </w:rPr>
    </w:lvl>
    <w:lvl w:ilvl="4" w:tplc="9BF205AC">
      <w:start w:val="1"/>
      <w:numFmt w:val="bullet"/>
      <w:lvlText w:val="o"/>
      <w:lvlJc w:val="left"/>
      <w:pPr>
        <w:tabs>
          <w:tab w:val="num" w:pos="3600"/>
        </w:tabs>
        <w:ind w:left="3600" w:hanging="360"/>
      </w:pPr>
      <w:rPr>
        <w:rFonts w:ascii="Courier New" w:hAnsi="Courier New"/>
      </w:rPr>
    </w:lvl>
    <w:lvl w:ilvl="5" w:tplc="0C84A282">
      <w:start w:val="1"/>
      <w:numFmt w:val="bullet"/>
      <w:lvlText w:val=""/>
      <w:lvlJc w:val="left"/>
      <w:pPr>
        <w:tabs>
          <w:tab w:val="num" w:pos="4320"/>
        </w:tabs>
        <w:ind w:left="4320" w:hanging="360"/>
      </w:pPr>
      <w:rPr>
        <w:rFonts w:ascii="Wingdings" w:hAnsi="Wingdings"/>
      </w:rPr>
    </w:lvl>
    <w:lvl w:ilvl="6" w:tplc="055CE002">
      <w:start w:val="1"/>
      <w:numFmt w:val="bullet"/>
      <w:lvlText w:val=""/>
      <w:lvlJc w:val="left"/>
      <w:pPr>
        <w:tabs>
          <w:tab w:val="num" w:pos="5040"/>
        </w:tabs>
        <w:ind w:left="5040" w:hanging="360"/>
      </w:pPr>
      <w:rPr>
        <w:rFonts w:ascii="Symbol" w:hAnsi="Symbol"/>
      </w:rPr>
    </w:lvl>
    <w:lvl w:ilvl="7" w:tplc="67C8F5C0">
      <w:start w:val="1"/>
      <w:numFmt w:val="bullet"/>
      <w:lvlText w:val="o"/>
      <w:lvlJc w:val="left"/>
      <w:pPr>
        <w:tabs>
          <w:tab w:val="num" w:pos="5760"/>
        </w:tabs>
        <w:ind w:left="5760" w:hanging="360"/>
      </w:pPr>
      <w:rPr>
        <w:rFonts w:ascii="Courier New" w:hAnsi="Courier New"/>
      </w:rPr>
    </w:lvl>
    <w:lvl w:ilvl="8" w:tplc="84A88DD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363857C0">
      <w:start w:val="1"/>
      <w:numFmt w:val="bullet"/>
      <w:lvlText w:val=""/>
      <w:lvlJc w:val="left"/>
      <w:pPr>
        <w:ind w:left="720" w:hanging="360"/>
      </w:pPr>
      <w:rPr>
        <w:rFonts w:ascii="Symbol" w:hAnsi="Symbol"/>
      </w:rPr>
    </w:lvl>
    <w:lvl w:ilvl="1" w:tplc="B74C5398">
      <w:start w:val="1"/>
      <w:numFmt w:val="bullet"/>
      <w:lvlText w:val="o"/>
      <w:lvlJc w:val="left"/>
      <w:pPr>
        <w:tabs>
          <w:tab w:val="num" w:pos="1440"/>
        </w:tabs>
        <w:ind w:left="1440" w:hanging="360"/>
      </w:pPr>
      <w:rPr>
        <w:rFonts w:ascii="Courier New" w:hAnsi="Courier New"/>
      </w:rPr>
    </w:lvl>
    <w:lvl w:ilvl="2" w:tplc="5EFC4688">
      <w:start w:val="1"/>
      <w:numFmt w:val="bullet"/>
      <w:lvlText w:val=""/>
      <w:lvlJc w:val="left"/>
      <w:pPr>
        <w:tabs>
          <w:tab w:val="num" w:pos="2160"/>
        </w:tabs>
        <w:ind w:left="2160" w:hanging="360"/>
      </w:pPr>
      <w:rPr>
        <w:rFonts w:ascii="Wingdings" w:hAnsi="Wingdings"/>
      </w:rPr>
    </w:lvl>
    <w:lvl w:ilvl="3" w:tplc="34A29C54">
      <w:start w:val="1"/>
      <w:numFmt w:val="bullet"/>
      <w:lvlText w:val=""/>
      <w:lvlJc w:val="left"/>
      <w:pPr>
        <w:tabs>
          <w:tab w:val="num" w:pos="2880"/>
        </w:tabs>
        <w:ind w:left="2880" w:hanging="360"/>
      </w:pPr>
      <w:rPr>
        <w:rFonts w:ascii="Symbol" w:hAnsi="Symbol"/>
      </w:rPr>
    </w:lvl>
    <w:lvl w:ilvl="4" w:tplc="D48C935A">
      <w:start w:val="1"/>
      <w:numFmt w:val="bullet"/>
      <w:lvlText w:val="o"/>
      <w:lvlJc w:val="left"/>
      <w:pPr>
        <w:tabs>
          <w:tab w:val="num" w:pos="3600"/>
        </w:tabs>
        <w:ind w:left="3600" w:hanging="360"/>
      </w:pPr>
      <w:rPr>
        <w:rFonts w:ascii="Courier New" w:hAnsi="Courier New"/>
      </w:rPr>
    </w:lvl>
    <w:lvl w:ilvl="5" w:tplc="461AE10E">
      <w:start w:val="1"/>
      <w:numFmt w:val="bullet"/>
      <w:lvlText w:val=""/>
      <w:lvlJc w:val="left"/>
      <w:pPr>
        <w:tabs>
          <w:tab w:val="num" w:pos="4320"/>
        </w:tabs>
        <w:ind w:left="4320" w:hanging="360"/>
      </w:pPr>
      <w:rPr>
        <w:rFonts w:ascii="Wingdings" w:hAnsi="Wingdings"/>
      </w:rPr>
    </w:lvl>
    <w:lvl w:ilvl="6" w:tplc="6466F9E2">
      <w:start w:val="1"/>
      <w:numFmt w:val="bullet"/>
      <w:lvlText w:val=""/>
      <w:lvlJc w:val="left"/>
      <w:pPr>
        <w:tabs>
          <w:tab w:val="num" w:pos="5040"/>
        </w:tabs>
        <w:ind w:left="5040" w:hanging="360"/>
      </w:pPr>
      <w:rPr>
        <w:rFonts w:ascii="Symbol" w:hAnsi="Symbol"/>
      </w:rPr>
    </w:lvl>
    <w:lvl w:ilvl="7" w:tplc="1B3A0832">
      <w:start w:val="1"/>
      <w:numFmt w:val="bullet"/>
      <w:lvlText w:val="o"/>
      <w:lvlJc w:val="left"/>
      <w:pPr>
        <w:tabs>
          <w:tab w:val="num" w:pos="5760"/>
        </w:tabs>
        <w:ind w:left="5760" w:hanging="360"/>
      </w:pPr>
      <w:rPr>
        <w:rFonts w:ascii="Courier New" w:hAnsi="Courier New"/>
      </w:rPr>
    </w:lvl>
    <w:lvl w:ilvl="8" w:tplc="B46ABD6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F8BABE6C">
      <w:start w:val="1"/>
      <w:numFmt w:val="bullet"/>
      <w:lvlText w:val=""/>
      <w:lvlJc w:val="left"/>
      <w:pPr>
        <w:ind w:left="720" w:hanging="360"/>
      </w:pPr>
      <w:rPr>
        <w:rFonts w:ascii="Symbol" w:hAnsi="Symbol"/>
      </w:rPr>
    </w:lvl>
    <w:lvl w:ilvl="1" w:tplc="DACA162E">
      <w:start w:val="1"/>
      <w:numFmt w:val="bullet"/>
      <w:lvlText w:val="o"/>
      <w:lvlJc w:val="left"/>
      <w:pPr>
        <w:tabs>
          <w:tab w:val="num" w:pos="1440"/>
        </w:tabs>
        <w:ind w:left="1440" w:hanging="360"/>
      </w:pPr>
      <w:rPr>
        <w:rFonts w:ascii="Courier New" w:hAnsi="Courier New"/>
      </w:rPr>
    </w:lvl>
    <w:lvl w:ilvl="2" w:tplc="28CEDB7C">
      <w:start w:val="1"/>
      <w:numFmt w:val="bullet"/>
      <w:lvlText w:val=""/>
      <w:lvlJc w:val="left"/>
      <w:pPr>
        <w:tabs>
          <w:tab w:val="num" w:pos="2160"/>
        </w:tabs>
        <w:ind w:left="2160" w:hanging="360"/>
      </w:pPr>
      <w:rPr>
        <w:rFonts w:ascii="Wingdings" w:hAnsi="Wingdings"/>
      </w:rPr>
    </w:lvl>
    <w:lvl w:ilvl="3" w:tplc="D4601D12">
      <w:start w:val="1"/>
      <w:numFmt w:val="bullet"/>
      <w:lvlText w:val=""/>
      <w:lvlJc w:val="left"/>
      <w:pPr>
        <w:tabs>
          <w:tab w:val="num" w:pos="2880"/>
        </w:tabs>
        <w:ind w:left="2880" w:hanging="360"/>
      </w:pPr>
      <w:rPr>
        <w:rFonts w:ascii="Symbol" w:hAnsi="Symbol"/>
      </w:rPr>
    </w:lvl>
    <w:lvl w:ilvl="4" w:tplc="ADD8E77C">
      <w:start w:val="1"/>
      <w:numFmt w:val="bullet"/>
      <w:lvlText w:val="o"/>
      <w:lvlJc w:val="left"/>
      <w:pPr>
        <w:tabs>
          <w:tab w:val="num" w:pos="3600"/>
        </w:tabs>
        <w:ind w:left="3600" w:hanging="360"/>
      </w:pPr>
      <w:rPr>
        <w:rFonts w:ascii="Courier New" w:hAnsi="Courier New"/>
      </w:rPr>
    </w:lvl>
    <w:lvl w:ilvl="5" w:tplc="3A820E64">
      <w:start w:val="1"/>
      <w:numFmt w:val="bullet"/>
      <w:lvlText w:val=""/>
      <w:lvlJc w:val="left"/>
      <w:pPr>
        <w:tabs>
          <w:tab w:val="num" w:pos="4320"/>
        </w:tabs>
        <w:ind w:left="4320" w:hanging="360"/>
      </w:pPr>
      <w:rPr>
        <w:rFonts w:ascii="Wingdings" w:hAnsi="Wingdings"/>
      </w:rPr>
    </w:lvl>
    <w:lvl w:ilvl="6" w:tplc="5AA022B4">
      <w:start w:val="1"/>
      <w:numFmt w:val="bullet"/>
      <w:lvlText w:val=""/>
      <w:lvlJc w:val="left"/>
      <w:pPr>
        <w:tabs>
          <w:tab w:val="num" w:pos="5040"/>
        </w:tabs>
        <w:ind w:left="5040" w:hanging="360"/>
      </w:pPr>
      <w:rPr>
        <w:rFonts w:ascii="Symbol" w:hAnsi="Symbol"/>
      </w:rPr>
    </w:lvl>
    <w:lvl w:ilvl="7" w:tplc="D1EE217C">
      <w:start w:val="1"/>
      <w:numFmt w:val="bullet"/>
      <w:lvlText w:val="o"/>
      <w:lvlJc w:val="left"/>
      <w:pPr>
        <w:tabs>
          <w:tab w:val="num" w:pos="5760"/>
        </w:tabs>
        <w:ind w:left="5760" w:hanging="360"/>
      </w:pPr>
      <w:rPr>
        <w:rFonts w:ascii="Courier New" w:hAnsi="Courier New"/>
      </w:rPr>
    </w:lvl>
    <w:lvl w:ilvl="8" w:tplc="FBA6AA1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1DA3BDA">
      <w:start w:val="1"/>
      <w:numFmt w:val="bullet"/>
      <w:lvlText w:val=""/>
      <w:lvlJc w:val="left"/>
      <w:pPr>
        <w:ind w:left="720" w:hanging="360"/>
      </w:pPr>
      <w:rPr>
        <w:rFonts w:ascii="Symbol" w:hAnsi="Symbol"/>
      </w:rPr>
    </w:lvl>
    <w:lvl w:ilvl="1" w:tplc="7A3246B0">
      <w:start w:val="1"/>
      <w:numFmt w:val="bullet"/>
      <w:lvlText w:val="o"/>
      <w:lvlJc w:val="left"/>
      <w:pPr>
        <w:tabs>
          <w:tab w:val="num" w:pos="1440"/>
        </w:tabs>
        <w:ind w:left="1440" w:hanging="360"/>
      </w:pPr>
      <w:rPr>
        <w:rFonts w:ascii="Courier New" w:hAnsi="Courier New"/>
      </w:rPr>
    </w:lvl>
    <w:lvl w:ilvl="2" w:tplc="49243D06">
      <w:start w:val="1"/>
      <w:numFmt w:val="bullet"/>
      <w:lvlText w:val=""/>
      <w:lvlJc w:val="left"/>
      <w:pPr>
        <w:tabs>
          <w:tab w:val="num" w:pos="2160"/>
        </w:tabs>
        <w:ind w:left="2160" w:hanging="360"/>
      </w:pPr>
      <w:rPr>
        <w:rFonts w:ascii="Wingdings" w:hAnsi="Wingdings"/>
      </w:rPr>
    </w:lvl>
    <w:lvl w:ilvl="3" w:tplc="6E5AF0D8">
      <w:start w:val="1"/>
      <w:numFmt w:val="bullet"/>
      <w:lvlText w:val=""/>
      <w:lvlJc w:val="left"/>
      <w:pPr>
        <w:tabs>
          <w:tab w:val="num" w:pos="2880"/>
        </w:tabs>
        <w:ind w:left="2880" w:hanging="360"/>
      </w:pPr>
      <w:rPr>
        <w:rFonts w:ascii="Symbol" w:hAnsi="Symbol"/>
      </w:rPr>
    </w:lvl>
    <w:lvl w:ilvl="4" w:tplc="1F7419BC">
      <w:start w:val="1"/>
      <w:numFmt w:val="bullet"/>
      <w:lvlText w:val="o"/>
      <w:lvlJc w:val="left"/>
      <w:pPr>
        <w:tabs>
          <w:tab w:val="num" w:pos="3600"/>
        </w:tabs>
        <w:ind w:left="3600" w:hanging="360"/>
      </w:pPr>
      <w:rPr>
        <w:rFonts w:ascii="Courier New" w:hAnsi="Courier New"/>
      </w:rPr>
    </w:lvl>
    <w:lvl w:ilvl="5" w:tplc="8708C29A">
      <w:start w:val="1"/>
      <w:numFmt w:val="bullet"/>
      <w:lvlText w:val=""/>
      <w:lvlJc w:val="left"/>
      <w:pPr>
        <w:tabs>
          <w:tab w:val="num" w:pos="4320"/>
        </w:tabs>
        <w:ind w:left="4320" w:hanging="360"/>
      </w:pPr>
      <w:rPr>
        <w:rFonts w:ascii="Wingdings" w:hAnsi="Wingdings"/>
      </w:rPr>
    </w:lvl>
    <w:lvl w:ilvl="6" w:tplc="4A8A057C">
      <w:start w:val="1"/>
      <w:numFmt w:val="bullet"/>
      <w:lvlText w:val=""/>
      <w:lvlJc w:val="left"/>
      <w:pPr>
        <w:tabs>
          <w:tab w:val="num" w:pos="5040"/>
        </w:tabs>
        <w:ind w:left="5040" w:hanging="360"/>
      </w:pPr>
      <w:rPr>
        <w:rFonts w:ascii="Symbol" w:hAnsi="Symbol"/>
      </w:rPr>
    </w:lvl>
    <w:lvl w:ilvl="7" w:tplc="C6C4F610">
      <w:start w:val="1"/>
      <w:numFmt w:val="bullet"/>
      <w:lvlText w:val="o"/>
      <w:lvlJc w:val="left"/>
      <w:pPr>
        <w:tabs>
          <w:tab w:val="num" w:pos="5760"/>
        </w:tabs>
        <w:ind w:left="5760" w:hanging="360"/>
      </w:pPr>
      <w:rPr>
        <w:rFonts w:ascii="Courier New" w:hAnsi="Courier New"/>
      </w:rPr>
    </w:lvl>
    <w:lvl w:ilvl="8" w:tplc="87FAE6D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12721AC4">
      <w:start w:val="1"/>
      <w:numFmt w:val="bullet"/>
      <w:lvlText w:val=""/>
      <w:lvlJc w:val="left"/>
      <w:pPr>
        <w:ind w:left="720" w:hanging="360"/>
      </w:pPr>
      <w:rPr>
        <w:rFonts w:ascii="Symbol" w:hAnsi="Symbol"/>
      </w:rPr>
    </w:lvl>
    <w:lvl w:ilvl="1" w:tplc="26E6C2F8">
      <w:start w:val="1"/>
      <w:numFmt w:val="bullet"/>
      <w:lvlText w:val="o"/>
      <w:lvlJc w:val="left"/>
      <w:pPr>
        <w:tabs>
          <w:tab w:val="num" w:pos="1440"/>
        </w:tabs>
        <w:ind w:left="1440" w:hanging="360"/>
      </w:pPr>
      <w:rPr>
        <w:rFonts w:ascii="Courier New" w:hAnsi="Courier New"/>
      </w:rPr>
    </w:lvl>
    <w:lvl w:ilvl="2" w:tplc="23BA1F06">
      <w:start w:val="1"/>
      <w:numFmt w:val="bullet"/>
      <w:lvlText w:val=""/>
      <w:lvlJc w:val="left"/>
      <w:pPr>
        <w:tabs>
          <w:tab w:val="num" w:pos="2160"/>
        </w:tabs>
        <w:ind w:left="2160" w:hanging="360"/>
      </w:pPr>
      <w:rPr>
        <w:rFonts w:ascii="Wingdings" w:hAnsi="Wingdings"/>
      </w:rPr>
    </w:lvl>
    <w:lvl w:ilvl="3" w:tplc="77A0BF80">
      <w:start w:val="1"/>
      <w:numFmt w:val="bullet"/>
      <w:lvlText w:val=""/>
      <w:lvlJc w:val="left"/>
      <w:pPr>
        <w:tabs>
          <w:tab w:val="num" w:pos="2880"/>
        </w:tabs>
        <w:ind w:left="2880" w:hanging="360"/>
      </w:pPr>
      <w:rPr>
        <w:rFonts w:ascii="Symbol" w:hAnsi="Symbol"/>
      </w:rPr>
    </w:lvl>
    <w:lvl w:ilvl="4" w:tplc="0BEEF3D4">
      <w:start w:val="1"/>
      <w:numFmt w:val="bullet"/>
      <w:lvlText w:val="o"/>
      <w:lvlJc w:val="left"/>
      <w:pPr>
        <w:tabs>
          <w:tab w:val="num" w:pos="3600"/>
        </w:tabs>
        <w:ind w:left="3600" w:hanging="360"/>
      </w:pPr>
      <w:rPr>
        <w:rFonts w:ascii="Courier New" w:hAnsi="Courier New"/>
      </w:rPr>
    </w:lvl>
    <w:lvl w:ilvl="5" w:tplc="C6961D40">
      <w:start w:val="1"/>
      <w:numFmt w:val="bullet"/>
      <w:lvlText w:val=""/>
      <w:lvlJc w:val="left"/>
      <w:pPr>
        <w:tabs>
          <w:tab w:val="num" w:pos="4320"/>
        </w:tabs>
        <w:ind w:left="4320" w:hanging="360"/>
      </w:pPr>
      <w:rPr>
        <w:rFonts w:ascii="Wingdings" w:hAnsi="Wingdings"/>
      </w:rPr>
    </w:lvl>
    <w:lvl w:ilvl="6" w:tplc="892490D4">
      <w:start w:val="1"/>
      <w:numFmt w:val="bullet"/>
      <w:lvlText w:val=""/>
      <w:lvlJc w:val="left"/>
      <w:pPr>
        <w:tabs>
          <w:tab w:val="num" w:pos="5040"/>
        </w:tabs>
        <w:ind w:left="5040" w:hanging="360"/>
      </w:pPr>
      <w:rPr>
        <w:rFonts w:ascii="Symbol" w:hAnsi="Symbol"/>
      </w:rPr>
    </w:lvl>
    <w:lvl w:ilvl="7" w:tplc="BA304D44">
      <w:start w:val="1"/>
      <w:numFmt w:val="bullet"/>
      <w:lvlText w:val="o"/>
      <w:lvlJc w:val="left"/>
      <w:pPr>
        <w:tabs>
          <w:tab w:val="num" w:pos="5760"/>
        </w:tabs>
        <w:ind w:left="5760" w:hanging="360"/>
      </w:pPr>
      <w:rPr>
        <w:rFonts w:ascii="Courier New" w:hAnsi="Courier New"/>
      </w:rPr>
    </w:lvl>
    <w:lvl w:ilvl="8" w:tplc="900CC84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606CA22E">
      <w:start w:val="1"/>
      <w:numFmt w:val="bullet"/>
      <w:lvlText w:val=""/>
      <w:lvlJc w:val="left"/>
      <w:pPr>
        <w:ind w:left="720" w:hanging="360"/>
      </w:pPr>
      <w:rPr>
        <w:rFonts w:ascii="Symbol" w:hAnsi="Symbol"/>
      </w:rPr>
    </w:lvl>
    <w:lvl w:ilvl="1" w:tplc="705E3DD8">
      <w:start w:val="1"/>
      <w:numFmt w:val="bullet"/>
      <w:lvlText w:val="o"/>
      <w:lvlJc w:val="left"/>
      <w:pPr>
        <w:tabs>
          <w:tab w:val="num" w:pos="1440"/>
        </w:tabs>
        <w:ind w:left="1440" w:hanging="360"/>
      </w:pPr>
      <w:rPr>
        <w:rFonts w:ascii="Courier New" w:hAnsi="Courier New"/>
      </w:rPr>
    </w:lvl>
    <w:lvl w:ilvl="2" w:tplc="0256DBB8">
      <w:start w:val="1"/>
      <w:numFmt w:val="bullet"/>
      <w:lvlText w:val=""/>
      <w:lvlJc w:val="left"/>
      <w:pPr>
        <w:tabs>
          <w:tab w:val="num" w:pos="2160"/>
        </w:tabs>
        <w:ind w:left="2160" w:hanging="360"/>
      </w:pPr>
      <w:rPr>
        <w:rFonts w:ascii="Wingdings" w:hAnsi="Wingdings"/>
      </w:rPr>
    </w:lvl>
    <w:lvl w:ilvl="3" w:tplc="BEA2E596">
      <w:start w:val="1"/>
      <w:numFmt w:val="bullet"/>
      <w:lvlText w:val=""/>
      <w:lvlJc w:val="left"/>
      <w:pPr>
        <w:tabs>
          <w:tab w:val="num" w:pos="2880"/>
        </w:tabs>
        <w:ind w:left="2880" w:hanging="360"/>
      </w:pPr>
      <w:rPr>
        <w:rFonts w:ascii="Symbol" w:hAnsi="Symbol"/>
      </w:rPr>
    </w:lvl>
    <w:lvl w:ilvl="4" w:tplc="6E1C8578">
      <w:start w:val="1"/>
      <w:numFmt w:val="bullet"/>
      <w:lvlText w:val="o"/>
      <w:lvlJc w:val="left"/>
      <w:pPr>
        <w:tabs>
          <w:tab w:val="num" w:pos="3600"/>
        </w:tabs>
        <w:ind w:left="3600" w:hanging="360"/>
      </w:pPr>
      <w:rPr>
        <w:rFonts w:ascii="Courier New" w:hAnsi="Courier New"/>
      </w:rPr>
    </w:lvl>
    <w:lvl w:ilvl="5" w:tplc="EA962262">
      <w:start w:val="1"/>
      <w:numFmt w:val="bullet"/>
      <w:lvlText w:val=""/>
      <w:lvlJc w:val="left"/>
      <w:pPr>
        <w:tabs>
          <w:tab w:val="num" w:pos="4320"/>
        </w:tabs>
        <w:ind w:left="4320" w:hanging="360"/>
      </w:pPr>
      <w:rPr>
        <w:rFonts w:ascii="Wingdings" w:hAnsi="Wingdings"/>
      </w:rPr>
    </w:lvl>
    <w:lvl w:ilvl="6" w:tplc="879CECD6">
      <w:start w:val="1"/>
      <w:numFmt w:val="bullet"/>
      <w:lvlText w:val=""/>
      <w:lvlJc w:val="left"/>
      <w:pPr>
        <w:tabs>
          <w:tab w:val="num" w:pos="5040"/>
        </w:tabs>
        <w:ind w:left="5040" w:hanging="360"/>
      </w:pPr>
      <w:rPr>
        <w:rFonts w:ascii="Symbol" w:hAnsi="Symbol"/>
      </w:rPr>
    </w:lvl>
    <w:lvl w:ilvl="7" w:tplc="7F9CFA42">
      <w:start w:val="1"/>
      <w:numFmt w:val="bullet"/>
      <w:lvlText w:val="o"/>
      <w:lvlJc w:val="left"/>
      <w:pPr>
        <w:tabs>
          <w:tab w:val="num" w:pos="5760"/>
        </w:tabs>
        <w:ind w:left="5760" w:hanging="360"/>
      </w:pPr>
      <w:rPr>
        <w:rFonts w:ascii="Courier New" w:hAnsi="Courier New"/>
      </w:rPr>
    </w:lvl>
    <w:lvl w:ilvl="8" w:tplc="5AE8E64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noPunctuationKerning/>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ytjAxNzA3NjS3MLA0tzBU0lEKTi0uzszPAykwrAUAgpr+MiwAAAA="/>
  </w:docVars>
  <w:rsids>
    <w:rsidRoot w:val="00C510D8"/>
    <w:rsid w:val="00133687"/>
    <w:rsid w:val="004F598F"/>
    <w:rsid w:val="009C25A8"/>
    <w:rsid w:val="00C51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A40356-B0AF-4838-A2D0-F4EE4196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280" w:lineRule="atLeast"/>
    </w:pPr>
  </w:style>
  <w:style w:type="paragraph" w:customStyle="1" w:styleId="div">
    <w:name w:val="div"/>
    <w:basedOn w:val="Normal"/>
  </w:style>
  <w:style w:type="paragraph" w:customStyle="1" w:styleId="divdocumentdivfirstsection">
    <w:name w:val="div_document_div_firstsection"/>
    <w:basedOn w:val="Normal"/>
  </w:style>
  <w:style w:type="character" w:customStyle="1" w:styleId="divdocumentdivPARAGRAPHNAME">
    <w:name w:val="div_document_div_PARAGRAPH_NAME"/>
    <w:basedOn w:val="DefaultParagraphFont"/>
    <w:rPr>
      <w:color w:val="FFFFFF"/>
      <w:bdr w:val="none" w:sz="0" w:space="0" w:color="auto"/>
      <w:shd w:val="clear" w:color="auto" w:fill="39C3B1"/>
    </w:rPr>
  </w:style>
  <w:style w:type="paragraph" w:customStyle="1" w:styleId="divname">
    <w:name w:val="div_name"/>
    <w:basedOn w:val="div"/>
    <w:pPr>
      <w:spacing w:line="640" w:lineRule="atLeast"/>
    </w:pPr>
    <w:rPr>
      <w:sz w:val="56"/>
      <w:szCs w:val="56"/>
    </w:rPr>
  </w:style>
  <w:style w:type="paragraph" w:customStyle="1" w:styleId="monogram">
    <w:name w:val="monogram"/>
    <w:basedOn w:val="Normal"/>
    <w:pPr>
      <w:pBdr>
        <w:top w:val="none" w:sz="0" w:space="20" w:color="auto"/>
      </w:pBdr>
      <w:jc w:val="center"/>
    </w:pPr>
    <w:rPr>
      <w:rFonts w:ascii="Fira Sans" w:eastAsia="Fira Sans" w:hAnsi="Fira Sans" w:cs="Fira Sans"/>
    </w:rPr>
  </w:style>
  <w:style w:type="character" w:customStyle="1" w:styleId="span">
    <w:name w:val="span"/>
    <w:basedOn w:val="DefaultParagraphFont"/>
    <w:rPr>
      <w:sz w:val="24"/>
      <w:szCs w:val="24"/>
      <w:bdr w:val="none" w:sz="0" w:space="0" w:color="auto"/>
      <w:vertAlign w:val="baseline"/>
    </w:rPr>
  </w:style>
  <w:style w:type="table" w:customStyle="1" w:styleId="nametable">
    <w:name w:val="nametable"/>
    <w:basedOn w:val="TableNormal"/>
    <w:tblPr/>
  </w:style>
  <w:style w:type="character" w:customStyle="1" w:styleId="leftboxleftpaddingcell">
    <w:name w:val="leftboxleftpaddingcell"/>
    <w:basedOn w:val="DefaultParagraphFont"/>
  </w:style>
  <w:style w:type="paragraph" w:customStyle="1" w:styleId="leftboxleftpaddingcellParagraph">
    <w:name w:val="leftboxleftpaddingcell Paragraph"/>
    <w:basedOn w:val="Normal"/>
  </w:style>
  <w:style w:type="character" w:customStyle="1" w:styleId="left-box">
    <w:name w:val="left-box"/>
    <w:basedOn w:val="DefaultParagraphFont"/>
  </w:style>
  <w:style w:type="paragraph" w:customStyle="1" w:styleId="divdocumentsection">
    <w:name w:val="div_document_section"/>
    <w:basedOn w:val="Normal"/>
    <w:pPr>
      <w:pBdr>
        <w:top w:val="none" w:sz="0" w:space="12" w:color="auto"/>
      </w:pBdr>
    </w:pPr>
  </w:style>
  <w:style w:type="paragraph" w:customStyle="1" w:styleId="divdocumentleft-boxheading">
    <w:name w:val="div_document_left-box_heading"/>
    <w:basedOn w:val="Normal"/>
    <w:pPr>
      <w:pBdr>
        <w:top w:val="single" w:sz="8" w:space="0" w:color="C4C4C4"/>
      </w:pBdr>
    </w:pPr>
  </w:style>
  <w:style w:type="paragraph" w:customStyle="1" w:styleId="divdocumentdivsectiontitle">
    <w:name w:val="div_document_div_sectiontitle"/>
    <w:basedOn w:val="Normal"/>
    <w:pPr>
      <w:spacing w:line="360" w:lineRule="atLeast"/>
    </w:pPr>
    <w:rPr>
      <w:sz w:val="32"/>
      <w:szCs w:val="32"/>
    </w:rPr>
  </w:style>
  <w:style w:type="paragraph" w:customStyle="1" w:styleId="divdocumentdivparagraph">
    <w:name w:val="div_document_div_paragraph"/>
    <w:basedOn w:val="Normal"/>
  </w:style>
  <w:style w:type="paragraph" w:customStyle="1" w:styleId="divdocumentsinglecolumn">
    <w:name w:val="div_document_singlecolumn"/>
    <w:basedOn w:val="Normal"/>
  </w:style>
  <w:style w:type="paragraph" w:customStyle="1" w:styleId="p">
    <w:name w:val="p"/>
    <w:basedOn w:val="Normal"/>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paragraph" w:customStyle="1" w:styleId="paddedline">
    <w:name w:val="paddedline"/>
    <w:basedOn w:val="Normal"/>
  </w:style>
  <w:style w:type="paragraph" w:customStyle="1" w:styleId="divdocumentulli">
    <w:name w:val="div_document_ul_li"/>
    <w:basedOn w:val="Normal"/>
    <w:pPr>
      <w:pBdr>
        <w:left w:val="none" w:sz="0" w:space="2" w:color="auto"/>
      </w:pBdr>
    </w:pPr>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rightboxpaddingcell">
    <w:name w:val="rightboxpaddingcell"/>
    <w:basedOn w:val="DefaultParagraphFont"/>
    <w:rPr>
      <w:shd w:val="clear" w:color="auto" w:fill="F5F5F5"/>
    </w:rPr>
  </w:style>
  <w:style w:type="character" w:customStyle="1" w:styleId="right-box">
    <w:name w:val="right-box"/>
    <w:basedOn w:val="DefaultParagraphFont"/>
    <w:rPr>
      <w:shd w:val="clear" w:color="auto" w:fill="F5F5F5"/>
    </w:rPr>
  </w:style>
  <w:style w:type="paragraph" w:customStyle="1" w:styleId="divaddress">
    <w:name w:val="div_address"/>
    <w:basedOn w:val="div"/>
    <w:pPr>
      <w:spacing w:line="280" w:lineRule="atLeast"/>
    </w:p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right-boxsectionSECTIONALNK">
    <w:name w:val="div_document_right-box_section_SECTION_ALNK"/>
    <w:basedOn w:val="Normal"/>
    <w:pPr>
      <w:pBdr>
        <w:top w:val="single" w:sz="8" w:space="0" w:color="C4C4C4"/>
      </w:pBdr>
    </w:pPr>
  </w:style>
  <w:style w:type="paragraph" w:customStyle="1" w:styleId="divdocumentright-boxheading">
    <w:name w:val="div_document_right-box_heading"/>
    <w:basedOn w:val="Normal"/>
    <w:pPr>
      <w:pBdr>
        <w:top w:val="single" w:sz="8" w:space="0" w:color="C4C4C4"/>
      </w:pBdr>
    </w:pPr>
  </w:style>
  <w:style w:type="paragraph" w:customStyle="1" w:styleId="rightboxpaddingcellParagraph">
    <w:name w:val="rightboxpaddingcell Paragraph"/>
    <w:basedOn w:val="Normal"/>
    <w:pPr>
      <w:shd w:val="clear" w:color="auto" w:fill="F5F5F5"/>
    </w:pPr>
    <w:rPr>
      <w:shd w:val="clear" w:color="auto" w:fill="F5F5F5"/>
    </w:rPr>
  </w:style>
  <w:style w:type="table" w:customStyle="1" w:styleId="divdocumentparentContainer">
    <w:name w:val="div_document_parentContainer"/>
    <w:basedOn w:val="TableNormal"/>
    <w:tblPr/>
  </w:style>
  <w:style w:type="character" w:styleId="Hyperlink">
    <w:name w:val="Hyperlink"/>
    <w:basedOn w:val="DefaultParagraphFont"/>
    <w:uiPriority w:val="99"/>
    <w:unhideWhenUsed/>
    <w:rsid w:val="004F59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linkedin.com/in/koltondockins"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300</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KoltonDockins</vt:lpstr>
    </vt:vector>
  </TitlesOfParts>
  <Company/>
  <LinksUpToDate>false</LinksUpToDate>
  <CharactersWithSpaces>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KoltonDockins</dc:title>
  <cp:lastModifiedBy>Kolton Dockins</cp:lastModifiedBy>
  <cp:revision>2</cp:revision>
  <dcterms:created xsi:type="dcterms:W3CDTF">2020-06-21T22:59:00Z</dcterms:created>
  <dcterms:modified xsi:type="dcterms:W3CDTF">2020-07-06T00:59:00Z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oDEAAB+LCAAAAAAABAAVmjWyrVAURAdEgFuIu/vNcHdn9P/9lOAUbHp3r6aAKFgQRIqheQRHBJqEEF4kCJymeYoWeYoBjArXrwGVm3Vub52GUl0tY9aOxixGmXXuHCZwNHDL/XHlReOLTab7OefiWovJK84sOhtwjM8pSeuy7T3s2KPHWg/4q4PlvhU89m3GDM16iBY6blO4zMhz0UFiXguK8TsUn7EZC1Ojv+7H9ENFti8UfDCNz68hK4bUaFH</vt:lpwstr>
  </property>
  <property fmtid="{D5CDD505-2E9C-101B-9397-08002B2CF9AE}" pid="3" name="x1ye=1">
    <vt:lpwstr>GwElP5umz9NkhkIjX2Uc92b/KKRPc2KEQE7qbEh+7lDUGDeqCdVloSzcsuKLPbZ9FQ7t3pBVP2GyiKSwCYnWRXnvTJDw934d0kQzyvRzAVqDiqNLMV3Ia+l54fy4pYmfG5CCw0t73COwTb4jA8Xigd891TMFJysgk/UFF7IeAB/t7SEk0DZ73tpsNR3xT1todNX0jscVEkVErj1/L7/eV9cQUlbdtoFItLSZiknGKP7s7Wn1ev82JWIhQyLA+1L</vt:lpwstr>
  </property>
  <property fmtid="{D5CDD505-2E9C-101B-9397-08002B2CF9AE}" pid="4" name="x1ye=10">
    <vt:lpwstr>+SwgGejIJpIeJBTr7nwW3BGdt1IELHWMTiKzQKoR+3MF+Zq9N8GTljKb5mpdhrbhTzyhC22aAi7Kdu2l4AhLjb8Qd7bdxO+m9WkRFccwAuiZyXIXj2faznlbdOHK67YhMEYNwF9A+6IIid4r9M2fQ/0xSrxJOGbn+gecK7tVpmJxitsA5C9IBqwRNWPH2vJCHNNAB9pVTL6OfTUZIgdPyX0MdUH2S8E7tB2yrAfBEJY3v63aa/mfPTAJm6w88Bc</vt:lpwstr>
  </property>
  <property fmtid="{D5CDD505-2E9C-101B-9397-08002B2CF9AE}" pid="5" name="x1ye=11">
    <vt:lpwstr>tLk8BOf7c8QAUa7yqY0rgqCRzMHIj5SkGsPbi5Gerb+jFcz3exM9HCAHtunyIGedXcPEPA2eTwurl7BgYVOUh3pGbGWWocD9qK9Is21oM4Os1XB0S3xEnuFQra+C/TD8QtJHHYJOtfQ6A/C0fAbB/O6/nCIaAzwk+kk5V3I35YZtcb1fmI0X7r0WVKxuH/ucLeZPQMoX6huHzFLKVxwZwwT3A5wWWQ4FdcLrT9ef1GK6hmah1LRS4YI3aBrNYhu</vt:lpwstr>
  </property>
  <property fmtid="{D5CDD505-2E9C-101B-9397-08002B2CF9AE}" pid="6" name="x1ye=12">
    <vt:lpwstr>l/BLVZSq/LP8w55h6mzaGi2TWwax2Pf9nOwyEihIWUWOI7CcjqlVVA3wMg5OEMXe6kIZ3BCoKRK9twECImcphyqP9M6dSEIQK45ZObtFilTuizHgD11xtOFFDvXYhGiipd+XmYCacf/LzWQWsrktyWQueQ0a5SuPVPeTgDzSfr1/6mhyZOHbFxsqK92KNmo2v9/2kZtco0ZbDwOCS+o6DnJ5msPP9LuehV0YlQKr+h36n+2Y3bttlDR/VlfdR56</vt:lpwstr>
  </property>
  <property fmtid="{D5CDD505-2E9C-101B-9397-08002B2CF9AE}" pid="7" name="x1ye=13">
    <vt:lpwstr>iY5HHuJE0fzZ4XL+J65ZPqRijKph+hkl8aV09aXeBIA83X45loDixXMDi6VsTOlCI5M7QgnlMkmQQBP6e4aCbS9fyootPWrZO56g2fRh+94+x/zA3GJZoIMt8ZkFH5WrpKQtY/8HGq6veExeRCxyCxo7AtsKFB9QT/Y7sIYR+KcKVS+0eX11w/vvl4dWymTIjU7S3KHvwf949mhs+8pr9AAp74SMzLmQqndXCjluGTpuwssJp7kUtQGS+q1Sdgw</vt:lpwstr>
  </property>
  <property fmtid="{D5CDD505-2E9C-101B-9397-08002B2CF9AE}" pid="8" name="x1ye=14">
    <vt:lpwstr>kpKoZJKs3ghrIENjnQys0yTii2ygwrsar9dUQ89daf61JvwTlE/r4lsoNo6uLVOmrSOOUZttOmyrjB+4ecTuDedK5Efj1Yj4DG75jvq4tYrGx3ym9zqGsxji5jqdWHexP0sqgX8raI1xdd6aIqZ5Ss5rZjFh6YZaU+73YTzOyzEo8J4R2wLgYzGVc2wnzmgyud7Es0kV71/uC3k0HYaVLNzYbjtgqfBqbN5xt7pqk8PaO+KkBXU5SfYAk5vEqFr</vt:lpwstr>
  </property>
  <property fmtid="{D5CDD505-2E9C-101B-9397-08002B2CF9AE}" pid="9" name="x1ye=15">
    <vt:lpwstr>f6BZcVllYuc4JmMmaA2xOBe5Cryy54umzjueM06t1z+CcSZDecnMu2rhvjYo3623iEyMXlcIoOShr1F4I9tLs/SDhRkozTvd9oSf0Kc1vQ3QMop5Zmc0W3fuvQaZiGvO9C4ESVHBm9DMzrJnulasfOcsiORgVwe7BMrwF0QKkqJFwHHDxrxwriJvH54cdGpOPtcd2k9JX9D4weP27i/iR7IoP0VlWdrjv3P/soGiIaXQowaVcnZWAyVkv604LYC</vt:lpwstr>
  </property>
  <property fmtid="{D5CDD505-2E9C-101B-9397-08002B2CF9AE}" pid="10" name="x1ye=16">
    <vt:lpwstr>8RrGCXKIkLyQWwjOT5P/PJSbU/FOB5fTL8DEFWwU075panb0sDa7dL2wsFevnyoAxIT8I1BSN5W43VIBdCh25lNsEJEeIP0CYoCYmNGogo46jH/q14Tg5wIXjQBxX9iD9w77J2FBD2v6wWmPew4PAxF69WtuGN34FB8WAfyh0CZM2pZ9lZx6tYIK+9KQQHcJGokD1B6lAB7dON0npfvIMeTaU6pAJoPvpa81VQO4/2P6lMl4/tsye25+k3U3uxY</vt:lpwstr>
  </property>
  <property fmtid="{D5CDD505-2E9C-101B-9397-08002B2CF9AE}" pid="11" name="x1ye=17">
    <vt:lpwstr>l8bSb7W9QWFNhf/MkFYOpjEw6486LJKXcV0+4o7jDxO75Kz+K1dB2RzwgLCQExFFMyw5/uP1IzJN9iFwHfGO9irMDpq9nyqidyx/M1dbx+9gURWa9KMXmbbfHULzABQcSCQZ9KYtdrLWsKPbowfxWxJOdTCudh3OlqMKzx/I2uYfBzANHBCtDzA2MGEUyOFsfpbpgUuyYTE/0cQVB6ow0FQ5xOj4+oty/BAGa6ASr5V6LIgC0vD3x89duwJ1Sru</vt:lpwstr>
  </property>
  <property fmtid="{D5CDD505-2E9C-101B-9397-08002B2CF9AE}" pid="12" name="x1ye=18">
    <vt:lpwstr>RrIHRn8XCDRcF4Cj9CTSpQQsNV6N5tH1FDQVU1lW+eClwTPdDj1Y/kmxUAMkhcfQdUT5UpizcuQKYhelW04BMRN4EJvqyYg0zHEC5RHQ6IKfjv1lA8D0pz2v7Gl8EB6f7yv4LrtvgHicMEtRZMw6LWN3xPuDjkQArxBKhbvvLcVjZ1VtiClPkafEK+TcGSwpicHp3DlOr7Pg+hZ4qVMQfCq9QZVvMhSi8q94ifbGSSxI9huRAaqppYI4Qcs77tw</vt:lpwstr>
  </property>
  <property fmtid="{D5CDD505-2E9C-101B-9397-08002B2CF9AE}" pid="13" name="x1ye=19">
    <vt:lpwstr>vokSdT811RCibWjqUssWRwg98CraupBYeR8eI3zJjgNI/x243egi1yBXXY6kX06khyRjlxUcZMWDemqA5/CjKMHmNN9+Tw8cuSYJK3mfkpSjeexVT0tSw4x7YRI9RJK3vBmYsL3KKhPzpigr3mbmg/7YUZJCbsi4xUgv6a0+lIYCeM16Csws0lr94SSWLRwz/TVY6KMUW3udl9UJC1NqPwHJXRLo9veBHKTcIr4WAaswK5okVuFyiUefXF92FnS</vt:lpwstr>
  </property>
  <property fmtid="{D5CDD505-2E9C-101B-9397-08002B2CF9AE}" pid="14" name="x1ye=2">
    <vt:lpwstr>FnxMXE41ohjSX2Vgwu4l75TcFxErpHb8Xt/c0n/YmZnwqljKkwYH3iEv/YkpezCyqWZUEEVIu+sriOX3YigYmA8Uyr77yX5yRyg45ouhdCmXBBVHLGtUA7qZUqUVds5QEwwoQQnYnA4KBblI4qUDba8yoRqhFBOWgX3oQYnRw7GH3iI7xvnCGqbPAwJIL9rKJ+GoQEdsSMxzxMtsRw0lIOwHX/U6Q5/WmLQnkpQSbYv8LI/D3O8QJBsQkGxsur0</vt:lpwstr>
  </property>
  <property fmtid="{D5CDD505-2E9C-101B-9397-08002B2CF9AE}" pid="15" name="x1ye=20">
    <vt:lpwstr>h/zgvDJyMEafSilIiDHFbHUujyDzyfEhBwGrJ+NlwtHG/dr1hjX/l+flJs8hNMtsegxh5IMbEwUn7rdEmhUEQx326sn94Qi1069vXdJjXWE2ED09kMAYmx9x2ioGrh0OZl2RhB9Wyf2hjwM97rjBF/3UVbY0gFXkoUNtLXtJDzEXuMDrwptNJM5naBUn6aTPrc3qRcQ3LwByTJJiUFF2MWoBEedvgqIs1VXvT7fe/sE5/c2/o9W/YvFXWcna7+W</vt:lpwstr>
  </property>
  <property fmtid="{D5CDD505-2E9C-101B-9397-08002B2CF9AE}" pid="16" name="x1ye=21">
    <vt:lpwstr>FXGowqm7yayaaaw131E5S+fMzGhTxivELZOSwQ+DZ+z8N0nbtVSERi9+I/BZTTEYFbefsC3hJ2bbjryaavxKR+yWlMcRazV1mUdhIhfugSfGPLyINVqyGBNURuceO3hvBGroC5EQBSG8J2E6Pzpyl6WapdY+VN4flCoY/BPkD5UBtO7zXSoYCUXbeCWIAJq8ZGbSu0UzaN7S/nQfgIC+TMSTG8fPm8+KCRl1G2gTEiO5P+exr5u14l9SC7e57Pb</vt:lpwstr>
  </property>
  <property fmtid="{D5CDD505-2E9C-101B-9397-08002B2CF9AE}" pid="17" name="x1ye=22">
    <vt:lpwstr>gMXHMPRHSRYpK5epKqT79u9Z8mGI3TlPVwfkg/4EvtibC/0p8G2xjHYKptwkz11mZrNb55dA1fKWIeRo1LdOxLaT36v2cekBdek2r8GIdb/9Bshveo0rrgd7J8VK8mKsxINjiszUk71ZvuRAyEGCqjM6FQJborijZtGKEw0/ingabjB8pPa/CxE+7RYVqpCNUfuEOhNvTJWDwqJpdBbo8reJ8B2LhC7irIePxprk7d+FmS2XJhkFwMwjlyw14Jz</vt:lpwstr>
  </property>
  <property fmtid="{D5CDD505-2E9C-101B-9397-08002B2CF9AE}" pid="18" name="x1ye=23">
    <vt:lpwstr>yg+Z+ugKnczaGwfYd7VCuuOHEvc3KumH5fkKcE5V5VMvz/nKGR5n11HoNo/dQrYhsRgya+SFz+zjJIYqrRhUuKXNLwOESof8tH1hSAblOiu2sHwfcF+xf+uvxarYMBxZbLcO7pnC+H7ScefEo9kWpJk3zpgszcMhenRjhtxZzrtJSq/tWtoIdYeEpsbAQDwFw1XFP584eKy1KYPjri0u7Ou5OfD94yu8hLn7wKfmY9ds/IpTSRHt5KfTfXXZv+c</vt:lpwstr>
  </property>
  <property fmtid="{D5CDD505-2E9C-101B-9397-08002B2CF9AE}" pid="19" name="x1ye=24">
    <vt:lpwstr>dAxLP72yXfW1iRZfBJEKZ0DZOmSRJrqqivdgrXdVRgZkZVz5Q1jdbpoZRxjUm9bexgXAzQTqud33BM4Ri0ikIQ3nr532pQfEUD91Okbn78P4zFDj2Yy8akN/PWK6KCvyo2wyzNgsskxBZ80WpO20XnqsBE9UewHWmkdAA8TlOuw/9FL89YlqpccWVznhZ/HuaMlkQ1C6Uhrg0zwsb9Jl03i7Nn9/9I5kZYOr93cqnphgadYmel97dtWJdPsrDnj</vt:lpwstr>
  </property>
  <property fmtid="{D5CDD505-2E9C-101B-9397-08002B2CF9AE}" pid="20" name="x1ye=25">
    <vt:lpwstr>8ZAHhDFt6vvlw2JpnAaInIfqPPcgHW0kkdfMBtefEDnLaaWtZ3WOnTSNGGlWJgdQo1RWW1JAqUul8fJO579+/Ba3Q24ZZ/64ISHwXAWLkdEMJsVAFg1Aiwz6OcIQmjULAoL+jCe2W4w8sPffTEh58ac97qpHAsY3fUz775WR6SBlkHMhvdoz145w/xS2Q+Jl48ucX54ja0pixhYptHBuc0cm6mvnniApztPOMB7EzgOFgzrIZRYx6y63JqFshP2</vt:lpwstr>
  </property>
  <property fmtid="{D5CDD505-2E9C-101B-9397-08002B2CF9AE}" pid="21" name="x1ye=26">
    <vt:lpwstr>weHdm+yjDezarMPKqjVIu7Zl6mUzj3p3s376F7x23GnWEYGx4QvMQIL6NrG4ybQihyJ2Ejx/TID9Sc67sJ+VF2R/dA+gOotKPdUGob5XcUQjR9zp/l//HZnK2JZ1Af4E74/WgKpE5lL+hetOiCMg8BtommWeO/lksk8eVkGyKvepZpYF54AyfMNI9VXexgy4bWc87P5BxUNVxHm99qpL7xYEa6Mqy+CggnAeqTC54fsXERxG+mXeNJYiqMhBw4D</vt:lpwstr>
  </property>
  <property fmtid="{D5CDD505-2E9C-101B-9397-08002B2CF9AE}" pid="22" name="x1ye=27">
    <vt:lpwstr>yC1R4b/X+qiYWQpi7Ja/Tbf+7U6jVaRBMmE5Wj9+ahBhbwzmJ8qMh0SZ6CZU4DUok3mYjimsdL6ZeJ60hOSMvoc7zevWck7BMUhRLXUmO/W4J/cXHLQI309L3M3k+GeJt7QRUMA9GqMzLVZowxzc+R45VvEkZjbYFIqtFYAZsTzgTIgQsa/+WzZ7mtnccmyPLL4A06J9MZd8s/f97BQu023z1nqMd3OiX0Rka3Y2N5M7tW98e5bCuvVdv/BJMzP</vt:lpwstr>
  </property>
  <property fmtid="{D5CDD505-2E9C-101B-9397-08002B2CF9AE}" pid="23" name="x1ye=28">
    <vt:lpwstr>WdrINHjIDJpOPA6X93OKxZ6Va/CHSvfCUu9UStAhrrWSZZEXwIvbwLV+/zp9ukggZ9TShUAtPnAIzEcyf3K0kHjX7r2tHhFu+PwCtQsyxF/6+djSufJM5Mx0twpd7RQLHPHvbzkRaol7qhv5ZGywon0t2vObul2gBpXOLm7rh/IfbUiN1y7RsRxsLl+ZXUqfTvuM8WxYLtRtxQaLdYRRJ/lDMNtIR0M1mZHsqQO2owTyvN9BSJX9uAUrNNM3cRm</vt:lpwstr>
  </property>
  <property fmtid="{D5CDD505-2E9C-101B-9397-08002B2CF9AE}" pid="24" name="x1ye=29">
    <vt:lpwstr>WnfD1aEe2/oJqNEx2Lr+iPSQLRtEgFeBqQzb6+IlX+5O5uA7MuhuL9veXI485bu9K2ZCTDNYGFwUIbfxL+r+fov/dNK3/nQIbmUiuG5DlG2MHStrfJ99BXPuXgjswc499Zy/yyhJCHR0c9suIzM2jdx7EsJzMYYanmG/0xsFp/RWRCGIy/0CpmXdjS/9m89DNGrT2MMD6qTAVgAvz17WmDl2Sl4m7uS1k6PnFwurtKsxgVt2s2f8LapmmRybEQ0</vt:lpwstr>
  </property>
  <property fmtid="{D5CDD505-2E9C-101B-9397-08002B2CF9AE}" pid="25" name="x1ye=3">
    <vt:lpwstr>nBnYTMWRA1JnyRuDz9hsXwSUldfAgd2iya0YvaRRvUUzCxDgGRRbsAD4deBnFcsBgbOaKI/lREiampkPQXbBzaL63VZEf88coVeG9REDOXNd627wp461zp7Gd0xLvnshAv0yh1kaFVe1fODy8khcnG6qGzuy/TEoIRFxzEjNzVXwweFoZBeOPqbcHLY37VJqD9OlmQGgPyNhscBuPZxiIvmYsyU19owy+Zlm9bofpNl0iEiOuGPaTErqsJHkMXO</vt:lpwstr>
  </property>
  <property fmtid="{D5CDD505-2E9C-101B-9397-08002B2CF9AE}" pid="26" name="x1ye=30">
    <vt:lpwstr>astiOLhn4M7h0eAe9VJTmvs5SBKA52c2SsfB27JAkuiKZzWa0mWO4DjT/CDr1NraG8HPlKkTKYSR7V/UTL2ZW/keTqqSx3wDiEqniQiPeTGgBiUU//6lDEMkBqLk1vdbIgPdWsf7C4x9LJeqjLMoyxlUS+rX2rNNakr9ltLYRTq+27dD1NU86+wtrvdszPk3i8gxJtQDkpHAVoThsNKWoPJ5jjmr5MHoafE6AchqbS7gVSreVlLlFXoQ72n6k1R</vt:lpwstr>
  </property>
  <property fmtid="{D5CDD505-2E9C-101B-9397-08002B2CF9AE}" pid="27" name="x1ye=31">
    <vt:lpwstr>19UKPYCS+AfSA3fKCTvCxMeI+VEQJwzv8NY2qvokk8OK5Os1aM/l6GTpuCNfjlW0ck2L6iu1D0pxysfay+AblNaF7U6CCkjsdr78vyqQ1VhqH2oJYezUGS0J3jCbKER9JVRw8LfW9ValW9lR7GNGgSdDIlk/T1jMot9A0KvuND0+Y6ON1qq4DgD19d7C9cc1eUNoWqSysiaEBI25r5+xuc4Az9WBV0+TyNEdv8q/AtmZbZIgaSp1KgIGFb9DdNe</vt:lpwstr>
  </property>
  <property fmtid="{D5CDD505-2E9C-101B-9397-08002B2CF9AE}" pid="28" name="x1ye=32">
    <vt:lpwstr>Va9ulU+n6AzjbuRoNhzchJf4K6HDWCp0e342lpIfg55/viydJvmU0k5I2sX+HLf3ra0c6OmbuwZLP2VIH6EB6BkYvj8vPGJ0WDdFQfH+tlLzeVbIr6e9LXOCsCuPN+cfgBBmshvhcygLj0ykr8tDj9H8geUo8/2lTNjl5T7e9UAlB+C/y+v0qQ4BAI/bdpQNc3sdVIaM6hXz29a6cJGE0AI9ok1UOAmTgDWLiLXoK7HuUJv4UjBdhf+Xjj3TQee</vt:lpwstr>
  </property>
  <property fmtid="{D5CDD505-2E9C-101B-9397-08002B2CF9AE}" pid="29" name="x1ye=33">
    <vt:lpwstr>QEOW1EzA1AvIgiiXCH9bq15C7FjwWwhdB4bQ7EL3A/GhDWP5qcj3z1e/bCNs8XHvCTf+ZqCogB3c9nT8OPRsy50p9CdR0+VpENobsFcqWzFra3vyNipq426xmfXUXS/uQsUqNcqFI7j+DT1JAmSkr62J3ysF8uuk/2ce1L1mKdXsN098eOAzFh2HRGaDoLvETeNX4AMWEyd3cuuCOo21Er5EAUM3vc0+/CmpRFD1TtXmujA8Cit4HJ6Rzv7uZMC</vt:lpwstr>
  </property>
  <property fmtid="{D5CDD505-2E9C-101B-9397-08002B2CF9AE}" pid="30" name="x1ye=34">
    <vt:lpwstr>9Ny0O4P7M1omPubM7KsqmdYWWIEYK6g8qa7cJn7W+iwcDp3hqyv/l8VQVdVWejH0QQiMPqdvDl2N5ijUK3tCw4fzLuM+S0YateuTb2fZawRGjYLI/8187GmENh7GeAN/9Hi08qO8aDhiBDHFN2eAcCFWa38Rh1PatpoXcFU0z9h7XfFC/+8c6eTE3CbJIqEoJ3W2/gb5TW0R0hKGhlxicXUovFAtXSn0Spx8MjMhQBhfbz8JWLWinEU8ss/aXCm</vt:lpwstr>
  </property>
  <property fmtid="{D5CDD505-2E9C-101B-9397-08002B2CF9AE}" pid="31" name="x1ye=35">
    <vt:lpwstr>FXZ7ctg8CHhfhuMv2ihpJNSXCrDEj6EUmGPQyPQLOoffp98al6wrXOr8SkSlntmMS0cv6833xWRkLZYX0MOhTrrmFFxnM+eCdbHryPOZ5me3G3PJ9EIVh4zgUAtiZDaqTepQvFijU/KiYgqrM9vgEH01wX68krhV0wtFHt4o8Aqm0Nfnm6MlK37BNLPndM/VI63ixPzXbPmzZvI9Iw9bmAF7YpFK4dXbhYbhCWkuXtwyNBtSQI7600xTdBd2MLT</vt:lpwstr>
  </property>
  <property fmtid="{D5CDD505-2E9C-101B-9397-08002B2CF9AE}" pid="32" name="x1ye=36">
    <vt:lpwstr>8cBrgLuZs1xLu92yYeC/L40hTWdjJIO+ysw4hjA19KDClx4sf5zGtxfqEGqS4C90RKba4EneblgxR9PDeL2uscXXHkS8G39TjfkvaywHXB/FIPq/PiLjE+9NUGiBp2ze1a8ep3MSmMh4C0dAnUy1nRPHhM+gVPwKjmetz5qif2LebUia80E0/wSqav8ubAzI13pELsyyXZHLnmNeSapzIzJxsRIyrC5gHawcxmt6HlDsSKSKKspE2VpArchL5Y7</vt:lpwstr>
  </property>
  <property fmtid="{D5CDD505-2E9C-101B-9397-08002B2CF9AE}" pid="33" name="x1ye=37">
    <vt:lpwstr>QrzIzh5C7UxbuD6rcismEtNnILBzQ17T3LtmNW3F+dbvnWP1f/wcHmEE4IC7f0xDtAogJ6Ad/P3LcEs0N1c8259Urm1dEe5w180pv2SkjnbV1BEQxFb2s8Lxnm3MtG7uHbVl+mpmrei1EBVhbrZuYbawJPzccIydJFLVJabz+4SCrZkrO7+dW2VNjy+74icqwalnxQho2UnupvlwxMfR+FK4U7y2gft26XvXP+OOJu/DJQYIQkE7qn3W399JHiD</vt:lpwstr>
  </property>
  <property fmtid="{D5CDD505-2E9C-101B-9397-08002B2CF9AE}" pid="34" name="x1ye=38">
    <vt:lpwstr>jrlL3Kv89jx2StNgFW55zwuwNOK/mXuKLU91vblZArAo/kMKaCw5gYrA03yCWDuT/nrtPnC3b+vaZTitRKrLs/VJV+C5fpKPVhg+xmm7DqeI5W35lLwTnOsbGt877lh8CXcT6tfjtNghdfn+D8IMjjc+C+KXpI1WrauG5GjS6g2HBv58d13910kaRbK8J8dV7Zt2079HB2waWnSD0W5T6StWV5U9RLoPQYaSCXBtD7ciumNNUzCWyhMYVk/JZZx</vt:lpwstr>
  </property>
  <property fmtid="{D5CDD505-2E9C-101B-9397-08002B2CF9AE}" pid="35" name="x1ye=39">
    <vt:lpwstr>EW8bmyYMBVqPNiL5OU3MKtOZxMfQc1qRIsAGLoZhy8cPJDxDMRMVF1q7lpnVszPOA4Dh3yU1d2JKT+hnt2BnfOew/CgjZ1Qdxhv5nnDtYNl+JjoJ2D5nW7+HPvkU5EIn5iFLy6XhSEOy/FadGrU0kRR9Ak/2C5JYWiNvTdhlwWK7GvYFmAvUq+lgnQLUSoRB2bRTfsrNJvPgHABYd/bq65Lp3q3GM9LRj/miZCTOAj7WDd5xPuuYEL28mfG3Y52</vt:lpwstr>
  </property>
  <property fmtid="{D5CDD505-2E9C-101B-9397-08002B2CF9AE}" pid="36" name="x1ye=4">
    <vt:lpwstr>pvbYLmqgeNIHzz3DZSqNaBDE57ITrH5tbcYedI9FRZKKcmWajAwq4rDmtrTGoxXod2xOLwvW4qVYYhPTtRXgSJJ+A6O2Tc7lAm8YZGxxS73HP1P4fq56IQhDAQjg9oZQiYGvxam1XfjxHNFdhJZoM5nUtrQqhVLxg4zkSDYluwaW+8xJsEpDaGn45ljGTHoiNZTb3V88RZ9cfnS6mgdfRh+S09N5ivieHRoPRdUouQ8Lm2tkiL0jv2477gNCq7V</vt:lpwstr>
  </property>
  <property fmtid="{D5CDD505-2E9C-101B-9397-08002B2CF9AE}" pid="37" name="x1ye=40">
    <vt:lpwstr>P/Sn26+A5V0X+KJlHRAWcvQNDYN7s7iDdY6/SoMuZGVKghIHo1zl0GfnBdljFKxZ/nVlGRD8Cp8xiD97D8G/0NeOCzjlsDTBv+Nmm9SLDHt8Xx1WDFzaPz7DJgsajIS4sM7pDvyFl8VjEXeY+PDy+9ovh7X2HgDVg918FqyOVabMBvydKZp68yNmzO9yzlOs0ffQ94/1/MiCGkOwz2sflY6C1soTL4vdt+e8RuVOCaPwEUFNWjJY+4vFY3wUrpK</vt:lpwstr>
  </property>
  <property fmtid="{D5CDD505-2E9C-101B-9397-08002B2CF9AE}" pid="38" name="x1ye=41">
    <vt:lpwstr>8tPerHRlZPTn2yNAXtQ3ehlrchUxCxQrNnVKA4a4z2lFJYPKW9hRq2YvlNXttvKMOv1tX+HK7sPVcElLGDQl9al6d7aEbYz5U/m6VCdS5rhtmEibifnjN+1soRMMsj4p2ksJSjFK0Ka/4s2kbw7K/C9qKh3QNV/ps1/qckJnAJIRZ52+Xiq4fPYekoqn1JRb8j6sdcipnWqjnh80UuehfFawpYy6Zm53rbcX9i9teV0/ZywI9eck68ei+1tVqSI</vt:lpwstr>
  </property>
  <property fmtid="{D5CDD505-2E9C-101B-9397-08002B2CF9AE}" pid="39" name="x1ye=42">
    <vt:lpwstr>fS2P3K7iKlVsh/RokjxTCHkhPCEaMyuaMysGh2nmUsorpg0/FNbD5Wu9nhlKCYV4o36Zgfp91GZaxRpou2gCnBPTsB3LVpf7maH/4x2nEVlbhqbaQFxIyWQASE400Robjhe+iIED3iQ2A2FRpbRE+jLH8nH8gsyblF5cRL8yGtBfKq15UT11M39gODHVuew90ogBhIRIYQEM3n0hw5BU/E/IXBS9abi7hvJin3TkVb1rQ0MNF3P3TPGvQIePSZ4</vt:lpwstr>
  </property>
  <property fmtid="{D5CDD505-2E9C-101B-9397-08002B2CF9AE}" pid="40" name="x1ye=43">
    <vt:lpwstr>j/4b9oL5bAe1/OCJeaO3/H+lhT0eB6xUvv1UEeOU7HprvxzyimPuJQs5bFAlm9ssgeOO5HXh+kPN9rdrsZ+IkJ4D0M8+dFTWMl4FYknqFhI0vflOO80ypnu+zsqpeDQw9u8yw97E0gpSBqmv3SbcBS8lYMZINv2FT4d+W6CjQX21jm4sDHgxnRK/6Shs/rvnoiCCz9KzGzcFmdtN3HhQ4h0m/FkhCpuu+dKVsIwhQ8y4a3wr7SLdsyfhKkSgEmv</vt:lpwstr>
  </property>
  <property fmtid="{D5CDD505-2E9C-101B-9397-08002B2CF9AE}" pid="41" name="x1ye=44">
    <vt:lpwstr>DMI+DFRRqD0MrhOlzdqGgbWZ/z9a/JwLIrnfqbimPJ4cqE60TqGXOvgXUIUKVXTMo/aOCe1CbaE2zLU6ripyeHPmxTtu2n9d208RwwAvxiP5JCqEYbwG+e1LzsgtVNnJJWWfXJTYk/Cwn40kUgop7Nf+n9lWDloZqyuCYYMS8W/8/79OyuRS/ZDGlGTtACyta6svtOyCLQi7ZxUMuvOzyWt/dYmSKmSjuGXweS7EeXC//mCpdbir0eBAND51JSU</vt:lpwstr>
  </property>
  <property fmtid="{D5CDD505-2E9C-101B-9397-08002B2CF9AE}" pid="42" name="x1ye=45">
    <vt:lpwstr>2AdgvAYh7Rh5lGQNgkg8vA53f0nvuHEUu+Acljs6Zsr+/88a9ruqxl/jHFl8sVY67/RbEM4OxcBsJVtI2YoBYctiw/P/vFFrdfSx7NXItiZtInD+jZM7gLfrkFS7XmQJk0OTvj4vFMfbrRc8TkD/SZNqSAn0bHqkGic45kdmEOxIvHnoVxD5GKa0UdpTvec/5ne9O+OplrbqAbYeTm+AdliZ1NwsnD57Ut1lsCaAyd5PKnGzih96/zIxOd6ZLDv</vt:lpwstr>
  </property>
  <property fmtid="{D5CDD505-2E9C-101B-9397-08002B2CF9AE}" pid="43" name="x1ye=46">
    <vt:lpwstr>RFuZon/o/rBN20vZ5u0dE8ycW+eE+LdX2DzPmvrTZ/tT9dYJBMOzMdzGNQwdmAvl8x6BBWGvDiqtUgy+rbRQErVoJIAJyiXwwmnPJls+lzAX2E/219bIsuAutlThJb82tUsGDugv1rBE8+XMpMUloqG+bRVUKR4uBLKwq11iGtsg4pfB9ulJQY8J/8epuIfZjgoNPQhqu9NNDvbChv9irSbwjjKQ7j4QgVRXKBI705ajIcX1bKpu9tetpdVg1NK</vt:lpwstr>
  </property>
  <property fmtid="{D5CDD505-2E9C-101B-9397-08002B2CF9AE}" pid="44" name="x1ye=47">
    <vt:lpwstr>lIuu94wUgcTu0TpCRyHieoj/Gkk8YaFqtRM2JwdarYOpp8FDy+//YU+t8B03el3k7/vnM5wpbKPO5OlAjnyyS6GKdGr8893tW5wLMQ22YDHWTIXjJcZtuBpuQHHy/T+a+cBRUXP+cLzl76oxTDfr5KDHoDFXuRZ2mNJTosqKuBmxxiLeJLQJRYOU5uPccENh9DGFugUFUs7Hv8C307786JjUPsFQKyebuDscZPxzTJdy+iIfRX4ER7hBMlTQ1/Q</vt:lpwstr>
  </property>
  <property fmtid="{D5CDD505-2E9C-101B-9397-08002B2CF9AE}" pid="45" name="x1ye=48">
    <vt:lpwstr>4fqmU1srke1HlamZoZRpAQLDBmdFoNnmVROSUnwQfJ5d/NVFwnFhvyr3x1pVk99vbZ7jGWrTS6K8H4hkzhj5AlC/lY171/NNmImgspF563VCPCbjj4FdxSqB/tKdGW+sHSwR4CTgyyAAuiAwhCfhR+I6OEmiO/i8D3THX7zcggIsMRYBROAm2hzFXfy3tnOEHQlaxVam/pxk91ak1eaRNOwe2hOgDpg/4qMllxeUyY1qkJAY/oC/dysUw7TnQtL</vt:lpwstr>
  </property>
  <property fmtid="{D5CDD505-2E9C-101B-9397-08002B2CF9AE}" pid="46" name="x1ye=49">
    <vt:lpwstr>yrGA9DcX8/98S1ezyLA1rRRgQfPJluLh5HUzYZE6iGeKO2ADqhU19OveOBiSO+FoB8m0JDAb8hlV8L47K1K8QX8/yEewTw4rKHi58RmwKPsJaZLle5yVMQaYFgkb3GR9diQd8Wo+3TPSvvhB//KY48QweGtWpJ9l2fvubgkngESd04iDtJ91CS+5x56T5MqiYlKj7izqed/RO1TxALWDojPfE7hknTEnH08cO5kslSDtyAGmozmZ1TYp7tm7BMr</vt:lpwstr>
  </property>
  <property fmtid="{D5CDD505-2E9C-101B-9397-08002B2CF9AE}" pid="47" name="x1ye=5">
    <vt:lpwstr>HpWhT6yWPZJM4s30hK4FAyICMSdcsz7vuLK2kc8kzwFl0bjXn+hGM8miF6euA0OFL7BTJfHhBdIgNAGvezJ0TQPYkZnEJdXAUTd9++FiUY428Ph1C69e7TBmfwYs24Uc2LzseEwF9x0OpDdBibP8mhStKnNKKI9geCUYDvW+pBDAVPgvoPmNv9AbqZeYjBcgs0nXcsbisiZoRw0FM5riU7HbQL+fe13hQ3w75xNnDN25vSdG0rG08Q6oyORGx+r</vt:lpwstr>
  </property>
  <property fmtid="{D5CDD505-2E9C-101B-9397-08002B2CF9AE}" pid="48" name="x1ye=50">
    <vt:lpwstr>PCn2IbwEuqWBdx972kD987pN7yuhW0SHedrs7y3akk1xB0wvLwVdnXZ2FdOzt6BnGDlzfyidlNsTj3QhFVX+d/XOv7lqAxAAA=</vt:lpwstr>
  </property>
  <property fmtid="{D5CDD505-2E9C-101B-9397-08002B2CF9AE}" pid="49" name="x1ye=6">
    <vt:lpwstr>LewN3zpVeamxul30joV4+PGoRL48BAAGIomVfLE8cH33yATuD8vemJojXNdHzpy367nZAARtP+SaFjvMdQ3kSHLMhmIduwGeewX8JB8cAWR44bhfbfcGBNacTiqSY3Bi5K7yNcIDLeGKyuWuulfU5l3L21wCeTvP6ZikAoFi5zdJ/qX+oHwpdt18tfm4KGK8HXhAg0+ivIxerFHwLbqWPIOhJ+eJ9P72/JnKvYTBcVtfyZuieceSyyXQJ8xAMC2</vt:lpwstr>
  </property>
  <property fmtid="{D5CDD505-2E9C-101B-9397-08002B2CF9AE}" pid="50" name="x1ye=7">
    <vt:lpwstr>yaIgREKEzzPfyuE2ObsAFDDOyVcBjQIJn3MWzmjHa7XYvcqTKG2591ffEBtP+/IxX+eL7vdrAbLDjaHeP5CuNB2vDKRkvOR9iDHFjBeumsuH5l462CnHjOPz97V3aTucITpaDWK7Xi/xiqi2/0BGmvTCWiLr8MorhGUjgw5K1rgcYfjrHlkTdgsKXU+8Iv5qjrzJUAe2vDhOXsUbcJLPZHFVlE5k/mN6akxUpSm7aecVnvQsmsRQ6iCGJ1G2TBM</vt:lpwstr>
  </property>
  <property fmtid="{D5CDD505-2E9C-101B-9397-08002B2CF9AE}" pid="51" name="x1ye=8">
    <vt:lpwstr>EkGV1aun55/4XmvS6VD1nH1b6kX87UfD5NipP0vVF9LVltL0p9Oi3Df2xPayq+8srMHcYQeCslMC7uBqtdi/BFbANm19A82wjdEx6c1/8N/4pobOCZ5PzbNe2WVWxRJihdxeKPm8PWRDWJtEEgekl1cpN+0gvVErf3cum1ZnXmBA/9zoWximPURCphz16ykIyDQgc33D/3vfzkOV68hYZKhNQLbrhN7QlPDa42QyQTmhfx4SaRf4GhkFl14Mtig</vt:lpwstr>
  </property>
  <property fmtid="{D5CDD505-2E9C-101B-9397-08002B2CF9AE}" pid="52" name="x1ye=9">
    <vt:lpwstr>3NkZVKz0Rkqdz7hLAR+8WKQjbY6+ksRva2FTU1idIGrX8Q3HPMBApNyq3RsX83gUOFhEILWlod0c0by2DIoD7kvajAsPqfo0+6oMlWfYEv+PUYxSYAEdviNobi4Nd1n/99mEP+5t4aDVMaX0HA2dvquHyLW5aJI0X7X7l35v6JPhLPWqOF1U5qKwQa1wsOIqowW4pevkvzJZfeWr2bCBMuGhmeQl9gjJRhnS1IWGH1MNKVaxnfHLLsyaBrh9j7+</vt:lpwstr>
  </property>
</Properties>
</file>