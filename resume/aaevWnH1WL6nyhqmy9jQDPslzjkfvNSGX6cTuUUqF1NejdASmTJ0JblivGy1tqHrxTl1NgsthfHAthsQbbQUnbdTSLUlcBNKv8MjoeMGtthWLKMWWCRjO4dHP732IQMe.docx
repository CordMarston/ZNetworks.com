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AE3B49" w14:textId="77777777" w:rsidR="0099787B" w:rsidRDefault="0099787B">
      <w:pPr>
        <w:rPr>
          <w:vanish/>
        </w:rPr>
      </w:pPr>
    </w:p>
    <w:tbl>
      <w:tblPr>
        <w:tblStyle w:val="documentskn-mli4parentContainer"/>
        <w:tblW w:w="0" w:type="auto"/>
        <w:tblCellSpacing w:w="0" w:type="dxa"/>
        <w:tblLayout w:type="fixed"/>
        <w:tblCellMar>
          <w:left w:w="0" w:type="dxa"/>
          <w:right w:w="0" w:type="dxa"/>
        </w:tblCellMar>
        <w:tblLook w:val="05E0" w:firstRow="1" w:lastRow="1" w:firstColumn="1" w:lastColumn="1" w:noHBand="0" w:noVBand="1"/>
      </w:tblPr>
      <w:tblGrid>
        <w:gridCol w:w="600"/>
        <w:gridCol w:w="3440"/>
        <w:gridCol w:w="600"/>
        <w:gridCol w:w="600"/>
        <w:gridCol w:w="6400"/>
        <w:gridCol w:w="600"/>
      </w:tblGrid>
      <w:tr w:rsidR="0099787B" w14:paraId="55AE2441" w14:textId="77777777">
        <w:trPr>
          <w:trHeight w:val="14700"/>
          <w:tblCellSpacing w:w="0" w:type="dxa"/>
        </w:trPr>
        <w:tc>
          <w:tcPr>
            <w:tcW w:w="600" w:type="dxa"/>
            <w:shd w:val="clear" w:color="auto" w:fill="E6E9EB"/>
            <w:tcMar>
              <w:top w:w="600" w:type="dxa"/>
              <w:left w:w="0" w:type="dxa"/>
              <w:bottom w:w="500" w:type="dxa"/>
              <w:right w:w="0" w:type="dxa"/>
            </w:tcMar>
            <w:vAlign w:val="bottom"/>
            <w:hideMark/>
          </w:tcPr>
          <w:p w14:paraId="0C2549EC" w14:textId="301585DA" w:rsidR="0099787B" w:rsidRDefault="009A1088">
            <w:pPr>
              <w:spacing w:line="20" w:lineRule="auto"/>
            </w:pPr>
            <w:r>
              <w:rPr>
                <w:color w:val="FFFFFF"/>
                <w:sz w:val="2"/>
              </w:rPr>
              <w:t>.</w:t>
            </w:r>
          </w:p>
          <w:p w14:paraId="0D919384" w14:textId="77777777" w:rsidR="0099787B" w:rsidRDefault="0099787B">
            <w:pPr>
              <w:rPr>
                <w:rFonts w:ascii="PT Sans" w:eastAsia="PT Sans" w:hAnsi="PT Sans" w:cs="PT Sans"/>
                <w:color w:val="46464E"/>
                <w:sz w:val="18"/>
                <w:szCs w:val="18"/>
              </w:rPr>
            </w:pPr>
          </w:p>
        </w:tc>
        <w:tc>
          <w:tcPr>
            <w:tcW w:w="3440" w:type="dxa"/>
            <w:shd w:val="clear" w:color="auto" w:fill="E6E9EB"/>
            <w:tcMar>
              <w:top w:w="600" w:type="dxa"/>
              <w:left w:w="0" w:type="dxa"/>
              <w:bottom w:w="500" w:type="dxa"/>
              <w:right w:w="0" w:type="dxa"/>
            </w:tcMar>
            <w:hideMark/>
          </w:tcPr>
          <w:p w14:paraId="24D4EBF2" w14:textId="73DF4BC2" w:rsidR="0099787B" w:rsidRDefault="00FB2298">
            <w:pPr>
              <w:spacing w:line="2470" w:lineRule="atLeast"/>
            </w:pPr>
            <w:r w:rsidRPr="00FB2298">
              <w:rPr>
                <w:rFonts w:asciiTheme="minorHAnsi" w:eastAsiaTheme="minorHAnsi" w:hAnsiTheme="minorHAnsi" w:cstheme="minorBidi"/>
                <w:noProof/>
                <w:sz w:val="22"/>
                <w:szCs w:val="22"/>
              </w:rPr>
              <mc:AlternateContent>
                <mc:Choice Requires="wps">
                  <w:drawing>
                    <wp:anchor distT="0" distB="0" distL="114300" distR="114300" simplePos="0" relativeHeight="251659264" behindDoc="0" locked="0" layoutInCell="0" allowOverlap="1" wp14:anchorId="414B1A90" wp14:editId="3F436460">
                      <wp:simplePos x="0" y="0"/>
                      <wp:positionH relativeFrom="page">
                        <wp:posOffset>-381000</wp:posOffset>
                      </wp:positionH>
                      <wp:positionV relativeFrom="page">
                        <wp:posOffset>-381000</wp:posOffset>
                      </wp:positionV>
                      <wp:extent cx="8229600" cy="1076325"/>
                      <wp:effectExtent l="0" t="0" r="19050" b="285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0" cy="1076325"/>
                              </a:xfrm>
                              <a:prstGeom prst="rect">
                                <a:avLst/>
                              </a:prstGeom>
                              <a:solidFill>
                                <a:srgbClr val="FFFFFF">
                                  <a:alpha val="0"/>
                                </a:srgbClr>
                              </a:solidFill>
                              <a:ln w="9525">
                                <a:solidFill>
                                  <a:srgbClr val="FFFFFF"/>
                                </a:solidFill>
                                <a:miter lim="800000"/>
                                <a:headEnd/>
                                <a:tailEnd/>
                              </a:ln>
                            </wps:spPr>
                            <wps:txbx>
                              <w:txbxContent>
                                <w:tbl>
                                  <w:tblPr>
                                    <w:tblW w:w="5000" w:type="pct"/>
                                    <w:tblCellSpacing w:w="0" w:type="dxa"/>
                                    <w:tblCellMar>
                                      <w:left w:w="0" w:type="dxa"/>
                                      <w:right w:w="0" w:type="dxa"/>
                                    </w:tblCellMar>
                                    <w:tblLook w:val="05E0" w:firstRow="1" w:lastRow="1" w:firstColumn="1" w:lastColumn="1" w:noHBand="0" w:noVBand="1"/>
                                  </w:tblPr>
                                  <w:tblGrid>
                                    <w:gridCol w:w="12961"/>
                                  </w:tblGrid>
                                  <w:tr w:rsidR="00FB2298" w14:paraId="23D47743" w14:textId="77777777">
                                    <w:trPr>
                                      <w:tblCellSpacing w:w="0" w:type="dxa"/>
                                    </w:trPr>
                                    <w:tc>
                                      <w:tcPr>
                                        <w:tcW w:w="12240" w:type="dxa"/>
                                        <w:tcBorders>
                                          <w:bottom w:val="single" w:sz="24" w:space="0" w:color="FFFFFF"/>
                                        </w:tcBorders>
                                        <w:shd w:val="clear" w:color="auto" w:fill="576D7B"/>
                                        <w:tcMar>
                                          <w:top w:w="500" w:type="dxa"/>
                                          <w:left w:w="0" w:type="dxa"/>
                                          <w:bottom w:w="530" w:type="dxa"/>
                                          <w:right w:w="0" w:type="dxa"/>
                                        </w:tcMar>
                                        <w:vAlign w:val="bottom"/>
                                        <w:hideMark/>
                                      </w:tcPr>
                                      <w:p w14:paraId="2F0311F4" w14:textId="77777777" w:rsidR="00FB2298" w:rsidRDefault="00FB2298">
                                        <w:pPr>
                                          <w:pStyle w:val="documentskn-mli4topsectionsection"/>
                                          <w:spacing w:line="1080" w:lineRule="exact"/>
                                          <w:ind w:left="500" w:right="500"/>
                                          <w:jc w:val="center"/>
                                          <w:rPr>
                                            <w:rFonts w:ascii="Oswald" w:eastAsia="Oswald" w:hAnsi="Oswald" w:cs="Oswald"/>
                                            <w:caps/>
                                            <w:color w:val="EEF0F1"/>
                                            <w:sz w:val="80"/>
                                            <w:szCs w:val="80"/>
                                          </w:rPr>
                                        </w:pPr>
                                        <w:r>
                                          <w:rPr>
                                            <w:rFonts w:ascii="Oswald" w:eastAsia="Oswald" w:hAnsi="Oswald" w:cs="Oswald"/>
                                            <w:caps/>
                                            <w:color w:val="EEF0F1"/>
                                            <w:sz w:val="80"/>
                                            <w:szCs w:val="80"/>
                                          </w:rPr>
                                          <w:t>Jerry Stidham</w:t>
                                        </w:r>
                                      </w:p>
                                    </w:tc>
                                  </w:tr>
                                  <w:tr w:rsidR="00FB2298" w14:paraId="1D146E77" w14:textId="77777777">
                                    <w:trPr>
                                      <w:trHeight w:hRule="exact" w:val="60"/>
                                      <w:tblCellSpacing w:w="0" w:type="dxa"/>
                                    </w:trPr>
                                    <w:tc>
                                      <w:tcPr>
                                        <w:tcW w:w="12240" w:type="dxa"/>
                                        <w:shd w:val="clear" w:color="auto" w:fill="576D7B"/>
                                        <w:tcMar>
                                          <w:top w:w="0" w:type="dxa"/>
                                          <w:left w:w="0" w:type="dxa"/>
                                          <w:bottom w:w="0" w:type="dxa"/>
                                          <w:right w:w="0" w:type="dxa"/>
                                        </w:tcMar>
                                        <w:vAlign w:val="bottom"/>
                                        <w:hideMark/>
                                      </w:tcPr>
                                      <w:p w14:paraId="28F012F8" w14:textId="77777777" w:rsidR="00FB2298" w:rsidRDefault="00FB2298">
                                        <w:pPr>
                                          <w:rPr>
                                            <w:rFonts w:ascii="PT Sans" w:eastAsia="PT Sans" w:hAnsi="PT Sans" w:cs="PT Sans"/>
                                            <w:color w:val="46464E"/>
                                            <w:sz w:val="18"/>
                                            <w:szCs w:val="18"/>
                                          </w:rPr>
                                        </w:pPr>
                                      </w:p>
                                    </w:tc>
                                  </w:tr>
                                  <w:tr w:rsidR="00FB2298" w14:paraId="7C8CB672" w14:textId="77777777">
                                    <w:trPr>
                                      <w:trHeight w:hRule="exact" w:val="200"/>
                                      <w:tblCellSpacing w:w="0" w:type="dxa"/>
                                    </w:trPr>
                                    <w:tc>
                                      <w:tcPr>
                                        <w:tcW w:w="12240" w:type="dxa"/>
                                        <w:shd w:val="clear" w:color="auto" w:fill="E6E9EB"/>
                                        <w:tcMar>
                                          <w:top w:w="0" w:type="dxa"/>
                                          <w:left w:w="0" w:type="dxa"/>
                                          <w:bottom w:w="0" w:type="dxa"/>
                                          <w:right w:w="0" w:type="dxa"/>
                                        </w:tcMar>
                                        <w:vAlign w:val="bottom"/>
                                        <w:hideMark/>
                                      </w:tcPr>
                                      <w:p w14:paraId="33DE91D0" w14:textId="77777777" w:rsidR="00FB2298" w:rsidRDefault="00FB2298">
                                        <w:pPr>
                                          <w:rPr>
                                            <w:rFonts w:ascii="PT Sans" w:eastAsia="PT Sans" w:hAnsi="PT Sans" w:cs="PT Sans"/>
                                            <w:color w:val="46464E"/>
                                            <w:sz w:val="18"/>
                                            <w:szCs w:val="18"/>
                                          </w:rPr>
                                        </w:pPr>
                                      </w:p>
                                    </w:tc>
                                  </w:tr>
                                </w:tbl>
                                <w:p w14:paraId="3D40241B" w14:textId="77777777" w:rsidR="00FB2298" w:rsidRDefault="00FB2298" w:rsidP="00FB229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4B1A90" id="Rectangle 2" o:spid="_x0000_s1026" style="position:absolute;margin-left:-30pt;margin-top:-30pt;width:9in;height:84.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" o:allowincell="f" strokecolor="white">
                      <v:fill opacity="0"/>
                      <v:textbox inset="0,0,0,0">
                        <w:txbxContent>
                          <w:tbl>
                            <w:tblPr>
                              <w:tblW w:w="5000" w:type="pct"/>
                              <w:tblCellSpacing w:w="0" w:type="dxa"/>
                              <w:tblCellMar>
                                <w:left w:w="0" w:type="dxa"/>
                                <w:right w:w="0" w:type="dxa"/>
                              </w:tblCellMar>
                              <w:tblLook w:val="05E0" w:firstRow="1" w:lastRow="1" w:firstColumn="1" w:lastColumn="1" w:noHBand="0" w:noVBand="1"/>
                            </w:tblPr>
                            <w:tblGrid>
                              <w:gridCol w:w="12961"/>
                            </w:tblGrid>
                            <w:tr w:rsidR="00FB2298" w14:paraId="23D47743" w14:textId="77777777">
                              <w:trPr>
                                <w:tblCellSpacing w:w="0" w:type="dxa"/>
                              </w:trPr>
                              <w:tc>
                                <w:tcPr>
                                  <w:tcW w:w="12240" w:type="dxa"/>
                                  <w:tcBorders>
                                    <w:bottom w:val="single" w:sz="24" w:space="0" w:color="FFFFFF"/>
                                  </w:tcBorders>
                                  <w:shd w:val="clear" w:color="auto" w:fill="576D7B"/>
                                  <w:tcMar>
                                    <w:top w:w="500" w:type="dxa"/>
                                    <w:left w:w="0" w:type="dxa"/>
                                    <w:bottom w:w="530" w:type="dxa"/>
                                    <w:right w:w="0" w:type="dxa"/>
                                  </w:tcMar>
                                  <w:vAlign w:val="bottom"/>
                                  <w:hideMark/>
                                </w:tcPr>
                                <w:p w14:paraId="2F0311F4" w14:textId="77777777" w:rsidR="00FB2298" w:rsidRDefault="00FB2298">
                                  <w:pPr>
                                    <w:pStyle w:val="documentskn-mli4topsectionsection"/>
                                    <w:spacing w:line="1080" w:lineRule="exact"/>
                                    <w:ind w:left="500" w:right="500"/>
                                    <w:jc w:val="center"/>
                                    <w:rPr>
                                      <w:rFonts w:ascii="Oswald" w:eastAsia="Oswald" w:hAnsi="Oswald" w:cs="Oswald"/>
                                      <w:caps/>
                                      <w:color w:val="EEF0F1"/>
                                      <w:sz w:val="80"/>
                                      <w:szCs w:val="80"/>
                                    </w:rPr>
                                  </w:pPr>
                                  <w:r>
                                    <w:rPr>
                                      <w:rFonts w:ascii="Oswald" w:eastAsia="Oswald" w:hAnsi="Oswald" w:cs="Oswald"/>
                                      <w:caps/>
                                      <w:color w:val="EEF0F1"/>
                                      <w:sz w:val="80"/>
                                      <w:szCs w:val="80"/>
                                    </w:rPr>
                                    <w:t>Jerry Stidham</w:t>
                                  </w:r>
                                </w:p>
                              </w:tc>
                            </w:tr>
                            <w:tr w:rsidR="00FB2298" w14:paraId="1D146E77" w14:textId="77777777">
                              <w:trPr>
                                <w:trHeight w:hRule="exact" w:val="60"/>
                                <w:tblCellSpacing w:w="0" w:type="dxa"/>
                              </w:trPr>
                              <w:tc>
                                <w:tcPr>
                                  <w:tcW w:w="12240" w:type="dxa"/>
                                  <w:shd w:val="clear" w:color="auto" w:fill="576D7B"/>
                                  <w:tcMar>
                                    <w:top w:w="0" w:type="dxa"/>
                                    <w:left w:w="0" w:type="dxa"/>
                                    <w:bottom w:w="0" w:type="dxa"/>
                                    <w:right w:w="0" w:type="dxa"/>
                                  </w:tcMar>
                                  <w:vAlign w:val="bottom"/>
                                  <w:hideMark/>
                                </w:tcPr>
                                <w:p w14:paraId="28F012F8" w14:textId="77777777" w:rsidR="00FB2298" w:rsidRDefault="00FB2298">
                                  <w:pPr>
                                    <w:rPr>
                                      <w:rFonts w:ascii="PT Sans" w:eastAsia="PT Sans" w:hAnsi="PT Sans" w:cs="PT Sans"/>
                                      <w:color w:val="46464E"/>
                                      <w:sz w:val="18"/>
                                      <w:szCs w:val="18"/>
                                    </w:rPr>
                                  </w:pPr>
                                </w:p>
                              </w:tc>
                            </w:tr>
                            <w:tr w:rsidR="00FB2298" w14:paraId="7C8CB672" w14:textId="77777777">
                              <w:trPr>
                                <w:trHeight w:hRule="exact" w:val="200"/>
                                <w:tblCellSpacing w:w="0" w:type="dxa"/>
                              </w:trPr>
                              <w:tc>
                                <w:tcPr>
                                  <w:tcW w:w="12240" w:type="dxa"/>
                                  <w:shd w:val="clear" w:color="auto" w:fill="E6E9EB"/>
                                  <w:tcMar>
                                    <w:top w:w="0" w:type="dxa"/>
                                    <w:left w:w="0" w:type="dxa"/>
                                    <w:bottom w:w="0" w:type="dxa"/>
                                    <w:right w:w="0" w:type="dxa"/>
                                  </w:tcMar>
                                  <w:vAlign w:val="bottom"/>
                                  <w:hideMark/>
                                </w:tcPr>
                                <w:p w14:paraId="33DE91D0" w14:textId="77777777" w:rsidR="00FB2298" w:rsidRDefault="00FB2298">
                                  <w:pPr>
                                    <w:rPr>
                                      <w:rFonts w:ascii="PT Sans" w:eastAsia="PT Sans" w:hAnsi="PT Sans" w:cs="PT Sans"/>
                                      <w:color w:val="46464E"/>
                                      <w:sz w:val="18"/>
                                      <w:szCs w:val="18"/>
                                    </w:rPr>
                                  </w:pPr>
                                </w:p>
                              </w:tc>
                            </w:tr>
                          </w:tbl>
                          <w:p w14:paraId="3D40241B" w14:textId="77777777" w:rsidR="00FB2298" w:rsidRDefault="00FB2298" w:rsidP="00FB2298"/>
                        </w:txbxContent>
                      </v:textbox>
                      <w10:wrap anchorx="page" anchory="page"/>
                    </v:rect>
                  </w:pict>
                </mc:Fallback>
              </mc:AlternateContent>
            </w:r>
          </w:p>
          <w:p w14:paraId="176C7736" w14:textId="77777777" w:rsidR="0099787B" w:rsidRDefault="009A1088">
            <w:pPr>
              <w:pStyle w:val="documentskn-mli4sectiontitle"/>
              <w:pBdr>
                <w:bottom w:val="none" w:sz="0" w:space="5" w:color="auto"/>
              </w:pBdr>
              <w:rPr>
                <w:rStyle w:val="documentskn-mli4parentContainerleft-box"/>
                <w:rFonts w:ascii="PT Sans" w:eastAsia="PT Sans" w:hAnsi="PT Sans" w:cs="PT Sans"/>
                <w:shd w:val="clear" w:color="auto" w:fill="auto"/>
              </w:rPr>
            </w:pPr>
            <w:r>
              <w:rPr>
                <w:rStyle w:val="documentskn-mli4parentContainerleft-box"/>
                <w:rFonts w:ascii="PT Sans" w:eastAsia="PT Sans" w:hAnsi="PT Sans" w:cs="PT Sans"/>
                <w:shd w:val="clear" w:color="auto" w:fill="auto"/>
              </w:rPr>
              <w:t>Contact</w:t>
            </w:r>
          </w:p>
          <w:p w14:paraId="3726135B" w14:textId="77777777" w:rsidR="0099787B" w:rsidRDefault="009A1088">
            <w:pPr>
              <w:pStyle w:val="documentskn-mli4pb5"/>
              <w:pBdr>
                <w:left w:val="none" w:sz="0" w:space="15" w:color="auto"/>
              </w:pBdr>
              <w:spacing w:after="100"/>
              <w:ind w:left="300"/>
              <w:rPr>
                <w:rStyle w:val="documentskn-mli4parentContainerleft-box"/>
                <w:rFonts w:ascii="PT Sans" w:eastAsia="PT Sans" w:hAnsi="PT Sans" w:cs="PT Sans"/>
                <w:color w:val="000000"/>
                <w:sz w:val="18"/>
                <w:szCs w:val="18"/>
                <w:shd w:val="clear" w:color="auto" w:fill="auto"/>
              </w:rPr>
            </w:pPr>
            <w:r>
              <w:rPr>
                <w:rStyle w:val="span"/>
                <w:rFonts w:ascii="PT Sans" w:eastAsia="PT Sans" w:hAnsi="PT Sans" w:cs="PT Sans"/>
                <w:b/>
                <w:bCs/>
                <w:color w:val="000000"/>
                <w:sz w:val="18"/>
                <w:szCs w:val="18"/>
              </w:rPr>
              <w:t>Address</w:t>
            </w:r>
            <w:r>
              <w:rPr>
                <w:rStyle w:val="documentmukcolon"/>
                <w:rFonts w:ascii="PT Sans" w:eastAsia="PT Sans" w:hAnsi="PT Sans" w:cs="PT Sans"/>
                <w:color w:val="000000"/>
                <w:sz w:val="18"/>
                <w:szCs w:val="18"/>
              </w:rPr>
              <w:t>:</w:t>
            </w:r>
            <w:r>
              <w:rPr>
                <w:rStyle w:val="span"/>
                <w:rFonts w:ascii="PT Sans" w:eastAsia="PT Sans" w:hAnsi="PT Sans" w:cs="PT Sans"/>
                <w:color w:val="000000"/>
                <w:sz w:val="18"/>
                <w:szCs w:val="18"/>
              </w:rPr>
              <w:t> :</w:t>
            </w:r>
            <w:r>
              <w:rPr>
                <w:rStyle w:val="documentskn-mli4parentContainerleft-box"/>
                <w:rFonts w:ascii="PT Sans" w:eastAsia="PT Sans" w:hAnsi="PT Sans" w:cs="PT Sans"/>
                <w:color w:val="000000"/>
                <w:sz w:val="18"/>
                <w:szCs w:val="18"/>
                <w:shd w:val="clear" w:color="auto" w:fill="auto"/>
              </w:rPr>
              <w:t xml:space="preserve"> </w:t>
            </w:r>
            <w:r>
              <w:rPr>
                <w:rStyle w:val="span"/>
                <w:rFonts w:ascii="PT Sans" w:eastAsia="PT Sans" w:hAnsi="PT Sans" w:cs="PT Sans"/>
                <w:color w:val="000000"/>
                <w:sz w:val="18"/>
                <w:szCs w:val="18"/>
              </w:rPr>
              <w:t>5600 E Russell Road</w:t>
            </w:r>
            <w:r>
              <w:rPr>
                <w:rStyle w:val="documentskn-mli4parentContainerleft-box"/>
                <w:rFonts w:ascii="PT Sans" w:eastAsia="PT Sans" w:hAnsi="PT Sans" w:cs="PT Sans"/>
                <w:color w:val="000000"/>
                <w:sz w:val="18"/>
                <w:szCs w:val="18"/>
                <w:shd w:val="clear" w:color="auto" w:fill="auto"/>
              </w:rPr>
              <w:t xml:space="preserve"> </w:t>
            </w:r>
            <w:r>
              <w:rPr>
                <w:rStyle w:val="span"/>
                <w:rFonts w:ascii="PT Sans" w:eastAsia="PT Sans" w:hAnsi="PT Sans" w:cs="PT Sans"/>
                <w:color w:val="000000"/>
                <w:sz w:val="18"/>
                <w:szCs w:val="18"/>
              </w:rPr>
              <w:t>Las Vegas</w:t>
            </w:r>
            <w:r>
              <w:rPr>
                <w:rStyle w:val="documentskn-mli4parentContainerleft-box"/>
                <w:rFonts w:ascii="PT Sans" w:eastAsia="PT Sans" w:hAnsi="PT Sans" w:cs="PT Sans"/>
                <w:color w:val="000000"/>
                <w:sz w:val="18"/>
                <w:szCs w:val="18"/>
                <w:shd w:val="clear" w:color="auto" w:fill="auto"/>
              </w:rPr>
              <w:t xml:space="preserve"> </w:t>
            </w:r>
            <w:r>
              <w:rPr>
                <w:rStyle w:val="span"/>
                <w:rFonts w:ascii="PT Sans" w:eastAsia="PT Sans" w:hAnsi="PT Sans" w:cs="PT Sans"/>
                <w:color w:val="000000"/>
                <w:sz w:val="18"/>
                <w:szCs w:val="18"/>
              </w:rPr>
              <w:t>NV</w:t>
            </w:r>
            <w:r>
              <w:rPr>
                <w:rStyle w:val="documentskn-mli4parentContainerleft-box"/>
                <w:rFonts w:ascii="PT Sans" w:eastAsia="PT Sans" w:hAnsi="PT Sans" w:cs="PT Sans"/>
                <w:color w:val="000000"/>
                <w:sz w:val="18"/>
                <w:szCs w:val="18"/>
                <w:shd w:val="clear" w:color="auto" w:fill="auto"/>
              </w:rPr>
              <w:t xml:space="preserve"> </w:t>
            </w:r>
            <w:r>
              <w:rPr>
                <w:rStyle w:val="span"/>
                <w:rFonts w:ascii="PT Sans" w:eastAsia="PT Sans" w:hAnsi="PT Sans" w:cs="PT Sans"/>
                <w:color w:val="000000"/>
                <w:sz w:val="18"/>
                <w:szCs w:val="18"/>
              </w:rPr>
              <w:t>89122</w:t>
            </w:r>
            <w:r>
              <w:rPr>
                <w:rStyle w:val="documentskn-mli4parentContainerleft-box"/>
                <w:rFonts w:ascii="PT Sans" w:eastAsia="PT Sans" w:hAnsi="PT Sans" w:cs="PT Sans"/>
                <w:color w:val="000000"/>
                <w:sz w:val="18"/>
                <w:szCs w:val="18"/>
                <w:shd w:val="clear" w:color="auto" w:fill="auto"/>
              </w:rPr>
              <w:t xml:space="preserve"> </w:t>
            </w:r>
          </w:p>
          <w:p w14:paraId="4AC16180" w14:textId="77777777" w:rsidR="0099787B" w:rsidRDefault="009A1088">
            <w:pPr>
              <w:pStyle w:val="documentskn-mli4pb5"/>
              <w:spacing w:after="100"/>
              <w:ind w:left="300"/>
              <w:rPr>
                <w:rStyle w:val="documentskn-mli4parentContainerleft-box"/>
                <w:rFonts w:ascii="PT Sans" w:eastAsia="PT Sans" w:hAnsi="PT Sans" w:cs="PT Sans"/>
                <w:vanish/>
                <w:color w:val="000000"/>
                <w:sz w:val="18"/>
                <w:szCs w:val="18"/>
                <w:shd w:val="clear" w:color="auto" w:fill="auto"/>
              </w:rPr>
            </w:pPr>
            <w:r>
              <w:rPr>
                <w:rStyle w:val="span"/>
                <w:rFonts w:ascii="PT Sans" w:eastAsia="PT Sans" w:hAnsi="PT Sans" w:cs="PT Sans"/>
                <w:b/>
                <w:bCs/>
                <w:vanish/>
                <w:color w:val="000000"/>
                <w:sz w:val="18"/>
                <w:szCs w:val="18"/>
              </w:rPr>
              <w:t>Address</w:t>
            </w:r>
            <w:r>
              <w:rPr>
                <w:rStyle w:val="documentmukcolon"/>
                <w:rFonts w:ascii="PT Sans" w:eastAsia="PT Sans" w:hAnsi="PT Sans" w:cs="PT Sans"/>
                <w:color w:val="000000"/>
                <w:sz w:val="18"/>
                <w:szCs w:val="18"/>
              </w:rPr>
              <w:t>:</w:t>
            </w:r>
            <w:r>
              <w:rPr>
                <w:rStyle w:val="span"/>
                <w:rFonts w:ascii="PT Sans" w:eastAsia="PT Sans" w:hAnsi="PT Sans" w:cs="PT Sans"/>
                <w:vanish/>
                <w:color w:val="000000"/>
                <w:sz w:val="18"/>
                <w:szCs w:val="18"/>
              </w:rPr>
              <w:t> :</w:t>
            </w:r>
            <w:r>
              <w:rPr>
                <w:rStyle w:val="documentskn-mli4parentContainerleft-box"/>
                <w:rFonts w:ascii="PT Sans" w:eastAsia="PT Sans" w:hAnsi="PT Sans" w:cs="PT Sans"/>
                <w:vanish/>
                <w:color w:val="000000"/>
                <w:sz w:val="18"/>
                <w:szCs w:val="18"/>
                <w:shd w:val="clear" w:color="auto" w:fill="auto"/>
              </w:rPr>
              <w:t xml:space="preserve"> </w:t>
            </w:r>
            <w:r>
              <w:rPr>
                <w:rStyle w:val="span"/>
                <w:rFonts w:ascii="PT Sans" w:eastAsia="PT Sans" w:hAnsi="PT Sans" w:cs="PT Sans"/>
                <w:vanish/>
                <w:color w:val="000000"/>
                <w:sz w:val="18"/>
                <w:szCs w:val="18"/>
              </w:rPr>
              <w:t>5600 E Russell Road, 89122, Las Vegas, NV</w:t>
            </w:r>
            <w:r>
              <w:rPr>
                <w:rStyle w:val="documentskn-mli4parentContainerleft-box"/>
                <w:rFonts w:ascii="PT Sans" w:eastAsia="PT Sans" w:hAnsi="PT Sans" w:cs="PT Sans"/>
                <w:vanish/>
                <w:color w:val="000000"/>
                <w:sz w:val="18"/>
                <w:szCs w:val="18"/>
                <w:shd w:val="clear" w:color="auto" w:fill="auto"/>
              </w:rPr>
              <w:t xml:space="preserve"> </w:t>
            </w:r>
          </w:p>
          <w:p w14:paraId="0C398DF6" w14:textId="214BD2BE" w:rsidR="0099787B" w:rsidRDefault="009A1088" w:rsidP="004F3F78">
            <w:pPr>
              <w:pStyle w:val="documentskn-mli4dispBlock"/>
              <w:spacing w:after="100"/>
              <w:ind w:left="300"/>
              <w:rPr>
                <w:rStyle w:val="documentskn-mli4parentContainerleft-box"/>
                <w:rFonts w:ascii="PT Sans" w:eastAsia="PT Sans" w:hAnsi="PT Sans" w:cs="PT Sans"/>
                <w:color w:val="000000"/>
                <w:sz w:val="18"/>
                <w:szCs w:val="18"/>
                <w:shd w:val="clear" w:color="auto" w:fill="auto"/>
              </w:rPr>
            </w:pPr>
            <w:r>
              <w:rPr>
                <w:rStyle w:val="span"/>
                <w:rFonts w:ascii="PT Sans" w:eastAsia="PT Sans" w:hAnsi="PT Sans" w:cs="PT Sans"/>
                <w:b/>
                <w:bCs/>
                <w:color w:val="000000"/>
                <w:sz w:val="18"/>
                <w:szCs w:val="18"/>
              </w:rPr>
              <w:t>Phone</w:t>
            </w:r>
            <w:r>
              <w:rPr>
                <w:rStyle w:val="documentmukcolon"/>
                <w:rFonts w:ascii="PT Sans" w:eastAsia="PT Sans" w:hAnsi="PT Sans" w:cs="PT Sans"/>
                <w:color w:val="000000"/>
                <w:sz w:val="18"/>
                <w:szCs w:val="18"/>
              </w:rPr>
              <w:t>:</w:t>
            </w:r>
            <w:r>
              <w:rPr>
                <w:rStyle w:val="span"/>
                <w:rFonts w:ascii="PT Sans" w:eastAsia="PT Sans" w:hAnsi="PT Sans" w:cs="PT Sans"/>
                <w:color w:val="000000"/>
                <w:sz w:val="18"/>
                <w:szCs w:val="18"/>
              </w:rPr>
              <w:t> :</w:t>
            </w:r>
            <w:r>
              <w:rPr>
                <w:rStyle w:val="documentskn-mli4parentContainerleft-box"/>
                <w:rFonts w:ascii="PT Sans" w:eastAsia="PT Sans" w:hAnsi="PT Sans" w:cs="PT Sans"/>
                <w:color w:val="000000"/>
                <w:sz w:val="18"/>
                <w:szCs w:val="18"/>
                <w:shd w:val="clear" w:color="auto" w:fill="auto"/>
              </w:rPr>
              <w:t xml:space="preserve"> </w:t>
            </w:r>
            <w:r>
              <w:rPr>
                <w:rStyle w:val="span"/>
                <w:rFonts w:ascii="PT Sans" w:eastAsia="PT Sans" w:hAnsi="PT Sans" w:cs="PT Sans"/>
                <w:color w:val="000000"/>
                <w:sz w:val="18"/>
                <w:szCs w:val="18"/>
              </w:rPr>
              <w:t>(</w:t>
            </w:r>
            <w:r w:rsidR="004F3F78">
              <w:rPr>
                <w:rStyle w:val="span"/>
                <w:rFonts w:ascii="PT Sans" w:eastAsia="PT Sans" w:hAnsi="PT Sans" w:cs="PT Sans"/>
                <w:color w:val="000000"/>
                <w:sz w:val="18"/>
                <w:szCs w:val="18"/>
              </w:rPr>
              <w:t>725</w:t>
            </w:r>
            <w:r>
              <w:rPr>
                <w:rStyle w:val="span"/>
                <w:rFonts w:ascii="PT Sans" w:eastAsia="PT Sans" w:hAnsi="PT Sans" w:cs="PT Sans"/>
                <w:color w:val="000000"/>
                <w:sz w:val="18"/>
                <w:szCs w:val="18"/>
              </w:rPr>
              <w:t>)</w:t>
            </w:r>
            <w:r w:rsidR="004F3F78">
              <w:rPr>
                <w:rStyle w:val="span"/>
                <w:rFonts w:ascii="PT Sans" w:eastAsia="PT Sans" w:hAnsi="PT Sans" w:cs="PT Sans"/>
                <w:color w:val="000000"/>
                <w:sz w:val="18"/>
                <w:szCs w:val="18"/>
              </w:rPr>
              <w:t>219-8266</w:t>
            </w:r>
          </w:p>
          <w:p w14:paraId="1707D8AE" w14:textId="77777777" w:rsidR="0099787B" w:rsidRDefault="009A1088">
            <w:pPr>
              <w:pStyle w:val="documentskn-mli4sectiontitle"/>
              <w:pBdr>
                <w:bottom w:val="none" w:sz="0" w:space="5" w:color="auto"/>
              </w:pBdr>
              <w:spacing w:before="500"/>
              <w:rPr>
                <w:rStyle w:val="documentskn-mli4parentContainerleft-box"/>
                <w:rFonts w:ascii="PT Sans" w:eastAsia="PT Sans" w:hAnsi="PT Sans" w:cs="PT Sans"/>
                <w:shd w:val="clear" w:color="auto" w:fill="auto"/>
              </w:rPr>
            </w:pPr>
            <w:r>
              <w:rPr>
                <w:rStyle w:val="documentskn-mli4parentContainerleft-box"/>
                <w:rFonts w:ascii="PT Sans" w:eastAsia="PT Sans" w:hAnsi="PT Sans" w:cs="PT Sans"/>
                <w:shd w:val="clear" w:color="auto" w:fill="auto"/>
              </w:rPr>
              <w:t>Highlights</w:t>
            </w:r>
          </w:p>
          <w:p w14:paraId="23105B89" w14:textId="77777777" w:rsidR="0099787B" w:rsidRDefault="009A1088">
            <w:pPr>
              <w:pStyle w:val="divdocumentulli"/>
              <w:numPr>
                <w:ilvl w:val="0"/>
                <w:numId w:val="1"/>
              </w:numPr>
              <w:pBdr>
                <w:left w:val="none" w:sz="0" w:space="15" w:color="auto"/>
              </w:pBd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Consulting /Solutions Expert</w:t>
            </w:r>
          </w:p>
          <w:p w14:paraId="459465D2" w14:textId="77777777" w:rsidR="0099787B" w:rsidRDefault="009A1088">
            <w:pPr>
              <w:pStyle w:val="divdocumentulli"/>
              <w:numPr>
                <w:ilvl w:val="0"/>
                <w:numId w:val="1"/>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Server Support 2008 - 2019</w:t>
            </w:r>
          </w:p>
          <w:p w14:paraId="6912F4F7" w14:textId="77777777" w:rsidR="0099787B" w:rsidRDefault="009A1088">
            <w:pPr>
              <w:pStyle w:val="divdocumentulli"/>
              <w:numPr>
                <w:ilvl w:val="0"/>
                <w:numId w:val="1"/>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System Center</w:t>
            </w:r>
          </w:p>
          <w:p w14:paraId="174C931B" w14:textId="77777777" w:rsidR="0099787B" w:rsidRDefault="009A1088">
            <w:pPr>
              <w:pStyle w:val="divdocumentulli"/>
              <w:numPr>
                <w:ilvl w:val="0"/>
                <w:numId w:val="1"/>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Microsoft SaaS (Office 365, Intune, Skype, OneDrive for Business, SharePoint)</w:t>
            </w:r>
          </w:p>
          <w:p w14:paraId="6FB43172" w14:textId="21829C85" w:rsidR="0099787B" w:rsidRDefault="009A1088">
            <w:pPr>
              <w:pStyle w:val="divdocumentulli"/>
              <w:numPr>
                <w:ilvl w:val="0"/>
                <w:numId w:val="1"/>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 xml:space="preserve">Virtual Networks (Azure, AWS, Google </w:t>
            </w:r>
            <w:r w:rsidR="00FB2298">
              <w:rPr>
                <w:rStyle w:val="span"/>
                <w:rFonts w:ascii="PT Sans" w:eastAsia="PT Sans" w:hAnsi="PT Sans" w:cs="PT Sans"/>
                <w:color w:val="46464E"/>
                <w:sz w:val="18"/>
                <w:szCs w:val="18"/>
              </w:rPr>
              <w:t>Cloud, VMware)</w:t>
            </w:r>
          </w:p>
          <w:p w14:paraId="6ED9DCEB" w14:textId="77777777" w:rsidR="0099787B" w:rsidRDefault="009A1088">
            <w:pPr>
              <w:pStyle w:val="divdocumentulli"/>
              <w:numPr>
                <w:ilvl w:val="0"/>
                <w:numId w:val="1"/>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Network Infrastructure Administration</w:t>
            </w:r>
          </w:p>
          <w:p w14:paraId="36FD22FA" w14:textId="77777777" w:rsidR="0099787B" w:rsidRDefault="009A1088">
            <w:pPr>
              <w:pStyle w:val="divdocumentulli"/>
              <w:numPr>
                <w:ilvl w:val="0"/>
                <w:numId w:val="1"/>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Security Solutions</w:t>
            </w:r>
          </w:p>
          <w:p w14:paraId="2833912F" w14:textId="77777777" w:rsidR="0099787B" w:rsidRDefault="009A1088">
            <w:pPr>
              <w:pStyle w:val="divdocumentulli"/>
              <w:numPr>
                <w:ilvl w:val="0"/>
                <w:numId w:val="1"/>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Backup and Disaster Recovery Solutions</w:t>
            </w:r>
          </w:p>
          <w:p w14:paraId="5D559309" w14:textId="77777777" w:rsidR="0099787B" w:rsidRDefault="009A1088">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Program management and Consulting</w:t>
            </w:r>
          </w:p>
          <w:p w14:paraId="36F6ADBE" w14:textId="77777777" w:rsidR="0099787B" w:rsidRDefault="009A1088">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Servers and Desktop Installations</w:t>
            </w:r>
          </w:p>
          <w:p w14:paraId="307413F6" w14:textId="718F94CA" w:rsidR="0099787B" w:rsidRDefault="009A1088">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 xml:space="preserve">Scripting and </w:t>
            </w:r>
            <w:r w:rsidR="00FB2298">
              <w:rPr>
                <w:rStyle w:val="span"/>
                <w:rFonts w:ascii="PT Sans" w:eastAsia="PT Sans" w:hAnsi="PT Sans" w:cs="PT Sans"/>
                <w:color w:val="46464E"/>
                <w:sz w:val="18"/>
                <w:szCs w:val="18"/>
              </w:rPr>
              <w:t>PowerShell</w:t>
            </w:r>
          </w:p>
          <w:p w14:paraId="702E9836" w14:textId="77777777" w:rsidR="0099787B" w:rsidRDefault="009A1088">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Documentation and Training</w:t>
            </w:r>
          </w:p>
          <w:p w14:paraId="46923346" w14:textId="77777777" w:rsidR="0099787B" w:rsidRDefault="009A1088">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Firewall Setup and Updates</w:t>
            </w:r>
          </w:p>
          <w:p w14:paraId="71C5CE62" w14:textId="77777777" w:rsidR="0099787B" w:rsidRDefault="009A1088">
            <w:pPr>
              <w:pStyle w:val="divdocumentulli"/>
              <w:numPr>
                <w:ilvl w:val="0"/>
                <w:numId w:val="2"/>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Switches and routers</w:t>
            </w:r>
          </w:p>
          <w:p w14:paraId="4C8B6A28" w14:textId="77777777" w:rsidR="0099787B" w:rsidRDefault="009A1088">
            <w:pPr>
              <w:pStyle w:val="divdocumentulli"/>
              <w:numPr>
                <w:ilvl w:val="0"/>
                <w:numId w:val="2"/>
              </w:numPr>
              <w:spacing w:after="500"/>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Operational and Process Improvement</w:t>
            </w:r>
          </w:p>
        </w:tc>
        <w:tc>
          <w:tcPr>
            <w:tcW w:w="600" w:type="dxa"/>
            <w:shd w:val="clear" w:color="auto" w:fill="E6E9EB"/>
            <w:tcMar>
              <w:top w:w="600" w:type="dxa"/>
              <w:left w:w="0" w:type="dxa"/>
              <w:bottom w:w="500" w:type="dxa"/>
              <w:right w:w="0" w:type="dxa"/>
            </w:tcMar>
            <w:vAlign w:val="bottom"/>
            <w:hideMark/>
          </w:tcPr>
          <w:p w14:paraId="1B745162" w14:textId="27E03EFA" w:rsidR="0099787B" w:rsidRDefault="0099787B">
            <w:pPr>
              <w:pStyle w:val="documentsidecellParagraph"/>
              <w:pBdr>
                <w:top w:val="none" w:sz="0" w:space="0" w:color="auto"/>
                <w:bottom w:val="none" w:sz="0" w:space="0" w:color="auto"/>
              </w:pBdr>
              <w:rPr>
                <w:rStyle w:val="documentsidecell"/>
                <w:rFonts w:ascii="PT Sans" w:eastAsia="PT Sans" w:hAnsi="PT Sans" w:cs="PT Sans"/>
                <w:color w:val="46464E"/>
                <w:sz w:val="18"/>
                <w:szCs w:val="18"/>
              </w:rPr>
            </w:pPr>
          </w:p>
        </w:tc>
        <w:tc>
          <w:tcPr>
            <w:tcW w:w="600" w:type="dxa"/>
            <w:tcMar>
              <w:top w:w="600" w:type="dxa"/>
              <w:left w:w="0" w:type="dxa"/>
              <w:bottom w:w="500" w:type="dxa"/>
              <w:right w:w="0" w:type="dxa"/>
            </w:tcMar>
            <w:vAlign w:val="bottom"/>
            <w:hideMark/>
          </w:tcPr>
          <w:p w14:paraId="5862CFB4" w14:textId="12FDCB23" w:rsidR="0099787B" w:rsidRDefault="0099787B">
            <w:pPr>
              <w:pStyle w:val="documentsidecellParagraph"/>
              <w:pBdr>
                <w:top w:val="none" w:sz="0" w:space="0" w:color="auto"/>
                <w:bottom w:val="none" w:sz="0" w:space="0" w:color="auto"/>
              </w:pBdr>
              <w:rPr>
                <w:rStyle w:val="documentsidecell"/>
                <w:rFonts w:ascii="PT Sans" w:eastAsia="PT Sans" w:hAnsi="PT Sans" w:cs="PT Sans"/>
                <w:color w:val="46464E"/>
                <w:sz w:val="18"/>
                <w:szCs w:val="18"/>
              </w:rPr>
            </w:pPr>
          </w:p>
        </w:tc>
        <w:tc>
          <w:tcPr>
            <w:tcW w:w="6400" w:type="dxa"/>
            <w:tcMar>
              <w:top w:w="600" w:type="dxa"/>
              <w:left w:w="0" w:type="dxa"/>
              <w:bottom w:w="500" w:type="dxa"/>
              <w:right w:w="0" w:type="dxa"/>
            </w:tcMar>
            <w:hideMark/>
          </w:tcPr>
          <w:p w14:paraId="61C70195" w14:textId="1724A51F" w:rsidR="0099787B" w:rsidRDefault="0099787B">
            <w:pPr>
              <w:spacing w:line="2470" w:lineRule="atLeast"/>
            </w:pPr>
          </w:p>
          <w:p w14:paraId="2A949F20" w14:textId="77777777" w:rsidR="0099787B" w:rsidRDefault="009A1088">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Experience</w:t>
            </w:r>
          </w:p>
          <w:p w14:paraId="22A95AFB" w14:textId="2BE54A8F" w:rsidR="0099787B" w:rsidRDefault="009A1088">
            <w:pPr>
              <w:pStyle w:val="documentskn-mli4dispBlock"/>
              <w:pBdr>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 xml:space="preserve">Cloud </w:t>
            </w:r>
            <w:r w:rsidR="00172AE0">
              <w:rPr>
                <w:rStyle w:val="documentskn-mli4txtBold"/>
                <w:rFonts w:ascii="PT Sans" w:eastAsia="PT Sans" w:hAnsi="PT Sans" w:cs="PT Sans"/>
                <w:color w:val="000000"/>
                <w:sz w:val="20"/>
                <w:szCs w:val="20"/>
              </w:rPr>
              <w:t xml:space="preserve">Migration and </w:t>
            </w:r>
            <w:r>
              <w:rPr>
                <w:rStyle w:val="documentskn-mli4txtBold"/>
                <w:rFonts w:ascii="PT Sans" w:eastAsia="PT Sans" w:hAnsi="PT Sans" w:cs="PT Sans"/>
                <w:color w:val="000000"/>
                <w:sz w:val="20"/>
                <w:szCs w:val="20"/>
              </w:rPr>
              <w:t xml:space="preserve">Systems Engineer, </w:t>
            </w:r>
            <w:r>
              <w:rPr>
                <w:rStyle w:val="span"/>
                <w:rFonts w:ascii="PT Sans" w:eastAsia="PT Sans" w:hAnsi="PT Sans" w:cs="PT Sans"/>
                <w:color w:val="000000"/>
                <w:sz w:val="20"/>
                <w:szCs w:val="20"/>
              </w:rPr>
              <w:t>01/2016 to 09/2020</w:t>
            </w:r>
          </w:p>
          <w:p w14:paraId="5614062E" w14:textId="77777777" w:rsidR="0099787B" w:rsidRDefault="009A1088">
            <w:pPr>
              <w:pStyle w:val="documentskn-mli4dispBlock"/>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Excedeo</w:t>
            </w:r>
            <w:r>
              <w:rPr>
                <w:rStyle w:val="span"/>
                <w:rFonts w:ascii="PT Sans" w:eastAsia="PT Sans" w:hAnsi="PT Sans" w:cs="PT Sans"/>
                <w:color w:val="000000"/>
                <w:sz w:val="20"/>
                <w:szCs w:val="20"/>
              </w:rPr>
              <w:t xml:space="preserve"> - San Diego, California</w:t>
            </w:r>
          </w:p>
          <w:p w14:paraId="593DF8FD"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Provides Tier 1 to Tier 3 support to customers via ticketing systems.</w:t>
            </w:r>
          </w:p>
          <w:p w14:paraId="3985D96D"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Current ticketing system used is ConnectWise.</w:t>
            </w:r>
          </w:p>
          <w:p w14:paraId="5EF30A6E"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Quickly and effectively handles system recovery of down services to include servers, desktops, and critical applications.</w:t>
            </w:r>
          </w:p>
          <w:p w14:paraId="2CE40404"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Project implantation to include Office 365 migrations, Azures solutions (Hybrid &amp; Cloud), Google Cloud and Google Suite, AWS.</w:t>
            </w:r>
          </w:p>
          <w:p w14:paraId="427AD011"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Provides administration and automations to these services.</w:t>
            </w:r>
          </w:p>
          <w:p w14:paraId="7C8CE201"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Provides Management via System Center Configuration Manger such as software deployment's, upgrades, and policy changes.</w:t>
            </w:r>
          </w:p>
          <w:p w14:paraId="43C74BA8"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Escalation Point for Unresolved Trouble Tickets, Project Delays or Stoppage.</w:t>
            </w:r>
          </w:p>
          <w:p w14:paraId="4FAE3948"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Provides alternative solutions to keep projects on track.</w:t>
            </w:r>
          </w:p>
          <w:p w14:paraId="69D86368"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Provides onsite support to customers both technical and non-technical.</w:t>
            </w:r>
          </w:p>
          <w:p w14:paraId="2D6A8E55"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Institutes training as part of resolution to help improve customer experience.</w:t>
            </w:r>
          </w:p>
          <w:p w14:paraId="6BE32EE3"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Deploy images and software manually or from third party sources, SCCM, Microsoft MDT (can build and set up).</w:t>
            </w:r>
          </w:p>
          <w:p w14:paraId="058ABCC5"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In some cases, if required, scripting and/or group policy deploy with minimal user impact.</w:t>
            </w:r>
          </w:p>
          <w:p w14:paraId="3678803F"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Security Point Person.</w:t>
            </w:r>
          </w:p>
          <w:p w14:paraId="47DCD0F2"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Review and performs installations of security-based solutions.</w:t>
            </w:r>
          </w:p>
          <w:p w14:paraId="7D48A881"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Including but not limited to solutions such as Multifactor Authentication, third party anti-virus, compliance standard setups (example: HIPPA), threat assessments and audits.</w:t>
            </w:r>
          </w:p>
          <w:p w14:paraId="67755FD6"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Maintains backups for customer data via multiple platforms such as Shadow Protect, I backup, AWS, or Azure Backup.</w:t>
            </w:r>
          </w:p>
          <w:p w14:paraId="1CEA8211"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Writes procedures and processes for internal and external users.</w:t>
            </w:r>
          </w:p>
          <w:p w14:paraId="6B8C7A2C"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Design and Implement Network Topologies using OnPrem, In-cloud, or Hybrid scenarios to meet customer needs.</w:t>
            </w:r>
          </w:p>
          <w:p w14:paraId="0737EC70" w14:textId="77777777" w:rsidR="0099787B" w:rsidRDefault="009A1088">
            <w:pPr>
              <w:pStyle w:val="divdocumentulli"/>
              <w:numPr>
                <w:ilvl w:val="0"/>
                <w:numId w:val="3"/>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Works with technicians to teach how to perform tasks to increase their knowledge and improve team functionality.</w:t>
            </w:r>
          </w:p>
          <w:p w14:paraId="0776414F" w14:textId="62422F92" w:rsidR="0099787B" w:rsidRDefault="009A1088">
            <w:pPr>
              <w:pStyle w:val="documentskn-mli4dispBlock"/>
              <w:pBdr>
                <w:top w:val="none" w:sz="0" w:space="12" w:color="auto"/>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Cloud Systems Engineer /</w:t>
            </w:r>
            <w:r w:rsidR="00172AE0">
              <w:rPr>
                <w:rStyle w:val="documentskn-mli4txtBold"/>
                <w:rFonts w:ascii="PT Sans" w:eastAsia="PT Sans" w:hAnsi="PT Sans" w:cs="PT Sans"/>
                <w:color w:val="000000"/>
                <w:sz w:val="20"/>
                <w:szCs w:val="20"/>
              </w:rPr>
              <w:t xml:space="preserve">Migration </w:t>
            </w:r>
            <w:r>
              <w:rPr>
                <w:rStyle w:val="documentskn-mli4txtBold"/>
                <w:rFonts w:ascii="PT Sans" w:eastAsia="PT Sans" w:hAnsi="PT Sans" w:cs="PT Sans"/>
                <w:color w:val="000000"/>
                <w:sz w:val="20"/>
                <w:szCs w:val="20"/>
              </w:rPr>
              <w:t xml:space="preserve">Consultant, </w:t>
            </w:r>
            <w:r>
              <w:rPr>
                <w:rStyle w:val="span"/>
                <w:rFonts w:ascii="PT Sans" w:eastAsia="PT Sans" w:hAnsi="PT Sans" w:cs="PT Sans"/>
                <w:color w:val="000000"/>
                <w:sz w:val="20"/>
                <w:szCs w:val="20"/>
              </w:rPr>
              <w:t>01/2011 to 01/2016</w:t>
            </w:r>
          </w:p>
          <w:p w14:paraId="5EB42526" w14:textId="77777777" w:rsidR="0099787B" w:rsidRDefault="009A1088">
            <w:pPr>
              <w:pStyle w:val="documentskn-mli4dispBlock"/>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Agile IT</w:t>
            </w:r>
            <w:r>
              <w:rPr>
                <w:rStyle w:val="span"/>
                <w:rFonts w:ascii="PT Sans" w:eastAsia="PT Sans" w:hAnsi="PT Sans" w:cs="PT Sans"/>
                <w:color w:val="000000"/>
                <w:sz w:val="20"/>
                <w:szCs w:val="20"/>
              </w:rPr>
              <w:t xml:space="preserve"> - San Diego, California</w:t>
            </w:r>
          </w:p>
          <w:p w14:paraId="40021E83"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Hands-on design and implementation of Office 365, Exchange Online Protection, Skype for Business, Active Directory 2008/2012, Microsoft Exchange Server 2003/2007/2010/2013 deployments, Azure Active Directory, and Active Directory Federation Services (ADFS).</w:t>
            </w:r>
          </w:p>
          <w:p w14:paraId="2C595D29"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Setup and maintained Hybrid Infrastructures utilizing Azure Services.</w:t>
            </w:r>
          </w:p>
          <w:p w14:paraId="7B57B200"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Setup Hosted server purposed for SAN Storages, DC's, File Servers and/or application/ database servers.</w:t>
            </w:r>
          </w:p>
          <w:p w14:paraId="6E54AE79"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Implementing and Administering System Center Virtual Machine Migrate VMware to Hyper V Cluster Hyper-V Assist with planning and deployment of Server security measures.</w:t>
            </w:r>
          </w:p>
          <w:p w14:paraId="41B63731"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Created and Maintained deployment images through System Center and Microsoft Deployment Toolkit.</w:t>
            </w:r>
          </w:p>
          <w:p w14:paraId="0670278C"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lastRenderedPageBreak/>
              <w:t>One Specific job required a complete desktop refresh via 11 images to deployed in 13 different countries.</w:t>
            </w:r>
          </w:p>
          <w:p w14:paraId="17A9EA0C"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Setup and maintained Windows Intune platform for multiple companies from its inception to modern Enterprise Mobility Suite and Azure portal integration.</w:t>
            </w:r>
          </w:p>
          <w:p w14:paraId="6C848D12"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Some examples of larger transitions were Calloway Golf and EDF Renewable Energy who both had wanted to setup Intune to not only manage group policy but also deploy applications such Office. this was achieved via Microsoft Intune. Upon completion, they now have an effective means to easily monitor workstations and implement controls, but they also now have solution to get applications easily pushed out to their machines.</w:t>
            </w:r>
          </w:p>
          <w:p w14:paraId="3424ED04"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Calloway Golf needed a solution System Center to work with Intune. They needed a solution that</w:t>
            </w:r>
          </w:p>
          <w:p w14:paraId="07A58780"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Setup and implemented Disaster Recovery sites.</w:t>
            </w:r>
          </w:p>
          <w:p w14:paraId="744BF331"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Plan, organize and implement all operations to ensure the stable operation of the organization's MS Exchange, Office 365 and Server infrastructure.</w:t>
            </w:r>
          </w:p>
          <w:p w14:paraId="20BD99C3" w14:textId="2DBB4724"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 xml:space="preserve">Used System Center Configuration Manager for </w:t>
            </w:r>
            <w:r w:rsidR="00FB2298">
              <w:rPr>
                <w:rStyle w:val="span"/>
                <w:rFonts w:ascii="PT Sans" w:eastAsia="PT Sans" w:hAnsi="PT Sans" w:cs="PT Sans"/>
                <w:color w:val="46464E"/>
                <w:sz w:val="18"/>
                <w:szCs w:val="18"/>
              </w:rPr>
              <w:t>day-to-day</w:t>
            </w:r>
            <w:r>
              <w:rPr>
                <w:rStyle w:val="span"/>
                <w:rFonts w:ascii="PT Sans" w:eastAsia="PT Sans" w:hAnsi="PT Sans" w:cs="PT Sans"/>
                <w:color w:val="46464E"/>
                <w:sz w:val="18"/>
                <w:szCs w:val="18"/>
              </w:rPr>
              <w:t xml:space="preserve"> management operations.</w:t>
            </w:r>
          </w:p>
          <w:p w14:paraId="24C0842A" w14:textId="182D056B"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Task</w:t>
            </w:r>
            <w:r w:rsidR="00FB2298">
              <w:rPr>
                <w:rStyle w:val="span"/>
                <w:rFonts w:ascii="PT Sans" w:eastAsia="PT Sans" w:hAnsi="PT Sans" w:cs="PT Sans"/>
                <w:color w:val="46464E"/>
                <w:sz w:val="18"/>
                <w:szCs w:val="18"/>
              </w:rPr>
              <w:t>s</w:t>
            </w:r>
            <w:r>
              <w:rPr>
                <w:rStyle w:val="span"/>
                <w:rFonts w:ascii="PT Sans" w:eastAsia="PT Sans" w:hAnsi="PT Sans" w:cs="PT Sans"/>
                <w:color w:val="46464E"/>
                <w:sz w:val="18"/>
                <w:szCs w:val="18"/>
              </w:rPr>
              <w:t xml:space="preserve"> include Endpoint protection, patching and updates, PC inventory, and mobile device management.</w:t>
            </w:r>
          </w:p>
          <w:p w14:paraId="089B0D30"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Created documentation of processes and procedures for internal use and external use alike.</w:t>
            </w:r>
          </w:p>
          <w:p w14:paraId="3F559A51"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Sought input from team to provide best solutions and effective processes.</w:t>
            </w:r>
          </w:p>
          <w:p w14:paraId="520DF1E3"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Provide architectural consulting expertise, direction, and assistance to internal IT staff.</w:t>
            </w:r>
          </w:p>
          <w:p w14:paraId="7C0570D8" w14:textId="47A02EE4"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 xml:space="preserve">Maintained open and transparent communication between decision makers, </w:t>
            </w:r>
            <w:r w:rsidR="00FB2298">
              <w:rPr>
                <w:rStyle w:val="span"/>
                <w:rFonts w:ascii="PT Sans" w:eastAsia="PT Sans" w:hAnsi="PT Sans" w:cs="PT Sans"/>
                <w:color w:val="46464E"/>
                <w:sz w:val="18"/>
                <w:szCs w:val="18"/>
              </w:rPr>
              <w:t>upper-level</w:t>
            </w:r>
            <w:r>
              <w:rPr>
                <w:rStyle w:val="span"/>
                <w:rFonts w:ascii="PT Sans" w:eastAsia="PT Sans" w:hAnsi="PT Sans" w:cs="PT Sans"/>
                <w:color w:val="46464E"/>
                <w:sz w:val="18"/>
                <w:szCs w:val="18"/>
              </w:rPr>
              <w:t xml:space="preserve"> management and technical staff to ensure project success.</w:t>
            </w:r>
          </w:p>
          <w:p w14:paraId="77C7176F"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Open communication has been a key factor in Agile IT success and while I was with this organization it was highly successful winning Microsoft Southwest Region Partner of the Year 4 years straight.</w:t>
            </w:r>
          </w:p>
          <w:p w14:paraId="2BDAFF07"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Created reports via System Configuration manager and put them into presentations that can be easily understood by both technical and non-technical staff.</w:t>
            </w:r>
          </w:p>
          <w:p w14:paraId="0B767335"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Utilized these reports to determine overall health and to plan out paths to tackle issues and keeping network healthy.</w:t>
            </w:r>
          </w:p>
          <w:p w14:paraId="5A2E6C8D"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PowerShell User.</w:t>
            </w:r>
          </w:p>
          <w:p w14:paraId="4207552F" w14:textId="481F71B0"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 xml:space="preserve">Relied heavily on this type of scripting as it is effective in implementing major changes in shorter </w:t>
            </w:r>
            <w:r w:rsidR="00FB2298">
              <w:rPr>
                <w:rStyle w:val="span"/>
                <w:rFonts w:ascii="PT Sans" w:eastAsia="PT Sans" w:hAnsi="PT Sans" w:cs="PT Sans"/>
                <w:color w:val="46464E"/>
                <w:sz w:val="18"/>
                <w:szCs w:val="18"/>
              </w:rPr>
              <w:t>period</w:t>
            </w:r>
            <w:r>
              <w:rPr>
                <w:rStyle w:val="span"/>
                <w:rFonts w:ascii="PT Sans" w:eastAsia="PT Sans" w:hAnsi="PT Sans" w:cs="PT Sans"/>
                <w:color w:val="46464E"/>
                <w:sz w:val="18"/>
                <w:szCs w:val="18"/>
              </w:rPr>
              <w:t>.</w:t>
            </w:r>
          </w:p>
          <w:p w14:paraId="2E5BBE7F"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Experienced SharePoint and OneDrive for Business migration expert.</w:t>
            </w:r>
          </w:p>
          <w:p w14:paraId="10A7E07C" w14:textId="77777777"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I have setup and migrated larger companies such as Applebee's to both SharePoint and OneDrive for Business. This company had handful of smaller regional offices and needed to collaborate on documents and files.</w:t>
            </w:r>
          </w:p>
          <w:p w14:paraId="135BC06E" w14:textId="285E4DDD" w:rsidR="0099787B" w:rsidRDefault="009A1088">
            <w:pPr>
              <w:pStyle w:val="divdocumentulli"/>
              <w:numPr>
                <w:ilvl w:val="0"/>
                <w:numId w:val="4"/>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 xml:space="preserve">Had two requirements get users access without VPN connection and keep documents secure. </w:t>
            </w:r>
            <w:r w:rsidR="00774C6F">
              <w:rPr>
                <w:rStyle w:val="span"/>
                <w:rFonts w:ascii="PT Sans" w:eastAsia="PT Sans" w:hAnsi="PT Sans" w:cs="PT Sans"/>
                <w:color w:val="46464E"/>
                <w:sz w:val="18"/>
                <w:szCs w:val="18"/>
              </w:rPr>
              <w:t>Both</w:t>
            </w:r>
            <w:r>
              <w:rPr>
                <w:rStyle w:val="span"/>
                <w:rFonts w:ascii="PT Sans" w:eastAsia="PT Sans" w:hAnsi="PT Sans" w:cs="PT Sans"/>
                <w:color w:val="46464E"/>
                <w:sz w:val="18"/>
                <w:szCs w:val="18"/>
              </w:rPr>
              <w:t xml:space="preserve"> requirements were </w:t>
            </w:r>
            <w:r w:rsidR="00FB2298">
              <w:rPr>
                <w:rStyle w:val="span"/>
                <w:rFonts w:ascii="PT Sans" w:eastAsia="PT Sans" w:hAnsi="PT Sans" w:cs="PT Sans"/>
                <w:color w:val="46464E"/>
                <w:sz w:val="18"/>
                <w:szCs w:val="18"/>
              </w:rPr>
              <w:t>met,</w:t>
            </w:r>
            <w:r>
              <w:rPr>
                <w:rStyle w:val="span"/>
                <w:rFonts w:ascii="PT Sans" w:eastAsia="PT Sans" w:hAnsi="PT Sans" w:cs="PT Sans"/>
                <w:color w:val="46464E"/>
                <w:sz w:val="18"/>
                <w:szCs w:val="18"/>
              </w:rPr>
              <w:t xml:space="preserve"> and company is now having needed access regardless of their location. Later company came back to have us setup their servers to backup to Azure.</w:t>
            </w:r>
          </w:p>
          <w:p w14:paraId="41F1E519" w14:textId="7C897B23" w:rsidR="0099787B" w:rsidRDefault="009A1088">
            <w:pPr>
              <w:pStyle w:val="documentskn-mli4dispBlock"/>
              <w:pBdr>
                <w:top w:val="none" w:sz="0" w:space="12" w:color="auto"/>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 xml:space="preserve">Executive Assistant III/ </w:t>
            </w:r>
            <w:r w:rsidR="00FB2298">
              <w:rPr>
                <w:rStyle w:val="documentskn-mli4txtBold"/>
                <w:rFonts w:ascii="PT Sans" w:eastAsia="PT Sans" w:hAnsi="PT Sans" w:cs="PT Sans"/>
                <w:color w:val="000000"/>
                <w:sz w:val="20"/>
                <w:szCs w:val="20"/>
              </w:rPr>
              <w:t xml:space="preserve">Administrator </w:t>
            </w:r>
            <w:r w:rsidR="00FB2298">
              <w:rPr>
                <w:rStyle w:val="span"/>
                <w:rFonts w:ascii="PT Sans" w:eastAsia="PT Sans" w:hAnsi="PT Sans" w:cs="PT Sans"/>
                <w:color w:val="000000"/>
                <w:sz w:val="20"/>
                <w:szCs w:val="20"/>
              </w:rPr>
              <w:t>01/</w:t>
            </w:r>
            <w:r>
              <w:rPr>
                <w:rStyle w:val="span"/>
                <w:rFonts w:ascii="PT Sans" w:eastAsia="PT Sans" w:hAnsi="PT Sans" w:cs="PT Sans"/>
                <w:color w:val="000000"/>
                <w:sz w:val="20"/>
                <w:szCs w:val="20"/>
              </w:rPr>
              <w:t>2009 to 01/2011</w:t>
            </w:r>
          </w:p>
          <w:p w14:paraId="77EEBF34" w14:textId="3B7159CA" w:rsidR="0099787B" w:rsidRDefault="00B95BED">
            <w:pPr>
              <w:pStyle w:val="documentskn-mli4dispBlock"/>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 xml:space="preserve">Leidos formerly </w:t>
            </w:r>
            <w:r w:rsidR="009A1088">
              <w:rPr>
                <w:rStyle w:val="documentskn-mli4txtBold"/>
                <w:rFonts w:ascii="PT Sans" w:eastAsia="PT Sans" w:hAnsi="PT Sans" w:cs="PT Sans"/>
                <w:color w:val="000000"/>
                <w:sz w:val="20"/>
                <w:szCs w:val="20"/>
              </w:rPr>
              <w:t>SAIC</w:t>
            </w:r>
            <w:r w:rsidR="009A1088">
              <w:rPr>
                <w:rStyle w:val="span"/>
                <w:rFonts w:ascii="PT Sans" w:eastAsia="PT Sans" w:hAnsi="PT Sans" w:cs="PT Sans"/>
                <w:color w:val="000000"/>
                <w:sz w:val="20"/>
                <w:szCs w:val="20"/>
              </w:rPr>
              <w:t xml:space="preserve"> - San Diego, California</w:t>
            </w:r>
          </w:p>
          <w:p w14:paraId="1D2A26E7" w14:textId="3312BEB4" w:rsidR="0099787B" w:rsidRDefault="009A1088">
            <w:pPr>
              <w:pStyle w:val="divdocumentulli"/>
              <w:numPr>
                <w:ilvl w:val="0"/>
                <w:numId w:val="5"/>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 xml:space="preserve">Provides direct support to </w:t>
            </w:r>
            <w:r w:rsidR="00FB2298">
              <w:rPr>
                <w:rStyle w:val="span"/>
                <w:rFonts w:ascii="PT Sans" w:eastAsia="PT Sans" w:hAnsi="PT Sans" w:cs="PT Sans"/>
                <w:color w:val="46464E"/>
                <w:sz w:val="18"/>
                <w:szCs w:val="18"/>
              </w:rPr>
              <w:t>upper-level</w:t>
            </w:r>
            <w:r>
              <w:rPr>
                <w:rStyle w:val="span"/>
                <w:rFonts w:ascii="PT Sans" w:eastAsia="PT Sans" w:hAnsi="PT Sans" w:cs="PT Sans"/>
                <w:color w:val="46464E"/>
                <w:sz w:val="18"/>
                <w:szCs w:val="18"/>
              </w:rPr>
              <w:t xml:space="preserve"> executives in planning, coordination and execution of events and conferences.</w:t>
            </w:r>
          </w:p>
          <w:p w14:paraId="75232CE1" w14:textId="77777777" w:rsidR="0099787B" w:rsidRDefault="009A1088">
            <w:pPr>
              <w:pStyle w:val="divdocumentulli"/>
              <w:numPr>
                <w:ilvl w:val="0"/>
                <w:numId w:val="5"/>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Setup up interviews, conducted prescreening of new candidates, and initiated required paperwork in order to successfully onboarding of new employee.</w:t>
            </w:r>
          </w:p>
          <w:p w14:paraId="617DA015" w14:textId="77777777" w:rsidR="0099787B" w:rsidRDefault="009A1088">
            <w:pPr>
              <w:pStyle w:val="divdocumentulli"/>
              <w:numPr>
                <w:ilvl w:val="0"/>
                <w:numId w:val="5"/>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Maintain master schedules; arrange meetings, conferences, oversee office activities and maintains and updates program SharePoint website content.</w:t>
            </w:r>
          </w:p>
          <w:p w14:paraId="2B7338A5" w14:textId="77777777" w:rsidR="0099787B" w:rsidRDefault="009A1088">
            <w:pPr>
              <w:pStyle w:val="divdocumentulli"/>
              <w:numPr>
                <w:ilvl w:val="0"/>
                <w:numId w:val="5"/>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Setup and maintained SharePoint accounts for 4 different groups located on both coasts.</w:t>
            </w:r>
          </w:p>
          <w:p w14:paraId="7E50E4CF" w14:textId="77777777" w:rsidR="0099787B" w:rsidRDefault="009A1088">
            <w:pPr>
              <w:pStyle w:val="divdocumentulli"/>
              <w:numPr>
                <w:ilvl w:val="0"/>
                <w:numId w:val="5"/>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Develops and recommends administrative procedures for programmatic functionality for both onsite and remote locations.</w:t>
            </w:r>
          </w:p>
          <w:p w14:paraId="0066D55C" w14:textId="77777777" w:rsidR="0099787B" w:rsidRDefault="009A1088">
            <w:pPr>
              <w:pStyle w:val="divdocumentulli"/>
              <w:numPr>
                <w:ilvl w:val="0"/>
                <w:numId w:val="5"/>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lastRenderedPageBreak/>
              <w:t>Receive and screen communications to Executive Level employees, write/draft routine correspondence, archive correspondence, attend meetings and take minutes, serve as primary office liaison for Program Director, military personnel, offsite managers and personnel, physician and mental health contractors and affiliate organizations.</w:t>
            </w:r>
          </w:p>
          <w:p w14:paraId="0413DD27" w14:textId="77777777" w:rsidR="0099787B" w:rsidRDefault="009A1088">
            <w:pPr>
              <w:pStyle w:val="divdocumentulli"/>
              <w:numPr>
                <w:ilvl w:val="0"/>
                <w:numId w:val="5"/>
              </w:numPr>
              <w:ind w:left="500" w:hanging="183"/>
              <w:rPr>
                <w:rStyle w:val="span"/>
                <w:rFonts w:ascii="PT Sans" w:eastAsia="PT Sans" w:hAnsi="PT Sans" w:cs="PT Sans"/>
                <w:color w:val="46464E"/>
                <w:sz w:val="18"/>
                <w:szCs w:val="18"/>
              </w:rPr>
            </w:pPr>
            <w:r>
              <w:rPr>
                <w:rStyle w:val="span"/>
                <w:rFonts w:ascii="PT Sans" w:eastAsia="PT Sans" w:hAnsi="PT Sans" w:cs="PT Sans"/>
                <w:color w:val="46464E"/>
                <w:sz w:val="18"/>
                <w:szCs w:val="18"/>
              </w:rPr>
              <w:t>Maintain and coordinate all materials (in house, organizational, educational curricula) as developed for program management, meetings, offsite trainings and daily use at medical facilities.</w:t>
            </w:r>
          </w:p>
          <w:p w14:paraId="0917D386" w14:textId="77777777" w:rsidR="0099787B" w:rsidRDefault="009A1088">
            <w:pPr>
              <w:pStyle w:val="documentskn-mli4dispBlock"/>
              <w:pBdr>
                <w:top w:val="none" w:sz="0" w:space="12" w:color="auto"/>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 xml:space="preserve">Chief Petty Officer, </w:t>
            </w:r>
            <w:r>
              <w:rPr>
                <w:rStyle w:val="span"/>
                <w:rFonts w:ascii="PT Sans" w:eastAsia="PT Sans" w:hAnsi="PT Sans" w:cs="PT Sans"/>
                <w:color w:val="000000"/>
                <w:sz w:val="20"/>
                <w:szCs w:val="20"/>
              </w:rPr>
              <w:t>01/2009 to 01/2011</w:t>
            </w:r>
          </w:p>
          <w:p w14:paraId="721A7FEC" w14:textId="6116B24E" w:rsidR="0099787B" w:rsidRDefault="00B95BED">
            <w:pPr>
              <w:pStyle w:val="documentskn-mli4dispBlock"/>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United</w:t>
            </w:r>
            <w:r w:rsidR="009A1088">
              <w:rPr>
                <w:rStyle w:val="documentskn-mli4txtBold"/>
                <w:rFonts w:ascii="PT Sans" w:eastAsia="PT Sans" w:hAnsi="PT Sans" w:cs="PT Sans"/>
                <w:color w:val="000000"/>
                <w:sz w:val="20"/>
                <w:szCs w:val="20"/>
              </w:rPr>
              <w:t xml:space="preserve"> States Navy</w:t>
            </w:r>
            <w:r w:rsidR="009A1088">
              <w:rPr>
                <w:rStyle w:val="span"/>
                <w:rFonts w:ascii="PT Sans" w:eastAsia="PT Sans" w:hAnsi="PT Sans" w:cs="PT Sans"/>
                <w:color w:val="000000"/>
                <w:sz w:val="20"/>
                <w:szCs w:val="20"/>
              </w:rPr>
              <w:t xml:space="preserve"> - San Diego, California</w:t>
            </w:r>
          </w:p>
          <w:p w14:paraId="7DAA7C40" w14:textId="77777777" w:rsidR="0099787B" w:rsidRDefault="009A1088">
            <w:pPr>
              <w:pStyle w:val="p"/>
              <w:ind w:left="300"/>
              <w:rPr>
                <w:rStyle w:val="span"/>
                <w:rFonts w:ascii="PT Sans" w:eastAsia="PT Sans" w:hAnsi="PT Sans" w:cs="PT Sans"/>
                <w:color w:val="46464E"/>
                <w:sz w:val="18"/>
                <w:szCs w:val="18"/>
              </w:rPr>
            </w:pPr>
            <w:r>
              <w:rPr>
                <w:rStyle w:val="span"/>
                <w:rFonts w:ascii="PT Sans" w:eastAsia="PT Sans" w:hAnsi="PT Sans" w:cs="PT Sans"/>
                <w:color w:val="46464E"/>
                <w:sz w:val="18"/>
                <w:szCs w:val="18"/>
              </w:rPr>
              <w:t>Upper mid-Level Leadership supporting military operations and procedures.</w:t>
            </w:r>
          </w:p>
          <w:p w14:paraId="106DA10F" w14:textId="77777777" w:rsidR="0099787B" w:rsidRDefault="009A1088">
            <w:pPr>
              <w:pStyle w:val="documentexpreducsspc"/>
              <w:rPr>
                <w:rStyle w:val="documentskn-mli4parentContainerright-box"/>
                <w:rFonts w:ascii="PT Sans" w:eastAsia="PT Sans" w:hAnsi="PT Sans" w:cs="PT Sans"/>
                <w:color w:val="46464E"/>
              </w:rPr>
            </w:pPr>
            <w:r>
              <w:rPr>
                <w:rStyle w:val="documentskn-mli4parentContainerright-box"/>
                <w:rFonts w:ascii="PT Sans" w:eastAsia="PT Sans" w:hAnsi="PT Sans" w:cs="PT Sans"/>
                <w:color w:val="46464E"/>
              </w:rPr>
              <w:t> </w:t>
            </w:r>
          </w:p>
          <w:p w14:paraId="58C86F06" w14:textId="77777777" w:rsidR="0099787B" w:rsidRDefault="009A1088">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Accomplishments</w:t>
            </w:r>
          </w:p>
          <w:p w14:paraId="1C582A53" w14:textId="77777777" w:rsidR="0099787B" w:rsidRDefault="009A1088">
            <w:pPr>
              <w:pStyle w:val="divdocumentulli"/>
              <w:numPr>
                <w:ilvl w:val="0"/>
                <w:numId w:val="6"/>
              </w:numPr>
              <w:pBdr>
                <w:left w:val="none" w:sz="0" w:space="15" w:color="auto"/>
              </w:pBd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Led teams of up to 125 personnel with full responsibility for work assignments, scheduling, performance review, disciplinary action, and long-term career planning/development/promotion.</w:t>
            </w:r>
          </w:p>
          <w:p w14:paraId="7D5C7044" w14:textId="77777777" w:rsidR="0099787B" w:rsidRDefault="009A1088">
            <w:pPr>
              <w:pStyle w:val="divdocumentulli"/>
              <w:numPr>
                <w:ilvl w:val="0"/>
                <w:numId w:val="6"/>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An expert in evaluating the needs of the employees and ensuring that rules and regulations are consistently adhered to.</w:t>
            </w:r>
          </w:p>
          <w:p w14:paraId="5E4BD0CB" w14:textId="77777777" w:rsidR="0099787B" w:rsidRDefault="009A1088">
            <w:pPr>
              <w:pStyle w:val="divdocumentulli"/>
              <w:numPr>
                <w:ilvl w:val="0"/>
                <w:numId w:val="6"/>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Early career experience in managing the audit and examination of personnel records to ensure regulatory compliance.</w:t>
            </w:r>
          </w:p>
          <w:p w14:paraId="1D95F1C3" w14:textId="77777777" w:rsidR="0099787B" w:rsidRDefault="009A1088">
            <w:pPr>
              <w:pStyle w:val="divdocumentulli"/>
              <w:numPr>
                <w:ilvl w:val="0"/>
                <w:numId w:val="6"/>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Equally extensive qualifications in safety training program design and instruction.</w:t>
            </w:r>
          </w:p>
          <w:p w14:paraId="1C687C8A" w14:textId="77777777" w:rsidR="0099787B" w:rsidRDefault="009A1088">
            <w:pPr>
              <w:pStyle w:val="divdocumentulli"/>
              <w:numPr>
                <w:ilvl w:val="0"/>
                <w:numId w:val="6"/>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Experienced training specialist, curriculum developer, instructional technologist, technical writer, and documentation specialist.</w:t>
            </w:r>
          </w:p>
          <w:p w14:paraId="6F7E8489" w14:textId="43B32F57" w:rsidR="0099787B" w:rsidRDefault="009A1088">
            <w:pPr>
              <w:pStyle w:val="divdocumentulli"/>
              <w:numPr>
                <w:ilvl w:val="0"/>
                <w:numId w:val="6"/>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Project Coordination and Leadership</w:t>
            </w:r>
            <w:r w:rsidR="00E94084">
              <w:rPr>
                <w:rStyle w:val="documentskn-mli4parentContainerright-box"/>
                <w:rFonts w:ascii="PT Sans" w:eastAsia="PT Sans" w:hAnsi="PT Sans" w:cs="PT Sans"/>
                <w:color w:val="46464E"/>
                <w:sz w:val="18"/>
                <w:szCs w:val="18"/>
              </w:rPr>
              <w:t>, providing</w:t>
            </w:r>
            <w:r>
              <w:rPr>
                <w:rStyle w:val="documentskn-mli4parentContainerright-box"/>
                <w:rFonts w:ascii="PT Sans" w:eastAsia="PT Sans" w:hAnsi="PT Sans" w:cs="PT Sans"/>
                <w:color w:val="46464E"/>
                <w:sz w:val="18"/>
                <w:szCs w:val="18"/>
              </w:rPr>
              <w:t xml:space="preserve"> cooperative operations between civilian and military personnel through direct leadership of multinational teams.</w:t>
            </w:r>
          </w:p>
          <w:p w14:paraId="63AF63C5" w14:textId="77777777" w:rsidR="0099787B" w:rsidRDefault="009A1088">
            <w:pPr>
              <w:pStyle w:val="divdocumentulli"/>
              <w:numPr>
                <w:ilvl w:val="0"/>
                <w:numId w:val="6"/>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Developed and completed an unmanned weather station to include and a state-of-the-art training facility.</w:t>
            </w:r>
          </w:p>
          <w:p w14:paraId="5A935AE6" w14:textId="77777777" w:rsidR="0099787B" w:rsidRDefault="009A1088">
            <w:pPr>
              <w:pStyle w:val="divdocumentulli"/>
              <w:numPr>
                <w:ilvl w:val="0"/>
                <w:numId w:val="6"/>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Both Projects completed ahead of schedule within or below the initial budget.</w:t>
            </w:r>
          </w:p>
          <w:p w14:paraId="62131DB1" w14:textId="77777777" w:rsidR="0099787B" w:rsidRDefault="009A1088">
            <w:pPr>
              <w:pStyle w:val="divdocumentulli"/>
              <w:numPr>
                <w:ilvl w:val="0"/>
                <w:numId w:val="6"/>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Team member of joint efforts on behalf of the U.S.</w:t>
            </w:r>
          </w:p>
          <w:p w14:paraId="1266FDF9" w14:textId="77777777" w:rsidR="0099787B" w:rsidRDefault="009A1088">
            <w:pPr>
              <w:pStyle w:val="divdocumentulli"/>
              <w:numPr>
                <w:ilvl w:val="0"/>
                <w:numId w:val="6"/>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Government to facilitate emergency relief, assistance, and humanitarian programs.</w:t>
            </w:r>
          </w:p>
          <w:p w14:paraId="1429F7CD" w14:textId="77777777" w:rsidR="0099787B" w:rsidRDefault="009A1088">
            <w:pPr>
              <w:pStyle w:val="divdocumentulli"/>
              <w:numPr>
                <w:ilvl w:val="0"/>
                <w:numId w:val="6"/>
              </w:numPr>
              <w:spacing w:after="500"/>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Team leader that motivates employees through positive reinforcement to give 110% on all tasks ensuring success of the company, as well as both customer and worker satisfaction.</w:t>
            </w:r>
          </w:p>
          <w:p w14:paraId="29142BBF" w14:textId="77777777" w:rsidR="0099787B" w:rsidRDefault="009A1088">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Education</w:t>
            </w:r>
          </w:p>
          <w:p w14:paraId="05DF01AD" w14:textId="5B123DC0" w:rsidR="0099787B" w:rsidRDefault="009A1088">
            <w:pPr>
              <w:pStyle w:val="documentskn-mli4dispBlock"/>
              <w:pBdr>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Computer Technology</w:t>
            </w:r>
          </w:p>
          <w:p w14:paraId="575001AB" w14:textId="77777777" w:rsidR="0099787B" w:rsidRDefault="009A1088">
            <w:pPr>
              <w:pStyle w:val="documentskn-mli4dispBlock"/>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Mira Costa College, UEI College</w:t>
            </w:r>
            <w:r>
              <w:rPr>
                <w:rStyle w:val="span"/>
                <w:rFonts w:ascii="PT Sans" w:eastAsia="PT Sans" w:hAnsi="PT Sans" w:cs="PT Sans"/>
                <w:color w:val="000000"/>
                <w:sz w:val="20"/>
                <w:szCs w:val="20"/>
              </w:rPr>
              <w:t xml:space="preserve"> - Chula Vista, CA, CA.</w:t>
            </w:r>
            <w:r>
              <w:rPr>
                <w:rStyle w:val="documentskn-mli4parentContainerright-box"/>
                <w:rFonts w:ascii="PT Sans" w:eastAsia="PT Sans" w:hAnsi="PT Sans" w:cs="PT Sans"/>
                <w:color w:val="000000"/>
                <w:sz w:val="20"/>
                <w:szCs w:val="20"/>
              </w:rPr>
              <w:t xml:space="preserve"> </w:t>
            </w:r>
          </w:p>
          <w:p w14:paraId="335CE353" w14:textId="2F7F27C0" w:rsidR="0099787B" w:rsidRDefault="009A1088">
            <w:pPr>
              <w:pStyle w:val="documentskn-mli4dispBlock"/>
              <w:pBdr>
                <w:top w:val="none" w:sz="0" w:space="12" w:color="auto"/>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General Studies</w:t>
            </w:r>
            <w:r w:rsidR="002C5E79">
              <w:rPr>
                <w:rStyle w:val="documentskn-mli4txtBold"/>
                <w:rFonts w:ascii="PT Sans" w:eastAsia="PT Sans" w:hAnsi="PT Sans" w:cs="PT Sans"/>
                <w:color w:val="000000"/>
                <w:sz w:val="20"/>
                <w:szCs w:val="20"/>
              </w:rPr>
              <w:t xml:space="preserve"> </w:t>
            </w:r>
          </w:p>
          <w:p w14:paraId="0D89B7B4" w14:textId="77777777" w:rsidR="0099787B" w:rsidRDefault="009A1088">
            <w:pPr>
              <w:pStyle w:val="documentskn-mli4dispBlock"/>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Miracosta College</w:t>
            </w:r>
            <w:r>
              <w:rPr>
                <w:rStyle w:val="span"/>
                <w:rFonts w:ascii="PT Sans" w:eastAsia="PT Sans" w:hAnsi="PT Sans" w:cs="PT Sans"/>
                <w:color w:val="000000"/>
                <w:sz w:val="20"/>
                <w:szCs w:val="20"/>
              </w:rPr>
              <w:t xml:space="preserve"> - Oceanside, CA</w:t>
            </w:r>
            <w:r>
              <w:rPr>
                <w:rStyle w:val="documentskn-mli4parentContainerright-box"/>
                <w:rFonts w:ascii="PT Sans" w:eastAsia="PT Sans" w:hAnsi="PT Sans" w:cs="PT Sans"/>
                <w:color w:val="000000"/>
                <w:sz w:val="20"/>
                <w:szCs w:val="20"/>
              </w:rPr>
              <w:t xml:space="preserve"> </w:t>
            </w:r>
          </w:p>
          <w:p w14:paraId="775931FB" w14:textId="022B746F" w:rsidR="0099787B" w:rsidRDefault="009A1088">
            <w:pPr>
              <w:pStyle w:val="documentskn-mli4dispBlock"/>
              <w:pBdr>
                <w:top w:val="none" w:sz="0" w:space="12" w:color="auto"/>
                <w:left w:val="none" w:sz="0" w:space="15" w:color="auto"/>
              </w:pBdr>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Meteorology</w:t>
            </w:r>
          </w:p>
          <w:p w14:paraId="33DF4FDD" w14:textId="581E76F4" w:rsidR="0099787B" w:rsidRDefault="009A1088">
            <w:pPr>
              <w:pStyle w:val="documentskn-mli4dispBlock"/>
              <w:ind w:left="300"/>
              <w:rPr>
                <w:rStyle w:val="documentskn-mli4parentContainerright-box"/>
                <w:rFonts w:ascii="PT Sans" w:eastAsia="PT Sans" w:hAnsi="PT Sans" w:cs="PT Sans"/>
                <w:color w:val="000000"/>
                <w:sz w:val="20"/>
                <w:szCs w:val="20"/>
              </w:rPr>
            </w:pPr>
            <w:r>
              <w:rPr>
                <w:rStyle w:val="documentskn-mli4txtBold"/>
                <w:rFonts w:ascii="PT Sans" w:eastAsia="PT Sans" w:hAnsi="PT Sans" w:cs="PT Sans"/>
                <w:color w:val="000000"/>
                <w:sz w:val="20"/>
                <w:szCs w:val="20"/>
              </w:rPr>
              <w:t>College of the Air-Force</w:t>
            </w:r>
            <w:r>
              <w:rPr>
                <w:rStyle w:val="span"/>
                <w:rFonts w:ascii="PT Sans" w:eastAsia="PT Sans" w:hAnsi="PT Sans" w:cs="PT Sans"/>
                <w:color w:val="000000"/>
                <w:sz w:val="20"/>
                <w:szCs w:val="20"/>
              </w:rPr>
              <w:t xml:space="preserve"> - Biloxi, MS</w:t>
            </w:r>
            <w:r>
              <w:rPr>
                <w:rStyle w:val="documentskn-mli4parentContainerright-box"/>
                <w:rFonts w:ascii="PT Sans" w:eastAsia="PT Sans" w:hAnsi="PT Sans" w:cs="PT Sans"/>
                <w:color w:val="000000"/>
                <w:sz w:val="20"/>
                <w:szCs w:val="20"/>
              </w:rPr>
              <w:t xml:space="preserve"> </w:t>
            </w:r>
          </w:p>
          <w:p w14:paraId="1907977F" w14:textId="77777777" w:rsidR="0099787B" w:rsidRDefault="009A1088">
            <w:pPr>
              <w:pStyle w:val="documentexpreducsspc"/>
              <w:rPr>
                <w:rStyle w:val="documentskn-mli4parentContainerright-box"/>
                <w:rFonts w:ascii="PT Sans" w:eastAsia="PT Sans" w:hAnsi="PT Sans" w:cs="PT Sans"/>
                <w:color w:val="46464E"/>
              </w:rPr>
            </w:pPr>
            <w:r>
              <w:rPr>
                <w:rStyle w:val="documentskn-mli4parentContainerright-box"/>
                <w:rFonts w:ascii="PT Sans" w:eastAsia="PT Sans" w:hAnsi="PT Sans" w:cs="PT Sans"/>
                <w:color w:val="46464E"/>
              </w:rPr>
              <w:t> </w:t>
            </w:r>
          </w:p>
          <w:p w14:paraId="534B9E2E" w14:textId="77777777" w:rsidR="0099787B" w:rsidRDefault="009A1088">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Summary</w:t>
            </w:r>
          </w:p>
          <w:p w14:paraId="170029A6" w14:textId="01947000" w:rsidR="0099787B" w:rsidRDefault="009A1088">
            <w:pPr>
              <w:pStyle w:val="p"/>
              <w:pBdr>
                <w:left w:val="none" w:sz="0" w:space="15" w:color="auto"/>
              </w:pBdr>
              <w:spacing w:after="500"/>
              <w:ind w:left="300"/>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 xml:space="preserve">Senior Engineer and outstanding performer in Cloud and </w:t>
            </w:r>
            <w:r w:rsidR="00FB2298">
              <w:rPr>
                <w:rStyle w:val="documentskn-mli4parentContainerright-box"/>
                <w:rFonts w:ascii="PT Sans" w:eastAsia="PT Sans" w:hAnsi="PT Sans" w:cs="PT Sans"/>
                <w:color w:val="46464E"/>
                <w:sz w:val="18"/>
                <w:szCs w:val="18"/>
              </w:rPr>
              <w:t>On-Premises</w:t>
            </w:r>
            <w:r>
              <w:rPr>
                <w:rStyle w:val="documentskn-mli4parentContainerright-box"/>
                <w:rFonts w:ascii="PT Sans" w:eastAsia="PT Sans" w:hAnsi="PT Sans" w:cs="PT Sans"/>
                <w:color w:val="46464E"/>
                <w:sz w:val="18"/>
                <w:szCs w:val="18"/>
              </w:rPr>
              <w:t xml:space="preserve"> networks within information technology field. Proven success in resolutions, project excellence and organizational support with keen understanding of elements of network project and support solutions for business. Recognized for </w:t>
            </w:r>
            <w:r>
              <w:rPr>
                <w:rStyle w:val="documentskn-mli4parentContainerright-box"/>
                <w:rFonts w:ascii="PT Sans" w:eastAsia="PT Sans" w:hAnsi="PT Sans" w:cs="PT Sans"/>
                <w:color w:val="46464E"/>
                <w:sz w:val="18"/>
                <w:szCs w:val="18"/>
              </w:rPr>
              <w:lastRenderedPageBreak/>
              <w:t>inspiring management team members to excel and encouraging creative work environments.</w:t>
            </w:r>
          </w:p>
          <w:p w14:paraId="7C4A7E19" w14:textId="77777777" w:rsidR="0099787B" w:rsidRDefault="009A1088">
            <w:pPr>
              <w:pStyle w:val="documentskn-mli4sectiontitle"/>
              <w:pBdr>
                <w:bottom w:val="none" w:sz="0" w:space="5" w:color="auto"/>
              </w:pBdr>
              <w:rPr>
                <w:rStyle w:val="documentskn-mli4parentContainerright-box"/>
                <w:rFonts w:ascii="PT Sans" w:eastAsia="PT Sans" w:hAnsi="PT Sans" w:cs="PT Sans"/>
              </w:rPr>
            </w:pPr>
            <w:r>
              <w:rPr>
                <w:rStyle w:val="documentskn-mli4parentContainerright-box"/>
                <w:rFonts w:ascii="PT Sans" w:eastAsia="PT Sans" w:hAnsi="PT Sans" w:cs="PT Sans"/>
              </w:rPr>
              <w:t>Certifications</w:t>
            </w:r>
          </w:p>
          <w:p w14:paraId="50D47925" w14:textId="77777777" w:rsidR="0099787B" w:rsidRDefault="009A1088">
            <w:pPr>
              <w:pStyle w:val="divdocumentulli"/>
              <w:numPr>
                <w:ilvl w:val="0"/>
                <w:numId w:val="7"/>
              </w:numPr>
              <w:pBdr>
                <w:left w:val="none" w:sz="0" w:space="15" w:color="auto"/>
              </w:pBd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CompTIA Network+</w:t>
            </w:r>
          </w:p>
          <w:p w14:paraId="02386839" w14:textId="77777777" w:rsidR="0099787B" w:rsidRDefault="009A1088">
            <w:pPr>
              <w:pStyle w:val="divdocumentulli"/>
              <w:numPr>
                <w:ilvl w:val="0"/>
                <w:numId w:val="7"/>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CompTIA A+ Technician</w:t>
            </w:r>
          </w:p>
          <w:p w14:paraId="4902F5C6" w14:textId="77777777" w:rsidR="0099787B" w:rsidRDefault="009A1088">
            <w:pPr>
              <w:pStyle w:val="divdocumentulli"/>
              <w:numPr>
                <w:ilvl w:val="0"/>
                <w:numId w:val="7"/>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ShadowProtect Engineer Cert</w:t>
            </w:r>
          </w:p>
          <w:p w14:paraId="119B8713" w14:textId="77777777" w:rsidR="0099787B" w:rsidRDefault="009A1088">
            <w:pPr>
              <w:pStyle w:val="divdocumentulli"/>
              <w:numPr>
                <w:ilvl w:val="0"/>
                <w:numId w:val="7"/>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MCSA Office 365</w:t>
            </w:r>
          </w:p>
          <w:p w14:paraId="16999BBA" w14:textId="77777777" w:rsidR="0099787B" w:rsidRDefault="009A1088">
            <w:pPr>
              <w:pStyle w:val="divdocumentulli"/>
              <w:numPr>
                <w:ilvl w:val="0"/>
                <w:numId w:val="7"/>
              </w:numPr>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Multiple Microsoft Certification</w:t>
            </w:r>
          </w:p>
          <w:p w14:paraId="1DF7EE69" w14:textId="343F62BE" w:rsidR="0099787B" w:rsidRDefault="009A1088">
            <w:pPr>
              <w:pStyle w:val="divdocumentulli"/>
              <w:numPr>
                <w:ilvl w:val="0"/>
                <w:numId w:val="7"/>
              </w:numPr>
              <w:spacing w:after="500"/>
              <w:ind w:left="500" w:hanging="183"/>
              <w:rPr>
                <w:rStyle w:val="documentskn-mli4parentContainerright-box"/>
                <w:rFonts w:ascii="PT Sans" w:eastAsia="PT Sans" w:hAnsi="PT Sans" w:cs="PT Sans"/>
                <w:color w:val="46464E"/>
                <w:sz w:val="18"/>
                <w:szCs w:val="18"/>
              </w:rPr>
            </w:pPr>
            <w:r>
              <w:rPr>
                <w:rStyle w:val="documentskn-mli4parentContainerright-box"/>
                <w:rFonts w:ascii="PT Sans" w:eastAsia="PT Sans" w:hAnsi="PT Sans" w:cs="PT Sans"/>
                <w:color w:val="46464E"/>
                <w:sz w:val="18"/>
                <w:szCs w:val="18"/>
              </w:rPr>
              <w:t xml:space="preserve">SonicWall </w:t>
            </w:r>
            <w:r w:rsidR="001F138A">
              <w:rPr>
                <w:rStyle w:val="documentskn-mli4parentContainerright-box"/>
                <w:rFonts w:ascii="PT Sans" w:eastAsia="PT Sans" w:hAnsi="PT Sans" w:cs="PT Sans"/>
                <w:color w:val="46464E"/>
                <w:sz w:val="18"/>
                <w:szCs w:val="18"/>
              </w:rPr>
              <w:t>certification</w:t>
            </w:r>
          </w:p>
        </w:tc>
        <w:tc>
          <w:tcPr>
            <w:tcW w:w="600" w:type="dxa"/>
            <w:tcMar>
              <w:top w:w="600" w:type="dxa"/>
              <w:left w:w="0" w:type="dxa"/>
              <w:bottom w:w="500" w:type="dxa"/>
              <w:right w:w="0" w:type="dxa"/>
            </w:tcMar>
            <w:vAlign w:val="bottom"/>
            <w:hideMark/>
          </w:tcPr>
          <w:p w14:paraId="4B8202B1" w14:textId="77777777" w:rsidR="0099787B" w:rsidRDefault="0099787B">
            <w:pPr>
              <w:pStyle w:val="documentsidecellParagraph"/>
              <w:pBdr>
                <w:top w:val="none" w:sz="0" w:space="0" w:color="auto"/>
                <w:bottom w:val="none" w:sz="0" w:space="0" w:color="auto"/>
              </w:pBdr>
              <w:rPr>
                <w:rStyle w:val="documentsidecell"/>
                <w:rFonts w:ascii="PT Sans" w:eastAsia="PT Sans" w:hAnsi="PT Sans" w:cs="PT Sans"/>
                <w:color w:val="46464E"/>
                <w:sz w:val="18"/>
                <w:szCs w:val="18"/>
              </w:rPr>
            </w:pPr>
          </w:p>
        </w:tc>
      </w:tr>
    </w:tbl>
    <w:p w14:paraId="14B1B74B" w14:textId="77777777" w:rsidR="0099787B" w:rsidRDefault="009A1088">
      <w:pPr>
        <w:spacing w:line="20" w:lineRule="auto"/>
        <w:rPr>
          <w:rFonts w:ascii="PT Sans" w:eastAsia="PT Sans" w:hAnsi="PT Sans" w:cs="PT Sans"/>
          <w:color w:val="46464E"/>
          <w:sz w:val="18"/>
          <w:szCs w:val="18"/>
        </w:rPr>
      </w:pPr>
      <w:r>
        <w:rPr>
          <w:color w:val="FFFFFF"/>
          <w:sz w:val="2"/>
        </w:rPr>
        <w:lastRenderedPageBreak/>
        <w:t>.</w:t>
      </w:r>
    </w:p>
    <w:sectPr w:rsidR="0099787B">
      <w:pgSz w:w="12240" w:h="15840"/>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embedRegular r:id="rId1" w:fontKey="{A62C6A2A-B53A-4BA4-9557-8C5EE266B4D9}"/>
  </w:font>
  <w:font w:name="PT Sans">
    <w:altName w:val="Arial"/>
    <w:charset w:val="00"/>
    <w:family w:val="auto"/>
    <w:pitch w:val="default"/>
    <w:sig w:usb0="00000000" w:usb1="00000000" w:usb2="00000000" w:usb3="00000000" w:csb0="00000001" w:csb1="00000000"/>
    <w:embedRegular r:id="rId2" w:fontKey="{E16EBD56-BF52-461B-92B2-C1ACF3B1D1DC}"/>
    <w:embedBold r:id="rId3" w:fontKey="{DC246EF4-A8E3-412A-A0B4-D4B11F06E1CD}"/>
  </w:font>
  <w:font w:name="Calibri">
    <w:panose1 w:val="020F0502020204030204"/>
    <w:charset w:val="00"/>
    <w:family w:val="swiss"/>
    <w:pitch w:val="variable"/>
    <w:sig w:usb0="E4002EFF" w:usb1="C000247B" w:usb2="00000009" w:usb3="00000000" w:csb0="000001FF" w:csb1="00000000"/>
    <w:embedRegular r:id="rId4" w:fontKey="{564B83C0-7B91-42DF-9ECC-4C49E8260EC8}"/>
  </w:font>
  <w:font w:name="Oswald">
    <w:charset w:val="00"/>
    <w:family w:val="auto"/>
    <w:pitch w:val="default"/>
    <w:sig w:usb0="00000000" w:usb1="00000000" w:usb2="00000000" w:usb3="00000000" w:csb0="00000001" w:csb1="00000000"/>
    <w:embedRegular r:id="rId5" w:fontKey="{A65B5454-91F9-49B3-839D-E44D543285C8}"/>
  </w:font>
  <w:font w:name="Calibri Light">
    <w:panose1 w:val="020F0302020204030204"/>
    <w:charset w:val="00"/>
    <w:family w:val="swiss"/>
    <w:pitch w:val="variable"/>
    <w:sig w:usb0="E4002EFF" w:usb1="C000247B" w:usb2="00000009" w:usb3="00000000" w:csb0="000001FF" w:csb1="00000000"/>
    <w:embedRegular r:id="rId6" w:fontKey="{B87680D8-89F6-46EE-8A49-CF824A10C44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1A4073E8">
      <w:start w:val="1"/>
      <w:numFmt w:val="bullet"/>
      <w:lvlText w:val=""/>
      <w:lvlJc w:val="left"/>
      <w:pPr>
        <w:ind w:left="720" w:hanging="360"/>
      </w:pPr>
      <w:rPr>
        <w:rFonts w:ascii="Symbol" w:hAnsi="Symbol"/>
      </w:rPr>
    </w:lvl>
    <w:lvl w:ilvl="1" w:tplc="2124A69E">
      <w:start w:val="1"/>
      <w:numFmt w:val="bullet"/>
      <w:lvlText w:val="o"/>
      <w:lvlJc w:val="left"/>
      <w:pPr>
        <w:tabs>
          <w:tab w:val="num" w:pos="1440"/>
        </w:tabs>
        <w:ind w:left="1440" w:hanging="360"/>
      </w:pPr>
      <w:rPr>
        <w:rFonts w:ascii="Courier New" w:hAnsi="Courier New"/>
      </w:rPr>
    </w:lvl>
    <w:lvl w:ilvl="2" w:tplc="75A81916">
      <w:start w:val="1"/>
      <w:numFmt w:val="bullet"/>
      <w:lvlText w:val=""/>
      <w:lvlJc w:val="left"/>
      <w:pPr>
        <w:tabs>
          <w:tab w:val="num" w:pos="2160"/>
        </w:tabs>
        <w:ind w:left="2160" w:hanging="360"/>
      </w:pPr>
      <w:rPr>
        <w:rFonts w:ascii="Wingdings" w:hAnsi="Wingdings"/>
      </w:rPr>
    </w:lvl>
    <w:lvl w:ilvl="3" w:tplc="CDD2A104">
      <w:start w:val="1"/>
      <w:numFmt w:val="bullet"/>
      <w:lvlText w:val=""/>
      <w:lvlJc w:val="left"/>
      <w:pPr>
        <w:tabs>
          <w:tab w:val="num" w:pos="2880"/>
        </w:tabs>
        <w:ind w:left="2880" w:hanging="360"/>
      </w:pPr>
      <w:rPr>
        <w:rFonts w:ascii="Symbol" w:hAnsi="Symbol"/>
      </w:rPr>
    </w:lvl>
    <w:lvl w:ilvl="4" w:tplc="91F29A9A">
      <w:start w:val="1"/>
      <w:numFmt w:val="bullet"/>
      <w:lvlText w:val="o"/>
      <w:lvlJc w:val="left"/>
      <w:pPr>
        <w:tabs>
          <w:tab w:val="num" w:pos="3600"/>
        </w:tabs>
        <w:ind w:left="3600" w:hanging="360"/>
      </w:pPr>
      <w:rPr>
        <w:rFonts w:ascii="Courier New" w:hAnsi="Courier New"/>
      </w:rPr>
    </w:lvl>
    <w:lvl w:ilvl="5" w:tplc="90384042">
      <w:start w:val="1"/>
      <w:numFmt w:val="bullet"/>
      <w:lvlText w:val=""/>
      <w:lvlJc w:val="left"/>
      <w:pPr>
        <w:tabs>
          <w:tab w:val="num" w:pos="4320"/>
        </w:tabs>
        <w:ind w:left="4320" w:hanging="360"/>
      </w:pPr>
      <w:rPr>
        <w:rFonts w:ascii="Wingdings" w:hAnsi="Wingdings"/>
      </w:rPr>
    </w:lvl>
    <w:lvl w:ilvl="6" w:tplc="A1B88C6A">
      <w:start w:val="1"/>
      <w:numFmt w:val="bullet"/>
      <w:lvlText w:val=""/>
      <w:lvlJc w:val="left"/>
      <w:pPr>
        <w:tabs>
          <w:tab w:val="num" w:pos="5040"/>
        </w:tabs>
        <w:ind w:left="5040" w:hanging="360"/>
      </w:pPr>
      <w:rPr>
        <w:rFonts w:ascii="Symbol" w:hAnsi="Symbol"/>
      </w:rPr>
    </w:lvl>
    <w:lvl w:ilvl="7" w:tplc="69A41538">
      <w:start w:val="1"/>
      <w:numFmt w:val="bullet"/>
      <w:lvlText w:val="o"/>
      <w:lvlJc w:val="left"/>
      <w:pPr>
        <w:tabs>
          <w:tab w:val="num" w:pos="5760"/>
        </w:tabs>
        <w:ind w:left="5760" w:hanging="360"/>
      </w:pPr>
      <w:rPr>
        <w:rFonts w:ascii="Courier New" w:hAnsi="Courier New"/>
      </w:rPr>
    </w:lvl>
    <w:lvl w:ilvl="8" w:tplc="852A3B6C">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BD422A2C">
      <w:start w:val="1"/>
      <w:numFmt w:val="bullet"/>
      <w:lvlText w:val=""/>
      <w:lvlJc w:val="left"/>
      <w:pPr>
        <w:ind w:left="720" w:hanging="360"/>
      </w:pPr>
      <w:rPr>
        <w:rFonts w:ascii="Symbol" w:hAnsi="Symbol"/>
      </w:rPr>
    </w:lvl>
    <w:lvl w:ilvl="1" w:tplc="42EE394C">
      <w:start w:val="1"/>
      <w:numFmt w:val="bullet"/>
      <w:lvlText w:val="o"/>
      <w:lvlJc w:val="left"/>
      <w:pPr>
        <w:tabs>
          <w:tab w:val="num" w:pos="1440"/>
        </w:tabs>
        <w:ind w:left="1440" w:hanging="360"/>
      </w:pPr>
      <w:rPr>
        <w:rFonts w:ascii="Courier New" w:hAnsi="Courier New"/>
      </w:rPr>
    </w:lvl>
    <w:lvl w:ilvl="2" w:tplc="67F6E7FE">
      <w:start w:val="1"/>
      <w:numFmt w:val="bullet"/>
      <w:lvlText w:val=""/>
      <w:lvlJc w:val="left"/>
      <w:pPr>
        <w:tabs>
          <w:tab w:val="num" w:pos="2160"/>
        </w:tabs>
        <w:ind w:left="2160" w:hanging="360"/>
      </w:pPr>
      <w:rPr>
        <w:rFonts w:ascii="Wingdings" w:hAnsi="Wingdings"/>
      </w:rPr>
    </w:lvl>
    <w:lvl w:ilvl="3" w:tplc="8D36D598">
      <w:start w:val="1"/>
      <w:numFmt w:val="bullet"/>
      <w:lvlText w:val=""/>
      <w:lvlJc w:val="left"/>
      <w:pPr>
        <w:tabs>
          <w:tab w:val="num" w:pos="2880"/>
        </w:tabs>
        <w:ind w:left="2880" w:hanging="360"/>
      </w:pPr>
      <w:rPr>
        <w:rFonts w:ascii="Symbol" w:hAnsi="Symbol"/>
      </w:rPr>
    </w:lvl>
    <w:lvl w:ilvl="4" w:tplc="A2869278">
      <w:start w:val="1"/>
      <w:numFmt w:val="bullet"/>
      <w:lvlText w:val="o"/>
      <w:lvlJc w:val="left"/>
      <w:pPr>
        <w:tabs>
          <w:tab w:val="num" w:pos="3600"/>
        </w:tabs>
        <w:ind w:left="3600" w:hanging="360"/>
      </w:pPr>
      <w:rPr>
        <w:rFonts w:ascii="Courier New" w:hAnsi="Courier New"/>
      </w:rPr>
    </w:lvl>
    <w:lvl w:ilvl="5" w:tplc="7B829644">
      <w:start w:val="1"/>
      <w:numFmt w:val="bullet"/>
      <w:lvlText w:val=""/>
      <w:lvlJc w:val="left"/>
      <w:pPr>
        <w:tabs>
          <w:tab w:val="num" w:pos="4320"/>
        </w:tabs>
        <w:ind w:left="4320" w:hanging="360"/>
      </w:pPr>
      <w:rPr>
        <w:rFonts w:ascii="Wingdings" w:hAnsi="Wingdings"/>
      </w:rPr>
    </w:lvl>
    <w:lvl w:ilvl="6" w:tplc="126E6764">
      <w:start w:val="1"/>
      <w:numFmt w:val="bullet"/>
      <w:lvlText w:val=""/>
      <w:lvlJc w:val="left"/>
      <w:pPr>
        <w:tabs>
          <w:tab w:val="num" w:pos="5040"/>
        </w:tabs>
        <w:ind w:left="5040" w:hanging="360"/>
      </w:pPr>
      <w:rPr>
        <w:rFonts w:ascii="Symbol" w:hAnsi="Symbol"/>
      </w:rPr>
    </w:lvl>
    <w:lvl w:ilvl="7" w:tplc="D32A77AE">
      <w:start w:val="1"/>
      <w:numFmt w:val="bullet"/>
      <w:lvlText w:val="o"/>
      <w:lvlJc w:val="left"/>
      <w:pPr>
        <w:tabs>
          <w:tab w:val="num" w:pos="5760"/>
        </w:tabs>
        <w:ind w:left="5760" w:hanging="360"/>
      </w:pPr>
      <w:rPr>
        <w:rFonts w:ascii="Courier New" w:hAnsi="Courier New"/>
      </w:rPr>
    </w:lvl>
    <w:lvl w:ilvl="8" w:tplc="D5722024">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48184258">
      <w:start w:val="1"/>
      <w:numFmt w:val="bullet"/>
      <w:lvlText w:val=""/>
      <w:lvlJc w:val="left"/>
      <w:pPr>
        <w:ind w:left="720" w:hanging="360"/>
      </w:pPr>
      <w:rPr>
        <w:rFonts w:ascii="Symbol" w:hAnsi="Symbol"/>
      </w:rPr>
    </w:lvl>
    <w:lvl w:ilvl="1" w:tplc="7C1230F4">
      <w:start w:val="1"/>
      <w:numFmt w:val="bullet"/>
      <w:lvlText w:val="o"/>
      <w:lvlJc w:val="left"/>
      <w:pPr>
        <w:tabs>
          <w:tab w:val="num" w:pos="1440"/>
        </w:tabs>
        <w:ind w:left="1440" w:hanging="360"/>
      </w:pPr>
      <w:rPr>
        <w:rFonts w:ascii="Courier New" w:hAnsi="Courier New"/>
      </w:rPr>
    </w:lvl>
    <w:lvl w:ilvl="2" w:tplc="7CD8F51A">
      <w:start w:val="1"/>
      <w:numFmt w:val="bullet"/>
      <w:lvlText w:val=""/>
      <w:lvlJc w:val="left"/>
      <w:pPr>
        <w:tabs>
          <w:tab w:val="num" w:pos="2160"/>
        </w:tabs>
        <w:ind w:left="2160" w:hanging="360"/>
      </w:pPr>
      <w:rPr>
        <w:rFonts w:ascii="Wingdings" w:hAnsi="Wingdings"/>
      </w:rPr>
    </w:lvl>
    <w:lvl w:ilvl="3" w:tplc="A148BF0A">
      <w:start w:val="1"/>
      <w:numFmt w:val="bullet"/>
      <w:lvlText w:val=""/>
      <w:lvlJc w:val="left"/>
      <w:pPr>
        <w:tabs>
          <w:tab w:val="num" w:pos="2880"/>
        </w:tabs>
        <w:ind w:left="2880" w:hanging="360"/>
      </w:pPr>
      <w:rPr>
        <w:rFonts w:ascii="Symbol" w:hAnsi="Symbol"/>
      </w:rPr>
    </w:lvl>
    <w:lvl w:ilvl="4" w:tplc="9356CB14">
      <w:start w:val="1"/>
      <w:numFmt w:val="bullet"/>
      <w:lvlText w:val="o"/>
      <w:lvlJc w:val="left"/>
      <w:pPr>
        <w:tabs>
          <w:tab w:val="num" w:pos="3600"/>
        </w:tabs>
        <w:ind w:left="3600" w:hanging="360"/>
      </w:pPr>
      <w:rPr>
        <w:rFonts w:ascii="Courier New" w:hAnsi="Courier New"/>
      </w:rPr>
    </w:lvl>
    <w:lvl w:ilvl="5" w:tplc="685E57EC">
      <w:start w:val="1"/>
      <w:numFmt w:val="bullet"/>
      <w:lvlText w:val=""/>
      <w:lvlJc w:val="left"/>
      <w:pPr>
        <w:tabs>
          <w:tab w:val="num" w:pos="4320"/>
        </w:tabs>
        <w:ind w:left="4320" w:hanging="360"/>
      </w:pPr>
      <w:rPr>
        <w:rFonts w:ascii="Wingdings" w:hAnsi="Wingdings"/>
      </w:rPr>
    </w:lvl>
    <w:lvl w:ilvl="6" w:tplc="72E2CBBA">
      <w:start w:val="1"/>
      <w:numFmt w:val="bullet"/>
      <w:lvlText w:val=""/>
      <w:lvlJc w:val="left"/>
      <w:pPr>
        <w:tabs>
          <w:tab w:val="num" w:pos="5040"/>
        </w:tabs>
        <w:ind w:left="5040" w:hanging="360"/>
      </w:pPr>
      <w:rPr>
        <w:rFonts w:ascii="Symbol" w:hAnsi="Symbol"/>
      </w:rPr>
    </w:lvl>
    <w:lvl w:ilvl="7" w:tplc="4D787E9C">
      <w:start w:val="1"/>
      <w:numFmt w:val="bullet"/>
      <w:lvlText w:val="o"/>
      <w:lvlJc w:val="left"/>
      <w:pPr>
        <w:tabs>
          <w:tab w:val="num" w:pos="5760"/>
        </w:tabs>
        <w:ind w:left="5760" w:hanging="360"/>
      </w:pPr>
      <w:rPr>
        <w:rFonts w:ascii="Courier New" w:hAnsi="Courier New"/>
      </w:rPr>
    </w:lvl>
    <w:lvl w:ilvl="8" w:tplc="BD784F7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A41AE1F6">
      <w:start w:val="1"/>
      <w:numFmt w:val="bullet"/>
      <w:lvlText w:val=""/>
      <w:lvlJc w:val="left"/>
      <w:pPr>
        <w:ind w:left="720" w:hanging="360"/>
      </w:pPr>
      <w:rPr>
        <w:rFonts w:ascii="Symbol" w:hAnsi="Symbol"/>
      </w:rPr>
    </w:lvl>
    <w:lvl w:ilvl="1" w:tplc="3ACABD4C">
      <w:start w:val="1"/>
      <w:numFmt w:val="bullet"/>
      <w:lvlText w:val="o"/>
      <w:lvlJc w:val="left"/>
      <w:pPr>
        <w:tabs>
          <w:tab w:val="num" w:pos="1440"/>
        </w:tabs>
        <w:ind w:left="1440" w:hanging="360"/>
      </w:pPr>
      <w:rPr>
        <w:rFonts w:ascii="Courier New" w:hAnsi="Courier New"/>
      </w:rPr>
    </w:lvl>
    <w:lvl w:ilvl="2" w:tplc="A9A824A0">
      <w:start w:val="1"/>
      <w:numFmt w:val="bullet"/>
      <w:lvlText w:val=""/>
      <w:lvlJc w:val="left"/>
      <w:pPr>
        <w:tabs>
          <w:tab w:val="num" w:pos="2160"/>
        </w:tabs>
        <w:ind w:left="2160" w:hanging="360"/>
      </w:pPr>
      <w:rPr>
        <w:rFonts w:ascii="Wingdings" w:hAnsi="Wingdings"/>
      </w:rPr>
    </w:lvl>
    <w:lvl w:ilvl="3" w:tplc="7B389B50">
      <w:start w:val="1"/>
      <w:numFmt w:val="bullet"/>
      <w:lvlText w:val=""/>
      <w:lvlJc w:val="left"/>
      <w:pPr>
        <w:tabs>
          <w:tab w:val="num" w:pos="2880"/>
        </w:tabs>
        <w:ind w:left="2880" w:hanging="360"/>
      </w:pPr>
      <w:rPr>
        <w:rFonts w:ascii="Symbol" w:hAnsi="Symbol"/>
      </w:rPr>
    </w:lvl>
    <w:lvl w:ilvl="4" w:tplc="C48811B2">
      <w:start w:val="1"/>
      <w:numFmt w:val="bullet"/>
      <w:lvlText w:val="o"/>
      <w:lvlJc w:val="left"/>
      <w:pPr>
        <w:tabs>
          <w:tab w:val="num" w:pos="3600"/>
        </w:tabs>
        <w:ind w:left="3600" w:hanging="360"/>
      </w:pPr>
      <w:rPr>
        <w:rFonts w:ascii="Courier New" w:hAnsi="Courier New"/>
      </w:rPr>
    </w:lvl>
    <w:lvl w:ilvl="5" w:tplc="4F562008">
      <w:start w:val="1"/>
      <w:numFmt w:val="bullet"/>
      <w:lvlText w:val=""/>
      <w:lvlJc w:val="left"/>
      <w:pPr>
        <w:tabs>
          <w:tab w:val="num" w:pos="4320"/>
        </w:tabs>
        <w:ind w:left="4320" w:hanging="360"/>
      </w:pPr>
      <w:rPr>
        <w:rFonts w:ascii="Wingdings" w:hAnsi="Wingdings"/>
      </w:rPr>
    </w:lvl>
    <w:lvl w:ilvl="6" w:tplc="16ECB36E">
      <w:start w:val="1"/>
      <w:numFmt w:val="bullet"/>
      <w:lvlText w:val=""/>
      <w:lvlJc w:val="left"/>
      <w:pPr>
        <w:tabs>
          <w:tab w:val="num" w:pos="5040"/>
        </w:tabs>
        <w:ind w:left="5040" w:hanging="360"/>
      </w:pPr>
      <w:rPr>
        <w:rFonts w:ascii="Symbol" w:hAnsi="Symbol"/>
      </w:rPr>
    </w:lvl>
    <w:lvl w:ilvl="7" w:tplc="2AF0BDA2">
      <w:start w:val="1"/>
      <w:numFmt w:val="bullet"/>
      <w:lvlText w:val="o"/>
      <w:lvlJc w:val="left"/>
      <w:pPr>
        <w:tabs>
          <w:tab w:val="num" w:pos="5760"/>
        </w:tabs>
        <w:ind w:left="5760" w:hanging="360"/>
      </w:pPr>
      <w:rPr>
        <w:rFonts w:ascii="Courier New" w:hAnsi="Courier New"/>
      </w:rPr>
    </w:lvl>
    <w:lvl w:ilvl="8" w:tplc="7BB2D708">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30CED9F6">
      <w:start w:val="1"/>
      <w:numFmt w:val="bullet"/>
      <w:lvlText w:val=""/>
      <w:lvlJc w:val="left"/>
      <w:pPr>
        <w:ind w:left="720" w:hanging="360"/>
      </w:pPr>
      <w:rPr>
        <w:rFonts w:ascii="Symbol" w:hAnsi="Symbol"/>
      </w:rPr>
    </w:lvl>
    <w:lvl w:ilvl="1" w:tplc="43A454D4">
      <w:start w:val="1"/>
      <w:numFmt w:val="bullet"/>
      <w:lvlText w:val="o"/>
      <w:lvlJc w:val="left"/>
      <w:pPr>
        <w:tabs>
          <w:tab w:val="num" w:pos="1440"/>
        </w:tabs>
        <w:ind w:left="1440" w:hanging="360"/>
      </w:pPr>
      <w:rPr>
        <w:rFonts w:ascii="Courier New" w:hAnsi="Courier New"/>
      </w:rPr>
    </w:lvl>
    <w:lvl w:ilvl="2" w:tplc="E4BC8792">
      <w:start w:val="1"/>
      <w:numFmt w:val="bullet"/>
      <w:lvlText w:val=""/>
      <w:lvlJc w:val="left"/>
      <w:pPr>
        <w:tabs>
          <w:tab w:val="num" w:pos="2160"/>
        </w:tabs>
        <w:ind w:left="2160" w:hanging="360"/>
      </w:pPr>
      <w:rPr>
        <w:rFonts w:ascii="Wingdings" w:hAnsi="Wingdings"/>
      </w:rPr>
    </w:lvl>
    <w:lvl w:ilvl="3" w:tplc="79A65C34">
      <w:start w:val="1"/>
      <w:numFmt w:val="bullet"/>
      <w:lvlText w:val=""/>
      <w:lvlJc w:val="left"/>
      <w:pPr>
        <w:tabs>
          <w:tab w:val="num" w:pos="2880"/>
        </w:tabs>
        <w:ind w:left="2880" w:hanging="360"/>
      </w:pPr>
      <w:rPr>
        <w:rFonts w:ascii="Symbol" w:hAnsi="Symbol"/>
      </w:rPr>
    </w:lvl>
    <w:lvl w:ilvl="4" w:tplc="B3B25574">
      <w:start w:val="1"/>
      <w:numFmt w:val="bullet"/>
      <w:lvlText w:val="o"/>
      <w:lvlJc w:val="left"/>
      <w:pPr>
        <w:tabs>
          <w:tab w:val="num" w:pos="3600"/>
        </w:tabs>
        <w:ind w:left="3600" w:hanging="360"/>
      </w:pPr>
      <w:rPr>
        <w:rFonts w:ascii="Courier New" w:hAnsi="Courier New"/>
      </w:rPr>
    </w:lvl>
    <w:lvl w:ilvl="5" w:tplc="AD9EF170">
      <w:start w:val="1"/>
      <w:numFmt w:val="bullet"/>
      <w:lvlText w:val=""/>
      <w:lvlJc w:val="left"/>
      <w:pPr>
        <w:tabs>
          <w:tab w:val="num" w:pos="4320"/>
        </w:tabs>
        <w:ind w:left="4320" w:hanging="360"/>
      </w:pPr>
      <w:rPr>
        <w:rFonts w:ascii="Wingdings" w:hAnsi="Wingdings"/>
      </w:rPr>
    </w:lvl>
    <w:lvl w:ilvl="6" w:tplc="19AAD45A">
      <w:start w:val="1"/>
      <w:numFmt w:val="bullet"/>
      <w:lvlText w:val=""/>
      <w:lvlJc w:val="left"/>
      <w:pPr>
        <w:tabs>
          <w:tab w:val="num" w:pos="5040"/>
        </w:tabs>
        <w:ind w:left="5040" w:hanging="360"/>
      </w:pPr>
      <w:rPr>
        <w:rFonts w:ascii="Symbol" w:hAnsi="Symbol"/>
      </w:rPr>
    </w:lvl>
    <w:lvl w:ilvl="7" w:tplc="253E033E">
      <w:start w:val="1"/>
      <w:numFmt w:val="bullet"/>
      <w:lvlText w:val="o"/>
      <w:lvlJc w:val="left"/>
      <w:pPr>
        <w:tabs>
          <w:tab w:val="num" w:pos="5760"/>
        </w:tabs>
        <w:ind w:left="5760" w:hanging="360"/>
      </w:pPr>
      <w:rPr>
        <w:rFonts w:ascii="Courier New" w:hAnsi="Courier New"/>
      </w:rPr>
    </w:lvl>
    <w:lvl w:ilvl="8" w:tplc="A6A449F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0100D11C">
      <w:start w:val="1"/>
      <w:numFmt w:val="bullet"/>
      <w:lvlText w:val=""/>
      <w:lvlJc w:val="left"/>
      <w:pPr>
        <w:ind w:left="720" w:hanging="360"/>
      </w:pPr>
      <w:rPr>
        <w:rFonts w:ascii="Symbol" w:hAnsi="Symbol"/>
      </w:rPr>
    </w:lvl>
    <w:lvl w:ilvl="1" w:tplc="A91C4080">
      <w:start w:val="1"/>
      <w:numFmt w:val="bullet"/>
      <w:lvlText w:val="o"/>
      <w:lvlJc w:val="left"/>
      <w:pPr>
        <w:tabs>
          <w:tab w:val="num" w:pos="1440"/>
        </w:tabs>
        <w:ind w:left="1440" w:hanging="360"/>
      </w:pPr>
      <w:rPr>
        <w:rFonts w:ascii="Courier New" w:hAnsi="Courier New"/>
      </w:rPr>
    </w:lvl>
    <w:lvl w:ilvl="2" w:tplc="F3FA79F6">
      <w:start w:val="1"/>
      <w:numFmt w:val="bullet"/>
      <w:lvlText w:val=""/>
      <w:lvlJc w:val="left"/>
      <w:pPr>
        <w:tabs>
          <w:tab w:val="num" w:pos="2160"/>
        </w:tabs>
        <w:ind w:left="2160" w:hanging="360"/>
      </w:pPr>
      <w:rPr>
        <w:rFonts w:ascii="Wingdings" w:hAnsi="Wingdings"/>
      </w:rPr>
    </w:lvl>
    <w:lvl w:ilvl="3" w:tplc="67384EB0">
      <w:start w:val="1"/>
      <w:numFmt w:val="bullet"/>
      <w:lvlText w:val=""/>
      <w:lvlJc w:val="left"/>
      <w:pPr>
        <w:tabs>
          <w:tab w:val="num" w:pos="2880"/>
        </w:tabs>
        <w:ind w:left="2880" w:hanging="360"/>
      </w:pPr>
      <w:rPr>
        <w:rFonts w:ascii="Symbol" w:hAnsi="Symbol"/>
      </w:rPr>
    </w:lvl>
    <w:lvl w:ilvl="4" w:tplc="199CD2A2">
      <w:start w:val="1"/>
      <w:numFmt w:val="bullet"/>
      <w:lvlText w:val="o"/>
      <w:lvlJc w:val="left"/>
      <w:pPr>
        <w:tabs>
          <w:tab w:val="num" w:pos="3600"/>
        </w:tabs>
        <w:ind w:left="3600" w:hanging="360"/>
      </w:pPr>
      <w:rPr>
        <w:rFonts w:ascii="Courier New" w:hAnsi="Courier New"/>
      </w:rPr>
    </w:lvl>
    <w:lvl w:ilvl="5" w:tplc="2776208C">
      <w:start w:val="1"/>
      <w:numFmt w:val="bullet"/>
      <w:lvlText w:val=""/>
      <w:lvlJc w:val="left"/>
      <w:pPr>
        <w:tabs>
          <w:tab w:val="num" w:pos="4320"/>
        </w:tabs>
        <w:ind w:left="4320" w:hanging="360"/>
      </w:pPr>
      <w:rPr>
        <w:rFonts w:ascii="Wingdings" w:hAnsi="Wingdings"/>
      </w:rPr>
    </w:lvl>
    <w:lvl w:ilvl="6" w:tplc="1F30F0CE">
      <w:start w:val="1"/>
      <w:numFmt w:val="bullet"/>
      <w:lvlText w:val=""/>
      <w:lvlJc w:val="left"/>
      <w:pPr>
        <w:tabs>
          <w:tab w:val="num" w:pos="5040"/>
        </w:tabs>
        <w:ind w:left="5040" w:hanging="360"/>
      </w:pPr>
      <w:rPr>
        <w:rFonts w:ascii="Symbol" w:hAnsi="Symbol"/>
      </w:rPr>
    </w:lvl>
    <w:lvl w:ilvl="7" w:tplc="AFA6F500">
      <w:start w:val="1"/>
      <w:numFmt w:val="bullet"/>
      <w:lvlText w:val="o"/>
      <w:lvlJc w:val="left"/>
      <w:pPr>
        <w:tabs>
          <w:tab w:val="num" w:pos="5760"/>
        </w:tabs>
        <w:ind w:left="5760" w:hanging="360"/>
      </w:pPr>
      <w:rPr>
        <w:rFonts w:ascii="Courier New" w:hAnsi="Courier New"/>
      </w:rPr>
    </w:lvl>
    <w:lvl w:ilvl="8" w:tplc="87149372">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DABA8A58">
      <w:start w:val="1"/>
      <w:numFmt w:val="bullet"/>
      <w:lvlText w:val=""/>
      <w:lvlJc w:val="left"/>
      <w:pPr>
        <w:ind w:left="720" w:hanging="360"/>
      </w:pPr>
      <w:rPr>
        <w:rFonts w:ascii="Symbol" w:hAnsi="Symbol"/>
      </w:rPr>
    </w:lvl>
    <w:lvl w:ilvl="1" w:tplc="E65C1B4A">
      <w:start w:val="1"/>
      <w:numFmt w:val="bullet"/>
      <w:lvlText w:val="o"/>
      <w:lvlJc w:val="left"/>
      <w:pPr>
        <w:tabs>
          <w:tab w:val="num" w:pos="1440"/>
        </w:tabs>
        <w:ind w:left="1440" w:hanging="360"/>
      </w:pPr>
      <w:rPr>
        <w:rFonts w:ascii="Courier New" w:hAnsi="Courier New"/>
      </w:rPr>
    </w:lvl>
    <w:lvl w:ilvl="2" w:tplc="5FF846C6">
      <w:start w:val="1"/>
      <w:numFmt w:val="bullet"/>
      <w:lvlText w:val=""/>
      <w:lvlJc w:val="left"/>
      <w:pPr>
        <w:tabs>
          <w:tab w:val="num" w:pos="2160"/>
        </w:tabs>
        <w:ind w:left="2160" w:hanging="360"/>
      </w:pPr>
      <w:rPr>
        <w:rFonts w:ascii="Wingdings" w:hAnsi="Wingdings"/>
      </w:rPr>
    </w:lvl>
    <w:lvl w:ilvl="3" w:tplc="8A72D7F2">
      <w:start w:val="1"/>
      <w:numFmt w:val="bullet"/>
      <w:lvlText w:val=""/>
      <w:lvlJc w:val="left"/>
      <w:pPr>
        <w:tabs>
          <w:tab w:val="num" w:pos="2880"/>
        </w:tabs>
        <w:ind w:left="2880" w:hanging="360"/>
      </w:pPr>
      <w:rPr>
        <w:rFonts w:ascii="Symbol" w:hAnsi="Symbol"/>
      </w:rPr>
    </w:lvl>
    <w:lvl w:ilvl="4" w:tplc="178E175E">
      <w:start w:val="1"/>
      <w:numFmt w:val="bullet"/>
      <w:lvlText w:val="o"/>
      <w:lvlJc w:val="left"/>
      <w:pPr>
        <w:tabs>
          <w:tab w:val="num" w:pos="3600"/>
        </w:tabs>
        <w:ind w:left="3600" w:hanging="360"/>
      </w:pPr>
      <w:rPr>
        <w:rFonts w:ascii="Courier New" w:hAnsi="Courier New"/>
      </w:rPr>
    </w:lvl>
    <w:lvl w:ilvl="5" w:tplc="F798102A">
      <w:start w:val="1"/>
      <w:numFmt w:val="bullet"/>
      <w:lvlText w:val=""/>
      <w:lvlJc w:val="left"/>
      <w:pPr>
        <w:tabs>
          <w:tab w:val="num" w:pos="4320"/>
        </w:tabs>
        <w:ind w:left="4320" w:hanging="360"/>
      </w:pPr>
      <w:rPr>
        <w:rFonts w:ascii="Wingdings" w:hAnsi="Wingdings"/>
      </w:rPr>
    </w:lvl>
    <w:lvl w:ilvl="6" w:tplc="5B042F74">
      <w:start w:val="1"/>
      <w:numFmt w:val="bullet"/>
      <w:lvlText w:val=""/>
      <w:lvlJc w:val="left"/>
      <w:pPr>
        <w:tabs>
          <w:tab w:val="num" w:pos="5040"/>
        </w:tabs>
        <w:ind w:left="5040" w:hanging="360"/>
      </w:pPr>
      <w:rPr>
        <w:rFonts w:ascii="Symbol" w:hAnsi="Symbol"/>
      </w:rPr>
    </w:lvl>
    <w:lvl w:ilvl="7" w:tplc="E1EA7D0A">
      <w:start w:val="1"/>
      <w:numFmt w:val="bullet"/>
      <w:lvlText w:val="o"/>
      <w:lvlJc w:val="left"/>
      <w:pPr>
        <w:tabs>
          <w:tab w:val="num" w:pos="5760"/>
        </w:tabs>
        <w:ind w:left="5760" w:hanging="360"/>
      </w:pPr>
      <w:rPr>
        <w:rFonts w:ascii="Courier New" w:hAnsi="Courier New"/>
      </w:rPr>
    </w:lvl>
    <w:lvl w:ilvl="8" w:tplc="8862A83E">
      <w:start w:val="1"/>
      <w:numFmt w:val="bullet"/>
      <w:lvlText w:val=""/>
      <w:lvlJc w:val="left"/>
      <w:pPr>
        <w:tabs>
          <w:tab w:val="num" w:pos="6480"/>
        </w:tabs>
        <w:ind w:left="6480" w:hanging="360"/>
      </w:pPr>
      <w:rPr>
        <w:rFonts w:ascii="Wingdings" w:hAnsi="Wingdings"/>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TrueTypeFonts/>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87B"/>
    <w:rsid w:val="00172AE0"/>
    <w:rsid w:val="001F138A"/>
    <w:rsid w:val="002C5E79"/>
    <w:rsid w:val="003C1618"/>
    <w:rsid w:val="004F3F78"/>
    <w:rsid w:val="00763302"/>
    <w:rsid w:val="00774C6F"/>
    <w:rsid w:val="0099787B"/>
    <w:rsid w:val="009A1088"/>
    <w:rsid w:val="009B61C9"/>
    <w:rsid w:val="00B95BED"/>
    <w:rsid w:val="00E94084"/>
    <w:rsid w:val="00FB22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55753C"/>
  <w15:docId w15:val="{EE43A449-C5C6-4731-8D89-10F94201B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pPr>
    <w:rPr>
      <w:sz w:val="24"/>
      <w:szCs w:val="24"/>
    </w:rPr>
  </w:style>
  <w:style w:type="paragraph" w:styleId="Heading1">
    <w:name w:val="heading 1"/>
    <w:basedOn w:val="Normal"/>
    <w:next w:val="Normal"/>
    <w:qFormat/>
    <w:rsid w:val="00EF7B96"/>
    <w:pPr>
      <w:keepNext/>
      <w:spacing w:before="240" w:after="60"/>
      <w:outlineLvl w:val="0"/>
    </w:pPr>
    <w:rPr>
      <w:b/>
      <w:bCs/>
      <w:kern w:val="36"/>
      <w:sz w:val="48"/>
      <w:szCs w:val="48"/>
    </w:rPr>
  </w:style>
  <w:style w:type="paragraph" w:styleId="Heading2">
    <w:name w:val="heading 2"/>
    <w:basedOn w:val="Normal"/>
    <w:next w:val="Normal"/>
    <w:qFormat/>
    <w:rsid w:val="00EF7B96"/>
    <w:pPr>
      <w:keepNext/>
      <w:spacing w:before="240" w:after="60"/>
      <w:outlineLvl w:val="1"/>
    </w:pPr>
    <w:rPr>
      <w:b/>
      <w:bCs/>
      <w:iCs/>
      <w:sz w:val="36"/>
      <w:szCs w:val="36"/>
    </w:rPr>
  </w:style>
  <w:style w:type="paragraph" w:styleId="Heading3">
    <w:name w:val="heading 3"/>
    <w:basedOn w:val="Normal"/>
    <w:next w:val="Normal"/>
    <w:qFormat/>
    <w:rsid w:val="00EF7B96"/>
    <w:pPr>
      <w:keepNext/>
      <w:spacing w:before="240" w:after="60"/>
      <w:outlineLvl w:val="2"/>
    </w:pPr>
    <w:rPr>
      <w:b/>
      <w:bCs/>
      <w:sz w:val="28"/>
      <w:szCs w:val="28"/>
    </w:rPr>
  </w:style>
  <w:style w:type="paragraph" w:styleId="Heading4">
    <w:name w:val="heading 4"/>
    <w:basedOn w:val="Normal"/>
    <w:next w:val="Normal"/>
    <w:qFormat/>
    <w:rsid w:val="00EF7B96"/>
    <w:pPr>
      <w:keepNext/>
      <w:spacing w:before="240" w:after="60"/>
      <w:outlineLvl w:val="3"/>
    </w:pPr>
    <w:rPr>
      <w:b/>
      <w:bCs/>
    </w:rPr>
  </w:style>
  <w:style w:type="paragraph" w:styleId="Heading5">
    <w:name w:val="heading 5"/>
    <w:basedOn w:val="Normal"/>
    <w:next w:val="Normal"/>
    <w:qFormat/>
    <w:rsid w:val="00EF7B96"/>
    <w:pPr>
      <w:spacing w:before="240" w:after="60"/>
      <w:outlineLvl w:val="4"/>
    </w:pPr>
    <w:rPr>
      <w:b/>
      <w:bCs/>
      <w:iCs/>
      <w:sz w:val="20"/>
      <w:szCs w:val="20"/>
    </w:rPr>
  </w:style>
  <w:style w:type="paragraph" w:styleId="Heading6">
    <w:name w:val="heading 6"/>
    <w:basedOn w:val="Normal"/>
    <w:next w:val="Normal"/>
    <w:qFormat/>
    <w:rsid w:val="00EF7B96"/>
    <w:pPr>
      <w:spacing w:before="240" w:after="60"/>
      <w:outlineLvl w:val="5"/>
    </w:pPr>
    <w:rPr>
      <w:b/>
      <w:bCs/>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paragraph" w:customStyle="1" w:styleId="documentskn-mli4fontsize">
    <w:name w:val="document_skn-mli4_fontsize"/>
    <w:basedOn w:val="Normal"/>
    <w:rPr>
      <w:sz w:val="18"/>
      <w:szCs w:val="18"/>
    </w:rPr>
  </w:style>
  <w:style w:type="character" w:customStyle="1" w:styleId="documentskn-mli4topsectionsection">
    <w:name w:val="document_skn-mli4_topsection_section"/>
    <w:basedOn w:val="DefaultParagraphFont"/>
    <w:rPr>
      <w:bdr w:val="nil"/>
      <w:shd w:val="clear" w:color="auto" w:fill="576D7B"/>
    </w:rPr>
  </w:style>
  <w:style w:type="paragraph" w:customStyle="1" w:styleId="documentskn-mli4paragraphPARAGRAPHNAME">
    <w:name w:val="document_skn-mli4_paragraph_PARAGRAPH_NAME"/>
    <w:basedOn w:val="Normal"/>
  </w:style>
  <w:style w:type="paragraph" w:customStyle="1" w:styleId="documentskn-mli4topsectionsectionPARAGRAPHNAMEdiv">
    <w:name w:val="document_skn-mli4_topsection_section_PARAGRAPH_NAME &gt; div"/>
    <w:basedOn w:val="Normal"/>
    <w:pPr>
      <w:pBdr>
        <w:left w:val="none" w:sz="0" w:space="25" w:color="auto"/>
        <w:right w:val="none" w:sz="0" w:space="25" w:color="auto"/>
      </w:pBdr>
    </w:pPr>
  </w:style>
  <w:style w:type="character" w:customStyle="1" w:styleId="span">
    <w:name w:val="span"/>
    <w:basedOn w:val="DefaultParagraphFont"/>
    <w:rPr>
      <w:bdr w:val="none" w:sz="0" w:space="0" w:color="auto"/>
      <w:vertAlign w:val="baseline"/>
    </w:rPr>
  </w:style>
  <w:style w:type="character" w:customStyle="1" w:styleId="documentskn-mli4topsectionemptycell">
    <w:name w:val="document_skn-mli4_topsection_emptycell"/>
    <w:basedOn w:val="DefaultParagraphFont"/>
    <w:rPr>
      <w:shd w:val="clear" w:color="auto" w:fill="576D7B"/>
    </w:rPr>
  </w:style>
  <w:style w:type="paragraph" w:customStyle="1" w:styleId="documentskn-mli4topsectionemptycellParagraph">
    <w:name w:val="document_skn-mli4_topsection_emptycell Paragraph"/>
    <w:basedOn w:val="Normal"/>
    <w:pPr>
      <w:shd w:val="clear" w:color="auto" w:fill="576D7B"/>
    </w:pPr>
    <w:rPr>
      <w:shd w:val="clear" w:color="auto" w:fill="576D7B"/>
    </w:rPr>
  </w:style>
  <w:style w:type="table" w:customStyle="1" w:styleId="documentskn-mli4topsection">
    <w:name w:val="document_skn-mli4_topsection"/>
    <w:basedOn w:val="TableNormal"/>
    <w:tblPr/>
    <w:trPr>
      <w:hidden/>
    </w:trPr>
  </w:style>
  <w:style w:type="character" w:customStyle="1" w:styleId="documentsidecell">
    <w:name w:val="document_sidecell"/>
    <w:basedOn w:val="DefaultParagraphFont"/>
  </w:style>
  <w:style w:type="character" w:customStyle="1" w:styleId="documentskn-mli4parentContainerleft-box">
    <w:name w:val="document_skn-mli4_parentContainer_left-box"/>
    <w:basedOn w:val="DefaultParagraphFont"/>
    <w:rPr>
      <w:shd w:val="clear" w:color="auto" w:fill="576D7B"/>
    </w:rPr>
  </w:style>
  <w:style w:type="paragraph" w:customStyle="1" w:styleId="documentskn-mli4section">
    <w:name w:val="document_skn-mli4_section"/>
    <w:basedOn w:val="Normal"/>
  </w:style>
  <w:style w:type="paragraph" w:customStyle="1" w:styleId="documentskn-mli4heading">
    <w:name w:val="document_skn-mli4_heading"/>
    <w:basedOn w:val="Normal"/>
    <w:pPr>
      <w:pBdr>
        <w:bottom w:val="none" w:sz="0" w:space="5" w:color="auto"/>
      </w:pBdr>
    </w:pPr>
  </w:style>
  <w:style w:type="paragraph" w:customStyle="1" w:styleId="documentskn-mli4sectiontitle">
    <w:name w:val="document_skn-mli4_sectiontitle"/>
    <w:basedOn w:val="Normal"/>
    <w:pPr>
      <w:spacing w:line="340" w:lineRule="atLeast"/>
    </w:pPr>
    <w:rPr>
      <w:b/>
      <w:bCs/>
      <w:caps/>
      <w:color w:val="000000"/>
      <w:spacing w:val="10"/>
      <w:sz w:val="28"/>
      <w:szCs w:val="28"/>
    </w:rPr>
  </w:style>
  <w:style w:type="paragraph" w:customStyle="1" w:styleId="documentskn-mli4paragraph">
    <w:name w:val="document_skn-mli4_paragraph"/>
    <w:basedOn w:val="Normal"/>
    <w:pPr>
      <w:pBdr>
        <w:top w:val="none" w:sz="0" w:space="12" w:color="auto"/>
        <w:left w:val="none" w:sz="0" w:space="15" w:color="auto"/>
      </w:pBdr>
    </w:pPr>
  </w:style>
  <w:style w:type="paragraph" w:customStyle="1" w:styleId="documentskn-mli4address">
    <w:name w:val="document_skn-mli4_address"/>
    <w:basedOn w:val="Normal"/>
    <w:rPr>
      <w:color w:val="000000"/>
    </w:rPr>
  </w:style>
  <w:style w:type="paragraph" w:customStyle="1" w:styleId="documentskn-mli4pb5">
    <w:name w:val="document_skn-mli4_pb5"/>
    <w:basedOn w:val="Normal"/>
  </w:style>
  <w:style w:type="character" w:customStyle="1" w:styleId="documentskn-mli4txtBold">
    <w:name w:val="document_skn-mli4_txtBold"/>
    <w:basedOn w:val="DefaultParagraphFont"/>
    <w:rPr>
      <w:b/>
      <w:bCs/>
    </w:rPr>
  </w:style>
  <w:style w:type="character" w:customStyle="1" w:styleId="documentmukcolon">
    <w:name w:val="document_mukcolon"/>
    <w:basedOn w:val="DefaultParagraphFont"/>
    <w:rPr>
      <w:vanish/>
    </w:rPr>
  </w:style>
  <w:style w:type="paragraph" w:customStyle="1" w:styleId="documentskn-mli4dispBlock">
    <w:name w:val="document_skn-mli4_dispBlock"/>
    <w:basedOn w:val="Normal"/>
  </w:style>
  <w:style w:type="paragraph" w:customStyle="1" w:styleId="documentskn-mli4SECTIONCNTCsectionnotSECTIONALNK">
    <w:name w:val="document_skn-mli4_SECTION_CNTC + section_not(.SECTION_ALNK)"/>
    <w:basedOn w:val="Normal"/>
  </w:style>
  <w:style w:type="paragraph" w:customStyle="1" w:styleId="documentskn-mli4parentContainersinglecolumnnotadnlLnks">
    <w:name w:val="document_skn-mli4_parentContainer_singlecolumn_not(.adnlLnks)"/>
    <w:basedOn w:val="Normal"/>
  </w:style>
  <w:style w:type="paragraph" w:customStyle="1" w:styleId="divdocumentulli">
    <w:name w:val="div_document_ul_li"/>
    <w:basedOn w:val="Normal"/>
  </w:style>
  <w:style w:type="paragraph" w:customStyle="1" w:styleId="documentsidecellParagraph">
    <w:name w:val="document_sidecell Paragraph"/>
    <w:basedOn w:val="Normal"/>
    <w:pPr>
      <w:pBdr>
        <w:top w:val="none" w:sz="0" w:space="30" w:color="auto"/>
        <w:bottom w:val="none" w:sz="0" w:space="25" w:color="auto"/>
      </w:pBdr>
    </w:pPr>
  </w:style>
  <w:style w:type="character" w:customStyle="1" w:styleId="documentskn-mli4parentContainerright-box">
    <w:name w:val="document_skn-mli4_parentContainer_right-box"/>
    <w:basedOn w:val="DefaultParagraphFont"/>
  </w:style>
  <w:style w:type="paragraph" w:customStyle="1" w:styleId="documentskn-mli4parentContainerright-boxsection">
    <w:name w:val="document_skn-mli4_parentContainer_right-box_section"/>
    <w:basedOn w:val="Normal"/>
  </w:style>
  <w:style w:type="paragraph" w:customStyle="1" w:styleId="p">
    <w:name w:val="p"/>
    <w:basedOn w:val="Normal"/>
  </w:style>
  <w:style w:type="paragraph" w:customStyle="1" w:styleId="documentexpreducsspc">
    <w:name w:val="document_expreducsspc"/>
    <w:basedOn w:val="Normal"/>
    <w:pPr>
      <w:spacing w:line="500" w:lineRule="atLeast"/>
    </w:pPr>
    <w:rPr>
      <w:sz w:val="20"/>
      <w:szCs w:val="20"/>
    </w:rPr>
  </w:style>
  <w:style w:type="paragraph" w:customStyle="1" w:styleId="div">
    <w:name w:val="div"/>
    <w:basedOn w:val="Normal"/>
  </w:style>
  <w:style w:type="table" w:customStyle="1" w:styleId="documentskn-mli4parentContainer">
    <w:name w:val="document_skn-mli4_parentContainer"/>
    <w:basedOn w:val="TableNormal"/>
    <w:tblPr/>
    <w:trPr>
      <w:hidden/>
    </w:trPr>
  </w:style>
  <w:style w:type="paragraph" w:styleId="BalloonText">
    <w:name w:val="Balloon Text"/>
    <w:basedOn w:val="Normal"/>
    <w:link w:val="BalloonTextChar"/>
    <w:uiPriority w:val="99"/>
    <w:semiHidden/>
    <w:unhideWhenUsed/>
    <w:rsid w:val="007633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330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4374</TotalTime>
  <Pages>4</Pages>
  <Words>1399</Words>
  <Characters>7980</Characters>
  <Application>Microsoft Office Word</Application>
  <DocSecurity>0</DocSecurity>
  <Lines>66</Lines>
  <Paragraphs>18</Paragraphs>
  <ScaleCrop>false</ScaleCrop>
  <Company/>
  <LinksUpToDate>false</LinksUpToDate>
  <CharactersWithSpaces>9361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JerryStidham</dc:title>
  <dc:creator>Jerry</dc:creator>
  <cp:lastModifiedBy>Jerry Stidham</cp:lastModifiedBy>
  <cp:revision>4</cp:revision>
  <cp:lastPrinted>2020-09-30T18:41:00Z</cp:lastPrinted>
  <dcterms:created xsi:type="dcterms:W3CDTF">2021-01-11T16:47:00Z</dcterms:created>
  <dcterms:modified xsi:type="dcterms:W3CDTF">2021-01-11T20:46:00Z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x1ye=0">
    <vt:lpwstr>DGoAAB+LCAAAAAAABAAUmUWSrFAURBfEALch7u7MoHB3W/3vP62Ipurx7s08JxqDIAzDUITiaY4WWJZhIAzlOV7AOIoUWNoW1Olr+iPBEXUIG6zkTpaNOSSShMczPj5P16O3BVj4piWFm9Ga8XSMLe5GUZhIh1N0w2QDXVkPnPiRs6rRW+czK25AKFoPVkjy+kTetTKNusmfFq1ym/vpuqq4Fl9kAyXhpZvJrYhRcA5xbpD7KMeV9kChEZO2qOJ</vt:lpwstr>
  </property>
  <property fmtid="{D5CDD505-2E9C-101B-9397-08002B2CF9AE}" pid="3" name="x1ye=1">
    <vt:lpwstr>Y8Htrxdgyg4SB3V9q0d8aLE+WQtklsoDUnMEnL5I0GUKteRFhQMeyDdF6T9bLZdVcOEbSN4gBD1EZ0GN4YjagLXM4oglrpG9uin6eRRrHPW+WsKJ2LmLaZWxMj9FqYPJlWVQcpbJBv0XoI4HO/qJPogIxQm5tJIjhLAqGyYgcQygV/KHhATI826LzfPbx41iCHBRzqIXYPqR5AWSXYG0hus1VQp955Zp6Pyd0yIDDoJvQguNHpvX+m59V156BKQ</vt:lpwstr>
  </property>
  <property fmtid="{D5CDD505-2E9C-101B-9397-08002B2CF9AE}" pid="4" name="x1ye=10">
    <vt:lpwstr>vDvmIMYRUrp4cNzuNVm8xEsK8Ql+5+S7hT3FoMDvKKvtD6L43q6JwdspBZdTyp7Q8GYGPlkBQrG7mk3vKiHEkq7sS4VLRqe/GbCOLOP8ZuzXqleoEGHcDgEk0NUxsdubwD3Io28fvWZ1dBEM71+8pbBix6WuL2pBIvqwnZM4CNzuVbeMBba2G2nJECVVk3K/BtQ6dQMK45XwUQeCaVn9pREbJotnlV9xTpjD1cgPpRyZ6EQkHu6xcemCLj677LK</vt:lpwstr>
  </property>
  <property fmtid="{D5CDD505-2E9C-101B-9397-08002B2CF9AE}" pid="5" name="x1ye=100">
    <vt:lpwstr>oHl8t+NUKbA8COjl1QOz4/Mw3AznIAoMijRTWaaTfUMp9g0UMAGyv4DAl5Ia4DkExz8IqcV95PK7rYDS3zzeuy8F2M3ErJnkTU2Z3wQHtB8VDk8PnbjEMmCoGPGnZjchwE5RKKu51xdDRa1C3armqh1prurx6pYnrb/ErzmBZHjd7dcEb9KxZ4jVRsiI6XDiqDwn3bSOUfr37TRywBmn/3ydmdVNVkuXSSY7GUbfsuO+ajV1FdnLQQOtvNzd6Qt</vt:lpwstr>
  </property>
  <property fmtid="{D5CDD505-2E9C-101B-9397-08002B2CF9AE}" pid="6" name="x1ye=101">
    <vt:lpwstr>+sKEuwPXK9a2F5jkIqH62GkfalWDIX+SgF8WxopHw32OxYGM93vdCzSSi2bxY7f4czJ2lfHHgDA1i2esjrLh3Y82pnh4p/HzB+DqPDwOzFWg+h0P/MKPBVk+pbwlNoNQPtgjyUC5caL+ztXcdfAn3tpp7Fpi1IDaWhLL34zRHq5vjsQgO0rH2iT90jEOy/ZlquNfyP2fyX2XikFvcrQ92BD9coBY8Gigopy0mwV8L/MF3AE7zzTbvtKTXLzJ5Dx</vt:lpwstr>
  </property>
  <property fmtid="{D5CDD505-2E9C-101B-9397-08002B2CF9AE}" pid="7" name="x1ye=102">
    <vt:lpwstr>rV7FDZHIlsCaoX62v9fSWgIeHaW4D3pUZiaTEZNrxDEz7gOz1e8jH4hSZ/SCE+x1T3BeVCXz/fgrbAy1YzUlU5V2PX5MqYNrPNgs/q5QBPNYcDVCaPNbbPNeE2w7MvMJM6Njs91WnbctE04h9GUusVD3PTxB8aVdspiMBFsNBTZ2EnS8F26dL0oCx5ud2TDzLhB1TahyLkK/CwCjxQntraknHvFS9XPbvcMHCAABczC/3tNna0Hy9queZFOWmmd</vt:lpwstr>
  </property>
  <property fmtid="{D5CDD505-2E9C-101B-9397-08002B2CF9AE}" pid="8" name="x1ye=103">
    <vt:lpwstr>Jy32hgEZkY3rmpDosY5gdUsjhWIJyalDXr+mIN7V1sgnjvguNwXxqUJO/N5U4an89u3zz6iCR++Wdc9RmTHE38azCirr+Ra8oZwX45RH/b9szC2Z4Ix6ZVkzcpoycTP/uu5Rvr65knH76vbNuY3yP1l3kVYVdg+2FsZMs8iphi1Eru1vPALH84UxNbTzQfFRBbUAvHjNis7fNv3xkNiHCoi8St+1nw3Hkzm1kLE6rx7RbA1Gauq/ZMfJoK7vg1J</vt:lpwstr>
  </property>
  <property fmtid="{D5CDD505-2E9C-101B-9397-08002B2CF9AE}" pid="9" name="x1ye=104">
    <vt:lpwstr>jTeC/P6BAawIbEEpRsY9UqSd+HeAG2UviYXQct0vLUyvEAl4DbtGJ9CHxneD1R8/OixO+dLsKIEN4DkrnFeKbt4an/Lk0+AGkGYXDpLAOS2E6yzxtG36HvIvP+4wT6rcHTtoI+NYV2b5/BAD+qEyGDORLEZihR/7n9Tskl9V4TFx+SLWXi70cFkIRElDq5sdrTgsZQwqmS2ecPXzSN0wFWcKlTlSiW5Xi/SxzAv+UMttF7vVI2ir6l5HmD0fO8E</vt:lpwstr>
  </property>
  <property fmtid="{D5CDD505-2E9C-101B-9397-08002B2CF9AE}" pid="10" name="x1ye=105">
    <vt:lpwstr>Q3JgBKdHUBBCcudge3b37th6WwUoiJUc/toD5/tEg8VbrQzyIU4xeYfv8LlgKiLFnWQkA4uiKTSUDVllfk+nxPUntV/Qf5lX0qBSxH4dYcVrzwsfD0mv3zVa010KWZOgmpXf3eODjx6kZwtJR9uW+McNwyehWFQUpEPzdMewxLhLE00SUcoHwXFtn6SoGx05kvtmxhwLeicRbPE+VCAigt9J0Ievqf65RvVQm8AFRaxbPKPL0y5gyrR725V3JGL</vt:lpwstr>
  </property>
  <property fmtid="{D5CDD505-2E9C-101B-9397-08002B2CF9AE}" pid="11" name="x1ye=106">
    <vt:lpwstr>DB2AOrdCogqvGxsF0GEUqoc9O4C6KJzAE/5IB/8Cj8JoxX3lazyt3Ucvs3UO5n35BHo8OPO2v+MbuT92X/ngnS8lJqX9UjZmaq88SLKrCKT0VRsXgX1Mwbfbx6xvK+hhHXIcnnx4m+1AdBk5F9+nln54lLJp0t5lDhlDDSHT6PQvi2MRZvIl1duqxEN7HGPSvi1ZdQMRrywurXCzje6po/VmVIizWO95XHL6jmERQeQi6i4Zrl78BSb+4QB2IJq</vt:lpwstr>
  </property>
  <property fmtid="{D5CDD505-2E9C-101B-9397-08002B2CF9AE}" pid="12" name="x1ye=107">
    <vt:lpwstr>iM2KDt733MNoQj9Q87D84Y+uNB+oEIdZH6ixSNyFQlxJK7kdIOwYmOe2pR2Yyu+AG4EL6pdxsJH6sckSNoX3bW/9KCpsg+jxCICP2mhxPPC5QdtJ2ucRqAIdYeVu/QGeFUSV98L2WFBDMVRn/XffyQXng4MagAA</vt:lpwstr>
  </property>
  <property fmtid="{D5CDD505-2E9C-101B-9397-08002B2CF9AE}" pid="13" name="x1ye=11">
    <vt:lpwstr>h1FNbOXYpGQBAhSpb9FE4qi9YOR/sM47b6us3lGt02aY4xM8hZDwJdU6m0aztD60JiT36bfA6UOlOJnQa1GiRLTG2wer8sN1JLg9P6DggvaWv/JeqmRCpS03jScfO2sFQ5u+KEVBFmyhXecNNy+RZIiIL/nPniHOFKLsaApHvSngcU3AXZbD/GUQhvW3D8WsS6w+cZIzcxfAqDU+AMI6qjYi3cGbUyX1refP64zPpznutTGivwsSJL4Oam83e2L</vt:lpwstr>
  </property>
  <property fmtid="{D5CDD505-2E9C-101B-9397-08002B2CF9AE}" pid="14" name="x1ye=12">
    <vt:lpwstr>4W0ZNGh+bd8i/2UswlGHME6k5ayMeB3FVmvWmfu2lE+i1neIMWop1P5tJ/8SWWujt8tM8AXYzLAJ4e848ZfYKbvCW5M5m4xvBbaVsFA8Fr2N+GH83ZZN11/OCzz3AKPpiTB9qXmXsLR1apkd7qJvAaqe4WDvrdXf8sMZ5h+ApT+ryO3dEVWxMMPxR5WRymV0WrmGcaUNv9toDArt4HwJ6Xmr2nB3wsIsUCeSxDtLZQpW5jafIN2hBuF7z+up6AZ</vt:lpwstr>
  </property>
  <property fmtid="{D5CDD505-2E9C-101B-9397-08002B2CF9AE}" pid="15" name="x1ye=13">
    <vt:lpwstr>M3sormX931DPjd9gbkuxryUI8931av8pdEkvl87KAMtmT6/GHksnTH6SKDgzfSmamIUknSilFwrGP9et79QFeiuA2w36TCT4xDKC7ZKerp+yEpWyF/J4dUxNHw98Qx4fsn/zvkjP1d6L9Aed49Spd4/+4IIsnY3Pq195d623Ekzw4Izfe24RE7QBhUPk4rFXhsw9+VrQNrZ7X2QmWz/I3e/n+151qkc/7nU5Reh2OOqCSRB8pyXzhSAzQzX+dyD</vt:lpwstr>
  </property>
  <property fmtid="{D5CDD505-2E9C-101B-9397-08002B2CF9AE}" pid="16" name="x1ye=14">
    <vt:lpwstr>4yPKUlJbmcuMYLbe7uz2U2V99TVjH2VFoSSr6XXpQ6C6y5TTFPvBOOVzZ4OqC7LtIuUZPZHcYPk6jDeSpU28jPHRJbg7iOnNkZk+LoXzAyM6eKDzvZCupvmjWoWYD52x9z0T25i81B9S14z2ejeEkVzYpVPTZejL1G4cog2938a0j6L4BdTk9Q1fgq2KGTt0e0ZPK2gWsxz4sDR6TlQlKZMhNWAEQWXZm/5ms7Eq3hpxz/xuCaZzMFbCfVWP0X4</vt:lpwstr>
  </property>
  <property fmtid="{D5CDD505-2E9C-101B-9397-08002B2CF9AE}" pid="17" name="x1ye=15">
    <vt:lpwstr>6wBFDIdYY5FL4vA3PyfP+DsiLPgYLQeimhqm9IDZYJop/twTMCpOBUdZ1C5E17n8GvHvMdAKvGpTUgd/D0gs92TX+MmmQTNBI5khghvwruMDEO/6npSFDEYEp68wVyAxoL49YN3/GMs6H7sjDKR+vMwJwAJ0DqaxB2t32nfOFGS6FoG4e3nYU2teOsgIIrIaECVX5Z4NdWHUScT4+EoGdz5LC4YbuEId4M1+R6nfKvEM791v4VIq2qT4USu0fE2</vt:lpwstr>
  </property>
  <property fmtid="{D5CDD505-2E9C-101B-9397-08002B2CF9AE}" pid="18" name="x1ye=16">
    <vt:lpwstr>xmJ95thC+zFWqAL4VIpN+eFPN1yQYSg9+jCeVJpECHZTThA/zk1wEfj1i7R3u+ad/7vevKfEyfqR0L5jU1QCA5w9Ltskra8CAkdkxauqXhRK0BZEbIp4Tf03UTU3KNiHuMpt1tWeUDzlQEOwE4yip/OLQs4Wja8+ireHK/q24J/l6uHGjLVkUojNm7VYD6E8+e/fF33Tiwi8awZ/5r4vzv74WmJmdpJyj7vJ1wkFK7B04Ky1OZHCABd23/yA1x9</vt:lpwstr>
  </property>
  <property fmtid="{D5CDD505-2E9C-101B-9397-08002B2CF9AE}" pid="19" name="x1ye=17">
    <vt:lpwstr>jIUShAwq6BkoHnxlPlBuRwdfianUGeKQyu8Z5swa9XLYxb3uoOaDtfbmqfUa1n9hHvM7XcIclAQC6XTv0oBjZGqMhK+9BdXMuPOJzSjCZJx1rpX2Zvz3M/P1cfoizGRDsdDb0Dw5/sQi8I+VurjVpmkqPZ5Z6GFTn6J/e6vLj/qryktzBAg988iSLzfWiCBU/b859PdVxGYopVsPn6gpuwzxfU4weIgoeP3+A7/pRr9J929uj+WMzQOhuq1G0cO</vt:lpwstr>
  </property>
  <property fmtid="{D5CDD505-2E9C-101B-9397-08002B2CF9AE}" pid="20" name="x1ye=18">
    <vt:lpwstr>OSyvrpOrP+aVceQnfhKnmjP5o3/oL8RjUa+6sqPPPpGaQZlC9uas+h3T/CPzFuuZgE/24EcG65TOyzzKHSInfZfvr2kRGv0r9jC18sILHvBx0OjP2BQ65+Kjn8YKn0kT9TGicZyRMlbJbqDxFzOCv1XUlkzXyyXdrWAa4Y2pSfbWncvaPaFJCxwZFBsgfn7Z6SW9/34syW7LgFGEExtByoOfxAD50jCzM3wOt3GojyUabigR3lOgzkgVH2IIfCK</vt:lpwstr>
  </property>
  <property fmtid="{D5CDD505-2E9C-101B-9397-08002B2CF9AE}" pid="21" name="x1ye=19">
    <vt:lpwstr>4Nmb8AYDiIx/hxVq9OFvwkD8nMJ942C4+PC4qAEOJ8LnckFZqAw54osqoBOXIhLfirma+uxldhEQFTpVWlS2Jr4Q6VWk2AkfcTcEUHuhyP3Mk295XBodvavNU5+cGRBR/t/QKBUdp4U4d+cbsWc33z9p9m1AW7hH5upnbD8iZiqxgXIYY0fio5bH3b9vAAZplkjEylh1A11L57ryzuJlU4AqS60lQtOn7/+t1uR+MdG1IMhuSJq6PhSI1TAgAiL</vt:lpwstr>
  </property>
  <property fmtid="{D5CDD505-2E9C-101B-9397-08002B2CF9AE}" pid="22" name="x1ye=2">
    <vt:lpwstr>qpOeysHfp+7QAvbmLs1WUxDAG/iRo4Xj8KUODMiMuPHnUsDKf5qaK7F5NQbv9h8PArxl2RwAfpq7LyOuujhHAr3HcT8EkEyiaIkVlATp5AxtRnL4rr63SivUPSellthKYv/EgzY+9wD6zxAtRoVdyS/NSXWmRafzdRDvmhdsWsC+ZdaXP8WjtD2csY9rsVtdR8M8m6JNF2eDYVNYPXoid/tuo0AlRgVIRA1mmyiSBj7I2sXuH9iwLkWudcaq0R5</vt:lpwstr>
  </property>
  <property fmtid="{D5CDD505-2E9C-101B-9397-08002B2CF9AE}" pid="23" name="x1ye=20">
    <vt:lpwstr>WkfGaDmNsQMEYDnenG5X9ou3YML7r7XVzyHaMOsPox+wXsVzaVItMdQTMb+5HWLLIzJoAbQA2YipDydSxZ8VW4SDfvO6TrRtNa6ftseNhucPrpye7nVjeQnwr/Hr4C/OdZz4cQbIgg7r3nF5MvABpdqeb+hOJR9JN2mZIa16y6i9uA45pv7SMbOUPh+zCeJLDlcXOEA8n2xlkUA7Oh4kvpME1D+dnAuOIe+JbGugmtXeDEZFHJAhc6pZ+LMeFI8</vt:lpwstr>
  </property>
  <property fmtid="{D5CDD505-2E9C-101B-9397-08002B2CF9AE}" pid="24" name="x1ye=21">
    <vt:lpwstr>+4u/GnjBvHNY51+pvIUDRoJ7Lz0iF/rqTobYqWBGJGAaf73Fqe/8eRl6WgHGSJ2etpzA42zblzmjvSjw9AKWksR9/JGP9YdGVXeLIn/nzyKl0o8LsBUuqJ9kdx5kgV4sWmDzm9h+9eEGw/CluawCCck2GhQ7QwuGiLH3IGZU6uBGnCr8w5xm3Mlp7l90nBDFW75o+2WbF37j5p3vIJMbGpEmW5m+t8Y8zrOJKkUXSNnHxYW5LTb/94gWFcXQ98i</vt:lpwstr>
  </property>
  <property fmtid="{D5CDD505-2E9C-101B-9397-08002B2CF9AE}" pid="25" name="x1ye=22">
    <vt:lpwstr>Si9zJfGMjqh4uo/r7UB1vqtvCIIj2UeENdsH01JMA4bH+v9hdgvgZ+8SVGbgEYyGndYCUiS8BuNeLGpeyRYDXxL9ILORqc0Oe+gwyrQhyMJHnUxs/+EgpE4SBpGbroVKl1BAlzM38HH3tSIqj0EutJrD137KVbFcbDS3c6swvFImvDEAZoChhLegBj0lMc/3Dg1t4fKEXAsrLep+gjzcJLAVrH2B4GkuKt3S4CaDQwdrUag0hnkfPrhARfEei0I</vt:lpwstr>
  </property>
  <property fmtid="{D5CDD505-2E9C-101B-9397-08002B2CF9AE}" pid="26" name="x1ye=23">
    <vt:lpwstr>JKDR3iJwnM2E82xejn1Bm/BFKTMA1+Pfp2ssqVk4tzMXwCSboiPc8meyk9s7apCjK4BuF9uMm9hMn8KQXOVXFxiQhvq/vM3/vC8QxVpCoLAno2YjQU68DH4puJZcrClN+1P9Ue4oWIVKXumsrfnV+K/wf0BQoprJnMXK6GBKQ/BDwaTm/HrvGm1wCvZlOpnevVUEb7OZdpiUyyp/A0jQ1/AIWf+j6C9CnQUfFqLEzEqF9GlbmObXXopNBJOB8Vo</vt:lpwstr>
  </property>
  <property fmtid="{D5CDD505-2E9C-101B-9397-08002B2CF9AE}" pid="27" name="x1ye=24">
    <vt:lpwstr>Ci7o5csmiQ19HUgmxrJn+q9tvcnRVBQlnr/EFsOQjOCowdo3Zm2Z0q/1b2hqkBSosMrlxvAyR9U2IKnOs4TlaYfHn5tVsVgA2BYnvlB/uGqC4utmdGuiLahvsJcPZJ575Rcxyl+J4l+ryosxgukfzh51hxJ0ni+n9rSUKbKtbE8go0QBhur5sW4BOgGi5zjgXFMd486DPEJBcirfOk3CIziEJhBkQSg49DvnRWPbuM2ReMM3NOpg65eW+FyF6sZ</vt:lpwstr>
  </property>
  <property fmtid="{D5CDD505-2E9C-101B-9397-08002B2CF9AE}" pid="28" name="x1ye=25">
    <vt:lpwstr>sJPbTMwGU1otHWlzfI/BG9LwHtc4NmxT9Q3cGpdp5HIcYGVru4YQhnacWmbd4JtvOutNAk/PnHmFe+CnaX+1vkFYODosrDY/ax2asf856zeP5rjf3S9B9Zsqe9LfxaXw42vaWqzzTkJ6/Xo7glgpsYdCTUD06Q0NPyBtP8HmA3ruFgIQs9QQjIxLDH1wKOTt+2Q/zSy2xjwGFZ8fqHuQhUZn0qAoVwnNcNuSnuPhfj4zAKxCpFM/0/FcsxC2AAT</vt:lpwstr>
  </property>
  <property fmtid="{D5CDD505-2E9C-101B-9397-08002B2CF9AE}" pid="29" name="x1ye=26">
    <vt:lpwstr>mEiCllNBJAn6PYxgUYfRsMpyh4j/4ewHgUH3o7+jR7xaLnFcKA/vLQgVkMNB0IpdkTLWBkE1Gh76xPWyvr2J/g+b1Y+9obeT14ajhoYYvflNi6G3Vnk+1cb+tf7OiFzBMdpjYQLrxionNmOzziJVeE5IdDDyTnG25ur3MSgatSVXDG+YrAl48N8SumPzQFHIEOEI+gLDr88joi9RnuFVTOfoG1YBtrWE0g+6nb+mHRAeAln/P6uNDD4rFIB2QGd</vt:lpwstr>
  </property>
  <property fmtid="{D5CDD505-2E9C-101B-9397-08002B2CF9AE}" pid="30" name="x1ye=27">
    <vt:lpwstr>QcYH64EfuLjjDuS/bXuEZDNh24ezUIs0WiUYtYFtWdE1/ZMvp1/LUP9mgEHuNfWMLZLq1XsA6YKnF6Pop0cV38bcAMCDC/HFw7AEDca6EUKk8mpcByhhtcC/4ywtisKmnKB3N+Mvcfjjy+24GFbcg8JiJwZAroBns+IjfW4QDb0XE/GrYYFjKblNc5g3ufzYcwbFqF+/vgYKnjLKm/XBeQHlN3Aex9e6nU+3B8ZxqqPMHpPUgTTR17og396AjTT</vt:lpwstr>
  </property>
  <property fmtid="{D5CDD505-2E9C-101B-9397-08002B2CF9AE}" pid="31" name="x1ye=28">
    <vt:lpwstr>Z06y85beUVnakaKuzx/LM2qk/PIrhLcvKGGVs+UDYb4eUb6SLFVhFG/RcP5dUBk/UQaIIgz6Anv/xbHRwu/ATljpD8KweT18thbt1l6TIKScnDIeG1fYay23VC79g+7PtidmDYyoeC5wqzGq5V8iP6wvizLm70uB+iM9O2cloLSZQvmKsgkXXbdshtW8oUR+7nhgDKDA+KNEqCnWHFjPwl/U46tYGzUxqWYuEQISdrn9cIXpRwEOM/JlJoc1FSu</vt:lpwstr>
  </property>
  <property fmtid="{D5CDD505-2E9C-101B-9397-08002B2CF9AE}" pid="32" name="x1ye=29">
    <vt:lpwstr>L7gxoyxDuuqdpmq2Gk1AoxtTcvOZ3YmYo3eN1T8MTQObnEoR6XbBkwLign0rFMlIKbdob7KDiIqhG0XQ0UDVeAND3Z2lYMskUU6UHED8ewHMIW1BoWXWNLW/qL6xfwDSzO69ekb6F2jviH4y+udrBfB11Ea6h+y+FM2gMK2iLbANXjkI74rF7Xy34acQhDmfN4wroRGdZQ8pQaTNUL+PkFoIcIikdui3aadlOfe0fTrrGRZ4OedG0lA/Uiiob5J</vt:lpwstr>
  </property>
  <property fmtid="{D5CDD505-2E9C-101B-9397-08002B2CF9AE}" pid="33" name="x1ye=3">
    <vt:lpwstr>n7n+AqsSyuz3vPD79zc37vsU+f/blA2xbUYTh5qzbD8FHSzc/TwmBcnAfM9/h6MOZQzpu8iPW5FVCy+TARIkFqLy0Q8/HDZv5bb0mRnjmHL+ZSSwX0cxsIfU9sGqL3YANEYWSyENKkFUMUKoBd35g7evBaL9jO/NsWsHlYA2OikVcujHWTvXb0EADyym4NriwyeVkp8UFvCG4TShGIyEh0cKgDKDdnYZgvGKr3b4qKAmozKBXDDSiZCgOfxKOv9</vt:lpwstr>
  </property>
  <property fmtid="{D5CDD505-2E9C-101B-9397-08002B2CF9AE}" pid="34" name="x1ye=30">
    <vt:lpwstr>cQhifpfPlKTysf+cMQhG3UsERym0Ra7RKmTKLgc+QuEW0vCxVh7id6iQ5p3SISWDeytV+/7V/eTTaHwSrSW5sFxWnp5IIC0uPNfucqAtsPXJDIrCV5c6htpdHuLGdRnwtFGFhwPs9Z/RidpghOGkBAhv64Vhu06OvvneXggQ93cXNdU/l2sAao6saL3ismxJpTSr+XjmZKCdT/PtdsRq4d52fc9U99sLDyPmugRQoU4XQBxWixAr1Dguhj5fDPd</vt:lpwstr>
  </property>
  <property fmtid="{D5CDD505-2E9C-101B-9397-08002B2CF9AE}" pid="35" name="x1ye=31">
    <vt:lpwstr>fsktbWnCM4TA2LkrM1Y7jMGWkhGkLeddOXgbkp+lfj5T0tH5Wfip+gOd/wlvkKJs9S8jdwrQRQ8KX9ogXpp0iEcYriM9p87lLgeyAc1FQQv+/1nJTj15+eVOLZ5uOzUcuhQ6KTJvN7rjfBX1UUW3nHMrpVJgZKlSrkAQ/GOUqIqx1ZHhrHpV3jnz24YpD3VLmNNOHwg0AmydWMlMJZ1r8hodQiJQ/1xShxL2gOeeuaqnPUu9kMl6kIsia5atrGs</vt:lpwstr>
  </property>
  <property fmtid="{D5CDD505-2E9C-101B-9397-08002B2CF9AE}" pid="36" name="x1ye=32">
    <vt:lpwstr>cmM54l90T1XyZcjMjr6DCmw3RGpDNiPSw4PTBMDx9DzXsDDEbRxuAbzKm09tj1XvYhMbeo2+cOkwb8UizPkcNtgmsiCPoTKaPdd+LTgSz04/JfmVFyrO9f4rZYoHedh4rWIRN/SKTaseW4D4BxBgLRqBXE8Pm1i4I8jvnd3Xzf84JKSFDDUjjrHiiqzJvZUjczXNAdXkDpEBx8wL8JcspflR0qvrKO6gIUX+gcnn4VbSYEfjchGFKGSB6LSMkQR</vt:lpwstr>
  </property>
  <property fmtid="{D5CDD505-2E9C-101B-9397-08002B2CF9AE}" pid="37" name="x1ye=33">
    <vt:lpwstr>SYVE8rItsrbkkjpGj0QH+w33mmEx5gJq8XAAceImL+9JT8ScbqPHmY92lvwpEVCwSPDlQGVFdLMD1lGk6RKJyFKxbIUS2UMsGudVIFOcNWNV1WB4UNp+fC9IBTxQuBF4DEcJU0gWmAOunkQB0523J8DOaoU+zSaTJ5scQfJPfwnHlieHF7wsPi/+DTYLrfBzh01i+CSPa/Tt2/4pn6IqFvCD3bXQSNDwFSg0pkrv7oPF4oKrUNkILV5lqi4KIf+</vt:lpwstr>
  </property>
  <property fmtid="{D5CDD505-2E9C-101B-9397-08002B2CF9AE}" pid="38" name="x1ye=34">
    <vt:lpwstr>tuZAwktB00Qv3mTJgEw39o0HloiW7EC9cSW0YMw628ZQofZJGmxvqdA6U8y+g7sdxsl3dGYWSIh7ZfEHam8nbXkszV++dmlXAn+97ey3EONj2oHSBz128isyu/itGleeugFGCiUMiYDY3sF3LaTMYyoTAHCpKplbhHEVrwLYHl8dKUcdDVe7NmN+75VhQvyZeaF/Yk2uBHvenXH3fzKNr6B5BlTGx16/ixZm9Kk96fSXO+LXGhS20JGbFkqRSzW</vt:lpwstr>
  </property>
  <property fmtid="{D5CDD505-2E9C-101B-9397-08002B2CF9AE}" pid="39" name="x1ye=35">
    <vt:lpwstr>1aquAjyF/1pEPo501IEIQLWE9jQ+A+RjKYaz93wY8MESnIy/QSlecoFyd2x9X5YLEnoOv8xGvV6moONmskf3jzqa+lCD9kbKgdeCTmR4yhfheRIu7FYox338i4MkFzmSHuSXtGo65VrbqPFIGMPTyB1JjPx7cLeG/pIdRWt3BrFlCPh0lih82j8ofsxWQ5LTDy/PFcV5e/uQ3GudZIoqYpEdE5nOIGQBfrYntu09qHAYCA/KAVom4YTanRMDDcS</vt:lpwstr>
  </property>
  <property fmtid="{D5CDD505-2E9C-101B-9397-08002B2CF9AE}" pid="40" name="x1ye=36">
    <vt:lpwstr>uGciCJxMUWxlJMeStib5ZhaER0/gpqX8a7Yq1okCBGIdYuqeKuoBeFAIEEcQ367hE2S7LFaOB7HLeEvZ9ZMkSCTFwS1G5mf6Ye7zl64F0xivV27faQg+G//tOUKkU47dxBVR8mPBxJf+0Xuj3SlP0y2kmDYTrIOlqWtyXxH8vYH2NWTcJLSzWXggB1kXnGYUO8Qf+Q/D8xlFDs0HbL03+cfF7AftOQuJXzlvJCWP2EE92cibuzkNf+KF09HJ4nv</vt:lpwstr>
  </property>
  <property fmtid="{D5CDD505-2E9C-101B-9397-08002B2CF9AE}" pid="41" name="x1ye=37">
    <vt:lpwstr>rUI8jIlsMan9kgm4tt7lhS9mxHTZJaZ8yW/1c3td+D+xe4sUzooe7vvx17AgxHqi+QYI5nKmGbMRrE+M5c4ZTi/NzcFKhKKpDh25jNBlM1WeTJHCiFIty30ymrsT4tMAD8pjaymRUMCzExDBeBQvG3Xy56bFgAvwOL6X/sO+INajIuXFD3hJjrUWEY8NegEFxjA5qnR+GHpUuNJg+PdaXggZIwr3j29Vh9r68QHWucWdvUQoLHZgnqr/1tcVjpX</vt:lpwstr>
  </property>
  <property fmtid="{D5CDD505-2E9C-101B-9397-08002B2CF9AE}" pid="42" name="x1ye=38">
    <vt:lpwstr>oxYyI1eoih79dtbYx6HX6LvJu0VlVRQ93rJTr13yuVcHqTOu4x/qYwDAXIX/a4Ma3QhQkCWKKNWik+6ZQZ/PBkMycYXzzIlEEwy+a7lpxTPkbEJqB4R/MumuRsKdGRWNGAAmXDNmDoMJS/s/hF3lPadq9DABLdwIoDezsfwCaE72mQqkKj8TPkEWzuTgi9lV+O/hB70bc3McLMHZc0i4pVzLX4/I8W5Dix+j4pRaoPk7FPNs1BWPedA9s2HvDvB</vt:lpwstr>
  </property>
  <property fmtid="{D5CDD505-2E9C-101B-9397-08002B2CF9AE}" pid="43" name="x1ye=39">
    <vt:lpwstr>Q555SU2acn3OnGB+Qw5+otD4vYwHMlg3HGBPGO5BtkKrMvJOBkLVNwL+e04M1Set87qhJJStdKlS7S+nfRFKnZtmNao0vSwgnXMhC1OTlwy+8j+AOVYFY2mr/Q0nax1oj/8eEWlouYV1pLprjzkJvzziRetozMfDcqaAr8D/TRRIc25SwATpG6zdQ5TBzjK4AFhC4tCH4X+zFSqw1wFDmIFGARWITXkUjFVKa5QV5z12sz9nAI8hO7L2ivcmz3M</vt:lpwstr>
  </property>
  <property fmtid="{D5CDD505-2E9C-101B-9397-08002B2CF9AE}" pid="44" name="x1ye=4">
    <vt:lpwstr>FQNHSgdLVFoZvZxlg+N+tDKiDWx+o1zwvYyOpDR1ORBIklDwa4/D+s9RxpZYL+3tk0ggiRsZYpz66TZqOg8hjuukbqko97IgaIe2OMv3hBXMykg9L8TR6d6WmajD+LiQVGQuz1W6rRgvj1oUUtF85Dn8vcWgzDlDR9+lYo9sj0IUTmINpIZKAp4Z8AcX0oecWj+iDXDFhFq4gf1CIhaJiqmkHTAB9INA5n3cyisdN2eVmf4OE+5OfY3h+0gleFb</vt:lpwstr>
  </property>
  <property fmtid="{D5CDD505-2E9C-101B-9397-08002B2CF9AE}" pid="45" name="x1ye=40">
    <vt:lpwstr>8TcHUh23sHvPM0+eROHPxbMEHHhaOSrIXEnHvoOU/5WJlQ0IFRWce1u5EYIjdb0m4ozVwPT+pHAfG7AZOKSktzXQtdNTPHDPve2OVNJH/ux/WgLhTl2EGNyK7B8bVX4CWTL9LvEhrDrxYeVRUmAxVk2Y2HG8d3768ikHvNcoPVSFH3+qGyFgEwTdtmYgMr1EzKGtHE4PqI/Ky8QlrNZYIaQcZZGl2MDbhzbBcHenOnbKJgJofpfB/nsYpj8BBm7</vt:lpwstr>
  </property>
  <property fmtid="{D5CDD505-2E9C-101B-9397-08002B2CF9AE}" pid="46" name="x1ye=41">
    <vt:lpwstr>7TTrHjPvuyn7iP1/pJ431qr4HkdfkpB+hbd1cwjBJbsMfxROcoqtUrwySn0W8PZY7cIofuPQ/e5r2RF0/3M+EOCkvzeJftMgSgtaXlFS/q6rSoPSDcCldmRif6FxBb+ytg/fUv6fcODHqqI5SER2nWerGTc0GnP5VZV7t9NkIf7oJ+io5Qb7RG6C9NqF4RMlNiezLZWL3k7x0/hudn5TtDEvE17zdccN9i61YAuCEtDWQURvHd3BYACK8eIuFSm</vt:lpwstr>
  </property>
  <property fmtid="{D5CDD505-2E9C-101B-9397-08002B2CF9AE}" pid="47" name="x1ye=42">
    <vt:lpwstr>VBVTmGV2GFh6Ln8N8n+RuVrNQ23Kg2N+mYsbVx1ZgvrrNH/Kwf6q0TwC6QqWsHVmcF7c5jHO39hcMfWWcOUO6wWTOso+xBEEGw8NeLm0DXLgM4vKvx9hk4v8Wbc5xbaU1ZnYygGuFCfhTcorjtY5o8vnQokufUrawGqlbdMEPHCoM8fruAzontspixWB53wBd7NWraXPYCrjiIOuXPafmEiQ6pKHiwbJj0BBUBTNnM4e3JEUnVtZe/7mcCjYdMh</vt:lpwstr>
  </property>
  <property fmtid="{D5CDD505-2E9C-101B-9397-08002B2CF9AE}" pid="48" name="x1ye=43">
    <vt:lpwstr>oHrfmfNvuVFIiNkLnWrUUzT8tuD0SPZ5HcC24qCMiqXgc0FK2ZsvMXPec5/v7cJkLqThuf8K+8a7MdXWgYsdeBfdPa6K/wx0wqpgTqBKB9yc82ZQZacPOz/4npQhyk8oZDlrRRH5csYhHLoAGU3MMuZIcc/sZ4EfHnFzyBqbHIAD97RKYFNzQKTT3eHMUxrN1LBRszTSBMN6C7XW0X5u2IYXSgYKGmebQja6W9aV0iR5/PZ/nO1X4/fb3AZOT86</vt:lpwstr>
  </property>
  <property fmtid="{D5CDD505-2E9C-101B-9397-08002B2CF9AE}" pid="49" name="x1ye=44">
    <vt:lpwstr>FNTE5yKhL1QxGWOli+H4ZaO72PO6+Qer4wVsbanE78OXBguBRH0Qzb2eNBdZP7qUIvMUzzpUCwKj20BfRAp5INXy8U17xPZR7W5wo/kutBN//7rDsOYvR4eYWIjg7X9w5drtACFes3EMEh2KfTKXBKCqjJDV2XR1o0A2YrzABuceDKCpQvL+OcdX463BSo1EIFWFqJG4LcA+Q8SUOWmi+3fyPHPBy3Fmfss5PSKLeHrcoOjnL2aTHDjdzSp2sK3</vt:lpwstr>
  </property>
  <property fmtid="{D5CDD505-2E9C-101B-9397-08002B2CF9AE}" pid="50" name="x1ye=45">
    <vt:lpwstr>Rfqp2VNxCl/yAPyBPVbwK87xl1XRJ/uq/0bIsI81EQkdH9e92mJLCwmxBbg8A/gwvOZ/r7DKVRlnzQ0nf+EtM35s+REPOMrDSolWO6wsjdvHdrPO+P6xHfc5prc3+GBIyeZJ7s3fVgJ/nA2O1cnIp/80brCGlpUKb0Ap1LKFP469RGOwSvLa01sqpWcGRArGldmpNmKMmlGt/QEaSBypBR2MsiVt8M/7If3CpxuPwQlY23ZARbSnPoaYE9cmCJj</vt:lpwstr>
  </property>
  <property fmtid="{D5CDD505-2E9C-101B-9397-08002B2CF9AE}" pid="51" name="x1ye=46">
    <vt:lpwstr>+d1TTXVsaNa3cxTw3zvp2kkRFoqeN5lvWTqUMb5Vffpm2sRAj3650dkmzkvK0oUI7m49Vh5/zQJb7uvp8gf9M3wQRM347e3Ayk2Aj5brbDaZxPoZs5ahlqkQUl4GzVIYXob3/R0D+i2aQG3PTm6xPI/PABTQGCPqOxBGF47SLZj0+C88bb+5GHFziVitgB9oHr/ApfMNlThYHknr5/LzByXqf/1r2/3N2wHnFPfsyFqCm9NVnxwdbaXFIDQXyih</vt:lpwstr>
  </property>
  <property fmtid="{D5CDD505-2E9C-101B-9397-08002B2CF9AE}" pid="52" name="x1ye=47">
    <vt:lpwstr>6qqgWK53YiW/aLRGN2MIRWx/Ru0UOA48n6bMr1WeC9WDfszig8sKxRoHkCyme86aqC7AKG3dXo8IDR1vvIgoGfp/uRc5yyaRrAjgA2t+P4Wj4IDrsOchJTjn2XpdX2EA3GEvjv+Sj99UIlfNKfroN700rcdOT/t2HXR0g6zfqIOxkdu1Z+9BJGBnAUEDo2JbFfWQbx1SlQ1otoFKRf+Z/njOYFrLGuPx0yCcNDm9uZc4F8uUfldOIXyIuqbKvEg</vt:lpwstr>
  </property>
  <property fmtid="{D5CDD505-2E9C-101B-9397-08002B2CF9AE}" pid="53" name="x1ye=48">
    <vt:lpwstr>YhtGiH6erjGkiowkY8wUgqQYhwrioP+gaFOGmDp2H+ZNffAwVXYiJoO8jbUeIwqkeScvhmCRCHWEFpCcZVAtezqCEGuHPqnEpLdkJ9vFdrBCdjRuhdn9vJuk6EfcebsNiQKExkH0XfcwcxvJ11uY/5VL4pKTvHNhNdAYJB21sSp4KCAnGYNUc2+Rsv/WEUY3lhEQa0NyUck1Os+bS4awVYDi8lktr9SijigZJvOqGqXCJmgaLNoDljx61jANOIm</vt:lpwstr>
  </property>
  <property fmtid="{D5CDD505-2E9C-101B-9397-08002B2CF9AE}" pid="54" name="x1ye=49">
    <vt:lpwstr>UhwDATtdYZch/w82+8+OhOhWP84J80acaMZxp12MIrQa45lZ0cyTmC5y4lRzPy9cL3m1PQ6JeMEbBSdWHpjWzOOlbUtPgq0wyQwXA6ahad19Ckdm7yv1Kjrc7+2fkv+r2Z4oVJEidQn/Yq2jUxRx+E+W9X86ZCvcbL9TSGxyir1nvPmsdOKoY77IB/3bF6phRYRlS0ERwJagtmigMz8WkUCE1tvb8MPN2B8KwKyuTsoA7887hlv8uR+kljHREyM</vt:lpwstr>
  </property>
  <property fmtid="{D5CDD505-2E9C-101B-9397-08002B2CF9AE}" pid="55" name="x1ye=5">
    <vt:lpwstr>B7lX55WY9+HaijJZQ31FCs3nrWpa1Pn72AMDbR+jaq3a+Jg5BUvu4mICnFOdF8Ft+T/+LROo3V+0P81ak1Ebnji9MBxzW/jXv39rtGJNcRW8BBa3a/bYqfVV8hc5jhdQVLLvgqPE3SPBPoMSEHdduYDs8ArottXLERLif39+j2zzZhlM7Ml5hiLlGrsCW1u/Z228hA42OpsxCqpRinY2jn8jDzLBIU/RxOWRYznP+wAec7Hlvjg+lc/jz6tneGq</vt:lpwstr>
  </property>
  <property fmtid="{D5CDD505-2E9C-101B-9397-08002B2CF9AE}" pid="56" name="x1ye=50">
    <vt:lpwstr>NPfFsFDavliJc8yLnWVozFfZYOKxX44EKCkA2Zz22yn/V3vgmywU3TY+99SLykJ4GA0/7UGfUCDah0+BHxJfRoqVr8cXieaXFY6VZsx+UEzOBDuc3X8X/zgHKuGaORvZIG/LPWNX/x1XfDVeiIG0FgcP0hAof/9CN0PgpgHOuJG3qzjxCsFNii710CMZanMHCrMGItkRHXKvFyX0KtD3CK0Wy7h0YgjRnAXIAOUPSWCm+s1f5Hr7/N6JAwHFe/E</vt:lpwstr>
  </property>
  <property fmtid="{D5CDD505-2E9C-101B-9397-08002B2CF9AE}" pid="57" name="x1ye=51">
    <vt:lpwstr>bmhQiRrvuNoMqZf701NbqIADH73Hqd2CBQTxsKzUN0Laru6xLZrF/36Qzq5nuXOv3QS3Y6FuTXvXn/9qAG8wLDtVmfDNDsS54qr1M+Wu/SjMsSUc47sW4r+k6u7JnAdJxCL3PtHMBluhRqXw/U1LLf0osZKW5cfcTLDtAsGRn5gcPx5p5cG/zGlKhb8/ql2T+V/rhzGRolMnwgKz4+18V2rCY58b+PnjvrxblgSom/6KX/zgd6+BTmMbQ9Hd0sU</vt:lpwstr>
  </property>
  <property fmtid="{D5CDD505-2E9C-101B-9397-08002B2CF9AE}" pid="58" name="x1ye=52">
    <vt:lpwstr>jNTwO4SadHBBLvv1SbJzIO+MpJYyZxa5ZxNou8C+PiLHT+OmR63gKTQBbhLqEYn9jHIS9lPLRYXR+HI9BCGxkdaza1OccPdRy30Soq1vvVOOuO7eooUHnsG5L3LEahqra1IcAhec7bfNE6+r5OkJ5nbo19BlU+vX4jIQDm8qIfNSzDTpUyi1w9p3nzb9/TW9Pdkg13XNr4473l7wqEfcfQNyEqX8dBaHxvEfZGEpQPEOO2W5P3OHZex/NIeL947</vt:lpwstr>
  </property>
  <property fmtid="{D5CDD505-2E9C-101B-9397-08002B2CF9AE}" pid="59" name="x1ye=53">
    <vt:lpwstr>vyC1Zz4XoFLZei+mnqnkRgOUdOw8NS+etZI53JENL7JgeEMENF0Oh+RQ9eJK13EnNScGbdM7dGz4qTZtHmia9vwISi7ppKpmBsvgvc5mVuMXIDuhAFCdGoZO+zQprKEeFT3ZNh3DamjVVywE7InUwRLcBEtrb1fuO6k2BSaZut1J3EwlB7xlSut+bQs143aZw5ngxv68auUDyb+4mr4j/OLLj3t/IjJQqFGxHkZUSZip/jWP8O+RzBEG2O8iNlh</vt:lpwstr>
  </property>
  <property fmtid="{D5CDD505-2E9C-101B-9397-08002B2CF9AE}" pid="60" name="x1ye=54">
    <vt:lpwstr>V2vrKBbRmy6f/6D4l/3ClTWdGef7Hmlb5vcc8Vulq8gqGpLVCRvP2G8w3dovHM09TC5KFHILNj7qvTt9Uq/VFZdhBx6xcPT4fZPQiiixVzDbft+reAwf3s8Z/2TLsC0FW079b/xEnNPEHEpSGV6O1ZQmacntxfczINaGtqov7j20OoPnkpKk9f7VigQc5iF++wngLj20gEH5TZuQ0VHFkHKg7Y/9xSpWe2Fud1y8mGXmpDxOMC03T7hCVBRkqAD</vt:lpwstr>
  </property>
  <property fmtid="{D5CDD505-2E9C-101B-9397-08002B2CF9AE}" pid="61" name="x1ye=55">
    <vt:lpwstr>EAj0mVUEQ4Xxf5W70dGnjxS7WrfqxvtPZzJcEV2qsAOYLjflUClAIJUapUcTiv+Zd+oZd3aCt91osUeB6n8M9f6Wn8V6lw0322O+lWdCSnO32i9BVa7L6QjTHJ82nclBbqfN5fdd5S1BjH8rIQCtfLhW0ORjcpLBWM+UP/cFU5daV/Xg1K5nISOkal77JWC9ytnGLG4/wKZJMmsfkmjfKnFzWvZnKaz8M4vIAZeFA8+6rzh06DlcXY9sWhuiDvM</vt:lpwstr>
  </property>
  <property fmtid="{D5CDD505-2E9C-101B-9397-08002B2CF9AE}" pid="62" name="x1ye=56">
    <vt:lpwstr>OLO1deysm545ZGtp/o1uaaiwYYaSjBp/AU3E+gbeF8lHWEA+oGTcgFcaKY+MFIc3mS+wpvw9kr/v2QEG7tcu7S8zcUAD13elz6ivhkFX6q7p9O1uVjd3g5ILOmOtHPn5HC+KzXQA55TrT4s+2bAW+dN4z3PnWTdyI/Y5WhbH6qLwCUinypbgu3VHOGbEx+EG4uQIQ22AaB+Xftq1jf3wNwrOfFP03sGi6xIrAWuHlyFCV0zQ8Zc073TLPs1/mwU</vt:lpwstr>
  </property>
  <property fmtid="{D5CDD505-2E9C-101B-9397-08002B2CF9AE}" pid="63" name="x1ye=57">
    <vt:lpwstr>/B4/ZWRrjOBAEl+kLEtqY3t8tZFTp9uP9Dbog9p8JeERuKGxef4FMaHQ7UGEfbDexG9DPub964xqVjGY4eq1sNhk/bzGCtJDBxJ6B/R2rS4ds4WgxZ0JBMqWHq67x323/rDlCjnPJVanek17gmHd6tnvlcyrDmcXjaLTnScECju8nvzuUw+huS/IOMGpugzWN0Ln32rSKNymt8+2CFymCjD9JzujmAvbaJqHmF3dhnv2Ow10CKT6S3PQhWLPLmc</vt:lpwstr>
  </property>
  <property fmtid="{D5CDD505-2E9C-101B-9397-08002B2CF9AE}" pid="64" name="x1ye=58">
    <vt:lpwstr>7h9Ax12P2Z/sq5sOIHjU+1vxVWG0O0XH5tgLGrLHFZwlypPauN+5q71+wh1mWRttewWMQOzFYfYGoN9nvgu4l/bg6FYUyhy36Z/hZY8MpyqNX55YBhqPk3CuIcbXFdmLjStWUWxhaMdRuS26U1o/Dv0+04ggyMhb6gyqujYWOaM5kzCiCoJlbRxUH2ns0tHog02124bqhVPXitCcjd17n6zYwJ+AuFjUC0J5C9Fxk7YBfAW5C+iX0IysAdWo7Vs</vt:lpwstr>
  </property>
  <property fmtid="{D5CDD505-2E9C-101B-9397-08002B2CF9AE}" pid="65" name="x1ye=59">
    <vt:lpwstr>rtt5V3AJqF8+vpxGNK4bXLACg7Zyx92mw8ElZDVUq2xsq2yOVSJuWzphgn3ty7tc5uWtoKroFAEtUT58ghIF5eK9cHvGKoIL6Y/iejTp1LfEmjtKLEW7JLsBnM9/f2/UfmdXQpIv2pNZH1J1ht058Q1xFfVGT9o0iEPe4v3ruT9m0nMt4kq3wdJ+P8/jt6ht6MyDIixJfIPYmYo0ehYv9NlYDgd7OsgfFY0YfpHffBMXOQrmX84bh7upnnaqgg7</vt:lpwstr>
  </property>
  <property fmtid="{D5CDD505-2E9C-101B-9397-08002B2CF9AE}" pid="66" name="x1ye=6">
    <vt:lpwstr>W8FiAbzORwtEPwGVjq24ARGj/ZNGuFipqzuKGZyIaFKN8cQiNtyjRsJ6uUTLhY4WBBOkR5FzVLqKV2xcn4ROivSDfOxHeF4pV/G3ygY+nQBw6hAAraci3soxsh60+SZUcuJQX3quE5czyTfnlyWfOJr6rPu558YksKkTvv8cb5N4xIBXFEmlOwAHn7nvmvyoRhYR348zdLbE6ea6LpBiMZLfqXkxrE9PYJSZFS6Tzp5U2ZeJKeAzRdAK7rE17qV</vt:lpwstr>
  </property>
  <property fmtid="{D5CDD505-2E9C-101B-9397-08002B2CF9AE}" pid="67" name="x1ye=60">
    <vt:lpwstr>oj6QrWZB2B/qOYD1KD4udgDffL5vZv11rUVp71EvZrVDoA8DL4Rdg/LWK04JLOrhNPhjQjxkZEwJPLLB7BEwIryJ+1QqEpS4iNUpBffSzDV8sAVF1LG8hsOM/lic8/5UOlbUWBT84D2naWH6XvszUkCbuFrfvL2vB1Zcb7jLrA6R0b4UsagGOUD8OyJ+QOFfSxBI0NVPRggYv3bflYt+qN2hsVLL7Ej48if6mjgpStGmxQfBRzKm1hiiAJ1PjsN</vt:lpwstr>
  </property>
  <property fmtid="{D5CDD505-2E9C-101B-9397-08002B2CF9AE}" pid="68" name="x1ye=61">
    <vt:lpwstr>xiUlWk5talaMPYKDseTPcmzZLCXV+fUrbzv5e1vTJRUlywuLOGxSHRClo9RDWzIaGTSa9GSbM4oRB6inmDyzhsxDmepRntpVsYzVSDgNEzzwhJExqnBPYpQ895pF5KxrMxzVyhR4Bhm09S8T005ircgSJabNm8qXguZMi2SRSy1V+uZXF1LZwtRX+lIkcJU12bpJHwLP6S5fMNDTSY1I9Q9hDMAjjutCd/OXICIWbMvfLz3uFP73oJtGVlyxWUq</vt:lpwstr>
  </property>
  <property fmtid="{D5CDD505-2E9C-101B-9397-08002B2CF9AE}" pid="69" name="x1ye=62">
    <vt:lpwstr>wHrCDxLj2YftwjktViR39HaCZ9/hkNxJrdC8tc+jd1qN8jdSq1fms7bD+f7uw5ovKWyP3Q08HkFzZMIAmVcj9uhZpO4HCIGZ6fANN7bBDEyvZrA9C2DqcIXZ2KltUB6HTic01POWR4r2iYuNPXvSdbD5Fs/x6Uu2GDnB2zdncV6O0cqNVKceCYjOcm3HkHn43Y9x3z2ROZ1PIyPUIqCKXxMaY3Ud6a9rV2bmLn5SuJsle90nn/0g9eKcp5Wgkxh</vt:lpwstr>
  </property>
  <property fmtid="{D5CDD505-2E9C-101B-9397-08002B2CF9AE}" pid="70" name="x1ye=63">
    <vt:lpwstr>/LVczkcFAjxePci+Z9y3Lid3szQ1DPATpZkG5Q570DyonSrbRL1NkG9oXpecT3CeG80/Vb7zyuMhNWnlZKYvDMQx/kOQ82YKr5ZXdndCIryo52hHyMnnvJXhCy40EfmoIICleofDfI5mOytysAwfsesLEFUtjGjLxEXNE78rCJIszx3L+s68m50FQxYyI1uU2qHi2CJT51MCJvBOknzHHtohAKPindJemnPye/iCtNqVFsj4WT4PmtprrZ2p67K</vt:lpwstr>
  </property>
  <property fmtid="{D5CDD505-2E9C-101B-9397-08002B2CF9AE}" pid="71" name="x1ye=64">
    <vt:lpwstr>J9WA5b7NxQtXH+ncLPyIgsQAX2fudZ1VdWabDbFObvrTJVQda0CvRtvXTrexHd27uDysSGXA0slO273x5sEgiGz0L+uvqbbmrXpeZwx8BB8oFnvi1pfy4PiyRAeoMnRz90SYeL+0UAdlvJE4X5U9LNbFwbjKru3EjBNH4V3P+csWhIb7Z+aFnzToWnn41x8XTV6yYrLWPk3K28EFw/FVwyj1O955MkUxwR9mCgx78zcRuXC+So9mWrxIrNWYqFt</vt:lpwstr>
  </property>
  <property fmtid="{D5CDD505-2E9C-101B-9397-08002B2CF9AE}" pid="72" name="x1ye=65">
    <vt:lpwstr>lqjpVVzVLn/sdDmQRyuAym97hEWWIZSyF340cOkzXouAZ0p4feIi2i/U/afS9Xy5QhIs86FVmfc8IyoHU8wQ2cvSN6X6POVJb26KLdJ3rp8v0q656Kd0a6AoJGmIU4ZqBq9ROrcfoXr+wy/c+uIewopoa8bHbsXtcZ91R6JCyMPBTKwBkA5QX/zSXLyzQDnXh+fOaNSraKU1+j0qdB4dWQVC4xVRgDPSB5JLhJWeiy/BXdO8PKhTlQxYmCeiiAz</vt:lpwstr>
  </property>
  <property fmtid="{D5CDD505-2E9C-101B-9397-08002B2CF9AE}" pid="73" name="x1ye=66">
    <vt:lpwstr>l+S0O5XP+q//2Qd/LdPy9YsD/awdAlfQyqo0QZAMteKqs4aNQq80bcDogEGpe1TJHt/Hsp0c1ilS4Pp1XG6G8S/0gwYi7z2tt5XS7/uEvx7ALD4QbvBPLtpR3zdgsvxsN9CmRNxP9KeHYvoJNBtCQBdUcEWDcrRMPpbwWFT46c618F57HjKBBF0Q9iQU6LWZBzDgZ2BJPB5PT1Q0u96lZb5apX954j2TSE9LttdguEcjnBELiWR0fJA1myAQb8b</vt:lpwstr>
  </property>
  <property fmtid="{D5CDD505-2E9C-101B-9397-08002B2CF9AE}" pid="74" name="x1ye=67">
    <vt:lpwstr>9Pgoy9Gv7NZ+fiydWAevu6VCxizAyiejGFOrZ3bqUd5Bv3LnZifd8Sws8Rv0G4s4q7nyY5Jfl1NVSy7c4rAACLItOCCKYbMjOph2CjrokOMGA3YZvCjzBNXcudupugkFyvXmj6qh1RM+DYHBwWlC6Xhs37JeP5VznkTevOGFs5jRDGlNQNGX5K0k5wWIGMUfG3cFpQxW2RuwApeJhrKGBZwsSqIuumBkh+hw4Fh2gNzYIy29O38w3fONp3Xn46y</vt:lpwstr>
  </property>
  <property fmtid="{D5CDD505-2E9C-101B-9397-08002B2CF9AE}" pid="75" name="x1ye=68">
    <vt:lpwstr>tuK/j5KaQiNozR7YL//308vlr2qCnd7ji9tdqe9HpYo+aDzH8qwr5FU4d6C5HO1J/gCv7FUbdcttvTMbMqn2coagaM5xxEFOSfS7B8f5xQMtUEr/NCjKuUsB3Tk90aepUPm+9qP7Q98IjsPgzLXpxoBsuqGZsb7CxwlSywC2lkc30GzmD1O0gIQRz96k/sQ/EfETp1zgvxtZpod+nBwC1d1DQ4sHzBGLRN+gnQlFlqyRo8WJP7GqJShXE2Ck9Wh</vt:lpwstr>
  </property>
  <property fmtid="{D5CDD505-2E9C-101B-9397-08002B2CF9AE}" pid="76" name="x1ye=69">
    <vt:lpwstr>FIsBlW64JNpubTLvo/IIaGC8U/is/dgd6JefVHxzMTckskIGdP2BJlvJj77JmdksMUVM3fKU9YNrAtnjIaSXSZjklee+71Cz8bA2U+XWkmQXGOr0WGJfX12i6OSDogMVOMME8KXvkCtr6d3lUxGJOpIJY/YFBCWF88isrHe4dbQIJ3I5lxRPgzkx1CPoVpTmTwliaSHygPlL4kuI8x8yJna2ZtaSMq2rk2N0o18EsQ2soowOeGTTmTjFFJFu8sR</vt:lpwstr>
  </property>
  <property fmtid="{D5CDD505-2E9C-101B-9397-08002B2CF9AE}" pid="77" name="x1ye=7">
    <vt:lpwstr>+aqoBwvMcJTGFMRvz1WhvLgjwQZGxeI/YbUUEha4lkFOHi5nRAByy+9i9trEEtYsSApvWFCIB6ClFhbVeAFkJhaXfxyY3PY2SmRBBuIUBNFvLd3hMMvRVobRKZcOSw6+Vkh9JsIZkmKvTpBVyi9OpELRqv9dC81P2nPwjsi7mm+NHWIxHolH/kpE38ANyT6ECzDVRGXCo4ILN54TOXwsvmRuLpGILmo4ODnlA9A+/iyTqvwl8Mko/t3UDvZYuYB</vt:lpwstr>
  </property>
  <property fmtid="{D5CDD505-2E9C-101B-9397-08002B2CF9AE}" pid="78" name="x1ye=70">
    <vt:lpwstr>hkR7WcWrJMB8uE0F6BQ2fCvARKcCkoVnIuqnGIOxIvOgcAKiTHvL/R05v7tc8XLOZ6sciNFLsLPNBv7cXYx9rsyEHYlU0GNYDm9W/fizCFREA2JF3vmhoWo+Aj5hNZt19b0pWiql8t72mqKY7VeMcgW7ISeAh5JwbJYfJa9Lcrv+KPBwxZ4r302fNvUE64/3Yi/mM2be55jFnq8GHsPZIaLhF73JgPMdMwMvF7yUfBGk/krgDtBV7acHmAwALOt</vt:lpwstr>
  </property>
  <property fmtid="{D5CDD505-2E9C-101B-9397-08002B2CF9AE}" pid="79" name="x1ye=71">
    <vt:lpwstr>5SfIgKbDhEPqSjIp1ZUqbsvw8PDXiqeQiSrMYRngkdH5SvJVGBUgKaJ9bZmAZ3T+G8/fhcryZi4+jVjvhU2z4Yo1bWTyFaCT0njAtiewyGXLESDm97t4qn9NSXE8bjIMREFpSJTrUmoGo+HKNr4wwuuv4OCWm9mte1LIgYkuB1sUFcqTs6My3CIyCQCevip8rEr3uHhaxEsW2m4aTppMOoeKkfR/bbaiw56pg81Ry5Xho+JNVgL5jOhd6NLxEC0</vt:lpwstr>
  </property>
  <property fmtid="{D5CDD505-2E9C-101B-9397-08002B2CF9AE}" pid="80" name="x1ye=72">
    <vt:lpwstr>oUi4xomCStvjjUFruNFE26y25ZeDE9NszVYr3l5xxYjPZU39KktU2hQgrFnuJ5/NFtsYDYDwaHfgJ5QrATAFkgR5Slo1vyN4oAkrFBUwmBH5R+/6buHZ5BFpLspdGFAlX6WPVVipa4pOnM+YUPUi7pdGQ92tbnRJaZE/8wzjbgEK8DDqNMoD1hW2Up4MFE2sZPLaWciq7lo4Umw5NXe9UKja1DeQxqsCzUJru4d1vBDoCoOialr9lcapwnIAYF5</vt:lpwstr>
  </property>
  <property fmtid="{D5CDD505-2E9C-101B-9397-08002B2CF9AE}" pid="81" name="x1ye=73">
    <vt:lpwstr>0HQ0LNO5oF/aDQJLzEq3Sh+17NmJ4ds8VD1z6LAv/QwOzIg/loE0BojaE/3z1ER5USv9uhFS4Gfa9AmnIl8dxKXwDpVg5ojXkx3jhA6IE+GVHBzMYvqvWAop2RmAc0ZtU3lo7yLe91UpiJKTRGdr48HuUc5OFFPuNRtvPCyv9GcVyP5jdbjTr+oofHXL7jwS+6qlSTMArx32pb28EWKzY0RCbA2tUrhlHbYP6V9Z9yHdXJIk7PAcqtiHIy/ntM1</vt:lpwstr>
  </property>
  <property fmtid="{D5CDD505-2E9C-101B-9397-08002B2CF9AE}" pid="82" name="x1ye=74">
    <vt:lpwstr>FOd7pb2X3cVoyh/Wig6tuNis/15W7MJgGrK59TdDdFPief72fu2FDd+/ZfI2wPgWL1Bb0491MaIgwo9WA9H9662kzzck8MqOanMGVfDnLjxlU5UXu5W7KZnnLDA9ER1dQQ9CAolcP+BrsT3mcFv2dcahZxLQ1EdjWh7DVGl01Dz6Avx299MF8d+Jzq9Fy/S1zK155KdxlJI4aiWzSLd0BhvQODtjRBUUGWpnq7CR2oJs5Y6sdNQqtLV5IYsOtwd</vt:lpwstr>
  </property>
  <property fmtid="{D5CDD505-2E9C-101B-9397-08002B2CF9AE}" pid="83" name="x1ye=75">
    <vt:lpwstr>pmHWRAJxP77Zpbu46zYMSKWmZOjo9YU/YAUlX5zrUR5QLQEAA7azK3o4tl6Dus6UyZXLQBlaTq9009M4ShdyiYrgRpSI2XFzeJ2B5jIdc7Pz2/+ynJbdIHgbDg1neAtP8QWEDpLdB2O/DzsD5vx0y5zfkUuc0JuyMlzaMvh/nLip5nZAm+V+10w5T3fJXSeEVZmqGZK4AzxxNto0fKJek+qRBvhwE56M22pEs+CxrPsZ6crhxqdcnC//J+gA0m6</vt:lpwstr>
  </property>
  <property fmtid="{D5CDD505-2E9C-101B-9397-08002B2CF9AE}" pid="84" name="x1ye=76">
    <vt:lpwstr>wjeLfGXDBN73g9zGGc77EZ/vdSazz5KRXqEsbI1NdRKS6ccUHpTqdcrgzvNsjDR+46PP6hJvNn+3Ct506MIDG6i3ljU5wln8xFPYsSkCXrGI9vJOVaIwAAddtxpym1FWe3eLrd6t+VLc9Rwj+awaR1QVOnyK65R4QkuMee1+BYhe9LySAFPabDA9E7QzlpIUAMA0UwiduMrmm3xx+DcFjjpukkZvg+TojzLEoENSPZdKm5D6Ig44pAScE9IzU2B</vt:lpwstr>
  </property>
  <property fmtid="{D5CDD505-2E9C-101B-9397-08002B2CF9AE}" pid="85" name="x1ye=77">
    <vt:lpwstr>fd0pieshyYoHcJL6i6t45xkfbn3HbcCbgzhtywjRCsfFzM6PjdSIA+FigkBQXpg39qx5tW3xPyOEv4w0ONUi4GO/H4rBQ8uBC1ErKPCVnVFtRxhQLo4/T7/qYVHT+tIxRzpm3+FER7MJZEF6hQYTnTgoF6ihL7rPJTGDWo7NzNL0msXKzhgwaI0VWiwUYU+gxuWlB36USPi3rUFbZYQqDIYTAbfGykcDW5tr1sml+S0NgjAIRTQGmqdtNXQIPQf</vt:lpwstr>
  </property>
  <property fmtid="{D5CDD505-2E9C-101B-9397-08002B2CF9AE}" pid="86" name="x1ye=78">
    <vt:lpwstr>BQ1tnpIVzu1LjBYqiLZCmf/NYg7waWRewIPbF/ooQzUAo/QU7RcGWLA3nfo/NDnRgxeTAsswLdz3mDvpzj+jm/uIXiLTrTTmzzyYjEfZEIp+uSYQmKYJ68pkcn+pXlxitdbWKphBghqgHscHxCjdqySMYztmOgqq+nw/gipOZESn93APIsEl18E+MVcrxgPWqvzEKiEmnn+t/Z8eJU0/WkfUbAaE97/4ixTAQxy6lPLkVDuhu0skbfmMSdddsZb</vt:lpwstr>
  </property>
  <property fmtid="{D5CDD505-2E9C-101B-9397-08002B2CF9AE}" pid="87" name="x1ye=79">
    <vt:lpwstr>yXpz/J7F1oCiGARBLYK+WNx5KiiOu7q4wF2QWSs4670qIrDpQ+nnedLU6q9UTT1qF8PM88KGesmVBcAntM21M9CF5dDhkZQ9aBIG3y2N01M2uwZjZ5Px0cDwplDJfg3ZGW6vfFOWKUKF68LIOwuYEvnGDLaw8Ata4aBKS7xTtrvcr/aXqddak8CJH2FH8E5wx466wKBtNFaAqWnmEbyHoYVj/ewLVmajQ0Ey0b6iN0868bdJ0xMB7SxUoPOoAun</vt:lpwstr>
  </property>
  <property fmtid="{D5CDD505-2E9C-101B-9397-08002B2CF9AE}" pid="88" name="x1ye=8">
    <vt:lpwstr>Uvs3qLNN3NYyXrWjrFChkulGUG131bOVvb9CGNQphltjdygyE4++qLIj7MsQFyXk0RmTrRfmTWnD+t3iw68dTDbfUMTyIFJkKr7ZTsLCdVXhBrfoT1EmZT/4pt7CMkf1L1Q/jI71URVV9Meu/uoS5N3AY1FZqO3FEoujlfH3VnNXFH/dS9O3VsnDfTnv63eevBNyxinS6QknoK/qIX8iq8KDJ4/604FEZcGWn/XGsdoxpNVpWwx6hKMcmSRWtpC</vt:lpwstr>
  </property>
  <property fmtid="{D5CDD505-2E9C-101B-9397-08002B2CF9AE}" pid="89" name="x1ye=80">
    <vt:lpwstr>3ywbsZ0eLcxaa/uuKrdFCKpIa6mBUmw4qVK81stjkMpzv3LWRSABn2XAktOltmpi5nDVQNTH9iqLnfEIbSrq2CIXZh6pBqdxKFBeohfCAZIEfT1EmnhQaB9mdtdUFHkcMG5K6l0/Bh0bu58yS6vLYqJLRs02IzJba2bvWsvvl5ya6dfiYCFWDtkKMvNx7krA++3MAMDLQ4hayxetvTc4Izyduee+J3cFv1oiEnjlmxTXyweAwNlYf3V7XneQ1Vt</vt:lpwstr>
  </property>
  <property fmtid="{D5CDD505-2E9C-101B-9397-08002B2CF9AE}" pid="90" name="x1ye=81">
    <vt:lpwstr>arDq0WCGEDfuaLHRSfb6aNH4c2ycr+L7heIp28cYhfhxt3FsJ2Fts6rTctw0N8GaQ4bk5kYHI46W6kMa/8s3gc+JlkBK9Z0NGiig9FfS8NnfNZXYLV+RrX0HB6BTkuzkWYrV1pJ98mmIvG9hdQI8sbXRPzyFs2JdNqYD/Q9DfYsuW1Nm1TRzcQWwd1b3htaRATWWHgNL2TwnYZ09HWopLRfASm6Tt10/QIRPbKVRkIZg/mLWgEtI5cDbbgJ9fpd</vt:lpwstr>
  </property>
  <property fmtid="{D5CDD505-2E9C-101B-9397-08002B2CF9AE}" pid="91" name="x1ye=82">
    <vt:lpwstr>gnMLvO+QffI4J2+RxxmkZSdPXK7aRje1eI3dOnHGQw9CNutxeP0kxdZWWwWnNxLgIbRHrMzVB+6biQ8NxCbgy1qShclxXipgofuHaCS+rxlmT6Gr/9uwQ87+z0p95KmSwJxFIEmDe3UX6YwNqw+EUFTZJZevj4fU47M6Jsyw8Y1zfl31LHIa9vVFBYlSnYn3BJUoy7LHcgd3QC4TCirGk3mhYFEtClFDXtdb496GjrSIWwwqKoYQH8PWTnGdWNH</vt:lpwstr>
  </property>
  <property fmtid="{D5CDD505-2E9C-101B-9397-08002B2CF9AE}" pid="92" name="x1ye=83">
    <vt:lpwstr>gzCqiyG8qivjpZK46x86gHXHzHT9BkaDid0U4wImdpziAc49Jn+fKbRuOex3+4dHMD2e2rnigQr/l1G1f9xlaKecUlum47Z9c1a0G/3QfhYxK8RN7S+tXL/Ju7ZBcQYAlFHcCvRrJ44R9vFy2hRl3GROPOWGSggzU38fCDcq1BrKWy9KteeBWryHcvyS+WGVVe89bCfljcn5gjU90xpGRWGmPdRC+Y+cCFUB6+qRL1+2IcwG9jKBPpp1/7W0kqq</vt:lpwstr>
  </property>
  <property fmtid="{D5CDD505-2E9C-101B-9397-08002B2CF9AE}" pid="93" name="x1ye=84">
    <vt:lpwstr>DVoQtTzPkM287Chu/b/Hgu1I7ZObusHbMzw9DjXuUOM2sfhcsN6mPKrxzvfYdqmnOAGxjp1PY6fU8QBrWIrRsots/cm8fPBhWIRdkrM1ps8DoTaooKQsvO2/w/Cu+sDrgYsoIeDoYiwv9klHFccO6YuZQxDWFMV0lUo16z7Yv066wsVaYfBiqR1dE45CNpiksxsrNROpdcQ+tal8s6wNEZWVGJSqvvXr8NFp0pIsfsgBQ5PfqHzqAzLyA9mXUTK</vt:lpwstr>
  </property>
  <property fmtid="{D5CDD505-2E9C-101B-9397-08002B2CF9AE}" pid="94" name="x1ye=85">
    <vt:lpwstr>25LNMp+7+fbzRYdTYIraBWI5af+UqTeoCLbsn6TkBqxsk8RC5viTuJ8TSCDp4M3Le6NNpIZ87MAk8CaERN+g32OfYyGPvhpMY+3Pwx6fp0SRtpGyUkHYipm2xNDXFMkq/ZRMDR3eUSgyVaQSnR6nTJzaueq5KttMIopES6wgXynwo4y8mzEXcb/p1cYfjb1j9mfKvYuyeuAxIS8KBiCaJ6rmNT1H/zR+iacZ29r/ScUBh6w1H7sakmvVdxPbL6r</vt:lpwstr>
  </property>
  <property fmtid="{D5CDD505-2E9C-101B-9397-08002B2CF9AE}" pid="95" name="x1ye=86">
    <vt:lpwstr>0dQcZ+ao1Gc3OOb4/8mYjSzop3prEdGbK7pdVEPeVQNTDw8Xtxx8+B7AIJWXdXhhWV8iNVLERVASwQy5hP394TBGJeqtjMlNz4uuzDIeWoz0y0f/eGAdO9ZM5Ofv/197ZEGrUDkrwN8wpnCs8vDWcN7n+vEuoBSBrAmDG5kyU9kZzrgZx0o4uicLJE6oLDPpZZRwp1NDN3GMcWYIJVA4PtM4t1QqI3dXWYvmCkbN+Wfg4Ou4Y9uBLjx02d3HSqE</vt:lpwstr>
  </property>
  <property fmtid="{D5CDD505-2E9C-101B-9397-08002B2CF9AE}" pid="96" name="x1ye=87">
    <vt:lpwstr>t8m9y7LOKxCSfL84cE80TNCKc+kk/kiXssdUtc9jchvtvN0CsyvR8CnmT7Bjfd25PkjY80/CKQ8H2mM+jwaLg3fMQ46oCYkbRFQsY8XuxPFgmBB2IAnNQv0G4+4WLgzZnrdWaAOrvqRy/rIYesL6zkMoa9Cjvx5CdcJMCR3tSEB5IluRjxbRmDGB++hlBDCuxUuKEUdXnW9cg3xp2dhw1IVNtCtcQMN5aZeamC/srMXTAR04iAeg/kuV8EQRKtV</vt:lpwstr>
  </property>
  <property fmtid="{D5CDD505-2E9C-101B-9397-08002B2CF9AE}" pid="97" name="x1ye=88">
    <vt:lpwstr>9z3W+883HZVW5oi21Z9mQQ1xrEgdyBeg4/B3T1FQkyKw/vRRhGd+NlFEHhTvjRxmN9Zx6WfrbFlmM/0pI7r7rN8jxK3aLaj0h2qV9cSzllovYESrTj7QMyRyW4dQHAu8/m0ylWOECCVg3tMhLcMey4z9xGOvs31b2gXtXKUM0A742pqC9TnhO6QVOBviS0OycuI/y4WPe7mmDZbIVIJ+vLsRwmO9OjhC9J6t8ARb2AAASfznRw9qXJ/Tr6Ho2Mw</vt:lpwstr>
  </property>
  <property fmtid="{D5CDD505-2E9C-101B-9397-08002B2CF9AE}" pid="98" name="x1ye=89">
    <vt:lpwstr>BPjfo6IQF5R1FWfdnuEEKcPtnpwrdWYfcp7v3CqDJAYf6tF4Iz7Bhjs9PrGRvZaaXb2g1icKYnBvgstGXikb2U4hHG4DrWBFDBJkPuSv5mcHFD1blcr7iWtnoI1ELbjPkZpsFnvb/yMlHtHljb0ae7K6JeUhhUt5+ymCbVJ/P9XRd+07WV1pVA5BfrisQB4gZoOVxwwYnUyZwEBHM3y1jSQgpxSYSk6FGcjBxonqpDL0jMdypdGIrBRZrf/Bb7e</vt:lpwstr>
  </property>
  <property fmtid="{D5CDD505-2E9C-101B-9397-08002B2CF9AE}" pid="99" name="x1ye=9">
    <vt:lpwstr>/tQVIxciYlq5usZLrDuCl0OFLGgOjBhePZ7+xCptZldaFy8VuBLPmp9gRcPQzmBI9AqsCZUZd+YaIHbdEL5FMzmTMFKTSgrvn1p/pzG1jKvyb5rYgdCGdVVItVjSmdLHmnueX2J76DcrV02Eq1NRDEyuW3i+0rH9HpuvpE5edGiDyZt1UdXSnMpSgGTQJKG+EGg/MMb5+zQDXp7so3XlFPlBj/CZbRJ+Onbn1VWuDCucbnRcGCSU5fiHzRiBscG</vt:lpwstr>
  </property>
  <property fmtid="{D5CDD505-2E9C-101B-9397-08002B2CF9AE}" pid="100" name="x1ye=90">
    <vt:lpwstr>99tyxzzGSGByDIxKC2pKu0lcBAac4SOaEPfP3wMXmEochhnD9tV3YD+TuVcjw/YYPhwxzlSoWM5MP1/ef54OqRBTD0q/zv/rK6xLnraqzJ9xKbImk2zMcT/QP0QzRkGB19KzguS18XWirLMlP7exYoRs35hVPM7UPfOuNGBac4L4TbT6uzP7vGk+/OL/i8c482mGjRY/yiKZ7CGVOk6JHrF987YfiRRin5R6AxNvuGWXfxPOkFt38jJa0fJXYKQ</vt:lpwstr>
  </property>
  <property fmtid="{D5CDD505-2E9C-101B-9397-08002B2CF9AE}" pid="101" name="x1ye=91">
    <vt:lpwstr>8WKhlyhzvIoNYVvlKEQQ0oaFiTmNBmjDtv0xJzw1PCSX3AMqmwLsrSAtch2ytconfjJMCLRtMcGd43YaXYvCPRGFnEsvEPP7e/oB381pUecRUsp2KQGQLQgpS4V44nq1X0bntdIBt9CpPiaRwBBZFH0w4I4U/7RfVaWHwukbzwTB1nZ0LdThe6BzAVkPWBti/UndJLi8OsNEIOyeuet6DBJ+G9bcMHRTKbURmpfajiaBjmvkFHVdweqFdjd3Ejr</vt:lpwstr>
  </property>
  <property fmtid="{D5CDD505-2E9C-101B-9397-08002B2CF9AE}" pid="102" name="x1ye=92">
    <vt:lpwstr>yfyXmi49fVQ/rta4nhMY4PlQv8TEsbggCtDO3NRmQ26fdFfZDnnVbJ+JcN2PNBYpTXFasUWf3RC9QflBMT12mptN8+vjXuFXmGmjtpPDc35KVapWUUd2bPQ1KEy1I5uACSlluJ92o9COV9OAHwtj3Ul7/n1uaeVfGWlNvxctP3nR2FJD3sXq9Uu2e0j+bsoBCvYkXICpThz+TSmtLEsfybJERcZsAP1depgVkWW9zQvDvdUIhozrkoiJ+l86mic</vt:lpwstr>
  </property>
  <property fmtid="{D5CDD505-2E9C-101B-9397-08002B2CF9AE}" pid="103" name="x1ye=93">
    <vt:lpwstr>hyeg73aA0bTFKaFx7rjO/Ccw1uGbN44n1NBR8JH/nwrKT/GQTOvfFxqMQxNkzmJTSl6WM4OQLU+B7afazZgk6LcyRjYkFpEg7YCpi91oV6dGNlcaJVVtby2z55oPtFHyuXAPcE2sJdpuChZtitpzlFrpBKpbtxYngLf5yauvxq4SMNj+ZKup2PGsCx+cSivjjIRcXBhJVlur8gSHCpbLTCLEbupShNe2wfBkz9nJmWOW5S+hOLNtQyOvkkLLs6T</vt:lpwstr>
  </property>
  <property fmtid="{D5CDD505-2E9C-101B-9397-08002B2CF9AE}" pid="104" name="x1ye=94">
    <vt:lpwstr>QPjcq5EXj11ZLaGfOIVYHOx/fTeQwNrfQ2/RpqXPxoeC6o8y5kULtPyqiL29dZ1ji2mI6Mg9tM3i1yRaamMidt+FUiI7zCdY+QI9GTRM4v+8QkS274/X40f3BHd7EsWmyq3YNm1LBZzkvZLAa3vIy+43XvZbJSgm3Q1+WOl9TtYe5qKhJL6u+Dzxt+SxEBkjzUngGxX7+wXQTJ2R4Xe0VqXTIKReWy1zLpjsD0Sd4DjmHEn81Pu71A/RX2SZJhJ</vt:lpwstr>
  </property>
  <property fmtid="{D5CDD505-2E9C-101B-9397-08002B2CF9AE}" pid="105" name="x1ye=95">
    <vt:lpwstr>Dw+vx9rvYBsK8A7VGlHwaJT7vuF2rLxOFIri8wiW3z+A6wIHS3GMjef4VMbg8/+rt0aiy+jmT+j+t6QJOw+QkKPEDnNBmSnjlrVBMg53A6Hni8EfPvGoL4oIpbvQwYIM6gIskMyY+MR3BYqAiOoD4MHmgPMNVE91lEfg3+f3fZsXOnvKXgqr6RN35HxopEDm9cp0UU0lne901rN+xCv+h3eIpzH/R6UmAIRf71tGerg6T3yQVuikDMwc1/FCg9K</vt:lpwstr>
  </property>
  <property fmtid="{D5CDD505-2E9C-101B-9397-08002B2CF9AE}" pid="106" name="x1ye=96">
    <vt:lpwstr>lOKJ548gI+KJ1Hi7whhHcAbGSL/p28fus/QyKBKYWxgf58wg4wN+WZy0yq0sHHaThQW2TKHshfSFBANNE1Y6g3BQszwW6VnbgK+PUc/bBcNQr88XE2GQkwV0s5glgRnzEHiWKYykJ8fETWeoCMFfBANQabWYCx02cZtMSGmNPJAAi4Mp2Vo1OSX2LeiJkNR2usuHxmkyLvhpPj6hseSy/tLjwMjGcDjvDDwgWEKoqZ0Twk4ERzvhxDfaTtxGszw</vt:lpwstr>
  </property>
  <property fmtid="{D5CDD505-2E9C-101B-9397-08002B2CF9AE}" pid="107" name="x1ye=97">
    <vt:lpwstr>QnMzijvXOGposB05VgTOH17xH3Nv8ve3o7fh9PI0Ke3/4K4hnsK2r8ytlIj85Qc+ws5V6+Hy0LTvMKgBrAsZbsnDOSPzOL3tvc/NtCk+xNCshf84wqGudbhwdWwYgEsg3ytaLSva4luGQ1M/iQkHIJsELgptvfLFeT7trm4lm1Ad63GG/XvxhSsOdZF3b/NDZmxdtLSDBa2mQQ4lZrbtyDJWhk0t8ZeUQFJUUUnulze5LXwqoqQLbqPxV6ySeeK</vt:lpwstr>
  </property>
  <property fmtid="{D5CDD505-2E9C-101B-9397-08002B2CF9AE}" pid="108" name="x1ye=98">
    <vt:lpwstr>DLFvdnc3xQAIxD289vnW/HKAK8+U5OdGT9Wr6pcX9PQ1av22poJDhJQ4lJSmytWLeTvmut3+oAhKC5/mK0TSkPa1c0cZPwB+2XSGIQxuBCCfChki7RJ/XgEvWuS5qZrASLwuqVQsFADHmQiIya+npyry+DxrTmq6b2+Xt8kutWl7U4myN+Pm15KBBmgywIWHv9Em9Qg4NaAuZFj/uqy3nbsfDkYHs5qSca9S+AFZ+7aiD6ajv099kYCSUVtv86n</vt:lpwstr>
  </property>
  <property fmtid="{D5CDD505-2E9C-101B-9397-08002B2CF9AE}" pid="109" name="x1ye=99">
    <vt:lpwstr>kNO8J2cKBjksU+UqEG72W+5zKAMJsXvuNb7osLlZ0BNJXREkChvztYdX2A+P4RCNB9p2DOQTwdiOvGPHWBzDH8yFblMgD23ON6q1T2gRZCplKkj8s6+yE31TujJgbT5amYaV09Y2TyedCcIUkw0NDt5lYwSqMsTpDXlpPr+IIw6K/5lcFe/fAuxoX/nJmFpZ7Bao9n64h/yc/1OUcadx/PHfkvIW4ASLKz2YkwNlATFZT3bKCVlSfsw+wyBKGSU</vt:lpwstr>
  </property>
</Properties>
</file>