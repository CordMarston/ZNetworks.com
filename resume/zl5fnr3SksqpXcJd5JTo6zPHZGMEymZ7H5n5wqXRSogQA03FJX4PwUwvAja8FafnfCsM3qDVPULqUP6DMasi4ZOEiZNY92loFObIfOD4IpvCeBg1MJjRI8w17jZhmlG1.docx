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divdocumentdivfirstsection"/>
        <w:tblW w:w="0" w:type="auto"/>
        <w:tblCellSpacing w:w="0" w:type="dxa"/>
        <w:shd w:val="clear" w:color="auto" w:fill="FFFFFF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7192"/>
        <w:gridCol w:w="3368"/>
      </w:tblGrid>
      <w:tr w:rsidR="00CA7ADE" w14:paraId="4052C9E8" w14:textId="77777777">
        <w:trPr>
          <w:trHeight w:val="1000"/>
          <w:tblCellSpacing w:w="0" w:type="dxa"/>
        </w:trPr>
        <w:tc>
          <w:tcPr>
            <w:tcW w:w="7380" w:type="dxa"/>
            <w:tcMar>
              <w:top w:w="140" w:type="dxa"/>
              <w:left w:w="0" w:type="dxa"/>
              <w:bottom w:w="0" w:type="dxa"/>
              <w:right w:w="0" w:type="dxa"/>
            </w:tcMar>
            <w:hideMark/>
          </w:tcPr>
          <w:tbl>
            <w:tblPr>
              <w:tblStyle w:val="divdocumentnameContainer"/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983"/>
              <w:gridCol w:w="6209"/>
            </w:tblGrid>
            <w:tr w:rsidR="00CA7ADE" w14:paraId="7E61552A" w14:textId="77777777">
              <w:trPr>
                <w:tblCellSpacing w:w="0" w:type="dxa"/>
              </w:trPr>
              <w:tc>
                <w:tcPr>
                  <w:tcW w:w="1000" w:type="dxa"/>
                  <w:shd w:val="clear" w:color="auto" w:fill="000000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6B7CACAA" w14:textId="77777777" w:rsidR="00CA7ADE" w:rsidRDefault="005506D6">
                  <w:pPr>
                    <w:pStyle w:val="div"/>
                    <w:shd w:val="clear" w:color="auto" w:fill="000000"/>
                    <w:spacing w:line="900" w:lineRule="atLeast"/>
                    <w:jc w:val="right"/>
                    <w:rPr>
                      <w:rStyle w:val="divdocumentshortName"/>
                      <w:rFonts w:ascii="Century Gothic" w:eastAsia="Century Gothic" w:hAnsi="Century Gothic" w:cs="Century Gothic"/>
                      <w:shd w:val="clear" w:color="auto" w:fill="auto"/>
                    </w:rPr>
                  </w:pPr>
                  <w:bookmarkStart w:id="0" w:name="_GoBack"/>
                  <w:bookmarkEnd w:id="0"/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aps/>
                      <w:color w:val="FFFFFF"/>
                      <w:spacing w:val="35"/>
                      <w:sz w:val="28"/>
                      <w:szCs w:val="28"/>
                    </w:rPr>
                    <w:t>MM</w:t>
                  </w:r>
                  <w:r>
                    <w:rPr>
                      <w:rStyle w:val="divdocumentshortName"/>
                      <w:rFonts w:ascii="Century Gothic" w:eastAsia="Century Gothic" w:hAnsi="Century Gothic" w:cs="Century Gothic"/>
                      <w:shd w:val="clear" w:color="auto" w:fill="auto"/>
                    </w:rPr>
                    <w:t xml:space="preserve">  </w:t>
                  </w:r>
                </w:p>
                <w:p w14:paraId="28F8E554" w14:textId="77777777" w:rsidR="00CA7ADE" w:rsidRDefault="005506D6">
                  <w:pPr>
                    <w:pStyle w:val="divdocumentshortNameshortNameBottomDiv"/>
                    <w:shd w:val="clear" w:color="auto" w:fill="000000"/>
                    <w:jc w:val="right"/>
                    <w:rPr>
                      <w:rStyle w:val="divdocumentshortName"/>
                      <w:rFonts w:ascii="Century Gothic" w:eastAsia="Century Gothic" w:hAnsi="Century Gothic" w:cs="Century Gothic"/>
                      <w:sz w:val="4"/>
                      <w:szCs w:val="4"/>
                      <w:shd w:val="clear" w:color="auto" w:fill="auto"/>
                    </w:rPr>
                  </w:pPr>
                  <w:r>
                    <w:rPr>
                      <w:rStyle w:val="divdocumentshortName"/>
                      <w:rFonts w:ascii="Century Gothic" w:eastAsia="Century Gothic" w:hAnsi="Century Gothic" w:cs="Century Gothic"/>
                      <w:sz w:val="4"/>
                      <w:szCs w:val="4"/>
                      <w:shd w:val="clear" w:color="auto" w:fill="auto"/>
                    </w:rPr>
                    <w:t> </w:t>
                  </w:r>
                </w:p>
              </w:tc>
              <w:tc>
                <w:tcPr>
                  <w:tcW w:w="6380" w:type="dxa"/>
                  <w:shd w:val="clear" w:color="auto" w:fill="FFFFFF"/>
                  <w:tcMar>
                    <w:top w:w="0" w:type="dxa"/>
                    <w:left w:w="0" w:type="dxa"/>
                    <w:bottom w:w="20" w:type="dxa"/>
                    <w:right w:w="0" w:type="dxa"/>
                  </w:tcMar>
                  <w:vAlign w:val="center"/>
                  <w:hideMark/>
                </w:tcPr>
                <w:p w14:paraId="6F828CD2" w14:textId="77777777" w:rsidR="00CA7ADE" w:rsidRDefault="005506D6">
                  <w:pPr>
                    <w:pStyle w:val="divdocumentdivnamediv"/>
                    <w:spacing w:line="460" w:lineRule="atLeast"/>
                    <w:ind w:left="200"/>
                    <w:rPr>
                      <w:rStyle w:val="divdocumentdivname"/>
                      <w:rFonts w:ascii="Century Gothic" w:eastAsia="Century Gothic" w:hAnsi="Century Gothic" w:cs="Century Gothic"/>
                      <w:shd w:val="clear" w:color="auto" w:fill="auto"/>
                    </w:rPr>
                  </w:pPr>
                  <w:r>
                    <w:rPr>
                      <w:rStyle w:val="divdocumentdivnameany"/>
                      <w:rFonts w:ascii="Century Gothic" w:eastAsia="Century Gothic" w:hAnsi="Century Gothic" w:cs="Century Gothic"/>
                      <w:caps/>
                      <w:color w:val="000000"/>
                      <w:spacing w:val="100"/>
                      <w:sz w:val="40"/>
                      <w:szCs w:val="40"/>
                      <w:shd w:val="clear" w:color="auto" w:fill="auto"/>
                    </w:rPr>
                    <w:t xml:space="preserve">Mahmood </w:t>
                  </w:r>
                  <w:proofErr w:type="spellStart"/>
                  <w:r>
                    <w:rPr>
                      <w:rStyle w:val="divdocumentdivnameany"/>
                      <w:rFonts w:ascii="Century Gothic" w:eastAsia="Century Gothic" w:hAnsi="Century Gothic" w:cs="Century Gothic"/>
                      <w:caps/>
                      <w:color w:val="000000"/>
                      <w:spacing w:val="100"/>
                      <w:sz w:val="40"/>
                      <w:szCs w:val="40"/>
                      <w:shd w:val="clear" w:color="auto" w:fill="auto"/>
                    </w:rPr>
                    <w:t>Mahmood</w:t>
                  </w:r>
                  <w:proofErr w:type="spellEnd"/>
                </w:p>
              </w:tc>
            </w:tr>
          </w:tbl>
          <w:p w14:paraId="770D1647" w14:textId="77777777" w:rsidR="00CA7ADE" w:rsidRDefault="00CA7ADE">
            <w:pPr>
              <w:rPr>
                <w:rFonts w:ascii="Century Gothic" w:eastAsia="Century Gothic" w:hAnsi="Century Gothic" w:cs="Century Gothic"/>
                <w:spacing w:val="16"/>
                <w:sz w:val="20"/>
                <w:szCs w:val="20"/>
              </w:rPr>
            </w:pPr>
          </w:p>
        </w:tc>
        <w:tc>
          <w:tcPr>
            <w:tcW w:w="3180" w:type="dxa"/>
            <w:tcMar>
              <w:top w:w="140" w:type="dxa"/>
              <w:left w:w="0" w:type="dxa"/>
              <w:bottom w:w="0" w:type="dxa"/>
              <w:right w:w="0" w:type="dxa"/>
            </w:tcMar>
            <w:hideMark/>
          </w:tcPr>
          <w:p w14:paraId="4C1CA2E5" w14:textId="77777777" w:rsidR="00CA7ADE" w:rsidRDefault="005506D6">
            <w:pPr>
              <w:pStyle w:val="div"/>
              <w:spacing w:line="320" w:lineRule="atLeast"/>
              <w:rPr>
                <w:rStyle w:val="divdocumentsectioncontactSectionparagraph"/>
                <w:rFonts w:ascii="Century Gothic" w:eastAsia="Century Gothic" w:hAnsi="Century Gothic" w:cs="Century Gothic"/>
                <w:spacing w:val="16"/>
                <w:sz w:val="20"/>
                <w:szCs w:val="20"/>
              </w:rPr>
            </w:pPr>
            <w:r>
              <w:rPr>
                <w:rStyle w:val="span"/>
                <w:rFonts w:ascii="Century Gothic" w:eastAsia="Century Gothic" w:hAnsi="Century Gothic" w:cs="Century Gothic"/>
                <w:spacing w:val="16"/>
                <w:sz w:val="20"/>
                <w:szCs w:val="20"/>
              </w:rPr>
              <w:t>m: 336-457-6083</w:t>
            </w:r>
          </w:p>
          <w:p w14:paraId="01A203D6" w14:textId="77777777" w:rsidR="00CA7ADE" w:rsidRDefault="005506D6">
            <w:pPr>
              <w:pStyle w:val="div"/>
              <w:spacing w:line="320" w:lineRule="atLeast"/>
              <w:rPr>
                <w:rStyle w:val="divdocumentsectioncontactSectionparagraph"/>
                <w:rFonts w:ascii="Century Gothic" w:eastAsia="Century Gothic" w:hAnsi="Century Gothic" w:cs="Century Gothic"/>
                <w:spacing w:val="16"/>
                <w:sz w:val="20"/>
                <w:szCs w:val="20"/>
              </w:rPr>
            </w:pPr>
            <w:r>
              <w:rPr>
                <w:rStyle w:val="span"/>
                <w:rFonts w:ascii="Century Gothic" w:eastAsia="Century Gothic" w:hAnsi="Century Gothic" w:cs="Century Gothic"/>
                <w:spacing w:val="16"/>
                <w:sz w:val="20"/>
                <w:szCs w:val="20"/>
              </w:rPr>
              <w:t>mike.mahmood89@gmail.com</w:t>
            </w:r>
          </w:p>
          <w:p w14:paraId="3F79D7A6" w14:textId="77777777" w:rsidR="00CA7ADE" w:rsidRDefault="005506D6">
            <w:pPr>
              <w:spacing w:line="320" w:lineRule="atLeast"/>
              <w:rPr>
                <w:rStyle w:val="span"/>
                <w:rFonts w:ascii="Century Gothic" w:eastAsia="Century Gothic" w:hAnsi="Century Gothic" w:cs="Century Gothic"/>
                <w:spacing w:val="16"/>
                <w:sz w:val="20"/>
                <w:szCs w:val="20"/>
              </w:rPr>
            </w:pPr>
            <w:r>
              <w:rPr>
                <w:rStyle w:val="span"/>
                <w:rFonts w:ascii="Century Gothic" w:eastAsia="Century Gothic" w:hAnsi="Century Gothic" w:cs="Century Gothic"/>
                <w:spacing w:val="16"/>
                <w:sz w:val="20"/>
                <w:szCs w:val="20"/>
              </w:rPr>
              <w:t>DETROIT,</w:t>
            </w:r>
            <w:r>
              <w:rPr>
                <w:rStyle w:val="divdocumentsectioncontactSectionparagraph"/>
                <w:rFonts w:ascii="Century Gothic" w:eastAsia="Century Gothic" w:hAnsi="Century Gothic" w:cs="Century Gothic"/>
                <w:spacing w:val="16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spacing w:val="16"/>
                <w:sz w:val="20"/>
                <w:szCs w:val="20"/>
              </w:rPr>
              <w:t>MI</w:t>
            </w:r>
            <w:r>
              <w:rPr>
                <w:rStyle w:val="divdocumentsectioncontactSectionparagraph"/>
                <w:rFonts w:ascii="Century Gothic" w:eastAsia="Century Gothic" w:hAnsi="Century Gothic" w:cs="Century Gothic"/>
                <w:spacing w:val="16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spacing w:val="16"/>
                <w:sz w:val="20"/>
                <w:szCs w:val="20"/>
              </w:rPr>
              <w:t>48228</w:t>
            </w:r>
            <w:r>
              <w:rPr>
                <w:rStyle w:val="divdocumentsectioncontactSectionparagraph"/>
                <w:rFonts w:ascii="Century Gothic" w:eastAsia="Century Gothic" w:hAnsi="Century Gothic" w:cs="Century Gothic"/>
                <w:spacing w:val="16"/>
                <w:sz w:val="20"/>
                <w:szCs w:val="20"/>
              </w:rPr>
              <w:t xml:space="preserve"> </w:t>
            </w:r>
          </w:p>
        </w:tc>
      </w:tr>
    </w:tbl>
    <w:p w14:paraId="43189CFA" w14:textId="77777777" w:rsidR="00CA7ADE" w:rsidRDefault="00CA7ADE">
      <w:pPr>
        <w:rPr>
          <w:vanish/>
        </w:rPr>
      </w:pPr>
    </w:p>
    <w:p w14:paraId="224AF88A" w14:textId="77777777" w:rsidR="00CA7ADE" w:rsidRDefault="005506D6">
      <w:pPr>
        <w:pStyle w:val="divdocumentdivsectiontitle"/>
        <w:shd w:val="clear" w:color="auto" w:fill="FFFFFF"/>
        <w:spacing w:before="400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t>Professional Summary</w:t>
      </w:r>
    </w:p>
    <w:p w14:paraId="312D982E" w14:textId="77777777" w:rsidR="00CA7ADE" w:rsidRDefault="005506D6">
      <w:pPr>
        <w:pStyle w:val="bottommargindiv"/>
        <w:shd w:val="clear" w:color="auto" w:fill="FFFFFF"/>
        <w:rPr>
          <w:rFonts w:ascii="Century Gothic" w:eastAsia="Century Gothic" w:hAnsi="Century Gothic" w:cs="Century Gothic"/>
          <w:spacing w:val="16"/>
        </w:rPr>
      </w:pPr>
      <w:r>
        <w:rPr>
          <w:rFonts w:ascii="Century Gothic" w:eastAsia="Century Gothic" w:hAnsi="Century Gothic" w:cs="Century Gothic"/>
          <w:spacing w:val="16"/>
        </w:rPr>
        <w:t> </w:t>
      </w:r>
    </w:p>
    <w:p w14:paraId="3D33F294" w14:textId="77777777" w:rsidR="00CA7ADE" w:rsidRDefault="005506D6">
      <w:pPr>
        <w:pStyle w:val="divdocumentsinglecolumn"/>
        <w:pBdr>
          <w:top w:val="none" w:sz="0" w:space="7" w:color="auto"/>
        </w:pBdr>
        <w:shd w:val="clear" w:color="auto" w:fill="FFFFFF"/>
        <w:spacing w:line="320" w:lineRule="atLeast"/>
        <w:rPr>
          <w:rFonts w:ascii="Century Gothic" w:eastAsia="Century Gothic" w:hAnsi="Century Gothic" w:cs="Century Gothic"/>
          <w:spacing w:val="16"/>
          <w:sz w:val="20"/>
          <w:szCs w:val="20"/>
        </w:rPr>
      </w:pPr>
      <w:r>
        <w:rPr>
          <w:rFonts w:ascii="Century Gothic" w:eastAsia="Century Gothic" w:hAnsi="Century Gothic" w:cs="Century Gothic"/>
          <w:spacing w:val="16"/>
          <w:sz w:val="20"/>
          <w:szCs w:val="20"/>
        </w:rPr>
        <w:t xml:space="preserve">14 years as computer professional, including 7 years as an IT professional Productive with a strong work ethic and consistently </w:t>
      </w:r>
      <w:r>
        <w:rPr>
          <w:rFonts w:ascii="Century Gothic" w:eastAsia="Century Gothic" w:hAnsi="Century Gothic" w:cs="Century Gothic"/>
          <w:spacing w:val="16"/>
          <w:sz w:val="20"/>
          <w:szCs w:val="20"/>
        </w:rPr>
        <w:t>achieving goals Proven experience in network/hardware/operating system troubleshooting, system integration, PC assembly, biometric scanners, technical support, and customer service helpdesk</w:t>
      </w:r>
    </w:p>
    <w:p w14:paraId="0CEDF7C1" w14:textId="77777777" w:rsidR="00CA7ADE" w:rsidRDefault="005506D6">
      <w:pPr>
        <w:pStyle w:val="divdocumentdivsectiontitle"/>
        <w:shd w:val="clear" w:color="auto" w:fill="FFFFFF"/>
        <w:spacing w:before="400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t>Skills</w:t>
      </w:r>
    </w:p>
    <w:p w14:paraId="20464E61" w14:textId="77777777" w:rsidR="00CA7ADE" w:rsidRDefault="005506D6">
      <w:pPr>
        <w:pStyle w:val="bottommargindiv"/>
        <w:shd w:val="clear" w:color="auto" w:fill="FFFFFF"/>
        <w:spacing w:after="60"/>
        <w:rPr>
          <w:rFonts w:ascii="Century Gothic" w:eastAsia="Century Gothic" w:hAnsi="Century Gothic" w:cs="Century Gothic"/>
          <w:spacing w:val="16"/>
        </w:rPr>
      </w:pPr>
      <w:r>
        <w:rPr>
          <w:rFonts w:ascii="Century Gothic" w:eastAsia="Century Gothic" w:hAnsi="Century Gothic" w:cs="Century Gothic"/>
          <w:spacing w:val="16"/>
        </w:rPr>
        <w:t> </w:t>
      </w:r>
    </w:p>
    <w:tbl>
      <w:tblPr>
        <w:tblW w:w="10560" w:type="dxa"/>
        <w:tblLook w:val="04A0" w:firstRow="1" w:lastRow="0" w:firstColumn="1" w:lastColumn="0" w:noHBand="0" w:noVBand="1"/>
      </w:tblPr>
      <w:tblGrid>
        <w:gridCol w:w="5280"/>
        <w:gridCol w:w="5280"/>
      </w:tblGrid>
      <w:tr w:rsidR="00CA7ADE" w14:paraId="1330E780" w14:textId="77777777">
        <w:tc>
          <w:tcPr>
            <w:tcW w:w="5280" w:type="dxa"/>
          </w:tcPr>
          <w:p w14:paraId="4439999C" w14:textId="77777777" w:rsidR="00CA7ADE" w:rsidRDefault="005506D6">
            <w:pPr>
              <w:pStyle w:val="divdocumentdivtwocolulli"/>
              <w:numPr>
                <w:ilvl w:val="0"/>
                <w:numId w:val="1"/>
              </w:numPr>
              <w:pBdr>
                <w:right w:val="none" w:sz="0" w:space="0" w:color="auto"/>
              </w:pBdr>
              <w:shd w:val="clear" w:color="auto" w:fill="FFFFFF"/>
              <w:spacing w:line="320" w:lineRule="atLeast"/>
              <w:ind w:left="192" w:right="300" w:hanging="192"/>
              <w:rPr>
                <w:rFonts w:ascii="Century Gothic" w:eastAsia="Century Gothic" w:hAnsi="Century Gothic" w:cs="Century Gothic"/>
                <w:spacing w:val="16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pacing w:val="16"/>
                <w:sz w:val="20"/>
                <w:szCs w:val="20"/>
              </w:rPr>
              <w:t xml:space="preserve">Networking - System Analysis and database </w:t>
            </w:r>
            <w:proofErr w:type="gramStart"/>
            <w:r>
              <w:rPr>
                <w:rFonts w:ascii="Century Gothic" w:eastAsia="Century Gothic" w:hAnsi="Century Gothic" w:cs="Century Gothic"/>
                <w:spacing w:val="16"/>
                <w:sz w:val="20"/>
                <w:szCs w:val="20"/>
              </w:rPr>
              <w:t>Design ,</w:t>
            </w:r>
            <w:proofErr w:type="gramEnd"/>
            <w:r>
              <w:rPr>
                <w:rFonts w:ascii="Century Gothic" w:eastAsia="Century Gothic" w:hAnsi="Century Gothic" w:cs="Century Gothic"/>
                <w:spacing w:val="16"/>
                <w:sz w:val="20"/>
                <w:szCs w:val="20"/>
              </w:rPr>
              <w:t xml:space="preserve"> Networ</w:t>
            </w:r>
            <w:r>
              <w:rPr>
                <w:rFonts w:ascii="Century Gothic" w:eastAsia="Century Gothic" w:hAnsi="Century Gothic" w:cs="Century Gothic"/>
                <w:spacing w:val="16"/>
                <w:sz w:val="20"/>
                <w:szCs w:val="20"/>
              </w:rPr>
              <w:t xml:space="preserve">k Configuration and Security Concepts </w:t>
            </w:r>
          </w:p>
        </w:tc>
        <w:tc>
          <w:tcPr>
            <w:tcW w:w="5280" w:type="dxa"/>
          </w:tcPr>
          <w:p w14:paraId="70C6BC40" w14:textId="77777777" w:rsidR="00CA7ADE" w:rsidRDefault="005506D6">
            <w:pPr>
              <w:pStyle w:val="divdocumentdivtwocolullinth-child2"/>
              <w:numPr>
                <w:ilvl w:val="0"/>
                <w:numId w:val="1"/>
              </w:numPr>
              <w:shd w:val="clear" w:color="auto" w:fill="FFFFFF"/>
              <w:spacing w:line="320" w:lineRule="atLeast"/>
              <w:ind w:left="192" w:hanging="192"/>
              <w:rPr>
                <w:rFonts w:ascii="Century Gothic" w:eastAsia="Century Gothic" w:hAnsi="Century Gothic" w:cs="Century Gothic"/>
                <w:spacing w:val="16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pacing w:val="16"/>
                <w:sz w:val="20"/>
                <w:szCs w:val="20"/>
              </w:rPr>
              <w:t xml:space="preserve">Computer/ Technical literacy </w:t>
            </w:r>
            <w:proofErr w:type="gramStart"/>
            <w:r>
              <w:rPr>
                <w:rFonts w:ascii="Century Gothic" w:eastAsia="Century Gothic" w:hAnsi="Century Gothic" w:cs="Century Gothic"/>
                <w:spacing w:val="16"/>
                <w:sz w:val="20"/>
                <w:szCs w:val="20"/>
              </w:rPr>
              <w:t>( Java</w:t>
            </w:r>
            <w:proofErr w:type="gramEnd"/>
            <w:r>
              <w:rPr>
                <w:rFonts w:ascii="Century Gothic" w:eastAsia="Century Gothic" w:hAnsi="Century Gothic" w:cs="Century Gothic"/>
                <w:spacing w:val="16"/>
                <w:sz w:val="20"/>
                <w:szCs w:val="20"/>
              </w:rPr>
              <w:t xml:space="preserve"> C++ Programming Terminal Linux -LAN , DSL Windows - Linux Signal- Power Shell -Microsoft Office Suite- Software and hardware updates - OS Ubuntu - OS Linux - OS Mac -VM </w:t>
            </w:r>
            <w:r>
              <w:rPr>
                <w:rFonts w:ascii="Century Gothic" w:eastAsia="Century Gothic" w:hAnsi="Century Gothic" w:cs="Century Gothic"/>
                <w:spacing w:val="16"/>
                <w:sz w:val="20"/>
                <w:szCs w:val="20"/>
              </w:rPr>
              <w:t>VirtualBox)</w:t>
            </w:r>
          </w:p>
        </w:tc>
      </w:tr>
      <w:tr w:rsidR="00CA7ADE" w14:paraId="70CFA1B4" w14:textId="77777777">
        <w:tc>
          <w:tcPr>
            <w:tcW w:w="5280" w:type="dxa"/>
          </w:tcPr>
          <w:p w14:paraId="562DE3E7" w14:textId="77777777" w:rsidR="00CA7ADE" w:rsidRDefault="005506D6">
            <w:pPr>
              <w:pStyle w:val="divdocumentdivtwocolulli"/>
              <w:numPr>
                <w:ilvl w:val="0"/>
                <w:numId w:val="2"/>
              </w:numPr>
              <w:shd w:val="clear" w:color="auto" w:fill="FFFFFF"/>
              <w:spacing w:line="320" w:lineRule="atLeast"/>
              <w:ind w:left="192" w:right="300" w:hanging="192"/>
              <w:rPr>
                <w:rFonts w:ascii="Century Gothic" w:eastAsia="Century Gothic" w:hAnsi="Century Gothic" w:cs="Century Gothic"/>
                <w:spacing w:val="16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pacing w:val="16"/>
                <w:sz w:val="20"/>
                <w:szCs w:val="20"/>
              </w:rPr>
              <w:t xml:space="preserve">fluent in </w:t>
            </w:r>
            <w:proofErr w:type="gramStart"/>
            <w:r>
              <w:rPr>
                <w:rFonts w:ascii="Century Gothic" w:eastAsia="Century Gothic" w:hAnsi="Century Gothic" w:cs="Century Gothic"/>
                <w:spacing w:val="16"/>
                <w:sz w:val="20"/>
                <w:szCs w:val="20"/>
              </w:rPr>
              <w:t>English ,</w:t>
            </w:r>
            <w:proofErr w:type="gramEnd"/>
            <w:r>
              <w:rPr>
                <w:rFonts w:ascii="Century Gothic" w:eastAsia="Century Gothic" w:hAnsi="Century Gothic" w:cs="Century Gothic"/>
                <w:spacing w:val="16"/>
                <w:sz w:val="20"/>
                <w:szCs w:val="20"/>
              </w:rPr>
              <w:t xml:space="preserve"> Arabic ; read ,write and Speaks </w:t>
            </w:r>
          </w:p>
        </w:tc>
        <w:tc>
          <w:tcPr>
            <w:tcW w:w="5280" w:type="dxa"/>
          </w:tcPr>
          <w:p w14:paraId="398CFCEB" w14:textId="77777777" w:rsidR="00CA7ADE" w:rsidRDefault="005506D6">
            <w:pPr>
              <w:pStyle w:val="divdocumentdivtwocolullinth-child2"/>
              <w:numPr>
                <w:ilvl w:val="0"/>
                <w:numId w:val="2"/>
              </w:numPr>
              <w:shd w:val="clear" w:color="auto" w:fill="FFFFFF"/>
              <w:spacing w:line="320" w:lineRule="atLeast"/>
              <w:ind w:left="192" w:hanging="192"/>
              <w:rPr>
                <w:rFonts w:ascii="Century Gothic" w:eastAsia="Century Gothic" w:hAnsi="Century Gothic" w:cs="Century Gothic"/>
                <w:spacing w:val="16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pacing w:val="16"/>
                <w:sz w:val="20"/>
                <w:szCs w:val="20"/>
              </w:rPr>
              <w:t xml:space="preserve">Hard -worker and quick learner </w:t>
            </w:r>
          </w:p>
        </w:tc>
      </w:tr>
      <w:tr w:rsidR="00CA7ADE" w14:paraId="1E780991" w14:textId="77777777">
        <w:tc>
          <w:tcPr>
            <w:tcW w:w="5280" w:type="dxa"/>
          </w:tcPr>
          <w:p w14:paraId="687B6A87" w14:textId="77777777" w:rsidR="00CA7ADE" w:rsidRDefault="005506D6">
            <w:pPr>
              <w:pStyle w:val="divdocumentdivtwocolulli"/>
              <w:numPr>
                <w:ilvl w:val="0"/>
                <w:numId w:val="3"/>
              </w:numPr>
              <w:shd w:val="clear" w:color="auto" w:fill="FFFFFF"/>
              <w:spacing w:line="320" w:lineRule="atLeast"/>
              <w:ind w:left="192" w:right="300" w:hanging="192"/>
              <w:rPr>
                <w:rFonts w:ascii="Century Gothic" w:eastAsia="Century Gothic" w:hAnsi="Century Gothic" w:cs="Century Gothic"/>
                <w:spacing w:val="16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pacing w:val="16"/>
                <w:sz w:val="20"/>
                <w:szCs w:val="20"/>
              </w:rPr>
              <w:t xml:space="preserve">Strong organizational and time management skills </w:t>
            </w:r>
          </w:p>
        </w:tc>
        <w:tc>
          <w:tcPr>
            <w:tcW w:w="5280" w:type="dxa"/>
          </w:tcPr>
          <w:p w14:paraId="61B2ABDC" w14:textId="77777777" w:rsidR="00CA7ADE" w:rsidRDefault="005506D6">
            <w:pPr>
              <w:pStyle w:val="divdocumentdivtwocolullinth-child2"/>
              <w:numPr>
                <w:ilvl w:val="0"/>
                <w:numId w:val="3"/>
              </w:numPr>
              <w:shd w:val="clear" w:color="auto" w:fill="FFFFFF"/>
              <w:spacing w:line="320" w:lineRule="atLeast"/>
              <w:ind w:left="192" w:hanging="192"/>
              <w:rPr>
                <w:rFonts w:ascii="Century Gothic" w:eastAsia="Century Gothic" w:hAnsi="Century Gothic" w:cs="Century Gothic"/>
                <w:spacing w:val="16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pacing w:val="16"/>
                <w:sz w:val="20"/>
                <w:szCs w:val="20"/>
              </w:rPr>
              <w:t xml:space="preserve">Proven ability to promote    products and service </w:t>
            </w:r>
          </w:p>
        </w:tc>
      </w:tr>
      <w:tr w:rsidR="00CA7ADE" w14:paraId="7B01FA85" w14:textId="77777777">
        <w:tc>
          <w:tcPr>
            <w:tcW w:w="5280" w:type="dxa"/>
          </w:tcPr>
          <w:p w14:paraId="7E13AFB4" w14:textId="77777777" w:rsidR="00CA7ADE" w:rsidRDefault="005506D6">
            <w:pPr>
              <w:pStyle w:val="divdocumentdivtwocolulli"/>
              <w:numPr>
                <w:ilvl w:val="0"/>
                <w:numId w:val="4"/>
              </w:numPr>
              <w:shd w:val="clear" w:color="auto" w:fill="FFFFFF"/>
              <w:spacing w:line="320" w:lineRule="atLeast"/>
              <w:ind w:left="192" w:right="300" w:hanging="192"/>
              <w:rPr>
                <w:rFonts w:ascii="Century Gothic" w:eastAsia="Century Gothic" w:hAnsi="Century Gothic" w:cs="Century Gothic"/>
                <w:spacing w:val="16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pacing w:val="16"/>
                <w:sz w:val="20"/>
                <w:szCs w:val="20"/>
              </w:rPr>
              <w:t xml:space="preserve">Proactive problem -solving and decision skills </w:t>
            </w:r>
          </w:p>
        </w:tc>
        <w:tc>
          <w:tcPr>
            <w:tcW w:w="5280" w:type="dxa"/>
          </w:tcPr>
          <w:p w14:paraId="544876CA" w14:textId="77777777" w:rsidR="00CA7ADE" w:rsidRDefault="005506D6">
            <w:pPr>
              <w:pStyle w:val="divdocumentdivtwocolullinth-child2"/>
              <w:numPr>
                <w:ilvl w:val="0"/>
                <w:numId w:val="4"/>
              </w:numPr>
              <w:shd w:val="clear" w:color="auto" w:fill="FFFFFF"/>
              <w:spacing w:line="320" w:lineRule="atLeast"/>
              <w:ind w:left="192" w:hanging="192"/>
              <w:rPr>
                <w:rFonts w:ascii="Century Gothic" w:eastAsia="Century Gothic" w:hAnsi="Century Gothic" w:cs="Century Gothic"/>
                <w:spacing w:val="16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pacing w:val="16"/>
                <w:sz w:val="20"/>
                <w:szCs w:val="20"/>
              </w:rPr>
              <w:t>Certificate network Pro</w:t>
            </w:r>
          </w:p>
        </w:tc>
      </w:tr>
      <w:tr w:rsidR="00CA7ADE" w14:paraId="36512E28" w14:textId="77777777">
        <w:tc>
          <w:tcPr>
            <w:tcW w:w="5280" w:type="dxa"/>
          </w:tcPr>
          <w:p w14:paraId="15F4CA0A" w14:textId="77777777" w:rsidR="00CA7ADE" w:rsidRDefault="005506D6">
            <w:pPr>
              <w:pStyle w:val="divdocumentdivtwocolulli"/>
              <w:numPr>
                <w:ilvl w:val="0"/>
                <w:numId w:val="5"/>
              </w:numPr>
              <w:shd w:val="clear" w:color="auto" w:fill="FFFFFF"/>
              <w:spacing w:line="320" w:lineRule="atLeast"/>
              <w:ind w:left="192" w:right="300" w:hanging="192"/>
              <w:rPr>
                <w:rFonts w:ascii="Century Gothic" w:eastAsia="Century Gothic" w:hAnsi="Century Gothic" w:cs="Century Gothic"/>
                <w:spacing w:val="16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pacing w:val="16"/>
                <w:sz w:val="20"/>
                <w:szCs w:val="20"/>
              </w:rPr>
              <w:t xml:space="preserve">Over 3 Years of customer Service experience </w:t>
            </w:r>
          </w:p>
        </w:tc>
        <w:tc>
          <w:tcPr>
            <w:tcW w:w="5280" w:type="dxa"/>
          </w:tcPr>
          <w:p w14:paraId="6AF78FB6" w14:textId="77777777" w:rsidR="00CA7ADE" w:rsidRDefault="00CA7ADE"/>
        </w:tc>
      </w:tr>
    </w:tbl>
    <w:p w14:paraId="636483E1" w14:textId="77777777" w:rsidR="00CA7ADE" w:rsidRDefault="005506D6">
      <w:pPr>
        <w:pStyle w:val="divdocumentdivsectiontitle"/>
        <w:shd w:val="clear" w:color="auto" w:fill="FFFFFF"/>
        <w:spacing w:before="400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t>Experience</w:t>
      </w:r>
    </w:p>
    <w:p w14:paraId="2224364B" w14:textId="77777777" w:rsidR="00CA7ADE" w:rsidRDefault="005506D6">
      <w:pPr>
        <w:pStyle w:val="bottommargindiv"/>
        <w:shd w:val="clear" w:color="auto" w:fill="FFFFFF"/>
        <w:spacing w:after="60"/>
        <w:rPr>
          <w:rFonts w:ascii="Century Gothic" w:eastAsia="Century Gothic" w:hAnsi="Century Gothic" w:cs="Century Gothic"/>
          <w:spacing w:val="16"/>
        </w:rPr>
      </w:pPr>
      <w:r>
        <w:rPr>
          <w:rFonts w:ascii="Century Gothic" w:eastAsia="Century Gothic" w:hAnsi="Century Gothic" w:cs="Century Gothic"/>
          <w:spacing w:val="16"/>
        </w:rPr>
        <w:t> </w:t>
      </w:r>
    </w:p>
    <w:p w14:paraId="62438FC5" w14:textId="77777777" w:rsidR="00CA7ADE" w:rsidRDefault="005506D6">
      <w:pPr>
        <w:pStyle w:val="divdocumentsinglecolumn"/>
        <w:pBdr>
          <w:top w:val="none" w:sz="0" w:space="7" w:color="auto"/>
        </w:pBdr>
        <w:shd w:val="clear" w:color="auto" w:fill="FFFFFF"/>
        <w:spacing w:line="320" w:lineRule="atLeast"/>
        <w:rPr>
          <w:rFonts w:ascii="Century Gothic" w:eastAsia="Century Gothic" w:hAnsi="Century Gothic" w:cs="Century Gothic"/>
          <w:spacing w:val="16"/>
          <w:sz w:val="20"/>
          <w:szCs w:val="20"/>
        </w:rPr>
      </w:pPr>
      <w:r>
        <w:rPr>
          <w:rStyle w:val="divdocumentspanjobtitle"/>
          <w:rFonts w:ascii="Century Gothic" w:eastAsia="Century Gothic" w:hAnsi="Century Gothic" w:cs="Century Gothic"/>
          <w:spacing w:val="16"/>
          <w:sz w:val="20"/>
          <w:szCs w:val="20"/>
        </w:rPr>
        <w:t>Scrutiny Officer</w:t>
      </w:r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 xml:space="preserve">, </w:t>
      </w:r>
      <w:r>
        <w:rPr>
          <w:rStyle w:val="divdocumenttxtBold"/>
          <w:rFonts w:ascii="Century Gothic" w:eastAsia="Century Gothic" w:hAnsi="Century Gothic" w:cs="Century Gothic"/>
          <w:spacing w:val="16"/>
          <w:sz w:val="20"/>
          <w:szCs w:val="20"/>
        </w:rPr>
        <w:t>Wayne County College</w:t>
      </w:r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 xml:space="preserve">, Jan 2019 </w:t>
      </w:r>
      <w:r>
        <w:rPr>
          <w:rStyle w:val="span"/>
          <w:rFonts w:ascii="Cambria Math" w:eastAsia="Cambria Math" w:hAnsi="Cambria Math" w:cs="Cambria Math"/>
          <w:spacing w:val="16"/>
          <w:sz w:val="20"/>
          <w:szCs w:val="20"/>
        </w:rPr>
        <w:t>‐</w:t>
      </w:r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 xml:space="preserve"> Oct 2019, </w:t>
      </w:r>
      <w:proofErr w:type="gramStart"/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>Detroit ,</w:t>
      </w:r>
      <w:proofErr w:type="gramEnd"/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 xml:space="preserve"> MI </w:t>
      </w:r>
    </w:p>
    <w:p w14:paraId="54EF5F11" w14:textId="77777777" w:rsidR="00CA7ADE" w:rsidRDefault="005506D6">
      <w:pPr>
        <w:pStyle w:val="p"/>
        <w:shd w:val="clear" w:color="auto" w:fill="FFFFFF"/>
        <w:spacing w:line="320" w:lineRule="atLeast"/>
        <w:jc w:val="both"/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</w:pPr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> Keeping good public relations.</w:t>
      </w:r>
    </w:p>
    <w:p w14:paraId="7E1EFB98" w14:textId="77777777" w:rsidR="00CA7ADE" w:rsidRDefault="005506D6">
      <w:pPr>
        <w:pStyle w:val="p"/>
        <w:shd w:val="clear" w:color="auto" w:fill="FFFFFF"/>
        <w:spacing w:line="320" w:lineRule="atLeast"/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</w:pPr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>Deterring and detecting crime.</w:t>
      </w:r>
    </w:p>
    <w:p w14:paraId="05A6F00E" w14:textId="77777777" w:rsidR="00CA7ADE" w:rsidRDefault="005506D6">
      <w:pPr>
        <w:pStyle w:val="p"/>
        <w:shd w:val="clear" w:color="auto" w:fill="FFFFFF"/>
        <w:spacing w:line="320" w:lineRule="atLeast"/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</w:pPr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>Responding to emergencies.</w:t>
      </w:r>
    </w:p>
    <w:p w14:paraId="70540A0C" w14:textId="77777777" w:rsidR="00CA7ADE" w:rsidRDefault="005506D6">
      <w:pPr>
        <w:pStyle w:val="p"/>
        <w:shd w:val="clear" w:color="auto" w:fill="FFFFFF"/>
        <w:spacing w:line="320" w:lineRule="atLeast"/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</w:pPr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>Finding safety hazards.</w:t>
      </w:r>
    </w:p>
    <w:p w14:paraId="63125AB4" w14:textId="77777777" w:rsidR="00CA7ADE" w:rsidRDefault="005506D6">
      <w:pPr>
        <w:pStyle w:val="p"/>
        <w:shd w:val="clear" w:color="auto" w:fill="FFFFFF"/>
        <w:spacing w:line="320" w:lineRule="atLeast"/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</w:pPr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>Performing other special duties.</w:t>
      </w:r>
    </w:p>
    <w:p w14:paraId="522E9E68" w14:textId="77777777" w:rsidR="00CA7ADE" w:rsidRDefault="005506D6">
      <w:pPr>
        <w:pStyle w:val="p"/>
        <w:shd w:val="clear" w:color="auto" w:fill="FFFFFF"/>
        <w:spacing w:line="320" w:lineRule="atLeast"/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</w:pPr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>Controlling access and using alarm systems.</w:t>
      </w:r>
    </w:p>
    <w:p w14:paraId="617FCEA6" w14:textId="77777777" w:rsidR="00CA7ADE" w:rsidRDefault="005506D6">
      <w:pPr>
        <w:pStyle w:val="divdocumentsinglecolumn"/>
        <w:pBdr>
          <w:top w:val="none" w:sz="0" w:space="7" w:color="auto"/>
        </w:pBdr>
        <w:shd w:val="clear" w:color="auto" w:fill="FFFFFF"/>
        <w:spacing w:line="320" w:lineRule="atLeast"/>
        <w:rPr>
          <w:rFonts w:ascii="Century Gothic" w:eastAsia="Century Gothic" w:hAnsi="Century Gothic" w:cs="Century Gothic"/>
          <w:spacing w:val="16"/>
          <w:sz w:val="20"/>
          <w:szCs w:val="20"/>
        </w:rPr>
      </w:pPr>
      <w:r>
        <w:rPr>
          <w:rStyle w:val="divdocumentspanjobtitle"/>
          <w:rFonts w:ascii="Century Gothic" w:eastAsia="Century Gothic" w:hAnsi="Century Gothic" w:cs="Century Gothic"/>
          <w:spacing w:val="16"/>
          <w:sz w:val="20"/>
          <w:szCs w:val="20"/>
        </w:rPr>
        <w:t xml:space="preserve">Case </w:t>
      </w:r>
      <w:proofErr w:type="gramStart"/>
      <w:r>
        <w:rPr>
          <w:rStyle w:val="divdocumentspanjobtitle"/>
          <w:rFonts w:ascii="Century Gothic" w:eastAsia="Century Gothic" w:hAnsi="Century Gothic" w:cs="Century Gothic"/>
          <w:spacing w:val="16"/>
          <w:sz w:val="20"/>
          <w:szCs w:val="20"/>
        </w:rPr>
        <w:t xml:space="preserve">Manager </w:t>
      </w:r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>,</w:t>
      </w:r>
      <w:proofErr w:type="gramEnd"/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 xml:space="preserve"> </w:t>
      </w:r>
      <w:r>
        <w:rPr>
          <w:rStyle w:val="divdocumenttxtBold"/>
          <w:rFonts w:ascii="Century Gothic" w:eastAsia="Century Gothic" w:hAnsi="Century Gothic" w:cs="Century Gothic"/>
          <w:spacing w:val="16"/>
          <w:sz w:val="20"/>
          <w:szCs w:val="20"/>
        </w:rPr>
        <w:t>African Service Coalition</w:t>
      </w:r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 xml:space="preserve">, Feb 2016 </w:t>
      </w:r>
      <w:r>
        <w:rPr>
          <w:rStyle w:val="span"/>
          <w:rFonts w:ascii="Cambria Math" w:eastAsia="Cambria Math" w:hAnsi="Cambria Math" w:cs="Cambria Math"/>
          <w:spacing w:val="16"/>
          <w:sz w:val="20"/>
          <w:szCs w:val="20"/>
        </w:rPr>
        <w:t>‐</w:t>
      </w:r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 xml:space="preserve"> Oct 2017, Greensboro, NC </w:t>
      </w:r>
    </w:p>
    <w:p w14:paraId="7F27B275" w14:textId="77777777" w:rsidR="00CA7ADE" w:rsidRDefault="005506D6">
      <w:pPr>
        <w:pStyle w:val="divdocumentli"/>
        <w:numPr>
          <w:ilvl w:val="0"/>
          <w:numId w:val="6"/>
        </w:numPr>
        <w:shd w:val="clear" w:color="auto" w:fill="FFFFFF"/>
        <w:spacing w:line="320" w:lineRule="atLeast"/>
        <w:ind w:left="320" w:hanging="192"/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</w:pPr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>Ordered, organized</w:t>
      </w:r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>, and rotated supplies.</w:t>
      </w:r>
    </w:p>
    <w:p w14:paraId="30F631E2" w14:textId="77777777" w:rsidR="00CA7ADE" w:rsidRDefault="005506D6">
      <w:pPr>
        <w:pStyle w:val="divdocumentli"/>
        <w:numPr>
          <w:ilvl w:val="0"/>
          <w:numId w:val="6"/>
        </w:numPr>
        <w:shd w:val="clear" w:color="auto" w:fill="FFFFFF"/>
        <w:spacing w:line="320" w:lineRule="atLeast"/>
        <w:ind w:left="320" w:hanging="192"/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</w:pPr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> Communicate with job companies to help immigrants find job</w:t>
      </w:r>
    </w:p>
    <w:p w14:paraId="6FE47CD9" w14:textId="77777777" w:rsidR="00CA7ADE" w:rsidRDefault="005506D6">
      <w:pPr>
        <w:pStyle w:val="divdocumentli"/>
        <w:numPr>
          <w:ilvl w:val="0"/>
          <w:numId w:val="6"/>
        </w:numPr>
        <w:shd w:val="clear" w:color="auto" w:fill="FFFFFF"/>
        <w:spacing w:line="320" w:lineRule="atLeast"/>
        <w:ind w:left="320" w:hanging="192"/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</w:pPr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>Reviewed activities regularly to identify opportunities for improvement.</w:t>
      </w:r>
    </w:p>
    <w:p w14:paraId="2B967131" w14:textId="77777777" w:rsidR="00CA7ADE" w:rsidRDefault="005506D6">
      <w:pPr>
        <w:pStyle w:val="divdocumentli"/>
        <w:numPr>
          <w:ilvl w:val="0"/>
          <w:numId w:val="6"/>
        </w:numPr>
        <w:shd w:val="clear" w:color="auto" w:fill="FFFFFF"/>
        <w:spacing w:line="320" w:lineRule="atLeast"/>
        <w:ind w:left="320" w:hanging="192"/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</w:pPr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 xml:space="preserve">Consulted with customers to understand desires and suggest best products to meet needs. </w:t>
      </w:r>
    </w:p>
    <w:p w14:paraId="45812F0E" w14:textId="77777777" w:rsidR="00CA7ADE" w:rsidRDefault="005506D6">
      <w:pPr>
        <w:pStyle w:val="divdocumentli"/>
        <w:numPr>
          <w:ilvl w:val="0"/>
          <w:numId w:val="6"/>
        </w:numPr>
        <w:shd w:val="clear" w:color="auto" w:fill="FFFFFF"/>
        <w:spacing w:line="320" w:lineRule="atLeast"/>
        <w:ind w:left="320" w:hanging="192"/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</w:pPr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>Attend with immigrants at the driving school, social security office, and hospitals to help with translation</w:t>
      </w:r>
    </w:p>
    <w:p w14:paraId="07F70627" w14:textId="77777777" w:rsidR="00CA7ADE" w:rsidRDefault="005506D6">
      <w:pPr>
        <w:pStyle w:val="divdocumentsinglecolumn"/>
        <w:pBdr>
          <w:top w:val="none" w:sz="0" w:space="7" w:color="auto"/>
        </w:pBdr>
        <w:shd w:val="clear" w:color="auto" w:fill="FFFFFF"/>
        <w:spacing w:line="320" w:lineRule="atLeast"/>
        <w:rPr>
          <w:rFonts w:ascii="Century Gothic" w:eastAsia="Century Gothic" w:hAnsi="Century Gothic" w:cs="Century Gothic"/>
          <w:spacing w:val="16"/>
          <w:sz w:val="20"/>
          <w:szCs w:val="20"/>
        </w:rPr>
      </w:pPr>
      <w:r>
        <w:rPr>
          <w:rStyle w:val="divdocumentspanjobtitle"/>
          <w:rFonts w:ascii="Century Gothic" w:eastAsia="Century Gothic" w:hAnsi="Century Gothic" w:cs="Century Gothic"/>
          <w:spacing w:val="16"/>
          <w:sz w:val="20"/>
          <w:szCs w:val="20"/>
        </w:rPr>
        <w:lastRenderedPageBreak/>
        <w:t>Front Desk Clerk</w:t>
      </w:r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 xml:space="preserve">, </w:t>
      </w:r>
      <w:r>
        <w:rPr>
          <w:rStyle w:val="divdocumenttxtBold"/>
          <w:rFonts w:ascii="Century Gothic" w:eastAsia="Century Gothic" w:hAnsi="Century Gothic" w:cs="Century Gothic"/>
          <w:spacing w:val="16"/>
          <w:sz w:val="20"/>
          <w:szCs w:val="20"/>
        </w:rPr>
        <w:t>Sheraton</w:t>
      </w:r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 xml:space="preserve">, Mar 2012 </w:t>
      </w:r>
      <w:r>
        <w:rPr>
          <w:rStyle w:val="span"/>
          <w:rFonts w:ascii="Cambria Math" w:eastAsia="Cambria Math" w:hAnsi="Cambria Math" w:cs="Cambria Math"/>
          <w:spacing w:val="16"/>
          <w:sz w:val="20"/>
          <w:szCs w:val="20"/>
        </w:rPr>
        <w:t>‐</w:t>
      </w:r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 xml:space="preserve"> Jul 2016, Greensbor</w:t>
      </w:r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 xml:space="preserve">o, NC </w:t>
      </w:r>
    </w:p>
    <w:p w14:paraId="2AB3C662" w14:textId="77777777" w:rsidR="00CA7ADE" w:rsidRDefault="005506D6">
      <w:pPr>
        <w:pStyle w:val="divdocumentli"/>
        <w:numPr>
          <w:ilvl w:val="0"/>
          <w:numId w:val="7"/>
        </w:numPr>
        <w:shd w:val="clear" w:color="auto" w:fill="FFFFFF"/>
        <w:spacing w:line="320" w:lineRule="atLeast"/>
        <w:ind w:left="320" w:hanging="192"/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</w:pPr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>Verified customer credit and established modes of payment for accommodations provided.</w:t>
      </w:r>
    </w:p>
    <w:p w14:paraId="4DCE6AA1" w14:textId="77777777" w:rsidR="00CA7ADE" w:rsidRDefault="005506D6">
      <w:pPr>
        <w:pStyle w:val="divdocumentli"/>
        <w:numPr>
          <w:ilvl w:val="0"/>
          <w:numId w:val="7"/>
        </w:numPr>
        <w:shd w:val="clear" w:color="auto" w:fill="FFFFFF"/>
        <w:spacing w:line="320" w:lineRule="atLeast"/>
        <w:ind w:left="320" w:hanging="192"/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</w:pPr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>Answered inquiries about hotel services travel directions, nearby shopping, restaurants, and entertainment venues.</w:t>
      </w:r>
    </w:p>
    <w:p w14:paraId="02DD71D7" w14:textId="77777777" w:rsidR="00CA7ADE" w:rsidRDefault="005506D6">
      <w:pPr>
        <w:pStyle w:val="divdocumentli"/>
        <w:numPr>
          <w:ilvl w:val="0"/>
          <w:numId w:val="7"/>
        </w:numPr>
        <w:shd w:val="clear" w:color="auto" w:fill="FFFFFF"/>
        <w:spacing w:line="320" w:lineRule="atLeast"/>
        <w:ind w:left="320" w:hanging="192"/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</w:pPr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>Secured guest valuables in one of the hotel's s</w:t>
      </w:r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>afes to prevent damage or loss.</w:t>
      </w:r>
    </w:p>
    <w:p w14:paraId="0465064C" w14:textId="77777777" w:rsidR="00CA7ADE" w:rsidRDefault="005506D6">
      <w:pPr>
        <w:pStyle w:val="divdocumentli"/>
        <w:numPr>
          <w:ilvl w:val="0"/>
          <w:numId w:val="7"/>
        </w:numPr>
        <w:shd w:val="clear" w:color="auto" w:fill="FFFFFF"/>
        <w:spacing w:line="320" w:lineRule="atLeast"/>
        <w:ind w:left="320" w:hanging="192"/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</w:pPr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>Greeted guests upon arrival and arranged for luggage to be taken to assigned rooms.</w:t>
      </w:r>
    </w:p>
    <w:p w14:paraId="32AF4623" w14:textId="77777777" w:rsidR="00CA7ADE" w:rsidRDefault="005506D6">
      <w:pPr>
        <w:pStyle w:val="divdocumentdivsectiontitle"/>
        <w:shd w:val="clear" w:color="auto" w:fill="FFFFFF"/>
        <w:spacing w:before="400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t>Education</w:t>
      </w:r>
    </w:p>
    <w:p w14:paraId="092283DA" w14:textId="77777777" w:rsidR="00CA7ADE" w:rsidRDefault="005506D6">
      <w:pPr>
        <w:pStyle w:val="bottommargindiv"/>
        <w:shd w:val="clear" w:color="auto" w:fill="FFFFFF"/>
        <w:spacing w:after="60"/>
        <w:rPr>
          <w:rFonts w:ascii="Century Gothic" w:eastAsia="Century Gothic" w:hAnsi="Century Gothic" w:cs="Century Gothic"/>
          <w:spacing w:val="16"/>
        </w:rPr>
      </w:pPr>
      <w:r>
        <w:rPr>
          <w:rFonts w:ascii="Century Gothic" w:eastAsia="Century Gothic" w:hAnsi="Century Gothic" w:cs="Century Gothic"/>
          <w:spacing w:val="16"/>
        </w:rPr>
        <w:t> </w:t>
      </w:r>
    </w:p>
    <w:p w14:paraId="0C28EFF1" w14:textId="77777777" w:rsidR="00CA7ADE" w:rsidRDefault="005506D6">
      <w:pPr>
        <w:pStyle w:val="divdocumentspanpaddedline"/>
        <w:pBdr>
          <w:top w:val="none" w:sz="0" w:space="7" w:color="auto"/>
        </w:pBdr>
        <w:shd w:val="clear" w:color="auto" w:fill="FFFFFF"/>
        <w:spacing w:line="320" w:lineRule="atLeast"/>
        <w:rPr>
          <w:rFonts w:ascii="Century Gothic" w:eastAsia="Century Gothic" w:hAnsi="Century Gothic" w:cs="Century Gothic"/>
          <w:spacing w:val="16"/>
          <w:sz w:val="20"/>
          <w:szCs w:val="20"/>
        </w:rPr>
      </w:pPr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>Bachelor's Degree, Computer Science</w:t>
      </w:r>
    </w:p>
    <w:p w14:paraId="1989B30D" w14:textId="77777777" w:rsidR="00CA7ADE" w:rsidRDefault="005506D6">
      <w:pPr>
        <w:pStyle w:val="divdocumentspanpaddedline"/>
        <w:shd w:val="clear" w:color="auto" w:fill="FFFFFF"/>
        <w:spacing w:line="320" w:lineRule="atLeast"/>
        <w:rPr>
          <w:rFonts w:ascii="Century Gothic" w:eastAsia="Century Gothic" w:hAnsi="Century Gothic" w:cs="Century Gothic"/>
          <w:spacing w:val="16"/>
          <w:sz w:val="20"/>
          <w:szCs w:val="20"/>
        </w:rPr>
      </w:pPr>
      <w:r>
        <w:rPr>
          <w:rStyle w:val="divdocumentspanpaddedlinecompanyname"/>
          <w:rFonts w:ascii="Century Gothic" w:eastAsia="Century Gothic" w:hAnsi="Century Gothic" w:cs="Century Gothic"/>
          <w:spacing w:val="16"/>
          <w:sz w:val="20"/>
          <w:szCs w:val="20"/>
        </w:rPr>
        <w:t>Al-</w:t>
      </w:r>
      <w:proofErr w:type="spellStart"/>
      <w:r>
        <w:rPr>
          <w:rStyle w:val="divdocumentspanpaddedlinecompanyname"/>
          <w:rFonts w:ascii="Century Gothic" w:eastAsia="Century Gothic" w:hAnsi="Century Gothic" w:cs="Century Gothic"/>
          <w:spacing w:val="16"/>
          <w:sz w:val="20"/>
          <w:szCs w:val="20"/>
        </w:rPr>
        <w:t>Rafidain</w:t>
      </w:r>
      <w:proofErr w:type="spellEnd"/>
      <w:r>
        <w:rPr>
          <w:rStyle w:val="divdocumentspanpaddedlinecompanyname"/>
          <w:rFonts w:ascii="Century Gothic" w:eastAsia="Century Gothic" w:hAnsi="Century Gothic" w:cs="Century Gothic"/>
          <w:spacing w:val="16"/>
          <w:sz w:val="20"/>
          <w:szCs w:val="20"/>
        </w:rPr>
        <w:t xml:space="preserve"> University College</w:t>
      </w:r>
      <w:r>
        <w:rPr>
          <w:rFonts w:ascii="Century Gothic" w:eastAsia="Century Gothic" w:hAnsi="Century Gothic" w:cs="Century Gothic"/>
          <w:spacing w:val="16"/>
          <w:sz w:val="20"/>
          <w:szCs w:val="20"/>
        </w:rPr>
        <w:t xml:space="preserve"> </w:t>
      </w:r>
      <w:r>
        <w:rPr>
          <w:rStyle w:val="span"/>
          <w:rFonts w:ascii="Cambria Math" w:eastAsia="Cambria Math" w:hAnsi="Cambria Math" w:cs="Cambria Math"/>
          <w:spacing w:val="16"/>
          <w:sz w:val="20"/>
          <w:szCs w:val="20"/>
        </w:rPr>
        <w:t>‐</w:t>
      </w:r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 xml:space="preserve"> Baghdad, Iraq</w:t>
      </w:r>
    </w:p>
    <w:p w14:paraId="52A6C849" w14:textId="77777777" w:rsidR="00CA7ADE" w:rsidRDefault="005506D6">
      <w:pPr>
        <w:pStyle w:val="divdocumentspanpaddedline"/>
        <w:pBdr>
          <w:top w:val="none" w:sz="0" w:space="7" w:color="auto"/>
        </w:pBdr>
        <w:shd w:val="clear" w:color="auto" w:fill="FFFFFF"/>
        <w:spacing w:line="320" w:lineRule="atLeast"/>
        <w:rPr>
          <w:rFonts w:ascii="Century Gothic" w:eastAsia="Century Gothic" w:hAnsi="Century Gothic" w:cs="Century Gothic"/>
          <w:spacing w:val="16"/>
          <w:sz w:val="20"/>
          <w:szCs w:val="20"/>
        </w:rPr>
      </w:pPr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 xml:space="preserve">Associate degree, Computer </w:t>
      </w:r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>Information system technology</w:t>
      </w:r>
    </w:p>
    <w:p w14:paraId="635E7072" w14:textId="77777777" w:rsidR="00CA7ADE" w:rsidRDefault="005506D6">
      <w:pPr>
        <w:pStyle w:val="divdocumentspanpaddedline"/>
        <w:shd w:val="clear" w:color="auto" w:fill="FFFFFF"/>
        <w:spacing w:line="320" w:lineRule="atLeast"/>
        <w:rPr>
          <w:rFonts w:ascii="Century Gothic" w:eastAsia="Century Gothic" w:hAnsi="Century Gothic" w:cs="Century Gothic"/>
          <w:spacing w:val="16"/>
          <w:sz w:val="20"/>
          <w:szCs w:val="20"/>
        </w:rPr>
      </w:pPr>
      <w:r>
        <w:rPr>
          <w:rStyle w:val="divdocumentspanpaddedlinecompanyname"/>
          <w:rFonts w:ascii="Century Gothic" w:eastAsia="Century Gothic" w:hAnsi="Century Gothic" w:cs="Century Gothic"/>
          <w:spacing w:val="16"/>
          <w:sz w:val="20"/>
          <w:szCs w:val="20"/>
        </w:rPr>
        <w:t>Guilford Technical Community College</w:t>
      </w:r>
      <w:r>
        <w:rPr>
          <w:rFonts w:ascii="Century Gothic" w:eastAsia="Century Gothic" w:hAnsi="Century Gothic" w:cs="Century Gothic"/>
          <w:spacing w:val="16"/>
          <w:sz w:val="20"/>
          <w:szCs w:val="20"/>
        </w:rPr>
        <w:t xml:space="preserve"> </w:t>
      </w:r>
      <w:r>
        <w:rPr>
          <w:rStyle w:val="span"/>
          <w:rFonts w:ascii="Cambria Math" w:eastAsia="Cambria Math" w:hAnsi="Cambria Math" w:cs="Cambria Math"/>
          <w:spacing w:val="16"/>
          <w:sz w:val="20"/>
          <w:szCs w:val="20"/>
        </w:rPr>
        <w:t>‐</w:t>
      </w:r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 xml:space="preserve"> Jamestown, NC</w:t>
      </w:r>
      <w:r>
        <w:rPr>
          <w:rFonts w:ascii="Century Gothic" w:eastAsia="Century Gothic" w:hAnsi="Century Gothic" w:cs="Century Gothic"/>
          <w:spacing w:val="16"/>
          <w:sz w:val="20"/>
          <w:szCs w:val="20"/>
        </w:rPr>
        <w:t xml:space="preserve"> </w:t>
      </w:r>
    </w:p>
    <w:p w14:paraId="390CB85B" w14:textId="77777777" w:rsidR="00CA7ADE" w:rsidRDefault="005506D6">
      <w:pPr>
        <w:pStyle w:val="divdocumentspanpaddedline"/>
        <w:pBdr>
          <w:top w:val="none" w:sz="0" w:space="7" w:color="auto"/>
        </w:pBdr>
        <w:shd w:val="clear" w:color="auto" w:fill="FFFFFF"/>
        <w:spacing w:line="320" w:lineRule="atLeast"/>
        <w:rPr>
          <w:rFonts w:ascii="Century Gothic" w:eastAsia="Century Gothic" w:hAnsi="Century Gothic" w:cs="Century Gothic"/>
          <w:spacing w:val="16"/>
          <w:sz w:val="20"/>
          <w:szCs w:val="20"/>
        </w:rPr>
      </w:pPr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>Associate degree of general studies and Certificate in Networking and Computer Programing in</w:t>
      </w:r>
      <w:r>
        <w:rPr>
          <w:rFonts w:ascii="Century Gothic" w:eastAsia="Century Gothic" w:hAnsi="Century Gothic" w:cs="Century Gothic"/>
          <w:spacing w:val="16"/>
          <w:sz w:val="20"/>
          <w:szCs w:val="20"/>
        </w:rPr>
        <w:t xml:space="preserve"> </w:t>
      </w:r>
    </w:p>
    <w:p w14:paraId="380946F6" w14:textId="77777777" w:rsidR="00CA7ADE" w:rsidRDefault="005506D6">
      <w:pPr>
        <w:pStyle w:val="divdocumentspanpaddedline"/>
        <w:shd w:val="clear" w:color="auto" w:fill="FFFFFF"/>
        <w:spacing w:line="320" w:lineRule="atLeast"/>
        <w:rPr>
          <w:rFonts w:ascii="Century Gothic" w:eastAsia="Century Gothic" w:hAnsi="Century Gothic" w:cs="Century Gothic"/>
          <w:spacing w:val="16"/>
          <w:sz w:val="20"/>
          <w:szCs w:val="20"/>
        </w:rPr>
      </w:pPr>
      <w:r>
        <w:rPr>
          <w:rStyle w:val="divdocumentspanpaddedlinecompanyname"/>
          <w:rFonts w:ascii="Century Gothic" w:eastAsia="Century Gothic" w:hAnsi="Century Gothic" w:cs="Century Gothic"/>
          <w:spacing w:val="16"/>
          <w:sz w:val="20"/>
          <w:szCs w:val="20"/>
        </w:rPr>
        <w:t>Wayne County Community College</w:t>
      </w:r>
      <w:r>
        <w:rPr>
          <w:rFonts w:ascii="Century Gothic" w:eastAsia="Century Gothic" w:hAnsi="Century Gothic" w:cs="Century Gothic"/>
          <w:spacing w:val="16"/>
          <w:sz w:val="20"/>
          <w:szCs w:val="20"/>
        </w:rPr>
        <w:t xml:space="preserve"> </w:t>
      </w:r>
      <w:r>
        <w:rPr>
          <w:rStyle w:val="span"/>
          <w:rFonts w:ascii="Cambria Math" w:eastAsia="Cambria Math" w:hAnsi="Cambria Math" w:cs="Cambria Math"/>
          <w:spacing w:val="16"/>
          <w:sz w:val="20"/>
          <w:szCs w:val="20"/>
        </w:rPr>
        <w:t>‐</w:t>
      </w:r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 xml:space="preserve"> Detroit, MI</w:t>
      </w:r>
      <w:r>
        <w:rPr>
          <w:rFonts w:ascii="Century Gothic" w:eastAsia="Century Gothic" w:hAnsi="Century Gothic" w:cs="Century Gothic"/>
          <w:spacing w:val="16"/>
          <w:sz w:val="20"/>
          <w:szCs w:val="20"/>
        </w:rPr>
        <w:t xml:space="preserve"> </w:t>
      </w:r>
    </w:p>
    <w:p w14:paraId="56F42548" w14:textId="77777777" w:rsidR="00CA7ADE" w:rsidRDefault="005506D6">
      <w:pPr>
        <w:pStyle w:val="divdocumentspanpaddedline"/>
        <w:pBdr>
          <w:top w:val="none" w:sz="0" w:space="7" w:color="auto"/>
        </w:pBdr>
        <w:shd w:val="clear" w:color="auto" w:fill="FFFFFF"/>
        <w:spacing w:line="320" w:lineRule="atLeast"/>
        <w:rPr>
          <w:rFonts w:ascii="Century Gothic" w:eastAsia="Century Gothic" w:hAnsi="Century Gothic" w:cs="Century Gothic"/>
          <w:spacing w:val="16"/>
          <w:sz w:val="20"/>
          <w:szCs w:val="20"/>
        </w:rPr>
      </w:pPr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>Bachelor's Degree</w:t>
      </w:r>
      <w:r>
        <w:rPr>
          <w:rFonts w:ascii="Century Gothic" w:eastAsia="Century Gothic" w:hAnsi="Century Gothic" w:cs="Century Gothic"/>
          <w:spacing w:val="16"/>
          <w:sz w:val="20"/>
          <w:szCs w:val="20"/>
        </w:rPr>
        <w:t xml:space="preserve"> </w:t>
      </w:r>
    </w:p>
    <w:p w14:paraId="6F4713CB" w14:textId="77777777" w:rsidR="00CA7ADE" w:rsidRDefault="005506D6">
      <w:pPr>
        <w:pStyle w:val="divdocumentspanpaddedline"/>
        <w:shd w:val="clear" w:color="auto" w:fill="FFFFFF"/>
        <w:spacing w:line="320" w:lineRule="atLeast"/>
        <w:rPr>
          <w:rFonts w:ascii="Century Gothic" w:eastAsia="Century Gothic" w:hAnsi="Century Gothic" w:cs="Century Gothic"/>
          <w:spacing w:val="16"/>
          <w:sz w:val="20"/>
          <w:szCs w:val="20"/>
        </w:rPr>
      </w:pPr>
      <w:r>
        <w:rPr>
          <w:rStyle w:val="divdocumentspanpaddedlinecompanyname"/>
          <w:rFonts w:ascii="Century Gothic" w:eastAsia="Century Gothic" w:hAnsi="Century Gothic" w:cs="Century Gothic"/>
          <w:spacing w:val="16"/>
          <w:sz w:val="20"/>
          <w:szCs w:val="20"/>
        </w:rPr>
        <w:t>Eastern Michigan University</w:t>
      </w:r>
      <w:r>
        <w:rPr>
          <w:rFonts w:ascii="Century Gothic" w:eastAsia="Century Gothic" w:hAnsi="Century Gothic" w:cs="Century Gothic"/>
          <w:spacing w:val="16"/>
          <w:sz w:val="20"/>
          <w:szCs w:val="20"/>
        </w:rPr>
        <w:t xml:space="preserve"> </w:t>
      </w:r>
    </w:p>
    <w:p w14:paraId="14CF4E61" w14:textId="77777777" w:rsidR="00CA7ADE" w:rsidRDefault="005506D6">
      <w:pPr>
        <w:pStyle w:val="divdocumentspanpaddedline"/>
        <w:pBdr>
          <w:top w:val="none" w:sz="0" w:space="7" w:color="auto"/>
        </w:pBdr>
        <w:shd w:val="clear" w:color="auto" w:fill="FFFFFF"/>
        <w:spacing w:line="320" w:lineRule="atLeast"/>
        <w:rPr>
          <w:rFonts w:ascii="Century Gothic" w:eastAsia="Century Gothic" w:hAnsi="Century Gothic" w:cs="Century Gothic"/>
          <w:spacing w:val="16"/>
          <w:sz w:val="20"/>
          <w:szCs w:val="20"/>
        </w:rPr>
      </w:pPr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>Certificate Security pro current Certificate network pro current Certificate Ethical Hacker pro current Certificate Switching pro current Certificate ethical hacker current Certificate Data Science Harvard current</w:t>
      </w:r>
      <w:r>
        <w:rPr>
          <w:rFonts w:ascii="Century Gothic" w:eastAsia="Century Gothic" w:hAnsi="Century Gothic" w:cs="Century Gothic"/>
          <w:spacing w:val="16"/>
          <w:sz w:val="20"/>
          <w:szCs w:val="20"/>
        </w:rPr>
        <w:t xml:space="preserve"> </w:t>
      </w:r>
    </w:p>
    <w:p w14:paraId="6FFEADFC" w14:textId="77777777" w:rsidR="00CA7ADE" w:rsidRDefault="005506D6">
      <w:pPr>
        <w:pStyle w:val="divdocumentspanpaddedline"/>
        <w:shd w:val="clear" w:color="auto" w:fill="FFFFFF"/>
        <w:spacing w:line="320" w:lineRule="atLeast"/>
        <w:rPr>
          <w:rFonts w:ascii="Century Gothic" w:eastAsia="Century Gothic" w:hAnsi="Century Gothic" w:cs="Century Gothic"/>
          <w:spacing w:val="16"/>
          <w:sz w:val="20"/>
          <w:szCs w:val="20"/>
        </w:rPr>
      </w:pPr>
      <w:proofErr w:type="spellStart"/>
      <w:r>
        <w:rPr>
          <w:rStyle w:val="divdocumentspanpaddedlinecompanyname"/>
          <w:rFonts w:ascii="Century Gothic" w:eastAsia="Century Gothic" w:hAnsi="Century Gothic" w:cs="Century Gothic"/>
          <w:spacing w:val="16"/>
          <w:sz w:val="20"/>
          <w:szCs w:val="20"/>
        </w:rPr>
        <w:t>Secuirty</w:t>
      </w:r>
      <w:proofErr w:type="spellEnd"/>
      <w:r>
        <w:rPr>
          <w:rStyle w:val="divdocumentspanpaddedlinecompanyname"/>
          <w:rFonts w:ascii="Century Gothic" w:eastAsia="Century Gothic" w:hAnsi="Century Gothic" w:cs="Century Gothic"/>
          <w:spacing w:val="16"/>
          <w:sz w:val="20"/>
          <w:szCs w:val="20"/>
        </w:rPr>
        <w:t xml:space="preserve"> Dep</w:t>
      </w:r>
      <w:r>
        <w:rPr>
          <w:rStyle w:val="divdocumentspanpaddedlinecompanyname"/>
          <w:rFonts w:ascii="Century Gothic" w:eastAsia="Century Gothic" w:hAnsi="Century Gothic" w:cs="Century Gothic"/>
          <w:spacing w:val="16"/>
          <w:sz w:val="20"/>
          <w:szCs w:val="20"/>
        </w:rPr>
        <w:t>artment</w:t>
      </w:r>
      <w:r>
        <w:rPr>
          <w:rFonts w:ascii="Century Gothic" w:eastAsia="Century Gothic" w:hAnsi="Century Gothic" w:cs="Century Gothic"/>
          <w:spacing w:val="16"/>
          <w:sz w:val="20"/>
          <w:szCs w:val="20"/>
        </w:rPr>
        <w:t xml:space="preserve"> </w:t>
      </w:r>
    </w:p>
    <w:p w14:paraId="18659915" w14:textId="77777777" w:rsidR="00CA7ADE" w:rsidRDefault="005506D6">
      <w:pPr>
        <w:pStyle w:val="divdocumentdivsectiontitle"/>
        <w:shd w:val="clear" w:color="auto" w:fill="FFFFFF"/>
        <w:spacing w:before="400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t>References</w:t>
      </w:r>
    </w:p>
    <w:p w14:paraId="0CAE69EA" w14:textId="77777777" w:rsidR="00CA7ADE" w:rsidRDefault="005506D6">
      <w:pPr>
        <w:pStyle w:val="bottommargindiv"/>
        <w:shd w:val="clear" w:color="auto" w:fill="FFFFFF"/>
        <w:spacing w:after="60"/>
        <w:rPr>
          <w:rFonts w:ascii="Century Gothic" w:eastAsia="Century Gothic" w:hAnsi="Century Gothic" w:cs="Century Gothic"/>
          <w:spacing w:val="16"/>
        </w:rPr>
      </w:pPr>
      <w:r>
        <w:rPr>
          <w:rFonts w:ascii="Century Gothic" w:eastAsia="Century Gothic" w:hAnsi="Century Gothic" w:cs="Century Gothic"/>
          <w:spacing w:val="16"/>
        </w:rPr>
        <w:t> </w:t>
      </w:r>
    </w:p>
    <w:p w14:paraId="1A21DABA" w14:textId="77777777" w:rsidR="00CA7ADE" w:rsidRDefault="005506D6">
      <w:pPr>
        <w:pStyle w:val="divdocumentsinglecolumn"/>
        <w:pBdr>
          <w:top w:val="none" w:sz="0" w:space="7" w:color="auto"/>
        </w:pBdr>
        <w:shd w:val="clear" w:color="auto" w:fill="FFFFFF"/>
        <w:spacing w:line="320" w:lineRule="atLeast"/>
        <w:rPr>
          <w:rFonts w:ascii="Century Gothic" w:eastAsia="Century Gothic" w:hAnsi="Century Gothic" w:cs="Century Gothic"/>
          <w:spacing w:val="16"/>
          <w:sz w:val="20"/>
          <w:szCs w:val="20"/>
        </w:rPr>
      </w:pPr>
      <w:proofErr w:type="spellStart"/>
      <w:r>
        <w:rPr>
          <w:rFonts w:ascii="Century Gothic" w:eastAsia="Century Gothic" w:hAnsi="Century Gothic" w:cs="Century Gothic"/>
          <w:spacing w:val="16"/>
          <w:sz w:val="20"/>
          <w:szCs w:val="20"/>
        </w:rPr>
        <w:t>ReferencesSergeant</w:t>
      </w:r>
      <w:proofErr w:type="spellEnd"/>
      <w:r>
        <w:rPr>
          <w:rFonts w:ascii="Century Gothic" w:eastAsia="Century Gothic" w:hAnsi="Century Gothic" w:cs="Century Gothic"/>
          <w:spacing w:val="16"/>
          <w:sz w:val="20"/>
          <w:szCs w:val="20"/>
        </w:rPr>
        <w:t xml:space="preserve"> Collins (313)549-4822 Police authority </w:t>
      </w:r>
      <w:proofErr w:type="spellStart"/>
      <w:r>
        <w:rPr>
          <w:rFonts w:ascii="Century Gothic" w:eastAsia="Century Gothic" w:hAnsi="Century Gothic" w:cs="Century Gothic"/>
          <w:spacing w:val="16"/>
          <w:sz w:val="20"/>
          <w:szCs w:val="20"/>
        </w:rPr>
        <w:t>wcccd</w:t>
      </w:r>
      <w:proofErr w:type="spellEnd"/>
      <w:r>
        <w:rPr>
          <w:rFonts w:ascii="Century Gothic" w:eastAsia="Century Gothic" w:hAnsi="Century Gothic" w:cs="Century Gothic"/>
          <w:spacing w:val="16"/>
          <w:sz w:val="20"/>
          <w:szCs w:val="20"/>
        </w:rPr>
        <w:t xml:space="preserve"> Ahmed </w:t>
      </w:r>
      <w:proofErr w:type="spellStart"/>
      <w:r>
        <w:rPr>
          <w:rFonts w:ascii="Century Gothic" w:eastAsia="Century Gothic" w:hAnsi="Century Gothic" w:cs="Century Gothic"/>
          <w:spacing w:val="16"/>
          <w:sz w:val="20"/>
          <w:szCs w:val="20"/>
        </w:rPr>
        <w:t>Assadi</w:t>
      </w:r>
      <w:proofErr w:type="spellEnd"/>
      <w:r>
        <w:rPr>
          <w:rFonts w:ascii="Century Gothic" w:eastAsia="Century Gothic" w:hAnsi="Century Gothic" w:cs="Century Gothic"/>
          <w:spacing w:val="16"/>
          <w:sz w:val="20"/>
          <w:szCs w:val="20"/>
        </w:rPr>
        <w:t xml:space="preserve"> 336-5086417 Airplane </w:t>
      </w:r>
      <w:proofErr w:type="spellStart"/>
      <w:r>
        <w:rPr>
          <w:rFonts w:ascii="Century Gothic" w:eastAsia="Century Gothic" w:hAnsi="Century Gothic" w:cs="Century Gothic"/>
          <w:spacing w:val="16"/>
          <w:sz w:val="20"/>
          <w:szCs w:val="20"/>
        </w:rPr>
        <w:t>TechnicitiesMichael</w:t>
      </w:r>
      <w:proofErr w:type="spellEnd"/>
      <w:r>
        <w:rPr>
          <w:rFonts w:ascii="Century Gothic" w:eastAsia="Century Gothic" w:hAnsi="Century Gothic" w:cs="Century Gothic"/>
          <w:spacing w:val="16"/>
          <w:sz w:val="20"/>
          <w:szCs w:val="20"/>
        </w:rPr>
        <w:t xml:space="preserve"> </w:t>
      </w:r>
      <w:proofErr w:type="spellStart"/>
      <w:r>
        <w:rPr>
          <w:rFonts w:ascii="Century Gothic" w:eastAsia="Century Gothic" w:hAnsi="Century Gothic" w:cs="Century Gothic"/>
          <w:spacing w:val="16"/>
          <w:sz w:val="20"/>
          <w:szCs w:val="20"/>
        </w:rPr>
        <w:t>haftel</w:t>
      </w:r>
      <w:proofErr w:type="spellEnd"/>
      <w:r>
        <w:rPr>
          <w:rFonts w:ascii="Century Gothic" w:eastAsia="Century Gothic" w:hAnsi="Century Gothic" w:cs="Century Gothic"/>
          <w:spacing w:val="16"/>
          <w:sz w:val="20"/>
          <w:szCs w:val="20"/>
        </w:rPr>
        <w:t xml:space="preserve"> (313)304-3874 Professor </w:t>
      </w:r>
      <w:proofErr w:type="spellStart"/>
      <w:r>
        <w:rPr>
          <w:rFonts w:ascii="Century Gothic" w:eastAsia="Century Gothic" w:hAnsi="Century Gothic" w:cs="Century Gothic"/>
          <w:spacing w:val="16"/>
          <w:sz w:val="20"/>
          <w:szCs w:val="20"/>
        </w:rPr>
        <w:t>Wcccd</w:t>
      </w:r>
      <w:proofErr w:type="spellEnd"/>
    </w:p>
    <w:p w14:paraId="1FD0C533" w14:textId="77777777" w:rsidR="00CA7ADE" w:rsidRDefault="005506D6">
      <w:pPr>
        <w:pStyle w:val="divdocumentdivsectiontitle"/>
        <w:shd w:val="clear" w:color="auto" w:fill="FFFFFF"/>
        <w:spacing w:before="400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t>Language</w:t>
      </w:r>
    </w:p>
    <w:p w14:paraId="2729EEC6" w14:textId="77777777" w:rsidR="00CA7ADE" w:rsidRDefault="005506D6">
      <w:pPr>
        <w:pStyle w:val="bottommargindiv"/>
        <w:shd w:val="clear" w:color="auto" w:fill="FFFFFF"/>
        <w:spacing w:after="60"/>
        <w:rPr>
          <w:rFonts w:ascii="Century Gothic" w:eastAsia="Century Gothic" w:hAnsi="Century Gothic" w:cs="Century Gothic"/>
          <w:spacing w:val="16"/>
        </w:rPr>
      </w:pPr>
      <w:r>
        <w:rPr>
          <w:rFonts w:ascii="Century Gothic" w:eastAsia="Century Gothic" w:hAnsi="Century Gothic" w:cs="Century Gothic"/>
          <w:spacing w:val="16"/>
        </w:rPr>
        <w:t> </w:t>
      </w:r>
    </w:p>
    <w:p w14:paraId="0EB9F315" w14:textId="77777777" w:rsidR="00CA7ADE" w:rsidRDefault="005506D6">
      <w:pPr>
        <w:pStyle w:val="divdocumentsinglecolumn"/>
        <w:pBdr>
          <w:top w:val="none" w:sz="0" w:space="7" w:color="auto"/>
        </w:pBdr>
        <w:shd w:val="clear" w:color="auto" w:fill="FFFFFF"/>
        <w:spacing w:line="320" w:lineRule="atLeast"/>
        <w:rPr>
          <w:rFonts w:ascii="Century Gothic" w:eastAsia="Century Gothic" w:hAnsi="Century Gothic" w:cs="Century Gothic"/>
          <w:spacing w:val="16"/>
          <w:sz w:val="20"/>
          <w:szCs w:val="20"/>
        </w:rPr>
      </w:pPr>
      <w:r>
        <w:rPr>
          <w:rFonts w:ascii="Century Gothic" w:eastAsia="Century Gothic" w:hAnsi="Century Gothic" w:cs="Century Gothic"/>
          <w:spacing w:val="16"/>
          <w:sz w:val="20"/>
          <w:szCs w:val="20"/>
        </w:rPr>
        <w:t>Bilingual: fluent in Arabic and English</w:t>
      </w:r>
    </w:p>
    <w:p w14:paraId="0EAF153E" w14:textId="77777777" w:rsidR="00CA7ADE" w:rsidRDefault="005506D6">
      <w:pPr>
        <w:pStyle w:val="divdocumentdivsectiontitle"/>
        <w:shd w:val="clear" w:color="auto" w:fill="FFFFFF"/>
        <w:spacing w:before="400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t xml:space="preserve">Additional </w:t>
      </w:r>
      <w:r>
        <w:rPr>
          <w:rFonts w:ascii="Century Gothic" w:eastAsia="Century Gothic" w:hAnsi="Century Gothic" w:cs="Century Gothic"/>
        </w:rPr>
        <w:t>Information</w:t>
      </w:r>
    </w:p>
    <w:p w14:paraId="6DCEB03B" w14:textId="77777777" w:rsidR="00CA7ADE" w:rsidRDefault="005506D6">
      <w:pPr>
        <w:pStyle w:val="bottommargindiv"/>
        <w:shd w:val="clear" w:color="auto" w:fill="FFFFFF"/>
        <w:spacing w:after="60"/>
        <w:rPr>
          <w:rFonts w:ascii="Century Gothic" w:eastAsia="Century Gothic" w:hAnsi="Century Gothic" w:cs="Century Gothic"/>
          <w:spacing w:val="16"/>
        </w:rPr>
      </w:pPr>
      <w:r>
        <w:rPr>
          <w:rFonts w:ascii="Century Gothic" w:eastAsia="Century Gothic" w:hAnsi="Century Gothic" w:cs="Century Gothic"/>
          <w:spacing w:val="16"/>
        </w:rPr>
        <w:t> </w:t>
      </w:r>
    </w:p>
    <w:p w14:paraId="2D4BB6EE" w14:textId="77777777" w:rsidR="00CA7ADE" w:rsidRDefault="005506D6">
      <w:pPr>
        <w:pStyle w:val="divdocumentli"/>
        <w:numPr>
          <w:ilvl w:val="0"/>
          <w:numId w:val="8"/>
        </w:numPr>
        <w:pBdr>
          <w:top w:val="none" w:sz="0" w:space="7" w:color="auto"/>
        </w:pBdr>
        <w:shd w:val="clear" w:color="auto" w:fill="FFFFFF"/>
        <w:spacing w:line="320" w:lineRule="atLeast"/>
        <w:ind w:left="320" w:hanging="192"/>
        <w:rPr>
          <w:rFonts w:ascii="Century Gothic" w:eastAsia="Century Gothic" w:hAnsi="Century Gothic" w:cs="Century Gothic"/>
          <w:spacing w:val="16"/>
          <w:sz w:val="20"/>
          <w:szCs w:val="20"/>
        </w:rPr>
      </w:pPr>
      <w:r>
        <w:rPr>
          <w:rFonts w:ascii="Century Gothic" w:eastAsia="Century Gothic" w:hAnsi="Century Gothic" w:cs="Century Gothic"/>
          <w:spacing w:val="16"/>
          <w:sz w:val="20"/>
          <w:szCs w:val="20"/>
        </w:rPr>
        <w:t>workers</w:t>
      </w:r>
    </w:p>
    <w:sectPr w:rsidR="00CA7ADE">
      <w:pgSz w:w="12240" w:h="15840"/>
      <w:pgMar w:top="640" w:right="840" w:bottom="640" w:left="8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A0184134-CF2C-412B-B426-A1B06D5E4C0D}"/>
    <w:embedBold r:id="rId2" w:fontKey="{FC934D99-E8CC-48F8-83F6-831C20F1E71C}"/>
  </w:font>
  <w:font w:name="Cambria Math">
    <w:panose1 w:val="02040503050406030204"/>
    <w:charset w:val="00"/>
    <w:family w:val="roman"/>
    <w:pitch w:val="variable"/>
    <w:sig w:usb0="20000287" w:usb1="00000000" w:usb2="00000000" w:usb3="00000000" w:csb0="0000019F" w:csb1="00000000"/>
    <w:embedRegular r:id="rId3" w:fontKey="{77616476-FE36-4051-AC72-9084D4FC2DCF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4" w:fontKey="{ED002713-9AC6-44A9-B78C-4019D271AC79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28C82854-874C-4FBC-8277-88DCABBD704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6B14431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AFA44A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9862C3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8A841A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2BEFC3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C3CA35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E70B17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232528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D106EA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F9DE62C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72428E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A4E81B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74883F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80EB59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1224A0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AF224C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1FA83B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672B49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A06A8FC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43EADA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06428A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962AD0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57A026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D8CFAD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21C788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59AA64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8B46FD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215ABA0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1E401C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70ACCE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D16A34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3A202E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D98207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B44E90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2224194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1E80CA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9E20C8F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4CE169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C32594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1201D6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0D699D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E785AE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244728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2738F91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FCA2AB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8BFA74D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A64E49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604616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4F4120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88237A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D723EA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3909EF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E08653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44A5C8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49FCD6D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41AC17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2CCD8F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B584AB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FEC20E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A2CF7D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FC27AA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164B22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6AAA08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00000008"/>
    <w:multiLevelType w:val="hybridMultilevel"/>
    <w:tmpl w:val="00000008"/>
    <w:lvl w:ilvl="0" w:tplc="EDD6DFE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626742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D166EE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5BAD67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0306D8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F96AFB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03CE2D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C289D9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CAAF1F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ADE"/>
    <w:rsid w:val="005506D6"/>
    <w:rsid w:val="00CA7A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E653C"/>
  <w15:docId w15:val="{C8B46B61-C4B5-4FBF-A8DB-2FFCBF165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805BCE"/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ivdocumentfontsize">
    <w:name w:val="div_document_fontsize"/>
    <w:basedOn w:val="Normal"/>
    <w:rPr>
      <w:sz w:val="20"/>
      <w:szCs w:val="20"/>
    </w:rPr>
  </w:style>
  <w:style w:type="character" w:customStyle="1" w:styleId="divdocumentdivfirstparagraph">
    <w:name w:val="div_document_div_firstparagraph"/>
    <w:basedOn w:val="DefaultParagraphFont"/>
  </w:style>
  <w:style w:type="character" w:customStyle="1" w:styleId="divdocumentshortName">
    <w:name w:val="div_document_shortName"/>
    <w:basedOn w:val="DefaultParagraphFont"/>
    <w:rPr>
      <w:b/>
      <w:bCs/>
      <w:caps/>
      <w:color w:val="FFFFFF"/>
      <w:spacing w:val="35"/>
      <w:sz w:val="28"/>
      <w:szCs w:val="28"/>
      <w:shd w:val="clear" w:color="auto" w:fill="000000"/>
    </w:rPr>
  </w:style>
  <w:style w:type="paragraph" w:customStyle="1" w:styleId="div">
    <w:name w:val="div"/>
    <w:basedOn w:val="Normal"/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divdocumentshortNameshortNameBottomDiv">
    <w:name w:val="div_document_shortName_shortNameBottomDiv"/>
    <w:basedOn w:val="Normal"/>
    <w:pPr>
      <w:spacing w:line="100" w:lineRule="atLeast"/>
    </w:pPr>
    <w:rPr>
      <w:sz w:val="4"/>
      <w:szCs w:val="4"/>
    </w:rPr>
  </w:style>
  <w:style w:type="character" w:customStyle="1" w:styleId="divdocumentdivname">
    <w:name w:val="div_document_div_name"/>
    <w:basedOn w:val="DefaultParagraphFont"/>
    <w:rPr>
      <w:b w:val="0"/>
      <w:bCs w:val="0"/>
      <w:caps/>
      <w:color w:val="000000"/>
      <w:spacing w:val="100"/>
      <w:sz w:val="40"/>
      <w:szCs w:val="40"/>
      <w:shd w:val="clear" w:color="auto" w:fill="FFFFFF"/>
    </w:rPr>
  </w:style>
  <w:style w:type="paragraph" w:customStyle="1" w:styleId="divdocumentdivnamediv">
    <w:name w:val="div_document_div_name_div"/>
    <w:basedOn w:val="Normal"/>
    <w:pPr>
      <w:pBdr>
        <w:left w:val="none" w:sz="0" w:space="10" w:color="auto"/>
      </w:pBdr>
    </w:pPr>
  </w:style>
  <w:style w:type="character" w:customStyle="1" w:styleId="divdocumentdivnameany">
    <w:name w:val="div_document_div_name_any"/>
    <w:basedOn w:val="DefaultParagraphFont"/>
    <w:rPr>
      <w:shd w:val="clear" w:color="auto" w:fill="FFFFFF"/>
    </w:rPr>
  </w:style>
  <w:style w:type="character" w:customStyle="1" w:styleId="divdocumentdivnamedivCharacter">
    <w:name w:val="div_document_div_name_div Character"/>
    <w:basedOn w:val="DefaultParagraphFont"/>
  </w:style>
  <w:style w:type="table" w:customStyle="1" w:styleId="divdocumentnameContainer">
    <w:name w:val="div_document_nameContainer"/>
    <w:basedOn w:val="TableNormal"/>
    <w:tblPr/>
  </w:style>
  <w:style w:type="table" w:customStyle="1" w:styleId="divdocumentdivfirstsection">
    <w:name w:val="div_document_div_firstsection"/>
    <w:basedOn w:val="TableNormal"/>
    <w:tblPr/>
  </w:style>
  <w:style w:type="character" w:customStyle="1" w:styleId="divdocumentsectioncontactSectionparagraph">
    <w:name w:val="div_document_section_contactSection_paragraph"/>
    <w:basedOn w:val="DefaultParagraphFont"/>
  </w:style>
  <w:style w:type="character" w:customStyle="1" w:styleId="divCharacter">
    <w:name w:val="div Character"/>
    <w:basedOn w:val="DefaultParagraphFont"/>
    <w:rPr>
      <w:sz w:val="24"/>
      <w:szCs w:val="24"/>
      <w:bdr w:val="none" w:sz="0" w:space="0" w:color="auto"/>
      <w:vertAlign w:val="baseline"/>
    </w:rPr>
  </w:style>
  <w:style w:type="table" w:customStyle="1" w:styleId="divdocumentsectioncontactSection">
    <w:name w:val="div_document_section_contactSection"/>
    <w:basedOn w:val="TableNormal"/>
    <w:tblPr/>
  </w:style>
  <w:style w:type="paragraph" w:customStyle="1" w:styleId="divdocumentsection">
    <w:name w:val="div_document_section"/>
    <w:basedOn w:val="Normal"/>
  </w:style>
  <w:style w:type="paragraph" w:customStyle="1" w:styleId="divdocumentdivheadingsummaryheading">
    <w:name w:val="div_document_div_heading_summaryheading"/>
    <w:basedOn w:val="Normal"/>
  </w:style>
  <w:style w:type="paragraph" w:customStyle="1" w:styleId="divdocumentdivsectiontitle">
    <w:name w:val="div_document_div_sectiontitle"/>
    <w:basedOn w:val="Normal"/>
    <w:pPr>
      <w:spacing w:line="320" w:lineRule="atLeast"/>
    </w:pPr>
    <w:rPr>
      <w:b/>
      <w:bCs/>
      <w:caps/>
      <w:color w:val="000000"/>
      <w:spacing w:val="20"/>
      <w:sz w:val="20"/>
      <w:szCs w:val="20"/>
    </w:rPr>
  </w:style>
  <w:style w:type="paragraph" w:customStyle="1" w:styleId="bottommargindiv">
    <w:name w:val="bottommargindiv"/>
    <w:basedOn w:val="Normal"/>
    <w:pPr>
      <w:pBdr>
        <w:bottom w:val="single" w:sz="8" w:space="0" w:color="000000"/>
      </w:pBdr>
      <w:spacing w:line="120" w:lineRule="atLeast"/>
    </w:pPr>
    <w:rPr>
      <w:sz w:val="2"/>
      <w:szCs w:val="2"/>
    </w:rPr>
  </w:style>
  <w:style w:type="paragraph" w:customStyle="1" w:styleId="divdocumentdivfirstparagraphParagraph">
    <w:name w:val="div_document_div_firstparagraph Paragraph"/>
    <w:basedOn w:val="Normal"/>
  </w:style>
  <w:style w:type="paragraph" w:customStyle="1" w:styleId="divdocumentsinglecolumn">
    <w:name w:val="div_document_singlecolumn"/>
    <w:basedOn w:val="Normal"/>
  </w:style>
  <w:style w:type="paragraph" w:customStyle="1" w:styleId="divdocumentdivheading">
    <w:name w:val="div_document_div_heading"/>
    <w:basedOn w:val="Normal"/>
  </w:style>
  <w:style w:type="paragraph" w:customStyle="1" w:styleId="divdocumentskillSectionparagraph">
    <w:name w:val="div_document_skillSection_paragraph"/>
    <w:basedOn w:val="Normal"/>
  </w:style>
  <w:style w:type="paragraph" w:customStyle="1" w:styleId="divdocumentdivtwocolulli">
    <w:name w:val="div_document_div_twocol_ul_li"/>
    <w:basedOn w:val="Normal"/>
    <w:pPr>
      <w:pBdr>
        <w:right w:val="none" w:sz="0" w:space="15" w:color="auto"/>
      </w:pBdr>
    </w:pPr>
  </w:style>
  <w:style w:type="character" w:customStyle="1" w:styleId="divdocumentdivtwocolulliCharacter">
    <w:name w:val="div_document_div_twocol_ul_li Character"/>
    <w:basedOn w:val="DefaultParagraphFont"/>
  </w:style>
  <w:style w:type="paragraph" w:customStyle="1" w:styleId="divdocumentdivtwocolullinth-child2">
    <w:name w:val="div_document_div_twocol_ul_li_nth-child(2)"/>
    <w:basedOn w:val="Normal"/>
  </w:style>
  <w:style w:type="character" w:customStyle="1" w:styleId="divdocumentdivtwocolullinth-child2Character">
    <w:name w:val="div_document_div_twocol_ul_li_nth-child(2) Character"/>
    <w:basedOn w:val="DefaultParagraphFont"/>
  </w:style>
  <w:style w:type="character" w:customStyle="1" w:styleId="divdocumentspanjobtitle">
    <w:name w:val="div_document_span_jobtitle"/>
    <w:basedOn w:val="DefaultParagraphFont"/>
    <w:rPr>
      <w:b/>
      <w:bCs/>
    </w:rPr>
  </w:style>
  <w:style w:type="character" w:customStyle="1" w:styleId="divdocumenttxtBold">
    <w:name w:val="div_document_txtBold"/>
    <w:basedOn w:val="DefaultParagraphFont"/>
    <w:rPr>
      <w:b/>
      <w:bCs/>
    </w:rPr>
  </w:style>
  <w:style w:type="paragraph" w:customStyle="1" w:styleId="divdocumentspanpaddedline">
    <w:name w:val="div_document_span_paddedline"/>
    <w:basedOn w:val="Normal"/>
  </w:style>
  <w:style w:type="paragraph" w:customStyle="1" w:styleId="p">
    <w:name w:val="p"/>
    <w:basedOn w:val="Normal"/>
  </w:style>
  <w:style w:type="paragraph" w:customStyle="1" w:styleId="divdocumentdivparagraph">
    <w:name w:val="div_document_div_paragraph"/>
    <w:basedOn w:val="Normal"/>
    <w:pPr>
      <w:pBdr>
        <w:top w:val="none" w:sz="0" w:space="7" w:color="auto"/>
      </w:pBdr>
    </w:pPr>
  </w:style>
  <w:style w:type="paragraph" w:customStyle="1" w:styleId="divdocumentli">
    <w:name w:val="div_document_li"/>
    <w:basedOn w:val="Normal"/>
  </w:style>
  <w:style w:type="character" w:customStyle="1" w:styleId="divdocumentspanpaddedlinecompanyname">
    <w:name w:val="div_document_span_paddedline_companyname"/>
    <w:basedOn w:val="DefaultParagraphFont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462</Words>
  <Characters>2640</Characters>
  <Application>Microsoft Office Word</Application>
  <DocSecurity>0</DocSecurity>
  <Lines>22</Lines>
  <Paragraphs>6</Paragraphs>
  <ScaleCrop>false</ScaleCrop>
  <Company/>
  <LinksUpToDate>false</LinksUpToDate>
  <CharactersWithSpaces>3096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Mahmood Mahmood</dc:title>
  <dc:creator>Alaa Tareq</dc:creator>
  <cp:lastModifiedBy>Alaa Tareq</cp:lastModifiedBy>
  <cp:revision>2</cp:revision>
  <dcterms:created xsi:type="dcterms:W3CDTF">2020-05-26T06:43:00Z</dcterms:created>
  <dcterms:modified xsi:type="dcterms:W3CDTF">2020-05-26T06:43:00Z</dcterms:modified>
</cp:coreProperties>
</file>