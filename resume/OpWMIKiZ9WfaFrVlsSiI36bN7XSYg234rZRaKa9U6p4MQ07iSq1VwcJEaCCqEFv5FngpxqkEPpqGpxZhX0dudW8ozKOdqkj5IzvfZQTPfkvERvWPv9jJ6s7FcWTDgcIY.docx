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Style w:val="divdocumentdivPARAGRAPHNAME"/>
        <w:tblW w:w="0" w:type="auto"/>
        <w:tblCellSpacing w:w="0" w:type="dxa"/>
        <w:shd w:val="clear" w:color="auto" w:fill="084B81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2236"/>
      </w:tblGrid>
      <w:tr w:rsidR="00F1407D" w14:paraId="0E82949A" w14:textId="77777777">
        <w:trPr>
          <w:tblCellSpacing w:w="0" w:type="dxa"/>
        </w:trPr>
        <w:tc>
          <w:tcPr>
            <w:tcW w:w="4" w:type="dxa"/>
            <w:shd w:val="clear" w:color="auto" w:fill="084B8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38C4FFF" w14:textId="77777777" w:rsidR="00F1407D" w:rsidRDefault="00F1407D">
            <w:pPr>
              <w:rPr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</w:p>
        </w:tc>
        <w:tc>
          <w:tcPr>
            <w:tcW w:w="12236" w:type="dxa"/>
            <w:shd w:val="clear" w:color="auto" w:fill="084B81"/>
            <w:tcMar>
              <w:top w:w="500" w:type="dxa"/>
              <w:left w:w="0" w:type="dxa"/>
              <w:bottom w:w="200" w:type="dxa"/>
              <w:right w:w="0" w:type="dxa"/>
            </w:tcMar>
            <w:hideMark/>
          </w:tcPr>
          <w:tbl>
            <w:tblPr>
              <w:tblStyle w:val="nametable"/>
              <w:tblW w:w="0" w:type="auto"/>
              <w:tblCellSpacing w:w="0" w:type="dxa"/>
              <w:tblLayout w:type="fixed"/>
              <w:tblCellMar>
                <w:left w:w="0" w:type="dxa"/>
                <w:bottom w:w="2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98"/>
              <w:gridCol w:w="3240"/>
              <w:gridCol w:w="4498"/>
            </w:tblGrid>
            <w:tr w:rsidR="00F1407D" w14:paraId="7559A203" w14:textId="77777777">
              <w:trPr>
                <w:tblCellSpacing w:w="0" w:type="dxa"/>
              </w:trPr>
              <w:tc>
                <w:tcPr>
                  <w:tcW w:w="4498" w:type="dxa"/>
                  <w:shd w:val="clear" w:color="auto" w:fill="084B81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8E5C100" w14:textId="77777777" w:rsidR="00F1407D" w:rsidRDefault="00F1407D">
                  <w:pPr>
                    <w:rPr>
                      <w:rFonts w:ascii="Century Gothic" w:eastAsia="Century Gothic" w:hAnsi="Century Gothic" w:cs="Century Gothic"/>
                      <w:color w:val="FFFFFF"/>
                      <w:sz w:val="18"/>
                      <w:szCs w:val="18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12" w:space="0" w:color="E3D7DA"/>
                  </w:tcBorders>
                  <w:shd w:val="clear" w:color="auto" w:fill="084B81"/>
                  <w:tcMar>
                    <w:top w:w="15" w:type="dxa"/>
                    <w:left w:w="0" w:type="dxa"/>
                    <w:bottom w:w="240" w:type="dxa"/>
                    <w:right w:w="0" w:type="dxa"/>
                  </w:tcMar>
                  <w:hideMark/>
                </w:tcPr>
                <w:p w14:paraId="212A1543" w14:textId="77777777" w:rsidR="00F1407D" w:rsidRDefault="001912BF">
                  <w:pPr>
                    <w:pStyle w:val="div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  <w:r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  <w:t> </w:t>
                  </w:r>
                </w:p>
                <w:p w14:paraId="667E7358" w14:textId="77777777" w:rsidR="00F1407D" w:rsidRDefault="00F1407D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  <w:tc>
                <w:tcPr>
                  <w:tcW w:w="4498" w:type="dxa"/>
                  <w:shd w:val="clear" w:color="auto" w:fill="084B81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1C1BE62A" w14:textId="77777777" w:rsidR="00F1407D" w:rsidRDefault="00F1407D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</w:tr>
          </w:tbl>
          <w:p w14:paraId="0AA9353E" w14:textId="77777777" w:rsidR="00F1407D" w:rsidRDefault="001912BF">
            <w:pPr>
              <w:pStyle w:val="divdocumentdivinnername"/>
              <w:spacing w:line="1120" w:lineRule="atLeast"/>
              <w:ind w:left="840" w:right="840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Charles</w:t>
            </w: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Tillmon</w:t>
            </w:r>
          </w:p>
          <w:p w14:paraId="186C5196" w14:textId="77777777" w:rsidR="00F1407D" w:rsidRDefault="001912BF">
            <w:pPr>
              <w:pStyle w:val="divinnercontact"/>
              <w:spacing w:line="380" w:lineRule="atLeast"/>
              <w:ind w:left="840" w:right="840"/>
              <w:jc w:val="center"/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Kent, WA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98031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|  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documentnoluk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C</w:t>
            </w:r>
            <w:r>
              <w:rPr>
                <w:rStyle w:val="documentyesluk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M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: 253-217-</w:t>
            </w:r>
            <w:proofErr w:type="gramStart"/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3975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|</w:t>
            </w:r>
            <w:proofErr w:type="gramEnd"/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E: charles.tillmon206@gmail.com</w:t>
            </w:r>
          </w:p>
        </w:tc>
      </w:tr>
    </w:tbl>
    <w:p w14:paraId="428B98C2" w14:textId="77777777" w:rsidR="00F1407D" w:rsidRDefault="00F1407D">
      <w:pPr>
        <w:rPr>
          <w:vanish/>
        </w:rPr>
        <w:sectPr w:rsidR="00F1407D">
          <w:headerReference w:type="default" r:id="rId7"/>
          <w:footerReference w:type="default" r:id="rId8"/>
          <w:pgSz w:w="12240" w:h="15840"/>
          <w:pgMar w:top="0" w:right="840" w:bottom="400" w:left="0" w:header="0" w:footer="0" w:gutter="0"/>
          <w:cols w:space="720"/>
        </w:sectPr>
      </w:pPr>
    </w:p>
    <w:p w14:paraId="007028E4" w14:textId="77777777" w:rsidR="00F1407D" w:rsidRDefault="00F1407D">
      <w:pPr>
        <w:rPr>
          <w:vanish/>
        </w:rPr>
      </w:pPr>
    </w:p>
    <w:p w14:paraId="69DD6135" w14:textId="77777777" w:rsidR="00F1407D" w:rsidRDefault="00F1407D">
      <w:pPr>
        <w:rPr>
          <w:vanish/>
        </w:rPr>
      </w:pP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F1407D" w14:paraId="78AF6103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CE718CD" w14:textId="77777777" w:rsidR="00F1407D" w:rsidRDefault="001912BF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7B29A9B2" w14:textId="77777777" w:rsidR="00F1407D" w:rsidRDefault="001912BF">
      <w:pPr>
        <w:pStyle w:val="divdocumentdivsectiontitle"/>
        <w:shd w:val="clear" w:color="auto" w:fill="FFFFFF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Summary</w:t>
      </w:r>
    </w:p>
    <w:p w14:paraId="08600A61" w14:textId="6525D5C1" w:rsidR="00F1407D" w:rsidRDefault="001912BF">
      <w:pPr>
        <w:pStyle w:val="p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An eager specialist looking to use my technical skills to support and</w:t>
      </w:r>
      <w:r w:rsidR="001C5668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improve systems 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related to </w:t>
      </w:r>
      <w:r w:rsidR="001C5668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the 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>computer</w:t>
      </w:r>
      <w:r w:rsidR="001C5668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and </w:t>
      </w:r>
      <w:r w:rsidR="009D7305">
        <w:rPr>
          <w:rFonts w:ascii="Century Gothic" w:eastAsia="Century Gothic" w:hAnsi="Century Gothic" w:cs="Century Gothic"/>
          <w:color w:val="231F20"/>
          <w:sz w:val="18"/>
          <w:szCs w:val="18"/>
        </w:rPr>
        <w:t>web infrastructure,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while also leveraging my interpersonal skills to handle queries.</w:t>
      </w: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F1407D" w14:paraId="6D96FCFB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77AD053" w14:textId="77777777" w:rsidR="00F1407D" w:rsidRDefault="001912BF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54741A8D" w14:textId="77777777" w:rsidR="00F1407D" w:rsidRDefault="001912BF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Skills</w:t>
      </w:r>
    </w:p>
    <w:tbl>
      <w:tblPr>
        <w:tblStyle w:val="divdocumenttable"/>
        <w:tblW w:w="0" w:type="auto"/>
        <w:tblInd w:w="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78"/>
        <w:gridCol w:w="5278"/>
      </w:tblGrid>
      <w:tr w:rsidR="00F1407D" w14:paraId="68461C02" w14:textId="77777777">
        <w:tc>
          <w:tcPr>
            <w:tcW w:w="527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052B6652" w14:textId="1D1CB66B" w:rsidR="00F1407D" w:rsidRDefault="001912BF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Technical </w:t>
            </w:r>
            <w:r w:rsidR="009D7305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upport </w:t>
            </w:r>
            <w:r w:rsidR="009D7305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ervices</w:t>
            </w:r>
          </w:p>
          <w:p w14:paraId="6D011C1F" w14:textId="794BD979" w:rsidR="00F1407D" w:rsidRDefault="001912BF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Member </w:t>
            </w:r>
            <w:r w:rsidR="009D7305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ervice and </w:t>
            </w:r>
            <w:r w:rsidR="009D7305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upport</w:t>
            </w:r>
          </w:p>
          <w:p w14:paraId="2C31825A" w14:textId="49D41FC2" w:rsidR="009D7305" w:rsidRPr="009D7305" w:rsidRDefault="009D7305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Office 365 Management </w:t>
            </w:r>
          </w:p>
          <w:p w14:paraId="3CA3CC17" w14:textId="2CB35DD1" w:rsidR="009D7305" w:rsidRDefault="009D7305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Web Development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</w:t>
            </w:r>
          </w:p>
          <w:p w14:paraId="72D96605" w14:textId="77777777" w:rsidR="009D7305" w:rsidRDefault="009D7305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Graphic Design</w:t>
            </w:r>
          </w:p>
          <w:p w14:paraId="6899A7C4" w14:textId="77777777" w:rsidR="009D7305" w:rsidRDefault="009D7305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Ticketing Systems (Jira)</w:t>
            </w:r>
          </w:p>
          <w:p w14:paraId="60CD08FF" w14:textId="77777777" w:rsidR="009D7305" w:rsidRDefault="009D7305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Active Directory </w:t>
            </w:r>
          </w:p>
          <w:p w14:paraId="15A356EA" w14:textId="77777777" w:rsidR="008F6FB4" w:rsidRDefault="008F6FB4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Terminal </w:t>
            </w:r>
          </w:p>
          <w:p w14:paraId="5896AABD" w14:textId="3714F105" w:rsidR="00F62359" w:rsidRDefault="00F62359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BIOS</w:t>
            </w:r>
          </w:p>
        </w:tc>
        <w:tc>
          <w:tcPr>
            <w:tcW w:w="527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720F16C" w14:textId="05E96E55" w:rsidR="00F1407D" w:rsidRDefault="001912BF" w:rsidP="009D7305">
            <w:pPr>
              <w:pStyle w:val="divdocumentulli"/>
              <w:numPr>
                <w:ilvl w:val="0"/>
                <w:numId w:val="2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Creativity</w:t>
            </w:r>
          </w:p>
          <w:p w14:paraId="479D9569" w14:textId="77777777" w:rsidR="009D7305" w:rsidRDefault="009D7305" w:rsidP="009D7305">
            <w:pPr>
              <w:pStyle w:val="divdocumentulli"/>
              <w:numPr>
                <w:ilvl w:val="0"/>
                <w:numId w:val="2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Perseverance</w:t>
            </w:r>
          </w:p>
          <w:p w14:paraId="673A6E12" w14:textId="763CBD16" w:rsidR="009D7305" w:rsidRPr="009D7305" w:rsidRDefault="009D7305" w:rsidP="009D7305">
            <w:pPr>
              <w:pStyle w:val="divdocumentulli"/>
              <w:numPr>
                <w:ilvl w:val="0"/>
                <w:numId w:val="2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Interest in helping others</w:t>
            </w:r>
          </w:p>
          <w:p w14:paraId="2D714C9D" w14:textId="77777777" w:rsidR="009D7305" w:rsidRDefault="009D7305" w:rsidP="009D7305">
            <w:pPr>
              <w:pStyle w:val="divdocumentulli"/>
              <w:numPr>
                <w:ilvl w:val="0"/>
                <w:numId w:val="2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Leadership </w:t>
            </w:r>
          </w:p>
          <w:p w14:paraId="7E2FF7D2" w14:textId="77777777" w:rsidR="009D7305" w:rsidRDefault="009D7305" w:rsidP="009D7305">
            <w:pPr>
              <w:pStyle w:val="divdocumentulli"/>
              <w:numPr>
                <w:ilvl w:val="0"/>
                <w:numId w:val="2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Accountability  </w:t>
            </w:r>
          </w:p>
          <w:p w14:paraId="1CFE711D" w14:textId="6EBD8BDC" w:rsidR="008F6FB4" w:rsidRPr="009D7305" w:rsidRDefault="008F6FB4" w:rsidP="009D7305">
            <w:pPr>
              <w:pStyle w:val="divdocumentulli"/>
              <w:numPr>
                <w:ilvl w:val="0"/>
                <w:numId w:val="2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Onboarding Management </w:t>
            </w:r>
          </w:p>
        </w:tc>
      </w:tr>
    </w:tbl>
    <w:p w14:paraId="64AD5496" w14:textId="77777777" w:rsidR="00F1407D" w:rsidRDefault="00F1407D">
      <w:pPr>
        <w:rPr>
          <w:vanish/>
        </w:rPr>
      </w:pP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F1407D" w14:paraId="687B98C4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892F2DB" w14:textId="77777777" w:rsidR="00F1407D" w:rsidRDefault="001912BF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68A095E8" w14:textId="77777777" w:rsidR="00F1407D" w:rsidRDefault="001912BF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Experience</w:t>
      </w:r>
    </w:p>
    <w:p w14:paraId="73A3C509" w14:textId="77777777" w:rsidR="00F1407D" w:rsidRDefault="001912BF">
      <w:pPr>
        <w:pStyle w:val="divdocumentsinglecolumn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IT Support Specialist/Customer Service Representative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03/2019 to 06/2020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6CCAEFB7" w14:textId="77777777" w:rsidR="00F1407D" w:rsidRDefault="001912BF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Business Telecom Products Inc. - Carnation, WA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405B2CA7" w14:textId="77777777" w:rsidR="00F1407D" w:rsidRDefault="001912BF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Tackled troubleshooting and problem resolution to support end-user technical issues.</w:t>
      </w:r>
    </w:p>
    <w:p w14:paraId="04CCCF2C" w14:textId="77777777" w:rsidR="00F1407D" w:rsidRDefault="001912BF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Kept customers informed about issue resolution progress and provided updated estimated times of resolution on ongoing basis.</w:t>
      </w:r>
    </w:p>
    <w:p w14:paraId="40348FEB" w14:textId="77777777" w:rsidR="00F1407D" w:rsidRDefault="001912BF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Explained technology-related details in easy-to-understand terms to individuals from all walks of life and in various job positions.</w:t>
      </w:r>
    </w:p>
    <w:p w14:paraId="3B820868" w14:textId="77777777" w:rsidR="00F1407D" w:rsidRDefault="001912BF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Researched,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documented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and escalated support cases to higher levels of support when unable to resolve issues using available resources.</w:t>
      </w:r>
    </w:p>
    <w:p w14:paraId="0689560D" w14:textId="77777777" w:rsidR="00F1407D" w:rsidRDefault="001912BF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Assisted end-users with software and hardware troubleshooting to determine causes of system malfunction.</w:t>
      </w:r>
    </w:p>
    <w:p w14:paraId="5DB6E326" w14:textId="77777777" w:rsidR="00F1407D" w:rsidRDefault="001912BF">
      <w:pPr>
        <w:pStyle w:val="divdocumentsinglecolumn"/>
        <w:shd w:val="clear" w:color="auto" w:fill="FFFFFF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Technical Support Team Lead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03/2018 to 01/2019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4C350C02" w14:textId="77777777" w:rsidR="00F1407D" w:rsidRDefault="001912BF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proofErr w:type="spellStart"/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Aleko</w:t>
      </w:r>
      <w:proofErr w:type="spellEnd"/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Products - Kent, WA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2A1A9573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Manage small team of Technical Support Specialists</w:t>
      </w:r>
    </w:p>
    <w:p w14:paraId="58E425C2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Be up to date with Technical details for all </w:t>
      </w:r>
      <w:proofErr w:type="spell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Aleko</w:t>
      </w:r>
      <w:proofErr w:type="spell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products</w:t>
      </w:r>
    </w:p>
    <w:p w14:paraId="43895A2B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 and manage a case filing system for customer issues</w:t>
      </w:r>
    </w:p>
    <w:p w14:paraId="07550388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 detailed reports of reoccurring issues to help guide administrative decisions</w:t>
      </w:r>
    </w:p>
    <w:p w14:paraId="63753F10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Be point of contact for special/escalated cases</w:t>
      </w:r>
    </w:p>
    <w:p w14:paraId="24012DAB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Create documentation to assist employees increase their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day to day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efficiency</w:t>
      </w:r>
    </w:p>
    <w:p w14:paraId="5C41BF54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Assist customers with troubleshooting products</w:t>
      </w:r>
    </w:p>
    <w:p w14:paraId="6155DAEC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Contact customers via phone, email, as well as in person</w:t>
      </w:r>
    </w:p>
    <w:p w14:paraId="35BC6EAB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Train onboarding Technical Support Specialists</w:t>
      </w:r>
    </w:p>
    <w:p w14:paraId="18EE7548" w14:textId="13095C7B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Interview potential Specialists</w:t>
      </w:r>
    </w:p>
    <w:p w14:paraId="692D9B0B" w14:textId="15A1F653" w:rsidR="009D7305" w:rsidRDefault="009D7305" w:rsidP="009D7305">
      <w:pPr>
        <w:pStyle w:val="divdocumentulli"/>
        <w:shd w:val="clear" w:color="auto" w:fill="FFFFFF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01739543" w14:textId="4A31ED47" w:rsidR="009D7305" w:rsidRDefault="009D7305" w:rsidP="009D7305">
      <w:pPr>
        <w:pStyle w:val="divdocumentulli"/>
        <w:shd w:val="clear" w:color="auto" w:fill="FFFFFF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2FBD211B" w14:textId="77777777" w:rsidR="009D7305" w:rsidRDefault="009D7305" w:rsidP="009D7305">
      <w:pPr>
        <w:pStyle w:val="divdocumentulli"/>
        <w:shd w:val="clear" w:color="auto" w:fill="FFFFFF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0F1618DC" w14:textId="77777777" w:rsidR="00F1407D" w:rsidRDefault="001912BF">
      <w:pPr>
        <w:pStyle w:val="divdocumentsinglecolumn"/>
        <w:shd w:val="clear" w:color="auto" w:fill="FFFFFF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Junior Web Designer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06/2015 to 02/2018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5DC47142" w14:textId="77777777" w:rsidR="00F1407D" w:rsidRDefault="001912BF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Unleashed Technologies - Pullman, WA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5439D9CD" w14:textId="77777777" w:rsidR="00F1407D" w:rsidRDefault="001912BF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Translated concepts into user flows, wireframes,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mockups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and prototypes to promote positive intuitive designs, site interactions and user experiences.</w:t>
      </w:r>
    </w:p>
    <w:p w14:paraId="4A656BBB" w14:textId="77777777" w:rsidR="00F1407D" w:rsidRDefault="001912BF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Participated in pre-project analysis and technical assessments to develop user-friendly interface and correct functionality to meet business objectives.</w:t>
      </w:r>
    </w:p>
    <w:p w14:paraId="2FE2D21B" w14:textId="77777777" w:rsidR="00F1407D" w:rsidRDefault="001912BF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Designed visual and graphic images to use on multiple platforms.</w:t>
      </w:r>
    </w:p>
    <w:p w14:paraId="2BA3223D" w14:textId="77777777" w:rsidR="00F1407D" w:rsidRDefault="001912BF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Reviewed information and elements regularly on websites and pages for accuracy and functionality.</w:t>
      </w:r>
    </w:p>
    <w:p w14:paraId="2C653C21" w14:textId="77777777" w:rsidR="00F1407D" w:rsidRDefault="001912BF">
      <w:pPr>
        <w:pStyle w:val="divdocumentsinglecolumn"/>
        <w:shd w:val="clear" w:color="auto" w:fill="FFFFFF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Help Desk Support Specialist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02/2010 to 06/2016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42C079C8" w14:textId="77777777" w:rsidR="00F1407D" w:rsidRDefault="001912BF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Washington State University - Pullman, WA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6D0CC58B" w14:textId="77777777" w:rsidR="00F1407D" w:rsidRDefault="001912BF">
      <w:pPr>
        <w:pStyle w:val="divdocumentulli"/>
        <w:numPr>
          <w:ilvl w:val="0"/>
          <w:numId w:val="6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Provide Technical Support for computer systems on fourth floor of cub</w:t>
      </w:r>
    </w:p>
    <w:p w14:paraId="1E03682C" w14:textId="77777777" w:rsidR="00F1407D" w:rsidRDefault="001912BF">
      <w:pPr>
        <w:pStyle w:val="divdocumentulli"/>
        <w:numPr>
          <w:ilvl w:val="0"/>
          <w:numId w:val="6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Respond to queries via email, ticketing system, or in person</w:t>
      </w:r>
    </w:p>
    <w:p w14:paraId="03C0316F" w14:textId="77777777" w:rsidR="00F1407D" w:rsidRDefault="001912BF">
      <w:pPr>
        <w:pStyle w:val="divdocumentulli"/>
        <w:numPr>
          <w:ilvl w:val="0"/>
          <w:numId w:val="6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Install, upgrade, and repair computer hardware</w:t>
      </w:r>
    </w:p>
    <w:p w14:paraId="7F3533CE" w14:textId="77777777" w:rsidR="00F1407D" w:rsidRDefault="001912BF">
      <w:pPr>
        <w:pStyle w:val="divdocumentulli"/>
        <w:numPr>
          <w:ilvl w:val="0"/>
          <w:numId w:val="6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Explained technology-related details in easy-to-understand terms to individuals from all walks of life and in various job positions.</w:t>
      </w:r>
    </w:p>
    <w:p w14:paraId="371166CA" w14:textId="77777777" w:rsidR="00F1407D" w:rsidRDefault="001912BF">
      <w:pPr>
        <w:pStyle w:val="divdocumentulli"/>
        <w:numPr>
          <w:ilvl w:val="0"/>
          <w:numId w:val="6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Investigated technical issues using knowledge base and personal experience to complete timely resolutions.</w:t>
      </w: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F1407D" w14:paraId="0D0C0F82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1A11E16" w14:textId="77777777" w:rsidR="00F1407D" w:rsidRDefault="001912BF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22BB95B7" w14:textId="77777777" w:rsidR="00F1407D" w:rsidRDefault="001912BF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Education and Training</w:t>
      </w:r>
    </w:p>
    <w:p w14:paraId="116B5CC2" w14:textId="77777777" w:rsidR="00F1407D" w:rsidRDefault="001912BF">
      <w:pPr>
        <w:pStyle w:val="divdocumentsinglecolumn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Washington State University - </w:t>
      </w:r>
      <w:r>
        <w:rPr>
          <w:rStyle w:val="educsprtreducsprtr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-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Pullman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Bachelor of Science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5ED238B2" w14:textId="77777777" w:rsidR="00F1407D" w:rsidRDefault="001912BF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Management Information Systems, Expected in 12/2020</w:t>
      </w: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F1407D" w14:paraId="458C239D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1D5E3AC" w14:textId="77777777" w:rsidR="00F1407D" w:rsidRDefault="001912BF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2C3F079E" w14:textId="77777777" w:rsidR="00F1407D" w:rsidRDefault="001912BF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Websites, Portfolios, Profiles</w:t>
      </w:r>
    </w:p>
    <w:p w14:paraId="0913FA1D" w14:textId="77777777" w:rsidR="00F1407D" w:rsidRDefault="001912BF">
      <w:pPr>
        <w:pStyle w:val="divdocumentulli"/>
        <w:numPr>
          <w:ilvl w:val="0"/>
          <w:numId w:val="7"/>
        </w:numPr>
        <w:pBdr>
          <w:left w:val="none" w:sz="0" w:space="0" w:color="auto"/>
        </w:pBdr>
        <w:spacing w:line="280" w:lineRule="atLeast"/>
        <w:ind w:left="380" w:hanging="283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TheOriginalTechnician.com</w:t>
      </w:r>
    </w:p>
    <w:sectPr w:rsidR="00F1407D">
      <w:headerReference w:type="default" r:id="rId9"/>
      <w:footerReference w:type="default" r:id="rId10"/>
      <w:type w:val="continuous"/>
      <w:pgSz w:w="12240" w:h="15840"/>
      <w:pgMar w:top="400" w:right="840" w:bottom="400" w:left="8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BA967F" w14:textId="77777777" w:rsidR="001912BF" w:rsidRDefault="001912BF">
      <w:pPr>
        <w:spacing w:line="240" w:lineRule="auto"/>
      </w:pPr>
      <w:r>
        <w:separator/>
      </w:r>
    </w:p>
  </w:endnote>
  <w:endnote w:type="continuationSeparator" w:id="0">
    <w:p w14:paraId="77391423" w14:textId="77777777" w:rsidR="001912BF" w:rsidRDefault="001912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5B8AA4F6-D557-4E2F-97DB-E63C45266BB0}"/>
    <w:embedBold r:id="rId2" w:fontKey="{664CD9B5-EC5D-445B-8079-23B4B0A59A4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C0145DD-37B4-457A-BC96-4C72021F5F3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6903C74-A77C-4D37-BB4F-086D0F1193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66252A" w14:textId="77777777" w:rsidR="00F1407D" w:rsidRDefault="001912BF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A61407" w14:textId="77777777" w:rsidR="00F1407D" w:rsidRDefault="001912BF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65C2C0" w14:textId="77777777" w:rsidR="001912BF" w:rsidRDefault="001912BF">
      <w:pPr>
        <w:spacing w:line="240" w:lineRule="auto"/>
      </w:pPr>
      <w:r>
        <w:separator/>
      </w:r>
    </w:p>
  </w:footnote>
  <w:footnote w:type="continuationSeparator" w:id="0">
    <w:p w14:paraId="3976486B" w14:textId="77777777" w:rsidR="001912BF" w:rsidRDefault="001912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81ABF" w14:textId="77777777" w:rsidR="00F1407D" w:rsidRDefault="001912BF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B4608B" w14:textId="77777777" w:rsidR="00F1407D" w:rsidRDefault="001912BF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75E44D3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77C17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96AF2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FF49CB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19E2D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D48A6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90639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B62B1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D7268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096B0B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000EC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5D836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4FE6D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2D0CC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CC4B70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E9060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17674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96ABF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87A26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A5CCD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1A0F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2B00E4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058A3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6A32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ABE02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29A0C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C7AA2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CE1453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63054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D4BF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A3A59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2FE66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B1EF3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66C595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512F7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E6669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92BA62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DEA2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21041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8B8A3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D6C32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1B454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C0CFE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964966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E02FB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3BA2252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6385D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A9A7A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550A7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2D6D90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D50D5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AC2A4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1C2DD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8F836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14B819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B4222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8280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C38EC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9E954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962B8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75CC7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38AA9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ED0FD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07D"/>
    <w:rsid w:val="001912BF"/>
    <w:rsid w:val="001C5668"/>
    <w:rsid w:val="0055014A"/>
    <w:rsid w:val="008F6FB4"/>
    <w:rsid w:val="009D7305"/>
    <w:rsid w:val="00BF6D48"/>
    <w:rsid w:val="00E625D8"/>
    <w:rsid w:val="00F1407D"/>
    <w:rsid w:val="00F62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72511"/>
  <w15:docId w15:val="{B98BEDD9-6263-45EE-94D9-ED8D9C7F1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80" w:lineRule="atLeast"/>
    </w:pPr>
    <w:rPr>
      <w:color w:val="231F20"/>
      <w:shd w:val="clear" w:color="auto" w:fill="FFFFFF"/>
    </w:rPr>
  </w:style>
  <w:style w:type="paragraph" w:customStyle="1" w:styleId="divdocumentdivnameSec">
    <w:name w:val="div_document_div_nameSe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NAMEdiv">
    <w:name w:val="div_PARAGRAPH_NAME &gt; div"/>
    <w:basedOn w:val="DefaultParagraphFont"/>
    <w:rPr>
      <w:shd w:val="clear" w:color="auto" w:fill="084B81"/>
    </w:rPr>
  </w:style>
  <w:style w:type="character" w:customStyle="1" w:styleId="nametablediv">
    <w:name w:val="nametable &gt; div"/>
    <w:basedOn w:val="DefaultParagraphFont"/>
    <w:rPr>
      <w:shd w:val="clear" w:color="auto" w:fill="084B81"/>
    </w:rPr>
  </w:style>
  <w:style w:type="paragraph" w:customStyle="1" w:styleId="div">
    <w:name w:val="div"/>
    <w:basedOn w:val="Normal"/>
  </w:style>
  <w:style w:type="paragraph" w:customStyle="1" w:styleId="nametabledivParagraph">
    <w:name w:val="nametable &gt; div Paragraph"/>
    <w:basedOn w:val="Normal"/>
    <w:pPr>
      <w:shd w:val="clear" w:color="auto" w:fill="084B81"/>
    </w:pPr>
    <w:rPr>
      <w:shd w:val="clear" w:color="auto" w:fill="084B81"/>
    </w:rPr>
  </w:style>
  <w:style w:type="table" w:customStyle="1" w:styleId="nametable">
    <w:name w:val="nametable"/>
    <w:basedOn w:val="TableNormal"/>
    <w:tblPr/>
  </w:style>
  <w:style w:type="paragraph" w:customStyle="1" w:styleId="divdocumentdivinnername">
    <w:name w:val="div_document_div_innername"/>
    <w:basedOn w:val="Normal"/>
    <w:pPr>
      <w:pBdr>
        <w:bottom w:val="none" w:sz="0" w:space="15" w:color="auto"/>
      </w:pBdr>
    </w:p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divinnernameCharacter">
    <w:name w:val="div_document_div_innername Character"/>
    <w:basedOn w:val="DefaultParagraphFont"/>
  </w:style>
  <w:style w:type="table" w:customStyle="1" w:styleId="divdocumentdivPARAGRAPHNAME">
    <w:name w:val="div_document_div_PARAGRAPH_NAME"/>
    <w:basedOn w:val="TableNormal"/>
    <w:tblPr/>
  </w:style>
  <w:style w:type="paragraph" w:customStyle="1" w:styleId="divdocumentdivSECTIONCNTC">
    <w:name w:val="div_document_div_SECTION_CNT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CNTCdiv">
    <w:name w:val="div_PARAGRAPH_CNTC &gt; div"/>
    <w:basedOn w:val="DefaultParagraphFont"/>
    <w:rPr>
      <w:shd w:val="clear" w:color="auto" w:fill="084B81"/>
    </w:rPr>
  </w:style>
  <w:style w:type="paragraph" w:customStyle="1" w:styleId="divinnercontact">
    <w:name w:val="div_innercontact"/>
    <w:basedOn w:val="div"/>
  </w:style>
  <w:style w:type="character" w:customStyle="1" w:styleId="sprtr">
    <w:name w:val="sprtr"/>
    <w:basedOn w:val="DefaultParagraphFont"/>
  </w:style>
  <w:style w:type="character" w:customStyle="1" w:styleId="documentnoluk">
    <w:name w:val="document_noluk"/>
    <w:basedOn w:val="DefaultParagraphFont"/>
  </w:style>
  <w:style w:type="character" w:customStyle="1" w:styleId="documentyesluk">
    <w:name w:val="document_yesluk"/>
    <w:basedOn w:val="DefaultParagraphFont"/>
    <w:rPr>
      <w:vanish/>
    </w:rPr>
  </w:style>
  <w:style w:type="character" w:customStyle="1" w:styleId="divinnercontactCharacter">
    <w:name w:val="div_innercontact Character"/>
    <w:basedOn w:val="divCharacter"/>
    <w:rPr>
      <w:sz w:val="24"/>
      <w:szCs w:val="24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PARAGRAPHCNTC">
    <w:name w:val="div_document_div_PARAGRAPH_CNTC"/>
    <w:basedOn w:val="TableNormal"/>
    <w:tblPr/>
  </w:style>
  <w:style w:type="paragraph" w:customStyle="1" w:styleId="divdocumentsection">
    <w:name w:val="div_document_section"/>
    <w:basedOn w:val="Normal"/>
  </w:style>
  <w:style w:type="character" w:customStyle="1" w:styleId="displaycell">
    <w:name w:val="displaycell"/>
    <w:basedOn w:val="DefaultParagraphFont"/>
  </w:style>
  <w:style w:type="paragraph" w:customStyle="1" w:styleId="topborder">
    <w:name w:val="topborder"/>
    <w:basedOn w:val="Normal"/>
    <w:pPr>
      <w:pBdr>
        <w:top w:val="single" w:sz="8" w:space="0" w:color="E3D7DA"/>
        <w:bottom w:val="none" w:sz="0" w:space="6" w:color="auto"/>
      </w:pBdr>
      <w:spacing w:line="0" w:lineRule="atLeast"/>
    </w:pPr>
    <w:rPr>
      <w:sz w:val="0"/>
      <w:szCs w:val="0"/>
    </w:rPr>
  </w:style>
  <w:style w:type="table" w:customStyle="1" w:styleId="displaytable">
    <w:name w:val="displaytable"/>
    <w:basedOn w:val="TableNormal"/>
    <w:tblPr/>
  </w:style>
  <w:style w:type="paragraph" w:customStyle="1" w:styleId="divheading">
    <w:name w:val="div_heading"/>
    <w:basedOn w:val="div"/>
    <w:pPr>
      <w:pBdr>
        <w:bottom w:val="none" w:sz="0" w:space="5" w:color="auto"/>
      </w:pBdr>
    </w:pPr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color w:val="084B81"/>
      <w:sz w:val="28"/>
      <w:szCs w:val="28"/>
    </w:rPr>
  </w:style>
  <w:style w:type="paragraph" w:customStyle="1" w:styleId="divdocumentdivparagraph">
    <w:name w:val="div_document_div_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  <w:pPr>
      <w:pBdr>
        <w:left w:val="none" w:sz="0" w:space="5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jobtitle">
    <w:name w:val="jobtitle"/>
    <w:basedOn w:val="DefaultParagraphFont"/>
    <w:rPr>
      <w:b/>
      <w:bCs/>
      <w:caps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educsprtreducsprtr">
    <w:name w:val="educsprtr + educsprtr"/>
    <w:basedOn w:val="DefaultParagraphFont"/>
    <w:rPr>
      <w:vanish/>
    </w:rPr>
  </w:style>
  <w:style w:type="character" w:customStyle="1" w:styleId="divadnlLnks">
    <w:name w:val="div_adnlLnks"/>
    <w:basedOn w:val="divCharacter"/>
    <w:rPr>
      <w:sz w:val="24"/>
      <w:szCs w:val="24"/>
      <w:bdr w:val="none" w:sz="0" w:space="0" w:color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480</Words>
  <Characters>2740</Characters>
  <Application>Microsoft Office Word</Application>
  <DocSecurity>0</DocSecurity>
  <Lines>22</Lines>
  <Paragraphs>6</Paragraphs>
  <ScaleCrop>false</ScaleCrop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Charles Tillmon</dc:title>
  <dc:creator>Charles Tillmon</dc:creator>
  <cp:lastModifiedBy>Charles Tillmon</cp:lastModifiedBy>
  <cp:revision>2</cp:revision>
  <cp:lastPrinted>2020-12-16T03:12:00Z</cp:lastPrinted>
  <dcterms:created xsi:type="dcterms:W3CDTF">2020-12-18T19:44:00Z</dcterms:created>
  <dcterms:modified xsi:type="dcterms:W3CDTF">2020-12-18T19:44:00Z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IDUAAB+LCAAAAAAABAAVmsWyq0AURT+IAW5D3N2ZYcEu7nz9402pVAjdffZeKwUJ0yQKwzwkciRK4zxP8BwOoThDkCJJ0GLXQVxEyMPiexrKia8l2XwoN6xT4ypQ7V1fHS9iL6x8ciS+z3CowduxBukT5KDAq72NNKJQkK321kTT7eXJTXzlURXGKk5OKgiR9N0fzqW5TQjIacW72iCvbjsH0LYjJYmERngUv/zlytYH9Ols1J2c2E8/7mOFrws</vt:lpwstr>
  </property>
  <property fmtid="{D5CDD505-2E9C-101B-9397-08002B2CF9AE}" pid="3" name="x1ye=1">
    <vt:lpwstr>v+lmx+4Ui8KUGQHArCT14Rl7oLeov9ddm3EmnUt7cBymWIoM5bkFsgh4NTZ0ikTWZWGyUL6N6mjff84AIYJOTs5Q2NkPp6Fhra/m6Z8s07K8HdPxRSvm/JkGK7kBt2I+LThrnYjIolv1LVpOKS/CdOOBXp397SCqJwpKSNebik4tyk8poSOHkhhRbch4kFBMxipJXcRE4ZbG/fvM5ptD4JmPPcbu1fDj4e83orQ+J8JrIWJ94oUuO+cDmSVTxNW</vt:lpwstr>
  </property>
  <property fmtid="{D5CDD505-2E9C-101B-9397-08002B2CF9AE}" pid="4" name="x1ye=10">
    <vt:lpwstr>miQcD7RPlpPrVXHUzjYFqSM75rpZlm/cyfqxOhNgWp1CGAD59JUPL1Vj27yzQ88vNZ6DSYzAeWQuWLwgEzvQmk6i9pqAIGUn+mPS1FXHUsF2YVfql/UrlgzFyqP3uc0LuXubwc1oX0l/DxBEO10olCIh4T07AEsRNwWfc2zczBVajlRRgRqhIp4iQSopxsze03GV82cPj0A13ha6Wyh5o9ej37eS1BmUSPJK51cE33sc+zbysIstSHO4wPYgT00</vt:lpwstr>
  </property>
  <property fmtid="{D5CDD505-2E9C-101B-9397-08002B2CF9AE}" pid="5" name="x1ye=11">
    <vt:lpwstr>SI51ZxjMNCBQnFCgx9J5WZW1jHpb8jsGVdXG471QDD+ynzBPQETE50iJNVJF1gFTapZnceRwFStJwu0I9C8XqNTgS38hjcmHibmIyAbfNZzQPccQgsY5XpKUbD6PRL2rbj2dTQM3GJmqxluiPeY/wpOUJ3qkubYOhRxRH+Ma9Y4f7nqF4dp8BVV3Ib067modaYeyPR/b3hWpxQUIGir3bYybP6UiaCrsfYTRz/JeaGotkB+hTgd+mKuAtO8ACeW</vt:lpwstr>
  </property>
  <property fmtid="{D5CDD505-2E9C-101B-9397-08002B2CF9AE}" pid="6" name="x1ye=12">
    <vt:lpwstr>vELIYQYPzy5ui+daCVxv7xYRr5Tjo+TGG83NVGksRTIb5t+4xia2kc8sDpMC2AF/9B9J3By2BPctujxZZLukeSgr5yXr8ye6hLsb8gpcnqqdpYXCFumLI2FzCWiNsX40StHv7PjojBwVQ55zIDU/m+dh3OTZFic1yevcdxjyflXXyPenGlxQo8wyP8jWF8xjAYRmxJWSRCNZOCxW3HrrBEHYujbeunOQHA4Lo9ib7sluw1/pVD2la9W1BQc9gPa</vt:lpwstr>
  </property>
  <property fmtid="{D5CDD505-2E9C-101B-9397-08002B2CF9AE}" pid="7" name="x1ye=13">
    <vt:lpwstr>grqTxNdkXc/RUtal9ONRVZ0Zr/rnUXsEJn7sBxRiqdYWcWzW58vwCzPXEB0AQ3+T4JbpzcrqdfjffMIDYKjC+ubiqy1ncSQKdC86qYATiyKjS4Godj5iCENWPzDmRwU65rrLioxqBDPn7aWIjVadCED3PJn7OYvtJqANj1MenFMpEgYFenpefhsX8zEJUchz33OxHhMlsYL+MwGG0ky2l3rFSTtOhea9iKVMHsN6Mz/MvnOwEOeUGcOu2EGJTQw</vt:lpwstr>
  </property>
  <property fmtid="{D5CDD505-2E9C-101B-9397-08002B2CF9AE}" pid="8" name="x1ye=14">
    <vt:lpwstr>eOjUZOLVejHZXHg/gYyW83A3Da/WvXbvq7JVLK57reKXgGmh7sruiYLqGk308jykPJfzRbDQcZP5HyUpLUbvt0RFH76ps4w97J3hNGiiKB91QBxOvv9HHJt2gK920YIn+GZX/l9FnAIJHId/cxsQsv5hbnBkxAVWyjCYE9q2OUoVOY9V7F423IJQVYtgBJTVbmjyHxWAeD/9kxugCysbsqYlO4/FmV6Zx/Iqc3vvNHVWsz8Z4cQMjLdztH6ppr6</vt:lpwstr>
  </property>
  <property fmtid="{D5CDD505-2E9C-101B-9397-08002B2CF9AE}" pid="9" name="x1ye=15">
    <vt:lpwstr>I+XCAT7JBrUtuZvjH+1o5lG5CATmUNwNXq9qOA0MamjJQ4BhLKlDnxC2ZnJ2/lKh78hPHJJ2ngQhf3kSoCuvJjelQY0BYp9uvmLeoAbHrb/ofi64xI64biyJohWXjh2GgjpMjxyih5FU7DJ9g/zxeDts9gFRkpTwmgbRncmd0Q53rcO7lwmlTQhBWq0Cdde99bfPlV/IG7KJySg3+O82jv8sVERt3/gNBrZgvm6PWwypLOarFhJW9CBMKHFAD3r</vt:lpwstr>
  </property>
  <property fmtid="{D5CDD505-2E9C-101B-9397-08002B2CF9AE}" pid="10" name="x1ye=16">
    <vt:lpwstr>pDu5xPMmWhIw93alNafIXB+cA0q57huB42KbjYFkS/Zqco90+1nWejiok16Ez+Vma7+183N4K/yw5ffiGpgrX0+UaUpf8fowf+q+TWRFcng0TLebfiOo5d9+fX5Tw6Z0rHuw8qhSD4yeZrYwiDGtI3uA/K08k02EOGivXJPAY/Z+evzAxPpd4kFOBUsZLXnG2F6X4vzB1xePcle/QK5bqpaFA99RQU0aC0fepcMQ55nw7FdSKDFbG3pOrB+DRbf</vt:lpwstr>
  </property>
  <property fmtid="{D5CDD505-2E9C-101B-9397-08002B2CF9AE}" pid="11" name="x1ye=17">
    <vt:lpwstr>/5sfHqDMazIgrGWqnxMdrmB8F8JHQrC7xCuKYQf6Qx4Lp2amHLvJHRYBcv1bhnH7cDc9u7VWYqBujd1Or6BA0JMtw+e6Gy7yyBCmkli7RyHCdza4xxRlmv+h5rr5vh9x2My3JHMx4y/NFD8lFNe6R+e/lWf0+KX1vvg3LaFj1JhpRYD+TIBZRtJmO94OhBxub2wKeTJMWtxxWYNaK7LyVHmEXk9wyZsqpZmBb6rFCz1eB0uXsb77VlgE1HOaz54</vt:lpwstr>
  </property>
  <property fmtid="{D5CDD505-2E9C-101B-9397-08002B2CF9AE}" pid="12" name="x1ye=18">
    <vt:lpwstr>svS5Hw81JDX+KFB8i3ZLs0j3iItoi1lR0f1ujaOEuEn7HTDC/ZFWZn3L7WSCzGPmh2CXIxSV+sDoQkz/JhGfHJHN7D4SdognOV4lLLTBKPoclbxQc3TbjUPXOe1RHYVPX4VgL9nTP/UE6d98KS7AkH/BmoLFX675Zw9MPUScpGOUfqMYmXfIDiFXstWvoDs5UzsPNjHxyq7PHXy48x2PLAiWM+KxB0RxCtsY3mFLa2OQWAL/CpJMxj27tsU/V+j</vt:lpwstr>
  </property>
  <property fmtid="{D5CDD505-2E9C-101B-9397-08002B2CF9AE}" pid="13" name="x1ye=19">
    <vt:lpwstr>Fagg0k/QSZPNXZxZZpnRpW16b2IQ+9hd/Df1dmkRx37gUsDCgfomuYz5uqH+jB7PlZwS1wdMcj3JSVQw5WPuWSl7m+Q3mbIacqMcJ50jlAqVakfDjcU7xLZ2d/k7bnRX6Tjkbg54B+5MhccMDn+afAmoLPorDSYcq6uIhNlLwZsG71cI5iebHyQ91Dp1iDVFW/HyWRONN6DHmHCdmSdqtyXJy1YMak0QMvluX63tZM/c9ZwCkqiIJPZew9SUv4i</vt:lpwstr>
  </property>
  <property fmtid="{D5CDD505-2E9C-101B-9397-08002B2CF9AE}" pid="14" name="x1ye=2">
    <vt:lpwstr>M2aOLJrY3wvb6tuJ6RzIwKjIPHl0uhmYxkRgEwHgOnNg11r2WSCVOpMFJ0hrhqEmrm4MWzEsqUqZXiSf/D1JuE1xXpkrtUyH4yrqwiCpA/v+X5mxqZQKXmJUr7CM5u1piNEVwgKWyjlF+ycALxRCPKw0RcKZxwpfzkYFk6slnRiWRohdbMOL2ce2YK2ys2tZVtk/radXYDxJ2ej9auY9C40qdIcWsuxFIPKYUKytEtrWcAIv5EQaMdh270v6VGI</vt:lpwstr>
  </property>
  <property fmtid="{D5CDD505-2E9C-101B-9397-08002B2CF9AE}" pid="15" name="x1ye=20">
    <vt:lpwstr>OT4JHoeBdb61Aq4JgBnzDHQ8/7Wc3K58Tc7LhrFrX3uTOH1JegnhKvK2XPRK5awQguRL68xl9RObUC+i0+kqUzTYdUMLoqZT2Whidav27gnVjBRbYtP/VjSPjE7Ji1UzzMBHdSRratkmzBts0ZeHpqCJh/q9nKdTTIsJj99rsEFv+FNw4eZrvT75/j5np5QjGDOnuI0BlTggqd+RWWoKLee+xa8fhc6hLhmkkgTHxZao0lXHB4G1ssJssw0Qz+8</vt:lpwstr>
  </property>
  <property fmtid="{D5CDD505-2E9C-101B-9397-08002B2CF9AE}" pid="16" name="x1ye=21">
    <vt:lpwstr>RvjFwtD5UgZoaYz6kVbGqQpWC31HEbgwFrpvfrqseRNZhaym03OAQtvGX+eWea8nGflAabejv/bgbNrAzYRUH5TTrQu7LHypJan2fGujK5GMKtScIm/IkMd9hBKDFonBz1/v/l177zbczbInWzr9p/Me2kK3+8Jrr13alPKYlCN9eVv04CvSymAwxDWRGBjqE6AYPFr7kJOsYjuyt+ZVrcVftklgDSzdZJpTviXn6w5vkMT4wf43Z74NOI23NC2</vt:lpwstr>
  </property>
  <property fmtid="{D5CDD505-2E9C-101B-9397-08002B2CF9AE}" pid="17" name="x1ye=22">
    <vt:lpwstr>SeMFtJGG/lwdzgyOWVuMgM3u+52GoRc1lW8id3efPg9F8X2mGhnNVQE4o3hb1v8jAJeylUCGvbtKMGG69BfoEqnoS/peDFAkXcVA6vzB1l5e9DD9qHfKbcK6ngOGoBm3GG8yLwsAoBiesrR/eLur9UrA1cOO/7tR83KCBfOGphHY+0pEx/GiS5SPyYwfqrJiCEl4keqQ26WFT1OgR3joucEes/TvCBtWTzgsGHnsKVwAHMqWoVFuIQWjB7aP3OR</vt:lpwstr>
  </property>
  <property fmtid="{D5CDD505-2E9C-101B-9397-08002B2CF9AE}" pid="18" name="x1ye=23">
    <vt:lpwstr>WsimbDs3h0AvvAtzupGHqAKcPFz9+kOVLKPpjyZPhRS2Y31UGT3cMQ9xSnKSPWDAZjC6toh0Z+Opp8tHKZahApKkCc8OIu80rqazVIWSEQ7pTERDfGpkobhRdRqobePcVLHJp27TMZtowVlK93cnH8t9kHIL7uhGrLYkzCWm70N8Gq1dGihuQC3BiJ+HbkuIOOHOrzeUTU8RJ30igTw3ef5SVxWjwoN6gH3ZnU+Dt4GOobtYf41odIn8m/kqqC6</vt:lpwstr>
  </property>
  <property fmtid="{D5CDD505-2E9C-101B-9397-08002B2CF9AE}" pid="19" name="x1ye=24">
    <vt:lpwstr>qd9bkUXKEEb/lhTiGqerFb1Ep2upHG99BsPzgJ2VKCQsVUQ1uyYDlgGgP9eEj/Mqwm7XD2sffTRudo/NDr2wmXDUxXwoMLk0u/EbL9jIpxzC5H/IMRLxrdcRXKA87uzutIiSNmsf04gAR861ylogRklMWyP//xEJkoFxEiwqs1c226Kl3xaY4Hba9PG+aBY9ri8NTIWi8ZaNRdMvtznHkI12gxQ7bBYRTKx0gTzled3eu9sasGnpxJy/FnI9swR</vt:lpwstr>
  </property>
  <property fmtid="{D5CDD505-2E9C-101B-9397-08002B2CF9AE}" pid="20" name="x1ye=25">
    <vt:lpwstr>DJHibkrZ0QgTBdbH6JT4/LcUFvpYUA04qNYmyyvovQ69Y3hmWDa9daJTxZDLoL+y+bhBGcFXjZ1pKu+2UV/TpASUuzXcE3on3Ssz7hQfpRByPnLlbfrTcpO+8HcyapBwKyPQwTyYLHWhaKVoR4WT/aGwfjIg1h6bvcbQVUzuGD33Op2Vme6wv5cohdDVKho8Uwf1ss9ZQ59XJQD29X6OFAvapN0LJoMCbEC6HneRGL5Gb4bvwW3naYYAclHxNcn</vt:lpwstr>
  </property>
  <property fmtid="{D5CDD505-2E9C-101B-9397-08002B2CF9AE}" pid="21" name="x1ye=26">
    <vt:lpwstr>JVRtmR3VBqU//265nSmj1XnwVuWVP4xqgfe5akHldtNI0rN7J688FKT6AWYqKSjZhKFU8J5x5pJTMYcEgL+FZ43fWc4hA/0V9W6EegU1XTtWGOpHblxPWgdEQqxWwQ++uh0kX1KhBs/h11mwzzcfz5rd0tGGHzst0OxdYSKtPDQqoCDANkyS2KvBcgNZgTQEKmknzesyceASh/9C7Zgp6dCxe6NjEXj4bIQKfJWvZRCjiRmCtBCI09O/65M8gIb</vt:lpwstr>
  </property>
  <property fmtid="{D5CDD505-2E9C-101B-9397-08002B2CF9AE}" pid="22" name="x1ye=27">
    <vt:lpwstr>Soy7UO1u/EqEyuhJHuibvd3bkzxwVM4d2dluxwi5BnC/hrHfibZhyCq7Uzthm4WhLDz4cfulGel1cII/1FS0FPCaR6bl+jmtd1fIKsJIvwC+t05ufzDi86BrJ0036TUBARm2miiAWxuZoGMJQHs3V3ksib7RnnbgP7R6FhwKfRPDjqRVQndBL+Qj2qQfOXfR4BXFq0jhIQY8qGHiOQcBd/DrwVyGZPbc+A4Zs1+2hKnahuC9NTtu/SKO9b2RQEz</vt:lpwstr>
  </property>
  <property fmtid="{D5CDD505-2E9C-101B-9397-08002B2CF9AE}" pid="23" name="x1ye=28">
    <vt:lpwstr>2hEPa7udb4c31V/X8bL7jujhcBroCPeIxeGGKBtgLZmkWmC1LuKneLHr4A9LjiuC2TkBYQm+7FB+GPln8iRKoaHH7Y1vR9NvWicsPaRHfSOsZbsExekk3A8bCQlnRXLszseDJUWyr/IpN1jA/o3ZPq+j2LJgaa6fhi16gb/eOA7Pe2FdRf1ygFnadolghcXzyIkm6Iw5JtcLlyEHBJsUyw9KwhPFa2Xix7y5P1AIQkxephJmTgeOlz00AZyQd3u</vt:lpwstr>
  </property>
  <property fmtid="{D5CDD505-2E9C-101B-9397-08002B2CF9AE}" pid="24" name="x1ye=29">
    <vt:lpwstr>Jp6h0tCN9yplvn1t/ZxYBlDuaEQ/Ck1GYntqn/Cy3y0in05SULJ9eZuIjpu0LP1j8AwE7qXVYFQ08tUH9YDy11Hy4g3alAq2A+/Pi8DPBot5s4YOiCDWXnWJg3OCWMJiy4zuTjsyo6z2kOzSg9PxD0vkDe/Z28m1C+PNYvkvo3wS50DvTF79NnD49Ev58D+sBLaQJPt/1faYvh8Qjvyr4K/8OrifBvP4tuPCD1Uo3ZP0KtqLHMpK43k4a6dJ/iK</vt:lpwstr>
  </property>
  <property fmtid="{D5CDD505-2E9C-101B-9397-08002B2CF9AE}" pid="25" name="x1ye=3">
    <vt:lpwstr>mQTyh4agca9ec2Y/MkWavVJgoFqXdc4ZSrk90MyUn50MvaVlsWpSZBmE7MTVeOhqIWxT6sqoZA3ZaOAfV1MSyYRfOAiIFjPpfzqcLYernnp4gkM/ZfXCTAt+A1MTND2b5l2zq0+y2etJAvJ8J6vrx72mPElJbfX9HBvI4ONgbM2mupshX0v2xUQh78dOSfJSHixUxAJh/K4/PP/dFS0iA39o+76IZQONCMMFyxS1Q+pN+aOuRuuwRKjbXDiFBtd</vt:lpwstr>
  </property>
  <property fmtid="{D5CDD505-2E9C-101B-9397-08002B2CF9AE}" pid="26" name="x1ye=30">
    <vt:lpwstr>n7+3ZGuXu4MoWhYAg68VjVBt7k+ZOK6jGdpZBe+sEN+UFmkW2o5c0srbZhOmfZTtr8ZcWRWAaXL31KkA4AfH/PP0gkfczGA5XGYO4ESsmlxWgVtHItrFphaYD1/3DIxK03et9czKdS9EqO0LPgmnik7VFfDQxtllZKwEV0lDMbNxF1BENzEqXc+0XEeAZ5teb6E5Ye5VduVyfK71WR6s8yOxglzgHS+mEUI8l/moTF/O2mZL4LGYZPU6DEEVz+p</vt:lpwstr>
  </property>
  <property fmtid="{D5CDD505-2E9C-101B-9397-08002B2CF9AE}" pid="27" name="x1ye=31">
    <vt:lpwstr>fKX0W1qHkaDKAy/XjBG2XaLiSxlt0wged4Va8/7qU3O1mdyG3/VlgysGmHfl5ZrKNBqExvCzs78b0NyxH13wkVnuxZRZNU35B4CAw40a1RuaSjDy9ke8Cqhl6pyw1ovNV1gUGd1F3za7jCshWimLia0241jbLbscRg0BWWo6Qy9KQHwyl5T9Q+BZTJkOkKuFAbw3ENoArl+Psr5bNCNLHW+J6t1VKEyW5pf8r/i+XpQ22M/89Vi+SOW+xmeWEs2</vt:lpwstr>
  </property>
  <property fmtid="{D5CDD505-2E9C-101B-9397-08002B2CF9AE}" pid="28" name="x1ye=32">
    <vt:lpwstr>lP/9muPnpjTVRB7ybWJAIK1QTgSutWI1YOWXz7QlK+dGxfw6X/xvn3FwTxw7GppcxEHsmN/dLXzBGexXh4bZoVTi+HgolFKlp1VczZfAXMA2ZwyApq0b1cDYzG6GPI+sLntTCGFkakJorutRrAMMo2XbHtQKEo/vRGlG3KSC2KFOudQ4bqufN+ag80kdqzFNkGW8NbbTAEXBNiq1lmtSxYo5Ierzeq1Nl8jJfcSmsL6o8FeZJKR5uUP27Z/vJFH</vt:lpwstr>
  </property>
  <property fmtid="{D5CDD505-2E9C-101B-9397-08002B2CF9AE}" pid="29" name="x1ye=33">
    <vt:lpwstr>C5zLjw1MDEBAppp8Awoi5JregFIPX94b0/cIfwd/guy2jvROd77oIjK7KFRFBEbkci5uJTTmIyj0JpuaZHk+4gYHHZqd2UKl9mTawH+gEyZCdnq1RD2pWCd9c4CEfJIpMlmwImo0bcdZ+yrWekHFguS+VYq4IEhCP+f5J3fMy72yKke6lQLoy8MOU6Q9IoiP37LmJGyt7v6a2PQNRnqvMqEwyeIfebv+Ikawzp1S/L+pebiXdhkahXtnijw9U7q</vt:lpwstr>
  </property>
  <property fmtid="{D5CDD505-2E9C-101B-9397-08002B2CF9AE}" pid="30" name="x1ye=34">
    <vt:lpwstr>FYPGDMTVbsPoVDHEE2EqyKI6X6EEnH+kcCP6BX4th8K4D0aGlOBmCHYoYVeZYHjmOfyVui8jzE6AnsRz6vYwqruqzXveMIJPNJfjrPk3fnxXn2knKMhZNHahj1Efigsm57KhrwOxZ7+Z77/pPzPiweV6M2hwT94LNhaiOi+duf+/ikFH+d/UISGZsjoDGYCmV7EWpF/MRh7/4rSJ4bx/LIKQHdTVRYDaEM8TILByAsl0PEKOXXaDzsvn/US06ue</vt:lpwstr>
  </property>
  <property fmtid="{D5CDD505-2E9C-101B-9397-08002B2CF9AE}" pid="31" name="x1ye=35">
    <vt:lpwstr>3eiVuh6dZlAWAseb10WJhmzp/ZBm237V/vTkEtVUf05IauylfSYxS6+L3+glhPBXjNrqI2AE1EM0AitlHLGvY8YURbNHulmMTk9Kv86C5jDw0aHTIBYiK/6mRHSrXo24s0fy8fu9VUqcG0DVC5y3s3cB+D7lPLhaxC0arjqblvFP9+O9QjFMCZxcspPmXS38tk32Mpp61Ys8T/4vKQUc2pfigkrhR1lJFl4krh29+rd0sgSTSwxEgYzMSynNUCP</vt:lpwstr>
  </property>
  <property fmtid="{D5CDD505-2E9C-101B-9397-08002B2CF9AE}" pid="32" name="x1ye=36">
    <vt:lpwstr>Z1msq2Go664S6OORFC4+mtifJi6G2l7spEOiMY/50MimdD40tdRLD4PmGgFtolNxRbRJqT75JUimZYo5Sz6POC2kT/htTA+KBIcnrrhveskLFxV/3OQC+oDGRYR8KZAVPz7xfp0A+FKOnLC7ink+B08JDvj2R/2I/hgAIvHSOyJZYJlWfmN9up+fFhJX5i+0fQLXpyQEgNoxlSwxEqb2GiTXLi2HwYu+/5DHWVmeianBQuNd0yHhOaDqm0yTl1T</vt:lpwstr>
  </property>
  <property fmtid="{D5CDD505-2E9C-101B-9397-08002B2CF9AE}" pid="33" name="x1ye=37">
    <vt:lpwstr>qJ68jYapXTx0rcQOpmLXVBD8tgijrZSUUk5zLQfSz+rc1MLEs57nn1c4VtoHBOTNRymaG/VnluZfz0o5M6bV3WbzwXVTrr9KRAH/nzsjCDB/87m6VQCJeBXhao+BKavTHHdJ2y3lDD9JlIzSnAMk6Nn+GVjJNVgCb9x7QPZkFidHSU9jlAzpSoKZ7/4tR1pCsml0/s4VLQk3TqnzwMlSZMNkRiKz9r8wQ+p6k7eILPfiB7zh0XzHxBnl/VODQ+c</vt:lpwstr>
  </property>
  <property fmtid="{D5CDD505-2E9C-101B-9397-08002B2CF9AE}" pid="34" name="x1ye=38">
    <vt:lpwstr>Z/C7ONn1g4GbxW11Nkju6QXCnQP2PpjM1YmdP13eEXuugxSsmjyv7pAgLXMTHae+copUSI7mHsbIquFadF/WyZ5Dv4NOzJRpQ5xYK4qjQt2ntp7ADijS+26gUO35ZZ1+22kH6mMTeuOFR4IZKwsZxRLo6G/9ejl5lwpYb8FYz3WHvGT+UZqKEzV6vbpXKp4CZEAooREzzvTJC6tdevLX46KJYprwYsQdkG7i7aM2avLfzRlpWV6/GNoGt4myb9U</vt:lpwstr>
  </property>
  <property fmtid="{D5CDD505-2E9C-101B-9397-08002B2CF9AE}" pid="35" name="x1ye=39">
    <vt:lpwstr>JHo8BzIi/mF5WuRzgCjCGsS7guU8OTboknsfmwWRMmnnvvu+AtDKU2clqhLxODsu+bUtHqS0DrHJXvIArNVRbREOEjvb8M6mgIW7fYlzCssa3/TbBOI296YL49wH3GmADv0Uca6BOsIqjpZey1I3Kuv8Tf5keXXd+MGVYQeXXnm/luagnuLRaVn+YyVnPZIL9xI/MJyYzgvBndgiGphoN2ok43J3OY4RdwovezmBb9+dLcI999oKc93XQYepmDG</vt:lpwstr>
  </property>
  <property fmtid="{D5CDD505-2E9C-101B-9397-08002B2CF9AE}" pid="36" name="x1ye=4">
    <vt:lpwstr>W+uJbmtvcMl25o1XW6AOMgTFzlX/b0IT6KBdoX8BATxK4f0h4kJYYL2l92jSGewn0kDgfykdlMxYQ2ACG9PfMcN22UJtXEZDTU/bJtq9fqVJBbXSD472lWpEhJaF7WzCy+6RcHdUT4W0rfRCInX0w/bWZ0Vc5/VwsBSwshnydEac2yj+Wj5bk8PbIGOQbuhPc7yMIOQ6G4FBfyFNyDCR8GL6xKAqjJifTeGbFT1Qm3sFZdAMmTdmgmI6Wkr+tYz</vt:lpwstr>
  </property>
  <property fmtid="{D5CDD505-2E9C-101B-9397-08002B2CF9AE}" pid="37" name="x1ye=40">
    <vt:lpwstr>BGl+/nj+6OTkqA3DvmPIJoea9E6Ub4CenH2Q9AeeAPV9UMPxpAVyiWeqTh5XTqL4rjB+KqI+AXyU4sKf887LB/N+f12zOt5/PGig618rbY7bAV5xIL/c/Hu8qIddZSBI9KSEnbkoXWsoNsxLSROvTVPP3Nh2H9DimInn2+EDnTQp7O0n8aRjHUJ/XbFOAVBPpT/RNaTTdZQmM7g58bnKojSYw8+Op5hFcvXYUmz+TbnteonlDn4Tf6iG4h8svrv</vt:lpwstr>
  </property>
  <property fmtid="{D5CDD505-2E9C-101B-9397-08002B2CF9AE}" pid="38" name="x1ye=41">
    <vt:lpwstr>JHCtZztQkVZDdm3zdBUZCfGc+PfhLVgENNPiXwSxcRseCGzLjd8SZwzUIj1qAOUnib62Vbaq3venAHhANJ/7UEtrnH90XLJ3+aQ2AsKW8zg+Mv5LHma1vuiMUOW60tqtvA7znEaChVvhvJX1Sg5k86oGKtAovpW66S3vm/fGKIPJ2w0hhoRUj3JzWVYrTNsnXGWxnI3H7FFP8O02UyirvlvP3j8njHnWzH3IiiTH6HV/BxXAXjBuug1bukRctiV</vt:lpwstr>
  </property>
  <property fmtid="{D5CDD505-2E9C-101B-9397-08002B2CF9AE}" pid="39" name="x1ye=42">
    <vt:lpwstr>tHa52CZBMHxQn83Ff+sMOo8Wc+xOgFR2M+yZ/9fZag3w0q9kTAJDHwl+OGfuUl7CIx5zXEcW43a1xjKkHYCKqfkhcXG7F9oOTWniNf8c+fHlYgQQO+U/hK1+GwPp+j/IUtRA+b3LHoS+G13UPF57V7iQzl3P+dxXoGMh+MQrX/2Ua5IK+75yOgpm8WcRL7ByZWzbHacbqquxf3enZE2ohbtuPUzrPXvTLe3/tlIEC2XpZlbONnE4pMLGNjZcEoE</vt:lpwstr>
  </property>
  <property fmtid="{D5CDD505-2E9C-101B-9397-08002B2CF9AE}" pid="40" name="x1ye=43">
    <vt:lpwstr>zM5JgDLkiiNnxw47bjXAy/hf7nIehj1xRgYdH0GZ8DXBeglAPMx8k/5t/3d2c9z1FUultTXPrTvxE2Cmgt/Hj9JSSzLU//BfiOV9nG9rQHIpsujVTLdtloLn1obaSi1ZVtABHBQuPT6QZbSqKmtSanUupePVapt1ko3KhCgQdy3YlJ5zaIIe78XLL2n6YhRL63zyH/ez+50yBAVTCWlBOBZ7Z0b4PhGa9rOzsdACHNgJfe1G4PD6+O2tLya9RfV</vt:lpwstr>
  </property>
  <property fmtid="{D5CDD505-2E9C-101B-9397-08002B2CF9AE}" pid="41" name="x1ye=44">
    <vt:lpwstr>Rt9xvcAA0UWReTYfy4olLU38eky8fWCHr+mhVd97l+M0+ED5VZkDCZzChhJtIok5BUXfJO1CfWvEGGRUCMgG3uwBHbhopUrxxzeJQznJkqofx2NWvtxcHlK/s7/1rLfBaVlgOfVorbM6Iw9b0YxtPAO7MKovsmrsgqTZcfGy6qjwqSrh4nA8OhT0pb+ZdNaV33ArG6dY/AIcqifTJZ9QoWd0gIxKTf8EAfFaIcS9OGbYp4J2JjAWrB1lOvApCUp</vt:lpwstr>
  </property>
  <property fmtid="{D5CDD505-2E9C-101B-9397-08002B2CF9AE}" pid="42" name="x1ye=45">
    <vt:lpwstr>IwxPVKIBQcNAXcBSKqv4QdOZW+NfO3J8OcAINu8fNmycgJRRCW+zfCZHItTXCjPXnfrKAOVCCNLL8+iJGrKBe+9ZRPPFYHW30/qfV4PpK2R2xd7YOUGYFN/OGZGOjDyAJFQ4tqO3eZVECKhKMzFGmfk1P3dw4/Zvl+ErohplKtr2aEXwHQlu0gcVVN1bh5FigP90jxgAPtaOa+HPxwt9q5aMHva4+VAo2nQkS0rlcwZ2BLp+OttRNlsNfvcoHof</vt:lpwstr>
  </property>
  <property fmtid="{D5CDD505-2E9C-101B-9397-08002B2CF9AE}" pid="43" name="x1ye=46">
    <vt:lpwstr>+d4yh69z2f7Vz7Hpv7LTuwE6THxZewUzttcTspVzNdwIWJ6tnL6cIRCZQk1AQ+rNGrAF8oyZeOtDOJ+k1yqks2iqHxWMQ9jbo0QoykFd6WlyykgHKt018iNmDj2T/uPNbClG1EL6Gzszb1OyGUlMLgiwCyOuiYmWNs0XXt1XMweD5BeCrN+HAiq16SO2wLDpXhIygM7eoobnddWaUoZ04RCBgTYhUp2fqD4PlgbRhOx3tbsPLJS8Udrz9zO+U9i</vt:lpwstr>
  </property>
  <property fmtid="{D5CDD505-2E9C-101B-9397-08002B2CF9AE}" pid="44" name="x1ye=47">
    <vt:lpwstr>5is2eLmsW/FStMvlIyEBldEKbPo+dZPiXn5jirWV0HotCSXn+67xuvcdsDaqhpcAuRms59NUZlmW8P4RCgZ87J/LVB3t58xlKH8uXc7hwzndxb+Z4R/GW9EsXaakogBkRpaOuLoQmOrgIs1+dKVBKB7lEU/mcRkYNv1LQebU4/qcgM6eiXdSUXyH9tGzXxL5Y8zKY6B042lfUa5y7/oM/Zg80dA04d11YNYgXMl3G4dzZKJ3q8YcGpgwDDXXRwj</vt:lpwstr>
  </property>
  <property fmtid="{D5CDD505-2E9C-101B-9397-08002B2CF9AE}" pid="45" name="x1ye=48">
    <vt:lpwstr>K+oTYAjLtkX82Eps8LZEDRQuQx52np7mXSmm9Fttf5r5b9UdsJWWQ0/W68sGqiI7SD74X2qpG1KngN3kY6arEfV4AVlrtfit3Z+Lb5AthuTlAqmpuDGSBwb5vF4oIoQSyx06/jWf6tbjY3AQrZNDOoeim4elcYhHU6nzgW8cCSmEySqeLvKVSVzWg3YW4DBfeS8X1SHkOs4tYukpc7gIhpEsgRdCqKS9r1DDbilCuu6D9sij3MflTCpMD4LX8Kw</vt:lpwstr>
  </property>
  <property fmtid="{D5CDD505-2E9C-101B-9397-08002B2CF9AE}" pid="46" name="x1ye=49">
    <vt:lpwstr>uGeLChwktWNhDDh3lk9YnY1J51SCwK0icpkSZr75/zdeOfiOMcC0PhsNEoEc1nIY4HKD+UTXMSTOxUKIUtNuBMNPY1+6ld+DfD8xqobDVw0/XzuYPfmSS6RnjK+wZSIZCxN8WXyNw1G2gdzk3htWn47V/IcMwWECgAqJRvKVGDgyWQ/BkGrkKajfQfwHcG5OqNq+CBNUepKj9x5XA3vfNUVt/RKXNLy6vGHwW4C6T39WnPuKNH4e/iM+s0+v+4k</vt:lpwstr>
  </property>
  <property fmtid="{D5CDD505-2E9C-101B-9397-08002B2CF9AE}" pid="47" name="x1ye=5">
    <vt:lpwstr>Dhf+htAyvsSY+A9WBXsILZyGBBnopf8kzWKb2V0wQdXGDUyDt+pKB87z9ElpU9gi+fm2/kV/Isw2uedup6leG+hoAG732oXNPRBnmhC7WwuGAeBD1xPgdJUuTKCpO45vIkFpNASHAsF+wTGv+Z/tPXVMb/Bt/oDU1VZ/TdBAsAto50FHPVhSa/m/Jc3Hirl5yGDhnkJ/c/7jCQkDv6bUjWLBUJcOXd/pDs6fV9V9p1yQsVvBIOsY6U/4UA+xrCO</vt:lpwstr>
  </property>
  <property fmtid="{D5CDD505-2E9C-101B-9397-08002B2CF9AE}" pid="48" name="x1ye=50">
    <vt:lpwstr>sXfs2HKSMJlFULE/pBW1eMNYz7oPh5fNleFNDfxUMfRmgg3BFB3EQC9SttUW8ELvX/lliLot1ptNAbI4SPNiugn4DEAZxE5KfHH9OA/+5oIoz8O6Vw5U373zGLGkYoK9ARq4VdTda5k3O+R/I7DUT0XHCOA2ZaabCBrfPLPvJHan+u+rkXFMaZvmzfCP5IFcfRoEX0rY/mzZSNbRbB38JKOUcIWZDV/HINVsNb4UxWFgoqJT9aLYeX22fbUr3IL</vt:lpwstr>
  </property>
  <property fmtid="{D5CDD505-2E9C-101B-9397-08002B2CF9AE}" pid="49" name="x1ye=51">
    <vt:lpwstr>9hUfoIqVIM2l6hqefT/Ve/OjPVVK/+KrQ/BCmKqh9Bd5Cnmtgiai5BiHAUaZsI6r+V6yCjqY5/xJTpNKpNcuT03Ev840dNkvrTmq8HUxlpYuK4I4wMcix32wcDoSYQOiaSBnSbqAmCApI05v4xFbt5D1azJp9N8xU859f87uHqI8b/TL9Ef5E5/I3pVCPHX4GBT7reglJHe/d2STKP3ivF7dSTaIWvA6zzitfMmEoSc8kSviRseho0tFzhRq+6y</vt:lpwstr>
  </property>
  <property fmtid="{D5CDD505-2E9C-101B-9397-08002B2CF9AE}" pid="50" name="x1ye=52">
    <vt:lpwstr>TWLvqkOfO9XSmcYkLo8g+lTMonxKvHup/wbv+GfWh22wtHJnb6Tn9LfPN0/c7uef701S5EF+YAKCoYFRz9oqV39DeGADMLskW10PogRA3fUXUSLie1sk4M3frS+NuH5ER5r2fIDcbXQ2AzNkTM5N6PNchacHVQPOD+boQt5L+7is5mP5tRowsu9MLO1hKm7JdSGuQ8d3mN8e0CPK2iVVpzqiJg63IBJjCpoC79dB6qv/fbmpmvfioETnHT+wK8G</vt:lpwstr>
  </property>
  <property fmtid="{D5CDD505-2E9C-101B-9397-08002B2CF9AE}" pid="51" name="x1ye=53">
    <vt:lpwstr>8t9bR+InQxPoTE1KmV5Y4uTjvqv5gcQdEuZAmlAvFi4SOv8HrdZuV82AHCYWJK6IDrocM4aaeL8EiqFEwMwjr/e4FBVqeTjHrwZK3CdO92Q4m9WYXymno3LzTVs6cMfC9D6X8GY/T3g76tKNn08U0j7CGXULWqIqTukA1ax9+Y1ZsP/jfz0Vp7wQSjvphf0zlde2C979xjy706X+Yy2hMxdXcYjwCWn5H8wacf1HqJs0gNQAA</vt:lpwstr>
  </property>
  <property fmtid="{D5CDD505-2E9C-101B-9397-08002B2CF9AE}" pid="52" name="x1ye=6">
    <vt:lpwstr>s94fdCZVADcCBYlRszI2+4zBNahjQtGqx4QM9ycAkecy8f0yzYxH5iWBSXnPeDmuqI33UNk3gyUSoZw85nlVu81aRKz5nESUDCCf68bTm3/+wH62b2EasOaSIj8CmJrphDS9YaYnCgCulcMVEgUcyHh/WD0QhmoDI35dGOAw7PI5igRMtIctBlgoYmFrOCQtdKA1EpxhrOSuBrhAqKhtoDo507lmQLBgAe3XZFNYM7rTA3yZCFqle+uIFdACzX6</vt:lpwstr>
  </property>
  <property fmtid="{D5CDD505-2E9C-101B-9397-08002B2CF9AE}" pid="53" name="x1ye=7">
    <vt:lpwstr>uJDm1asfiUhsd1T2tvk5t8nkaaYP1Req1P3GrrsR6hlOyGzq4NobhsLpjcO48FQFloNj4nAcgG86O3Ri+NSlApFoUzfaprGHzBITSDOFshF+tTuok6cAQbzhCOd4xhFdV3o45PItY7EcNXNEBG7dFrkCmIWiX7jjAx1KILgZQFA3SrkTEa8e+ccjpzJNcHeMZgt0o9MMMm52QsL8J/Vw4Yjh3HIQ6pY/CWJpfGsGZ9DUvzeRHdau3bchia1WkTv</vt:lpwstr>
  </property>
  <property fmtid="{D5CDD505-2E9C-101B-9397-08002B2CF9AE}" pid="54" name="x1ye=8">
    <vt:lpwstr>XUj2ai5HYeoG7EKTTeeOyLFF4/cj/EwICUu/hNpCe5vq+JVwoL/KUg7I/sNxusuKowXxBFu9qCqsCvPoeIrGVobAl1RGkzX3jtiAsb4ReV59Q3Dzt67iN+QY9EszGuwm9MJ2a6qzix/EzkjUHRWR1SnzhLQo57LBMisjve689t4q8uIw1PfxflfrsnJEcaE4Tj2Qs38sNA++2+Oj/4Lv9wytSxSZoBnLAs6NXFYumP+eWNXN8aTA0YoHkvO3GCH</vt:lpwstr>
  </property>
  <property fmtid="{D5CDD505-2E9C-101B-9397-08002B2CF9AE}" pid="55" name="x1ye=9">
    <vt:lpwstr>otUnDRvsDFOkR8vWAxot/fx7rIbbm+CYuYAVCfzkncoSa6Zgjlv5Ac+0X8On0VnNn/2njpUVzRQczGWdGZMPnJPRySivWnnQyyfXwZDn9uMO065P47WsGFRv8iIVWGf0nCeGBRlaaFdM4MZZC1Lq9uVXu0eIAo2WAT5vzFEvcXSlceSJQs2QdBHbHn/DIDl51M+q6fgy41qH08DsJKzdjCmlzyhyA3npgPTfmNsF2OXYV7Xdm4SmDSoA2h2Kssx</vt:lpwstr>
  </property>
</Properties>
</file>