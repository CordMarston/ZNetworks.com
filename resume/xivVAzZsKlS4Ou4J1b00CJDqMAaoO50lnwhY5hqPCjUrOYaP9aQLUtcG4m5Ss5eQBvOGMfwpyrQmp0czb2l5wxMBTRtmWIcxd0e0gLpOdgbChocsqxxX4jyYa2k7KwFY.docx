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4DBAA0" w14:textId="77777777" w:rsidR="004E4939" w:rsidRDefault="006D7038">
      <w:pPr>
        <w:pStyle w:val="div"/>
        <w:shd w:val="clear" w:color="auto" w:fill="FFFFFF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w:drawing>
          <wp:inline distT="0" distB="0" distL="0" distR="0" wp14:anchorId="54F323D4" wp14:editId="0EB263A5">
            <wp:extent cx="636919" cy="635977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5853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919" cy="6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643" w14:textId="77777777" w:rsidR="004E4939" w:rsidRDefault="006D7038">
      <w:pPr>
        <w:pStyle w:val="divname"/>
        <w:shd w:val="clear" w:color="auto" w:fill="FFFFFF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Giovanni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Ginty</w:t>
      </w:r>
    </w:p>
    <w:p w14:paraId="7D4905E2" w14:textId="4E02F7D4" w:rsidR="004E4939" w:rsidRDefault="006D7038">
      <w:pPr>
        <w:pStyle w:val="divaddress"/>
        <w:shd w:val="clear" w:color="auto" w:fill="FFFFFF"/>
        <w:spacing w:before="10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gginty89@gmail.com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| </w:t>
      </w:r>
      <w:r>
        <w:rPr>
          <w:rStyle w:val="sprtrsprtr"/>
          <w:rFonts w:ascii="Palatino Linotype" w:eastAsia="Palatino Linotype" w:hAnsi="Palatino Linotype" w:cs="Palatino Linotype"/>
          <w:color w:val="4A4A4A"/>
        </w:rPr>
        <w:t> | 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C: 425-220-1067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</w:t>
      </w:r>
      <w:r w:rsidR="005548E8">
        <w:rPr>
          <w:rStyle w:val="sprtr"/>
          <w:rFonts w:ascii="Palatino Linotype" w:eastAsia="Palatino Linotype" w:hAnsi="Palatino Linotype" w:cs="Palatino Linotype"/>
          <w:color w:val="4A4A4A"/>
        </w:rPr>
        <w:t xml:space="preserve">| </w:t>
      </w:r>
      <w:r w:rsidR="005548E8">
        <w:rPr>
          <w:rStyle w:val="vanity-namedomain"/>
          <w:rFonts w:ascii="Segoe UI" w:hAnsi="Segoe UI" w:cs="Segoe UI"/>
          <w:bdr w:val="none" w:sz="0" w:space="0" w:color="auto" w:frame="1"/>
          <w:shd w:val="clear" w:color="auto" w:fill="FFFFFF"/>
        </w:rPr>
        <w:t>www.linkedin.com/in/</w:t>
      </w:r>
      <w:r w:rsidR="005548E8"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  <w:t>giovanni-ginty</w:t>
      </w:r>
      <w:r w:rsidR="00AA160A">
        <w:rPr>
          <w:rStyle w:val="sprtr"/>
          <w:rFonts w:ascii="Palatino Linotype" w:eastAsia="Palatino Linotype" w:hAnsi="Palatino Linotype" w:cs="Palatino Linotype"/>
          <w:color w:val="4A4A4A"/>
        </w:rPr>
        <w:t>| Everett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, WA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98208</w:t>
      </w:r>
    </w:p>
    <w:p w14:paraId="376C8E71" w14:textId="77777777" w:rsidR="005548E8" w:rsidRDefault="005548E8">
      <w:pPr>
        <w:pStyle w:val="divaddress"/>
        <w:shd w:val="clear" w:color="auto" w:fill="FFFFFF"/>
        <w:spacing w:before="100"/>
        <w:rPr>
          <w:rFonts w:ascii="Palatino Linotype" w:eastAsia="Palatino Linotype" w:hAnsi="Palatino Linotype" w:cs="Palatino Linotype"/>
          <w:color w:val="4A4A4A"/>
        </w:rPr>
      </w:pPr>
    </w:p>
    <w:p w14:paraId="75739E84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Summary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6F95320D" w14:textId="4615F230" w:rsidR="004E4939" w:rsidRDefault="006D7038">
      <w:pPr>
        <w:pStyle w:val="p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Results-focused, IT Specialist with 5 years of proven success in developing and leading cross-functional technical teams to execute and deliver major technology initiatives. Demonstrates expertise in VDI, desktop, remote access, thin clients, and video conferencing. </w:t>
      </w:r>
      <w:r w:rsidR="00AA160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Highly effective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communication facilitator and contributor to key partnerships, projects, and collective team objectives across, telecom, network, hosting, security, governance, and vendor management to achieve a positive impact on all business outcomes.</w:t>
      </w:r>
    </w:p>
    <w:p w14:paraId="49ADFF8E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Skills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10896" w:type="dxa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48"/>
        <w:gridCol w:w="5448"/>
      </w:tblGrid>
      <w:tr w:rsidR="004E4939" w14:paraId="3D35A604" w14:textId="77777777" w:rsidTr="006E0842">
        <w:trPr>
          <w:trHeight w:val="2819"/>
        </w:trPr>
        <w:tc>
          <w:tcPr>
            <w:tcW w:w="544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4E7F6B1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Productivity Improvement</w:t>
            </w:r>
          </w:p>
          <w:p w14:paraId="21EF8EA3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Workflow Planning</w:t>
            </w:r>
          </w:p>
          <w:p w14:paraId="7E3FCEBD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70EB2C75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LAN/WAN Management</w:t>
            </w:r>
          </w:p>
          <w:p w14:paraId="091571D4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Technical Documentation</w:t>
            </w:r>
          </w:p>
          <w:p w14:paraId="16BC8618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Security Solutions</w:t>
            </w:r>
          </w:p>
          <w:p w14:paraId="59710369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Patches &amp; Upgrades</w:t>
            </w:r>
          </w:p>
          <w:p w14:paraId="5F9CB1ED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Training &amp; Mentoring</w:t>
            </w:r>
          </w:p>
          <w:p w14:paraId="1962C8B0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Cloud Services Procurement &amp; Implementation</w:t>
            </w:r>
          </w:p>
          <w:p w14:paraId="1CECE13E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Installation Configuration &amp; Support</w:t>
            </w:r>
          </w:p>
          <w:p w14:paraId="7DB9B783" w14:textId="4689C7BD" w:rsidR="00AA1CF7" w:rsidRDefault="00AA1CF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POS Support</w:t>
            </w:r>
          </w:p>
        </w:tc>
        <w:tc>
          <w:tcPr>
            <w:tcW w:w="544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58C229E7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O365 Administration</w:t>
            </w:r>
          </w:p>
          <w:p w14:paraId="2BCE72F0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Azure Administration</w:t>
            </w:r>
          </w:p>
          <w:p w14:paraId="2A1C29DF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Exchange Administration</w:t>
            </w:r>
          </w:p>
          <w:p w14:paraId="157F0AD5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Group Policy Management</w:t>
            </w:r>
          </w:p>
          <w:p w14:paraId="45CF5768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SCCM Administration</w:t>
            </w:r>
          </w:p>
          <w:p w14:paraId="3E591C4E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OKTA Administration</w:t>
            </w:r>
          </w:p>
          <w:p w14:paraId="7B9FA8E9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Process Development</w:t>
            </w:r>
          </w:p>
          <w:p w14:paraId="371FE4E9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Network Maintenance</w:t>
            </w:r>
          </w:p>
          <w:p w14:paraId="5D9D98A2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Hardware/ Software Support</w:t>
            </w:r>
          </w:p>
          <w:p w14:paraId="7EBBC8DC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Remote Support</w:t>
            </w:r>
          </w:p>
          <w:p w14:paraId="75A7D6F9" w14:textId="77777777" w:rsidR="00343767" w:rsidRDefault="0047647E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PowerShell</w:t>
            </w:r>
          </w:p>
          <w:p w14:paraId="01F55E77" w14:textId="42B6A599" w:rsidR="00AA1CF7" w:rsidRDefault="00AA1CF7" w:rsidP="00AA1CF7">
            <w:pPr>
              <w:pStyle w:val="divdocumentulli"/>
              <w:spacing w:line="260" w:lineRule="atLeast"/>
              <w:ind w:left="280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4E2EB66E" w14:textId="77777777" w:rsidR="004E4939" w:rsidRDefault="006D7038">
      <w:pPr>
        <w:pStyle w:val="divdocumentheading"/>
        <w:pBdr>
          <w:bottom w:val="none" w:sz="0" w:space="0" w:color="auto"/>
        </w:pBdr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762314C4" w14:textId="3C7EB3FC" w:rsidR="009351FD" w:rsidRPr="006E0842" w:rsidRDefault="009351FD" w:rsidP="009351FD">
      <w:pPr>
        <w:pStyle w:val="spanpaddedline"/>
        <w:tabs>
          <w:tab w:val="right" w:pos="10800"/>
        </w:tabs>
        <w:spacing w:line="260" w:lineRule="atLeast"/>
        <w:rPr>
          <w:rStyle w:val="spandateswrapper"/>
          <w:rFonts w:ascii="Palatino Linotype" w:eastAsia="Palatino Linotype" w:hAnsi="Palatino Linotype" w:cs="Palatino Linotype"/>
          <w:b/>
          <w:color w:val="4A4A4A"/>
          <w:sz w:val="20"/>
          <w:szCs w:val="20"/>
        </w:rPr>
      </w:pP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 xml:space="preserve">NanoString Technologies </w:t>
      </w: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ab/>
      </w:r>
      <w:r w:rsidRPr="006E0842">
        <w:rPr>
          <w:rStyle w:val="span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>03/2019</w:t>
      </w:r>
      <w:r w:rsidRPr="006E0842">
        <w:rPr>
          <w:rStyle w:val="spandateswrapper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 xml:space="preserve"> </w:t>
      </w:r>
      <w:r w:rsidRPr="006E0842">
        <w:rPr>
          <w:rStyle w:val="span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>- Current</w:t>
      </w:r>
    </w:p>
    <w:p w14:paraId="1C5246CB" w14:textId="77777777" w:rsidR="00372768" w:rsidRDefault="009351FD" w:rsidP="009351FD">
      <w:pPr>
        <w:pStyle w:val="spanpaddedline"/>
        <w:tabs>
          <w:tab w:val="right" w:pos="10800"/>
        </w:tabs>
        <w:spacing w:line="260" w:lineRule="atLeast"/>
        <w:rPr>
          <w:rStyle w:val="jobtitle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E0842">
        <w:rPr>
          <w:rStyle w:val="jobtitl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IT Specialist </w:t>
      </w:r>
    </w:p>
    <w:p w14:paraId="40B49F5F" w14:textId="0539FAAC" w:rsidR="009351FD" w:rsidRPr="009351FD" w:rsidRDefault="009351FD" w:rsidP="009351FD">
      <w:pPr>
        <w:pStyle w:val="spanpaddedline"/>
        <w:tabs>
          <w:tab w:val="right" w:pos="10800"/>
        </w:tabs>
        <w:spacing w:line="260" w:lineRule="atLeast"/>
        <w:rPr>
          <w:rStyle w:val="spandateswrapper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E0842">
        <w:rPr>
          <w:rStyle w:val="jobtitle"/>
          <w:rFonts w:ascii="Palatino Linotype" w:eastAsia="Palatino Linotype" w:hAnsi="Palatino Linotype" w:cs="Palatino Linotype"/>
          <w:color w:val="4A4A4A"/>
          <w:sz w:val="20"/>
          <w:szCs w:val="20"/>
        </w:rPr>
        <w:tab/>
      </w: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>Seattle, Washington</w:t>
      </w:r>
    </w:p>
    <w:p w14:paraId="32DF5B04" w14:textId="75AF2FE1" w:rsidR="009125B9" w:rsidRDefault="009125B9" w:rsidP="009125B9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bookmarkStart w:id="0" w:name="_Hlk51582993"/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Triage incoming ticket requests and reassign/escalate when necessary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6634C61B" w14:textId="11B2D9B6" w:rsidR="00EB2ED0" w:rsidRDefault="00EB2ED0" w:rsidP="00EB2ED0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Configure</w:t>
      </w:r>
      <w:r w:rsidR="0042100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, repair</w:t>
      </w:r>
      <w:r w:rsidR="0042100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ed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, and upgrade</w:t>
      </w:r>
      <w:r w:rsidR="0042100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iOS and Android mobile devices.</w:t>
      </w:r>
    </w:p>
    <w:bookmarkEnd w:id="0"/>
    <w:p w14:paraId="61E543F6" w14:textId="56ED78B3" w:rsidR="009125B9" w:rsidRDefault="009125B9" w:rsidP="009125B9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Provided support to the Senior Leadership Team when needed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47C447EF" w14:textId="77777777" w:rsidR="00EB2ED0" w:rsidRDefault="00EB2ED0" w:rsidP="00EB2ED0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Drafted technical documents, including whitepapers, user manuals, implementation documentation, and support base entries.</w:t>
      </w:r>
    </w:p>
    <w:p w14:paraId="7A3E17A1" w14:textId="3B481229" w:rsidR="009125B9" w:rsidRDefault="009125B9" w:rsidP="009125B9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A/V conference room support/ troubleshooting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4A5C2750" w14:textId="7EFFED85" w:rsidR="00AC39E4" w:rsidRDefault="00AC39E4" w:rsidP="009125B9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Assisted with image development and troubleshooting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3EA44C52" w14:textId="6C0E1382" w:rsidR="00AC39E4" w:rsidRPr="009125B9" w:rsidRDefault="001B0B20" w:rsidP="009125B9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Acted as a </w:t>
      </w:r>
      <w:r w:rsidR="00AC39E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SME for junior team members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09C06288" w14:textId="17D09E29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Propose hardware/software solutions to achieve short and long-range organizational goals. Worked with vendors on purchasing and supporting proposed solutions.</w:t>
      </w:r>
    </w:p>
    <w:p w14:paraId="67983D06" w14:textId="18F4D4A3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Security, patch management, automated installations of workstations and software using management tools. The two software tools mainly used for this were Kace System Management and Microsoft SCCM</w:t>
      </w:r>
      <w:r w:rsidR="00EB2ED0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</w:t>
      </w:r>
    </w:p>
    <w:p w14:paraId="17E84AFF" w14:textId="77777777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End user customer support via phone, remote connectivity apps and in person hands on support.</w:t>
      </w:r>
    </w:p>
    <w:p w14:paraId="56E99E87" w14:textId="32D9C646" w:rsidR="009351FD" w:rsidRDefault="009351FD" w:rsidP="009351FD">
      <w:pPr>
        <w:pStyle w:val="divdocumentparlrColmnsinglecolumnulli"/>
        <w:numPr>
          <w:ilvl w:val="0"/>
          <w:numId w:val="11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Assisted with process development and training.</w:t>
      </w:r>
    </w:p>
    <w:p w14:paraId="6DF22A5E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Provided dedicated support to the FAS team during local conferences.</w:t>
      </w:r>
    </w:p>
    <w:p w14:paraId="69ED36CA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Oversaw all equipment purchases, shipping, and coordinating with departments and Senior Leadership.</w:t>
      </w:r>
    </w:p>
    <w:p w14:paraId="4C5BD580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lastRenderedPageBreak/>
        <w:t>Worked with the infrastructure team to resolve high-level network and routing issues.</w:t>
      </w:r>
    </w:p>
    <w:p w14:paraId="7A1A5B79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Consulted on various security issues and topics.</w:t>
      </w:r>
    </w:p>
    <w:p w14:paraId="5F8F2CA8" w14:textId="1239484E" w:rsidR="009351FD" w:rsidRPr="00B644FB" w:rsidRDefault="009351FD" w:rsidP="00B644FB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Collaborated with MasterControl department to enforce and publish SOP's and user awareness documents.</w:t>
      </w:r>
    </w:p>
    <w:p w14:paraId="30D2FC8A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Documented processes and helped streamline procedures for future technical support actions.</w:t>
      </w:r>
    </w:p>
    <w:p w14:paraId="292EF6AD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Created user documentation and manuals for use in training classes and onboarding sessions.</w:t>
      </w:r>
    </w:p>
    <w:p w14:paraId="2FB41974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510"/>
      </w:tblGrid>
      <w:tr w:rsidR="004E4939" w14:paraId="45B34D5E" w14:textId="77777777" w:rsidTr="006E084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72B70F2" w14:textId="61264F8F" w:rsidR="004E4939" w:rsidRDefault="004E4939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51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C853560" w14:textId="77777777" w:rsidR="006E0842" w:rsidRDefault="006E0842" w:rsidP="006E084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6BC41236" w14:textId="3BE89539" w:rsidR="006E0842" w:rsidRPr="006E0842" w:rsidRDefault="006E0842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Vaupell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</w:t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06/2018</w:t>
            </w:r>
            <w:r w:rsidRPr="006E084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- 01/2019</w:t>
            </w:r>
          </w:p>
          <w:p w14:paraId="484C31E5" w14:textId="77777777" w:rsidR="006E0842" w:rsidRPr="009351FD" w:rsidRDefault="006E0842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E0842">
              <w:rPr>
                <w:rStyle w:val="span"/>
                <w:rFonts w:eastAsia="Palatino Linotype"/>
                <w:bCs/>
                <w:sz w:val="20"/>
                <w:szCs w:val="20"/>
              </w:rPr>
              <w:t>Systems Administrator</w:t>
            </w:r>
            <w:r>
              <w:rPr>
                <w:rStyle w:val="span"/>
                <w:rFonts w:eastAsia="Palatino Linotype"/>
                <w:bCs/>
                <w:sz w:val="20"/>
                <w:szCs w:val="20"/>
              </w:rPr>
              <w:tab/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Seattle, Washington</w:t>
            </w:r>
          </w:p>
          <w:p w14:paraId="2E866105" w14:textId="77777777" w:rsidR="006E0842" w:rsidRDefault="006E0842" w:rsidP="006E084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33664F13" w14:textId="77777777" w:rsidR="00196D95" w:rsidRPr="002F1BD5" w:rsidRDefault="00196D95" w:rsidP="00210258">
            <w:pPr>
              <w:pStyle w:val="divdocumentparlrColmnsinglecolumnulli"/>
              <w:numPr>
                <w:ilvl w:val="0"/>
                <w:numId w:val="3"/>
              </w:numPr>
              <w:pBdr>
                <w:bottom w:val="none" w:sz="0" w:space="0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F1BD5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Administered Exchange 2016 and Skype for business 2016 for over 750 users across multiple company domains with the organizational forest.  </w:t>
            </w:r>
          </w:p>
          <w:p w14:paraId="3898E881" w14:textId="64AB174E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Scheduled backups and maintained server health.</w:t>
            </w:r>
          </w:p>
          <w:p w14:paraId="094D25B0" w14:textId="19427CE8" w:rsidR="00EB2ED0" w:rsidRDefault="00EB2ED0" w:rsidP="00EB2ED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Configure, repair, and upgrade iOS and Android mobile devices.</w:t>
            </w:r>
          </w:p>
          <w:p w14:paraId="0EA9E481" w14:textId="77777777" w:rsidR="00EB2ED0" w:rsidRDefault="00EB2ED0" w:rsidP="00EB2ED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Drafted technical documents, including whitepapers, user manuals, implementation documentation, and support base entries.</w:t>
            </w:r>
          </w:p>
          <w:p w14:paraId="1A840EED" w14:textId="26BE9285" w:rsidR="00210258" w:rsidRDefault="0021025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remote support for users</w:t>
            </w:r>
            <w:r w:rsidR="00EB2ED0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71D5A16A" w14:textId="7807C1AB" w:rsidR="00210258" w:rsidRDefault="0043582A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Dedicated support for shipping/ receiving</w:t>
            </w:r>
            <w:r w:rsidR="00EB2ED0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5D1C689D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Combination of routine maintenance and responding to tickets regarding service performance.</w:t>
            </w:r>
          </w:p>
          <w:p w14:paraId="25E64161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Setup licensing servers as well as maintained existing license servers.</w:t>
            </w:r>
          </w:p>
          <w:p w14:paraId="2F20E73C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Deployed updates and patches to 1,000 users or more using KACE or SCCM.</w:t>
            </w:r>
          </w:p>
          <w:p w14:paraId="2D7489A3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Planned and executed Win 10 upgrade project from a mainly Win 7 environment.</w:t>
            </w:r>
          </w:p>
          <w:p w14:paraId="6F277982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Established and enforced policies and best practices to safeguard and protect data, reports and access.</w:t>
            </w:r>
          </w:p>
          <w:p w14:paraId="586D5FCB" w14:textId="703F2183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Implemented inventory control measures to replenish and maintain IT equipment, supplies, tools, </w:t>
            </w:r>
            <w:r w:rsidR="00AA160A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and replacement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parts.</w:t>
            </w:r>
          </w:p>
          <w:p w14:paraId="7700DA6A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private cloud infrastructure, including vendor relations management and onsite support.</w:t>
            </w:r>
          </w:p>
          <w:p w14:paraId="76C81562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Performed preventative maintenance and upgraded systems to ensure network, system and data availability and integrity.</w:t>
            </w:r>
          </w:p>
          <w:p w14:paraId="74E93A9F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Kept flexible schedule and resolved after-hours and weekend emergencies quickly and accurately.</w:t>
            </w:r>
          </w:p>
          <w:p w14:paraId="327AE6DD" w14:textId="77777777" w:rsidR="004E4939" w:rsidRDefault="006D7038" w:rsidP="00210258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Improved job tasks and mentored junior team members on best practices and standards.</w:t>
            </w:r>
          </w:p>
          <w:p w14:paraId="2FF784ED" w14:textId="18F8E75B" w:rsidR="005548E8" w:rsidRDefault="006D7038" w:rsidP="00501C7A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effective resolutions to issues and escalated problems with knowledgeable support and quality service.</w:t>
            </w:r>
          </w:p>
        </w:tc>
      </w:tr>
    </w:tbl>
    <w:p w14:paraId="0AABDDC0" w14:textId="77777777" w:rsidR="004E4939" w:rsidRDefault="004E4939">
      <w:pPr>
        <w:rPr>
          <w:vanish/>
        </w:rPr>
      </w:pPr>
    </w:p>
    <w:tbl>
      <w:tblPr>
        <w:tblStyle w:val="divdocumentdivparagraphTable"/>
        <w:tblW w:w="11160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1140"/>
      </w:tblGrid>
      <w:tr w:rsidR="004E4939" w14:paraId="03C10947" w14:textId="77777777" w:rsidTr="00AB135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F5E7233" w14:textId="4AA144F6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114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2B33B7B" w14:textId="77777777" w:rsidR="005548E8" w:rsidRDefault="005548E8" w:rsidP="005548E8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0FD91C2" w14:textId="1825C75F" w:rsidR="005548E8" w:rsidRP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Premera Blue Cross, CTSS 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     11/2017</w:t>
            </w:r>
            <w:r w:rsidRPr="005548E8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- 06/2018</w:t>
            </w:r>
          </w:p>
          <w:p w14:paraId="2C0417EE" w14:textId="72B77464" w:rsid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Client Technical Software Support                                                                                          </w:t>
            </w:r>
            <w:r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</w:t>
            </w:r>
            <w:r w:rsidRPr="005548E8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</w:t>
            </w:r>
            <w:r w:rsid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Mountlake Terrace,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WA</w:t>
            </w:r>
          </w:p>
          <w:tbl>
            <w:tblPr>
              <w:tblStyle w:val="divdocumentdivparagraphTable"/>
              <w:tblW w:w="0" w:type="auto"/>
              <w:tblCellSpacing w:w="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0"/>
              <w:gridCol w:w="10820"/>
            </w:tblGrid>
            <w:tr w:rsidR="005548E8" w14:paraId="5EDACCA6" w14:textId="77777777" w:rsidTr="00C83519">
              <w:trPr>
                <w:tblCellSpacing w:w="0" w:type="dxa"/>
              </w:trPr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16BD6F" w14:textId="77777777" w:rsidR="005548E8" w:rsidRDefault="005548E8" w:rsidP="005548E8">
                  <w:pPr>
                    <w:pStyle w:val="spanpaddedline"/>
                    <w:spacing w:line="260" w:lineRule="atLeast"/>
                    <w:rPr>
                      <w:rStyle w:val="spandateswrapper"/>
                      <w:rFonts w:ascii="Palatino Linotype" w:eastAsia="Palatino Linotype" w:hAnsi="Palatino Linotype" w:cs="Palatino Linotype"/>
                      <w:i/>
                      <w:iCs/>
                      <w:color w:val="4A4A4A"/>
                      <w:sz w:val="20"/>
                      <w:szCs w:val="20"/>
                    </w:rPr>
                  </w:pPr>
                </w:p>
              </w:tc>
              <w:tc>
                <w:tcPr>
                  <w:tcW w:w="10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76E1919" w14:textId="5C9DB6A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Worked with the engineering team on process improvement and automation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05C5C2C1" w14:textId="2975167C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Oversaw the imaging lab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0ECD2475" w14:textId="0BEC6985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Managed</w:t>
                  </w:r>
                  <w:r w:rsidR="00501C7A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, </w:t>
                  </w:r>
                  <w:r w:rsidR="00B65285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updated,</w:t>
                  </w: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and created task sequences</w:t>
                  </w:r>
                  <w:r w:rsidR="00501C7A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for the imaging lab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6EFC54C6" w14:textId="0798B7F6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Proposed and led a successful pilot run for the new LCM process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1470C8D3" w14:textId="08D60507" w:rsidR="00B65285" w:rsidRDefault="005548E8" w:rsidP="00B65285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Reduced projected LCM project timeline by 20%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637E8217" w14:textId="45D4F4CF" w:rsidR="00B65285" w:rsidRDefault="00B65285" w:rsidP="00B65285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 w:rsidRPr="00B65285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Propose hardware/software solutions to achieve short and long-range organizational goals. Worked with vendors on purchasing and supporting proposed solutions.</w:t>
                  </w:r>
                </w:p>
                <w:p w14:paraId="15C07ED8" w14:textId="158B9AEA" w:rsidR="00B65285" w:rsidRDefault="00B65285" w:rsidP="00B65285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Conference room setup/install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65DB2119" w14:textId="7283B45D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Developed and distributed process documentation to other teams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43847C66" w14:textId="27C2AD6B" w:rsidR="00501C7A" w:rsidRDefault="00501C7A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Assisted with asset disposal in accordance with HIPPA policies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2291B039" w14:textId="41AB53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Managed a small team and provided training for other IT personnel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4A224303" w14:textId="64ADC37C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Recognized by management for providing exceptional customer service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1F71AECC" w14:textId="79316248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Improved customer satisfaction by finding creative solutions to problems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674B8061" w14:textId="7694561F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Worked closely with team members to deliver project requirements, develop solutions, and meet deadlines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2BDC5250" w14:textId="33B8C7BE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Collaborated in the development of LCM procedures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  <w:p w14:paraId="5688F2E3" w14:textId="52D38DD4" w:rsidR="00B9352C" w:rsidRDefault="00B9352C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Provided after</w:t>
                  </w:r>
                  <w:r w:rsidR="007370C7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hour</w:t>
                  </w: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support as need to meet project deadlines</w:t>
                  </w:r>
                  <w:r w:rsidR="00EB2ED0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2ACDA289" w14:textId="741385E2" w:rsid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                                                             </w:t>
            </w:r>
          </w:p>
          <w:p w14:paraId="2B2E2563" w14:textId="6FC61C76" w:rsidR="005548E8" w:rsidRPr="00AB1352" w:rsidRDefault="005548E8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lastRenderedPageBreak/>
              <w:t xml:space="preserve">Denali Advanced Integration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10/2016</w:t>
            </w:r>
            <w:r w:rsidR="00AB1352" w:rsidRPr="00AB135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- 11/2017</w:t>
            </w:r>
          </w:p>
          <w:p w14:paraId="245D1EB5" w14:textId="1A127099" w:rsidR="005548E8" w:rsidRPr="00AB1352" w:rsidRDefault="005548E8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>Service Desk Analyst II</w:t>
            </w:r>
            <w:r w:rsidR="00AB1352"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 w:rsid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</w:t>
            </w:r>
            <w:r w:rsidR="00AB1352"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Redmond, WA</w:t>
            </w:r>
          </w:p>
          <w:p w14:paraId="5F20AE06" w14:textId="6E22C5E7" w:rsidR="005548E8" w:rsidRDefault="005548E8" w:rsidP="005548E8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1F8DAE41" w14:textId="77777777" w:rsidR="004E4939" w:rsidRDefault="004E4939">
      <w:pPr>
        <w:rPr>
          <w:vanish/>
        </w:rPr>
      </w:pPr>
    </w:p>
    <w:p w14:paraId="0BC3E1E6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820"/>
      </w:tblGrid>
      <w:tr w:rsidR="004E4939" w14:paraId="46BBC2AA" w14:textId="77777777" w:rsidTr="005548E8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D60C2AD" w14:textId="18BA03C8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8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4195AB1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remote support to field employees for multiple companies in various industries including (but not limited to) health care, security, and marketing.</w:t>
            </w:r>
          </w:p>
          <w:p w14:paraId="5BB8E4E2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Used AirWatch to manage 20,000 + Android devices that were in the field for one of the contracts.</w:t>
            </w:r>
          </w:p>
          <w:p w14:paraId="5F318ED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VPN troubleshooting.</w:t>
            </w:r>
          </w:p>
          <w:p w14:paraId="0B42892F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shadowing for new hires.</w:t>
            </w:r>
          </w:p>
          <w:p w14:paraId="12957BD6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Handled ticket escalations for multiple organizations.</w:t>
            </w:r>
          </w:p>
          <w:p w14:paraId="0BBC7738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Database administration.</w:t>
            </w:r>
          </w:p>
          <w:p w14:paraId="583654D7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Handled onboarding/offboarding</w:t>
            </w:r>
          </w:p>
          <w:p w14:paraId="3761B078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support for 10 separate companies and maintained each corporation's internal software/hardware while maintaining all policies in place by each client.</w:t>
            </w:r>
          </w:p>
          <w:p w14:paraId="39BBC8CE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and assisted less experienced technicians in resolving client issues requiring advanced or specialized expertise and experience.</w:t>
            </w:r>
          </w:p>
          <w:p w14:paraId="74135F2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Developed, wrote and maintained detailed troubleshooting guide and knowledge base for use by other service desk staff and field service staff.</w:t>
            </w:r>
          </w:p>
          <w:p w14:paraId="2637211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Analyzed, prioritized, researched and solved IT problems to achieve complete resolution for customers with minimal productivity loss.</w:t>
            </w:r>
          </w:p>
          <w:p w14:paraId="02B0BC93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Trained and mentored new service desk personnel and managed IT portion of the employee onboarding process.</w:t>
            </w:r>
          </w:p>
          <w:p w14:paraId="7B732657" w14:textId="77777777" w:rsidR="00AB1352" w:rsidRDefault="00AB1352" w:rsidP="00AB135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CCA8D63" w14:textId="4D7C081D" w:rsidR="00AB1352" w:rsidRPr="00AB1352" w:rsidRDefault="00AB1352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Kreative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ab/>
              <w:t xml:space="preserve">                                                                                                                                                   05/2015</w:t>
            </w:r>
            <w:r w:rsidRPr="00AB135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- 10/2016</w:t>
            </w:r>
          </w:p>
          <w:p w14:paraId="2BFDE80B" w14:textId="60610521" w:rsidR="00AB1352" w:rsidRDefault="00AB1352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Web Support Technician/ IT Systems Administrator                                                                               </w:t>
            </w:r>
            <w:r w:rsidR="00A400B1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       </w:t>
            </w: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Redmond, WA</w:t>
            </w:r>
          </w:p>
        </w:tc>
      </w:tr>
    </w:tbl>
    <w:p w14:paraId="2C27D757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820"/>
      </w:tblGrid>
      <w:tr w:rsidR="004E4939" w14:paraId="4A29D1D3" w14:textId="77777777" w:rsidTr="00AB135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96F81F3" w14:textId="54C2761F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8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5D91593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Improved customer satisfaction by finding creative solutions to problems.</w:t>
            </w:r>
          </w:p>
          <w:p w14:paraId="541DA17C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Web Support</w:t>
            </w:r>
          </w:p>
          <w:p w14:paraId="0FC90045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IT support</w:t>
            </w:r>
          </w:p>
          <w:p w14:paraId="2D1C11F6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Hardware/ Software Support</w:t>
            </w:r>
          </w:p>
          <w:p w14:paraId="28E9DB5E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Troubleshooting</w:t>
            </w:r>
          </w:p>
          <w:p w14:paraId="2E916630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Migration</w:t>
            </w:r>
          </w:p>
          <w:p w14:paraId="1B0A0C64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Entry</w:t>
            </w:r>
          </w:p>
          <w:p w14:paraId="6B8A20B5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2D15AB6D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Remote Support</w:t>
            </w:r>
          </w:p>
          <w:p w14:paraId="335E4F30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Crawling</w:t>
            </w:r>
          </w:p>
          <w:p w14:paraId="4410AF11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Debugging</w:t>
            </w:r>
          </w:p>
          <w:p w14:paraId="4F18F5B8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Training &amp; Mentoring</w:t>
            </w:r>
          </w:p>
          <w:p w14:paraId="0B9765D2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Installation Configuration &amp; Support</w:t>
            </w:r>
          </w:p>
        </w:tc>
      </w:tr>
    </w:tbl>
    <w:p w14:paraId="41636FC2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Education and Training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1EC332BB" w14:textId="77777777" w:rsidR="004E4939" w:rsidRDefault="006D7038">
      <w:pPr>
        <w:pStyle w:val="divdocumentsinglecolumn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Charter College | Anchorage, AK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17DEDD3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Bachelor of Science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Computer Information Systems</w:t>
      </w:r>
    </w:p>
    <w:p w14:paraId="171992D8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2018</w:t>
      </w:r>
    </w:p>
    <w:p w14:paraId="4B231E1E" w14:textId="77777777" w:rsidR="004E4939" w:rsidRDefault="006D7038">
      <w:pPr>
        <w:shd w:val="clear" w:color="auto" w:fill="FFFFFF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Graduated with Honors and the President's Award</w:t>
      </w:r>
    </w:p>
    <w:p w14:paraId="1D4740D7" w14:textId="77777777" w:rsidR="004E4939" w:rsidRDefault="006D7038">
      <w:pPr>
        <w:pStyle w:val="divdocumentsinglecolumn"/>
        <w:shd w:val="clear" w:color="auto" w:fill="FFFFFF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Charter College | Anchorage, AK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8F26B6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Associate of Applied Science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Network Security</w:t>
      </w:r>
    </w:p>
    <w:p w14:paraId="7BCCED34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2015</w:t>
      </w:r>
    </w:p>
    <w:p w14:paraId="7FB4E2F7" w14:textId="77777777" w:rsidR="004E4939" w:rsidRDefault="006D7038">
      <w:pPr>
        <w:shd w:val="clear" w:color="auto" w:fill="FFFFFF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Graduated with Honors</w:t>
      </w:r>
    </w:p>
    <w:sectPr w:rsidR="004E4939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6A8AFD5-D855-4EDF-B88A-B1F60E86519B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4BF06FB8-7E53-447D-8894-0AB032D4D1BB}"/>
    <w:embedBold r:id="rId3" w:fontKey="{1E22B691-3531-4783-8660-94B3512F9A9D}"/>
    <w:embedItalic r:id="rId4" w:fontKey="{2153C1A9-A8D2-46D8-8FF8-D5091447843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6FE74BE3-DFC3-4E9A-A4E9-9A0ECE667D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35E47C2-AB07-4D8E-B7DE-01C64B8769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B51A5A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8EF8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BCCF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448A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9C84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A8A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AA06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8CBC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78FD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AFE68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3E2BB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3C40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36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B8CC5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5633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300F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6A75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EC9A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E00B9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8EC5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4A21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9CD1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26F6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187A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901C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1E17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1AF2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D56298CE"/>
    <w:lvl w:ilvl="0" w:tplc="33800A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76F8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4886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A600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BAED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5E06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0E77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B0D8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9670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13E6C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E881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6060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D2D2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286C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D800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5418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70ED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C2D5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4DC09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818FA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E675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52F3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18CD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7C14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EC6BA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4FC41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DA40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70AD3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625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04D4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007A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5C498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2EB8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A0EA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9C07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1C43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FB0CA9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38817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C0DF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4224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ECB4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3432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66F8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56421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981B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41AA4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D363B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9AA5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3A9E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E268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9C17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FAAA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BC74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9C11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189B3801"/>
    <w:multiLevelType w:val="hybridMultilevel"/>
    <w:tmpl w:val="F99444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F2773"/>
    <w:multiLevelType w:val="hybridMultilevel"/>
    <w:tmpl w:val="53020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24340"/>
    <w:multiLevelType w:val="hybridMultilevel"/>
    <w:tmpl w:val="3D344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939"/>
    <w:rsid w:val="00007835"/>
    <w:rsid w:val="00196D95"/>
    <w:rsid w:val="001B0B20"/>
    <w:rsid w:val="00210258"/>
    <w:rsid w:val="002F1BD5"/>
    <w:rsid w:val="00343767"/>
    <w:rsid w:val="00372768"/>
    <w:rsid w:val="00421004"/>
    <w:rsid w:val="0043582A"/>
    <w:rsid w:val="0047647E"/>
    <w:rsid w:val="004E3CD0"/>
    <w:rsid w:val="004E4939"/>
    <w:rsid w:val="00501C7A"/>
    <w:rsid w:val="005548E8"/>
    <w:rsid w:val="006D7038"/>
    <w:rsid w:val="006E0842"/>
    <w:rsid w:val="00712380"/>
    <w:rsid w:val="007370C7"/>
    <w:rsid w:val="00823486"/>
    <w:rsid w:val="008D5BD0"/>
    <w:rsid w:val="009125B9"/>
    <w:rsid w:val="009351FD"/>
    <w:rsid w:val="00947652"/>
    <w:rsid w:val="009C4037"/>
    <w:rsid w:val="00A400B1"/>
    <w:rsid w:val="00AA160A"/>
    <w:rsid w:val="00AA1CF7"/>
    <w:rsid w:val="00AB1352"/>
    <w:rsid w:val="00AC39E4"/>
    <w:rsid w:val="00B644FB"/>
    <w:rsid w:val="00B65285"/>
    <w:rsid w:val="00B9352C"/>
    <w:rsid w:val="00D50A82"/>
    <w:rsid w:val="00EB2ED0"/>
    <w:rsid w:val="00F0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C0B5"/>
  <w15:docId w15:val="{8A7C0CF1-24CE-4BDA-9881-FF5B444C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4A4A4A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76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  <w:shd w:val="clear" w:color="auto" w:fill="FFFFFF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paragraph" w:styleId="ListParagraph">
    <w:name w:val="List Paragraph"/>
    <w:basedOn w:val="Normal"/>
    <w:uiPriority w:val="34"/>
    <w:qFormat/>
    <w:rsid w:val="006D70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vanity-namedomain">
    <w:name w:val="vanity-name__domain"/>
    <w:basedOn w:val="DefaultParagraphFont"/>
    <w:rsid w:val="005548E8"/>
  </w:style>
  <w:style w:type="character" w:customStyle="1" w:styleId="vanity-namedisplay-name">
    <w:name w:val="vanity-name__display-name"/>
    <w:basedOn w:val="DefaultParagraphFont"/>
    <w:rsid w:val="005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16319</TotalTime>
  <Pages>3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Giovanni Ginty</vt:lpstr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Giovanni Ginty</dc:title>
  <dc:creator>Chelsea Derr</dc:creator>
  <cp:lastModifiedBy>Giovanni Ginty - Anchorage, AK</cp:lastModifiedBy>
  <cp:revision>13</cp:revision>
  <dcterms:created xsi:type="dcterms:W3CDTF">2020-09-14T22:18:00Z</dcterms:created>
  <dcterms:modified xsi:type="dcterms:W3CDTF">2020-10-01T01:16:00Z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eGYAAB+LCAAAAAAABAAUm0WWrFAQBRfEALchLo07zHB3Z/W//rSlmvcy82ZEnS6E5UiRg0iYggUIInFUQGiUFQSMIWERR3jfp81yaVzlWEp4Ct10f5bETRCCbcE5eN74yM4SaQiNxfgk5j+AWDtLq3JdduEsZ49HBz1Q6i0fb8apr9nqaJT+EBTlyqTRjeXmPMmsN/+qiVvTHkpLbVDwv+S1wAcKz6qLi/BgivR7iQwz3ja4HEiQIbA+tLgrcI9</vt:lpwstr>
  </property>
  <property fmtid="{D5CDD505-2E9C-101B-9397-08002B2CF9AE}" pid="3" name="x1ye=1">
    <vt:lpwstr>KL7XO6PPg/1AgvBLiWI0V4hmL29Ops2Acbfdr1cmlB8f+1RWQaJEOdz4gbkuF8BZfgYM/DxnBhHJov9XMPG2GAzpKEV7AKQxQEfko3NvQ7AM0FWEhge/HjUhOb9p6AFL45UbkTvCKLo860BJCD5dPu/IcQhKhmb7SDCKzkNTBv3F9BTRgw+ZB4yFB2SdcrZZtO+ejQobNUzkBVyU+sy8OqCF9ja17142yMW4Gxnk8DRITZWWivFxhF1BMZ+oswX</vt:lpwstr>
  </property>
  <property fmtid="{D5CDD505-2E9C-101B-9397-08002B2CF9AE}" pid="4" name="x1ye=10">
    <vt:lpwstr>RyjtAJ9XfPsIRR7gurSQHbI9OURK09+5XBw2OM4NVfOTAPxsn5ddcENZXyCQFIq9ZU6sKFrenY6O7PP4pBvZJ3yTuzW1B8wEtIIWjNnQX2kOer74W78/eTm8N3iubEm2Su948fWdqWan38q0/rS69XIFyUsu4iw9KNHVhmg6geludYlxJkFFrFVYyR/TFIqF/FEIrIKdP9fTn9KMWTINYRiVXm8AdnXNsWOq+YkXn3q/z4DIW3bxJ4Zjq1ZfcCm</vt:lpwstr>
  </property>
  <property fmtid="{D5CDD505-2E9C-101B-9397-08002B2CF9AE}" pid="5" name="x1ye=100">
    <vt:lpwstr>/XPxVZifpj3ya9jeI3XmIvNcXemsgZMyyAKHLth8yIVs0qcgIT1EDcyluRhkIsR30EJLIQ50XJxoDCE1UHA2y4OxUa2GSrgCdP1ai9x2soaOLqN+ux/hOpW3jn67rwqb3CzHSvhYvh+7DxyMPvQaOq0BsfHyfPV3iO5ugyEZgE+V/dRPsLmrshnqCwdlDtDCKcZtFJPd+PGizdbB+Xt9fSswt7/X028vnXHBmJtCOTeKpx/LI2a0bgZHTritSb1</vt:lpwstr>
  </property>
  <property fmtid="{D5CDD505-2E9C-101B-9397-08002B2CF9AE}" pid="6" name="x1ye=101">
    <vt:lpwstr>x35VTBHoqc8JXW+bUoLh7dMQOFb/YrXB3RAWswVCWSVRJjerCCe2XA+ukNQTExmF5C3a2+ELSczf+1AfrNUO5Ha0kbHg7rBFyglP1ZYqjJ93LXm0feslj5Ut/9TRNvfJAYQv9ruZNN3tJQtC+852XKba+fBrb68IqWnsigD+2EoHwkbJJeDaU5f76Of94y2RvCJk7BnVG5ocqQy+/GFWj+/2TIs+J2yCfE009/v5er1YLhCpQXHmagWtbj2HAc7</vt:lpwstr>
  </property>
  <property fmtid="{D5CDD505-2E9C-101B-9397-08002B2CF9AE}" pid="7" name="x1ye=102">
    <vt:lpwstr>UATI3iLaPII98OEZP1POAbu/8gdVgRooq88u/zPvfSkQIFCBATfRqnt3vSDu7vCvTFDI1Yy43e+oebQFTXGbILon0e0kSaGpo5h/yj3/2UodFH7U46cS1AV/kvioha8BNgzKg9+jo62EsLzkIzBCjg7psLtA75TXg/XAAA+06nP9g0kjovENnM1k3/9KgmNWEIyNCHgGqYdca/GQL+S/PuAgQqon/fauaI8hvCrOoWnGPqO0TTvtxBX0l7WpUbF</vt:lpwstr>
  </property>
  <property fmtid="{D5CDD505-2E9C-101B-9397-08002B2CF9AE}" pid="8" name="x1ye=103">
    <vt:lpwstr>DPpyuS+NSYCBHs7m+tNZZ4wgyTJ8GvhHp8D534xK5Q/muMEnCeyrZPyoFvbT/HFLLkaEFmvZJIDQUP7saHUbY7S+snRTxgCKYmRfr0UMPRHqQPTyFoCJU64reommIaEu4CQEZmryoZAW4+yyYAv0RZ5wvkmDLGN/riEYAUlZQlsmiid3+IZa76VjyaQQ5zZKwFwrSSAO0mldZpf1PVhFRl85P1rSbLFW7AXCLmNc/dhfLwqNci0Fj+ux/rfv/+w</vt:lpwstr>
  </property>
  <property fmtid="{D5CDD505-2E9C-101B-9397-08002B2CF9AE}" pid="9" name="x1ye=104">
    <vt:lpwstr>q1qYeGYAAA==</vt:lpwstr>
  </property>
  <property fmtid="{D5CDD505-2E9C-101B-9397-08002B2CF9AE}" pid="10" name="x1ye=11">
    <vt:lpwstr>gEHiINDIMQady54nP67urLyEhnpQrInQdHaGm/qIT0VHvEXSsIwYpnUAVyCDIoEqKHRL+hYTueOBM8x/1Z3/vE+23Bt6fdvmlfYRC3awwk91u9PNirycbW7HX/g0KhacE2nflvnYfJ/0/PATdShezgaPa1fb3EiKU78bjZbnIux1gGa27qUteA3kKT9GZ6nsqWUb+dku3gPmifjgKhW0JvKOSASosTUTmwzQLBec4YN7fhhbfuvPH+8n3QUG/+N</vt:lpwstr>
  </property>
  <property fmtid="{D5CDD505-2E9C-101B-9397-08002B2CF9AE}" pid="11" name="x1ye=12">
    <vt:lpwstr>KdDUy53vVe7uBLaAC3LgAZLU1l2pE1sTob79eur5C6G4GiEfOPPszyWR+1czuFt/r2KQIIY7PBlgjocZ1u84M9+fON+kX0NtRZsl8XNlhrL3uB+98yOusEOVE0lWDmVOJeaPKuKPNxrVgGAKJA5P7Y8tI6hiiPo84eqI7WhttvoHJ6Igh2DTLrtkv84jSXGDBy4BhNBhweMsWtxUeA4JZSwNn/ZsQy0hXtU7fJ74zMVXNJpr0CPeC4kNRKtcJQx</vt:lpwstr>
  </property>
  <property fmtid="{D5CDD505-2E9C-101B-9397-08002B2CF9AE}" pid="12" name="x1ye=13">
    <vt:lpwstr>6QUGhn7/+jhzPw83ZaFk6RuF1tIiSP8Nby5wgvpIKIJrfnvAk8xKUiBbWl8MuG0HHyAsiHd+UNmA+79h9Y9gXZCtEXDAMHGnkFZ0MyL2H5a8sNtvMYIpPi/fXWLjR8abnrtuaZri/8BkxnfAi4cx5KbElqgj00n9OBSEQ75wN7YFFII5bICJRJwroLdTkn6gasrd+oO6IkTtEcllDxwzEdVr/4Z3Px+UTb6PGrlSdfZ4ebO1hmiRRp88b/p3Ptl</vt:lpwstr>
  </property>
  <property fmtid="{D5CDD505-2E9C-101B-9397-08002B2CF9AE}" pid="13" name="x1ye=14">
    <vt:lpwstr>lQdU6KfiKdnQagnC75HuRDEnOHe8NSTAvWlwTr/uMZIazWcf3LoFRDzG4s4uqUFPwJ9PSeXk+MYcihYCO+DLkEz1h4FOXtjLo0RHLKC0Nd3DvandhcEK/l/7K1TUzixE2Ugl6EL4X3HjaQ7cZuCqXi5q+EqdbCnj6HRrUVku3e/BEkskrLxnHYb+uIBXmqHp6H4nP/2JOKDdauF7PoTqbOly1At7OuUJqByv6RSDrppNDUqKy79BLmQtotvS0Cm</vt:lpwstr>
  </property>
  <property fmtid="{D5CDD505-2E9C-101B-9397-08002B2CF9AE}" pid="14" name="x1ye=15">
    <vt:lpwstr>Adh/C1jx4vDGSRP2gKSxFZNkKoVugV+pNvLCZw240YhDISzH/NpSp6wB0Np2cGpG86hCqMi0hH6ueCUFbQrfKaKdF42puqobW86ANZOOgKFrhjgHqvaswfkfR4GuWtPrcn3G05SKcYLHVlQ7MabQFk/Tuy4luBBemJ+s7XFmxfXC4FpGa3n9QLxNxxl/0ppRgXQSk7JNNPHfDBZvYiLv0Eo1BieauuiPkxKhtukdvOJ7uyOktHQy+tOKiiSC5/L</vt:lpwstr>
  </property>
  <property fmtid="{D5CDD505-2E9C-101B-9397-08002B2CF9AE}" pid="15" name="x1ye=16">
    <vt:lpwstr>35vwQ0npaECA3J7gx0EcpMCeQlwhcFd6Jym6lCp0a1kcR/gMQK5S1vUH2Z7OUQN6FL0u6FAaGO4SUgzeQ4mtuIFwANDl7pKQN7wfTyyscMstXyAVJvKjEZ7Dpsgfkx9u/Zk6nQ6z/4AR294N55VYg/oRhnR9pCj3ZsvdLrUX5RzAqJAtjakO/2XoSpoBJHXuL28d6NnMuu9Lovtbj9aF/Xw/iufRMvd5cCkJCyEOjKkqfzPhh/zppJ5PJLDqdvM</vt:lpwstr>
  </property>
  <property fmtid="{D5CDD505-2E9C-101B-9397-08002B2CF9AE}" pid="16" name="x1ye=17">
    <vt:lpwstr>9UWKaCQx/nVZsEXeV0X8lUs8BgoQ19VpS0revtivn6I7ctXijBQcOYTBHjNCHEr+iMff4c0EjJxBFqf1IyLvn3PvUz8BdeeNH0bj5/K+ipE+yVjJWKSpXkVDW5lGVc9Vg/siyyZAZ78tEZ3TrLyiU2BTFbl2xSClL7hs0QyfEM+knQzusu6Pt1jksMBxymORfXUXoSvGADiK9n5PEFBn/MTHWR1FahNkRt5CwBRR4zNHRyqPJdlUF1IaVJFdha9</vt:lpwstr>
  </property>
  <property fmtid="{D5CDD505-2E9C-101B-9397-08002B2CF9AE}" pid="17" name="x1ye=18">
    <vt:lpwstr>/zRyXy+d3j+FA8K9+XARWpdsNd11+JpgMORV4zcrpzN1H1N+S6L4f27zuHr+bFaF2NJMFqHqj02kWvX4/kjv56x1+RTEwmK693yqhjUBqxY3UQh7GSqzVaWo/XmQZfZpo/qW6RwdVp66dZKm4nXOGfK2YlLPzuq8i66WgmgoHeP/y6yJzPKEGBpfXcC5bl07UYjbqRRprANk6d8nLyl7/00vjtRW25uY7uAbBC0AZMtnIqrIAbmgCbwoy1hSOeF</vt:lpwstr>
  </property>
  <property fmtid="{D5CDD505-2E9C-101B-9397-08002B2CF9AE}" pid="18" name="x1ye=19">
    <vt:lpwstr>3jajmLvaVjuHNoW/cTBR8ZMyJ+y2DXPIE+jtkMUcdqvrCM/N0CYsHq0VWIy4NSB+X67TE40I+zUYTsJPCQG/W7AyUP3+X1QUak42S8q6WDxwpfOEY6sYtq/RwmWF7T1UK0Mbg20fLLAbmm0Sj92xSiLYD7FkG5PA+E9nY/+jEUa3p5F7OXwAbYjlCMDkMg4CGJ3vJ+sdXCkLgI7j7oDU0XdM0+ZMtkhkaKkqRHt4rrLTvDu9AbEu8XWP6gQL5/7</vt:lpwstr>
  </property>
  <property fmtid="{D5CDD505-2E9C-101B-9397-08002B2CF9AE}" pid="19" name="x1ye=2">
    <vt:lpwstr>k5c+yvfUPuDoPeELPM1+b7SRK23vlQGQFyK3Y5K8L9pbvkZHWLUp9ARq19bbTheOXGRgRzb1OUpoPXZC0wmoHfT/fdW9mCs9cFEkNm5riKKwzHH3I+DGPS7kKCxs1p69kC+yWtYVlE3l0SYrzkjpttOC8I7wC0UEK8UArm0zBw1Jv//YXEEpe8kESiadcHW+vwn1wCL5kZW2GNmu8vbgwWnZRsJjF+f/wQ1DQ7CkYOVh4LUVsnwVDjfXRCkkW68</vt:lpwstr>
  </property>
  <property fmtid="{D5CDD505-2E9C-101B-9397-08002B2CF9AE}" pid="20" name="x1ye=20">
    <vt:lpwstr>biAfqMQOGtRg8iXwQC9pV2LeAzbe62/fFx1WXcBp3IqP5VIkqrGH5NsLDjiu/emZQSDuQ/7dSdJm1nN56k7rO/j32lXMg4ZxwI9a9A7dcOZcWnNFG+Zlzj5Y0k61+6uUG4ZXT0L/tr7VX4vGoY+hQ0TQdfAOF2R6E/2CM4xam0+SiPH6fOpBtoX05qE8asZSo/3pLQ7APjEZ4aioOUYfKHin/Qio18q8gUVJTobg9OkugxiUKVsw1fdukmP4oBQ</vt:lpwstr>
  </property>
  <property fmtid="{D5CDD505-2E9C-101B-9397-08002B2CF9AE}" pid="21" name="x1ye=21">
    <vt:lpwstr>5ggD3Qqzf7v+TwEWMpMPFowrofw4IF+IU/Voz9Ee3GLGZQjfJn9MYOhZNPIXcDve2gggO/7nvQKb8tNtLruEciKTzMWLfjysyS6Ajx9pZN/sLFKrb7sdWXxfqin7OGjgTp+ttPZw/HHhp27srxpD5tYWFFsTB+edf0nqrLx1P/Vpb/9cVRyjzXv5RoDyjsxvxLX/tDizy+i6cuY+k1vv1ygEW4WspZNS2m7cKQ8immDPkaFJowvWRgBWtEZVOCP</vt:lpwstr>
  </property>
  <property fmtid="{D5CDD505-2E9C-101B-9397-08002B2CF9AE}" pid="22" name="x1ye=22">
    <vt:lpwstr>KRTzJLlqoxDhDbIRlQQlhfF9hE5NYs2luoOP+H/A1pw/wA+v24XFplL8cpAK1EHfWJ745py/K5qMdDJeo45E+WphmQU3Q6JHtnYy1kdF33/hxqMYACaqVeZfru3lA2kihTrBddDRHvV1pbv8cyh1XpgoVlAP5e80V7b1YE2YjjlCsUasNNFRexivJhhSA4Kf/tCVzLENSUcD+faxfmevdnwrbAme+Kt5KfwYueSfjMNt8floP6rEZcn2Xd/WzhK</vt:lpwstr>
  </property>
  <property fmtid="{D5CDD505-2E9C-101B-9397-08002B2CF9AE}" pid="23" name="x1ye=23">
    <vt:lpwstr>gCpihfVZ/3a/KdG9EwtWbrwRXviA8BhpfkC/vcDDc+WbZlm0QNzwdvafglIuy8uZZhLiBb47iMhcNis8Yo37vzERFN8CfSPsxmPquR2+ZOB5Ri5I11PvmMZCJ2qzrhHL/C3noYuA3XfHR62Jfp1A9q8m5fxA/+oQLGa0dlmb3kKFwJrb+jjnwxwy29cBGWFRcRPXoE/Y0XqCJjoIA9XYESxya3+QdkXipiZx8NTxlumIiM+Yd5fDRDH8tvClT06</vt:lpwstr>
  </property>
  <property fmtid="{D5CDD505-2E9C-101B-9397-08002B2CF9AE}" pid="24" name="x1ye=24">
    <vt:lpwstr>Wt6L68EyVlRT+Fv33vGJ601yBkKlxACMqIdsWvfHgbdf0fsf/ZZ9dMfKomBQYPt/zIgewCp2dsu6yp3rHPzzo9vQ3PpV9VrqFwf9Urspex55XWV0Qbh/AdkbjOLpevD1xtslpNFWMxgHTVCDRIxy0smVrgT+koOvKdo7DJo8vmcgqcPOLrHFYS/Q2tjr1HzO7F42DIvWpITd3QrV8QNouEw/xs6kU60chfSdWwoOu0Geo1M27SYZVMkQKI3PZVw</vt:lpwstr>
  </property>
  <property fmtid="{D5CDD505-2E9C-101B-9397-08002B2CF9AE}" pid="25" name="x1ye=25">
    <vt:lpwstr>4DW9+uKs5jY5Jst9yZzGnotaccRt0XilsuXtz0svuB8ECCUeEenE91tSkaw05YRHvR62epXRAlL/r3W67JUSulhmZQ2c+ZWGv74al7+LykF2JnBlGMlVgPnZ/p5r6ER8s8OQjPSd9AMdqBagpJtbWQ2zKjagZNh2JYx99Duj9ocabYKe+cqcVkbDrdoPhrrN17Faz9ISGJD5i9BPiAbCQANtbsGWgtiPZO2OBJ3QzRN5NnABNB/V2dEnVXn6lMz</vt:lpwstr>
  </property>
  <property fmtid="{D5CDD505-2E9C-101B-9397-08002B2CF9AE}" pid="26" name="x1ye=26">
    <vt:lpwstr>D0B4TkUvd4rfR/A8lFhgKsaYOImvQ3/uWwVAH81MGiM/1l1E8TJs9H37TDJaLaxkAiUrX99outNHk9LlyjDX3i/iBusrdGAVHX0S70bw1P8ofuFPua2SVsNf5dbr0xqOAgu4gKxu5d4PvwfCIkzkvpK1PWPwaAKtsa0XOsiQy7EPxRAOvvWkqt3zVX7zse18Bvv8mrvcNeOKCMC1sHOQB7LwwTZa5IrIz8t3vit05Ro67iCvtq7nysG1WJygJIA</vt:lpwstr>
  </property>
  <property fmtid="{D5CDD505-2E9C-101B-9397-08002B2CF9AE}" pid="27" name="x1ye=27">
    <vt:lpwstr>zIikt51k+NUpjmJb2dz5gKMwl/yNup9O5O9K0rH/deGDpe53yPKzNT0gYXzgD78EYXdngL87JtgdMY3dDFE8Vtto6luA5bjBruTeHkTBZFEUzORqMFn/J1tN3hr7wFse9CqNg8medzQLb/7IdR8UBaV+PXyOav+3LKRt7tgvPqpvNioRLgJMF2lTSdWxijfnC/nYTa9+QvTdNpMXV8hCAcDFQZ3cSjcvNBvxjmhRcD+4FVo2mgTXd7waKabvf08</vt:lpwstr>
  </property>
  <property fmtid="{D5CDD505-2E9C-101B-9397-08002B2CF9AE}" pid="28" name="x1ye=28">
    <vt:lpwstr>GFIXNg59IVdgTm3lb0yi+efbBnol3DSOHzCI3Z9LQzPWREaG/awtw8ezOte6loC2zmlaQb0/bv67jN+xaQiXqDzITBD4fQVDdKKhfUMloRHhHI/tXpbxX3Nq6Qzka6n5CamLQOWi6e2m7H/EGorvloLGvAaP1JHyAroMNCTJmaXGOddmbCIjlbBTN1AwBZCpdZ9n8+d+63QOJmQEvdFEPxJzHZUlbmCaLjYAgSAjmV601jSo+NsaNAhtop+6T1A</vt:lpwstr>
  </property>
  <property fmtid="{D5CDD505-2E9C-101B-9397-08002B2CF9AE}" pid="29" name="x1ye=29">
    <vt:lpwstr>yQymoL+5uEITr//gSM390zS38m/9SEpLIOl4Hi9C12JhxD3/TS1Si8CIeg/BrE8AQJMbXI9y2DOfpv0g141xv1G08h6w1s78fH7zRbHKGJel/RelpzSIVi8U+Wl/Oer2D6G5Kzob2CnsCOoxpC42L4dn/lTAM/1aUD/+tl7SW2x6dhM1BwoG+430iptyn3nmQus2/qCPizEpnk3j4JlrovkrCKnD3Nequ8nO26yJ1onhwG85YL/BJ9lJ5QMzqtR</vt:lpwstr>
  </property>
  <property fmtid="{D5CDD505-2E9C-101B-9397-08002B2CF9AE}" pid="30" name="x1ye=3">
    <vt:lpwstr>Iaxf4FGpiW/wI4iVbgHkBZ7XWiiXJWWeMtL9uwnH4D/lZ1BTAKXXS7vnyfBPD3sKwN0dK5Zd1Uyb4Vm9QibBLr2Hhh7zgwRq6LoqxDm0ZOfgVIpqHJgSuuGDAmR+c5VmpTP6hvKiy7ReC2yfq+f5iq6Zu8twW3yqMisE4k4vGSCLJPNWVbfwFfS5+Fdx72bFZ/jX9CnwV4uF1qMxqdm4QB4xazZHouj7UAHyD1CXwGzLEsbfxtbCe58BD1vu00j</vt:lpwstr>
  </property>
  <property fmtid="{D5CDD505-2E9C-101B-9397-08002B2CF9AE}" pid="31" name="x1ye=30">
    <vt:lpwstr>wmVidoLO2170NWOdI3J5KSP7XLy1Exu1WaG7XBTvbFld+gY1X1W0+eKlRuh9BRe29soKNvCAaRIoxiQsTtHYANFwbfSE+gJlNmEgXxjQ0/V9l2QM6Q29Jb1VjMIfka5RO/FEWrU4lIa+tI/Y9y3PgiNoODSRj7fAqkPfnPYxZaQbSaBTkzqpvM58J9LR8Tlafo+GgP+2NrXmKgNSzslxdvqbEYt8AHCmzelkn+hm9haU3DvONkGPScz77768USz</vt:lpwstr>
  </property>
  <property fmtid="{D5CDD505-2E9C-101B-9397-08002B2CF9AE}" pid="32" name="x1ye=31">
    <vt:lpwstr>cNGwIHorEpWW/MxRi33/K1CKLjV12xXm4Xl8Z0gVzR8hwHvyBLPLdoydpL1pQ4GC9YHYbWr3jUO+688fpifJCbAkCuQH/syw0zwl7b3fvCa4vAOk0mE/CHAgMt3t9rvp8VwG9+ejqEj/NewM72ffq8C2f4sZqyLS6rLMqL2Py9MJi37qwADL0fSFMn2gYgkIk7b9rESHCDvHo9IsbdgDeUcC7SaknfibW2cqdSmPMcjgzJQoz+8uK3sXEz72XIi</vt:lpwstr>
  </property>
  <property fmtid="{D5CDD505-2E9C-101B-9397-08002B2CF9AE}" pid="33" name="x1ye=32">
    <vt:lpwstr>K4QWPFFS3w/aIYRPdw5iSCVpC5d+qqXHepb1ywHVBt/P2ngj3NwPQu0/GfoIdMCTQuJ97lu4uSUOgcIxdnTjPQ3TH+6UJj/q7UjI93taRICfktTA8198EwSBdJdIQtA1pWQXZCFLJ2qB76Fvhi7pv39hXI98Rlq/CGJxwVBw1oAHt1ihGkBruXHLgSS40XPvdV8yJL9YmQMXoUmWxprF2mivWapjCDHb7b0XMFiTWV1mceXdZXHIiUG3yZ8RIYm</vt:lpwstr>
  </property>
  <property fmtid="{D5CDD505-2E9C-101B-9397-08002B2CF9AE}" pid="34" name="x1ye=33">
    <vt:lpwstr>l7/CQGrG20FeDzAV/q28IGVZJm73YlSpx9ftCNYkk++8BDUD/Be9zgHcnMn9XAU22SMkefeSeAl6YEeH6zc6hnrMLe8UkqGgzR5yaTpg5yREJFcXm2ItioINCWP0eHT2GyyRwrw3rDPTdDFF+ERfNl5dcPkZj/JDOo6axrnjUTVcGBYXVM3J39eID/EVH0A4sVcVI11sYEWJGJdhvlw51WXXC4cEfig0N1ywrM1GTWVysQ+/96P2JjxPdDujCtp</vt:lpwstr>
  </property>
  <property fmtid="{D5CDD505-2E9C-101B-9397-08002B2CF9AE}" pid="35" name="x1ye=34">
    <vt:lpwstr>ohWlvtyLmmT1ct0L856UGs61VYgSkKtvnGFuUqhyJx+vuVKgYtBftrgwtBXHMQ3EMBhjwkhO0hlKzqO0DEozswGBVt4t+2KEMRl5N597447xyIlwsEKYJcPbanlt0RCLwQV11ZRNmDN8xMk+Pk/rbFpmfnvsihVs/tubSzHfuGl+MIqkI5Da2r5P8GKY2nzZGYjrAZ/uvxDFDStFq/oZ4dbn/MP983P5pbHowbl8BUctjUrZB9FgU6h/ps4vJU2</vt:lpwstr>
  </property>
  <property fmtid="{D5CDD505-2E9C-101B-9397-08002B2CF9AE}" pid="36" name="x1ye=35">
    <vt:lpwstr>a1M7GAAdsk1PtyDSz6dQ+opzk9gxZy5ZTwFB3WpGhA3d8vu/d0ePsEmb7JVAWI+KhVDruA3kBqpOYodPi0va66pwQaoNAgFt6UKQXzdD4trHQmYEnMavd3QZRNCedY+JY/wUNOfo+S7Nv6IHwXd1X32LiJtWnziFC0dWm1/S8ZKPloxMDz16AjlZCDXOhyiM+kmdCyP94KJw90Gq1+6JuKJtzIIIlmD6h+AFhmdM3FJT5Ag2Ti7IRi+3sWPhfxt</vt:lpwstr>
  </property>
  <property fmtid="{D5CDD505-2E9C-101B-9397-08002B2CF9AE}" pid="37" name="x1ye=36">
    <vt:lpwstr>PRNxzoIwZen4b3+DbbiqKt5HTOaOdqdpgfxQJ43JzVqmR8C3x7RH9+gUqYnHtUBoXvC5NPHPgYfsXV22Ziz8DtushwvZD1bQv3P2tGxj3hXlC4QqjJ0Y6xb6zqnNjUzzJHUczPAGctQGxpbDzhUbi+nuK1JppaFpIrmTB3AqaxU/QUkCeEct0T1kjL+aSHCETNS1hJUx96o2b6nSjxD/V1GhCwBo53KzpM2zw17C8syPzZMOy3pjpscV70Vi0jV</vt:lpwstr>
  </property>
  <property fmtid="{D5CDD505-2E9C-101B-9397-08002B2CF9AE}" pid="38" name="x1ye=37">
    <vt:lpwstr>OKxr7F7A8K2Mot2wvuNG/qiDCwqY+nY5GwHNCltEXUh0YtgDP4T7LcOaHzcVCxjWHtohvR6ufPUoismDbCnPInJLA8DO40N/iiAMGW0TGJM6q9P3W9AdjvAysnyZuaIBjvJ8V1Co9BqlDWNU+HK/gZu5xqa8cpiL1r10vVm+Ba1QJFj+wQprTqewaxvJRLbLyoxZYcbgtENbFbduEA6GGJcIR8klykh6RMx2v4hygppwSautqqglzVikN2pn7Q4</vt:lpwstr>
  </property>
  <property fmtid="{D5CDD505-2E9C-101B-9397-08002B2CF9AE}" pid="39" name="x1ye=38">
    <vt:lpwstr>kbiLskw8dEbTQzrRldjHpAkibrwboslfzpaakZ6VzrJOykYIH8fwNn1lxnDOEnreDGLFyU/6MoXAMU5vsTfjnAHJh1bE6rXPlxzOML65ofqICYTAeFrzMF+ALUmB6KnUklbWJcKXrVtxFDeNH9q1I9saoCsr6Rbz6kIQdWfDQDuIPd+DdP8+mDlHL3s71zWWyTbbUEp9GYghYwjIlV1+qQVINZcUv6Ms1EnmbS5FUX1EwyHkz8DN/uybvQXTY/I</vt:lpwstr>
  </property>
  <property fmtid="{D5CDD505-2E9C-101B-9397-08002B2CF9AE}" pid="40" name="x1ye=39">
    <vt:lpwstr>cbdrIoUO6iICUlFv3M+bzQvSWgfA9wfmpMNgh+LBbyBTH+3UD8Yy1mM6Gut5HiL9Erj1H8tjBG7BSAYqosvlkwvAnGzUhEolMDn4dJjavyFdENhQE+GvcGIwi0r9nv1eyuoB+UKXkFaOOT3tfR+VyWLySIKVziXrvVT/+qBfso5vj/4t3wH5DzLJ0sCipmx6LeEbDNCfm5LRlmKrBcxJH77bySGBAHUXUfEZiU7YilcSTql68x23cFrJtPNPDSy</vt:lpwstr>
  </property>
  <property fmtid="{D5CDD505-2E9C-101B-9397-08002B2CF9AE}" pid="41" name="x1ye=4">
    <vt:lpwstr>B2FABgHNsxbP2GjicTeR08qY+ShfVLjFXcrQ72HZXzyVbB8DgDAu5bs7m+yIFR3H1L/GfP+YWoRQ91vgP+d+r3Kg+FciBFT6UIzDzLeSj3i0GtzfF5/gBxBGTKiQn+lQSu2MDNMeLGemJjksKWoS+z90FMoMHb+ux/HJRsqabTrM+uuCeBWIuSPV8BpOt1eBbRSCHVKbZAvSOyzOax8ZFr2/lctRoTUzS6jfJzexya+NlhLiInrreTXJmamLwcC</vt:lpwstr>
  </property>
  <property fmtid="{D5CDD505-2E9C-101B-9397-08002B2CF9AE}" pid="42" name="x1ye=40">
    <vt:lpwstr>N0jDhNKmmvcNqHpfy0OWRQ9COdZi5gv2/k55CNaKNYF26N34Fih2MXia7ZB5OqaAgJWaUv4guR6G+Ce3O04Jg3gUYMjrWjf0+veriXIZjEuiNQ78XZXl33bgELHZ+ZNXnBPsLAzJcdLykoMXRgf/gxrC0uQtM0AgNs5wrpmAY+S1JnuE0fMQlLfB2eJCulaExTbhlaSfEstATHOBcd7VaEyRTKNZZ/tL9FoNn2e/331EzuFTFU96rOZANMFvxFQ</vt:lpwstr>
  </property>
  <property fmtid="{D5CDD505-2E9C-101B-9397-08002B2CF9AE}" pid="43" name="x1ye=41">
    <vt:lpwstr>VwPiOSEPKQCwrHsIkRIyfawUayr87s5TmLa4L/9i6rTF0esdG5mWBcoSe0gfhny9tsvYO1k7djpXn8liaUVPoA+40ja7O0Q0V0UNva6lmAlgHGvuXHa2cfxfi9gOkdQ/4E7GVGak/Txi+NtSGRX6v5yEDTfqBepAI0NBKc6+mVpWt/YPEvnVdh2Uh3FtDPDtR5pHoe1dAm11DCPA3Qz+hyXddvYIGdbw3VL1iqPpxQSTmj5roewp2vTH21kWoM1</vt:lpwstr>
  </property>
  <property fmtid="{D5CDD505-2E9C-101B-9397-08002B2CF9AE}" pid="44" name="x1ye=42">
    <vt:lpwstr>GdLP5Vt413lRwRImx5XR66P8ruL7ImDcA5NCQ1ljDVlVz8XQb7xw32aPP3hx3kqQyU+DZJzha+0XIrQ3PZ1UdUX1qKdC3wxrPE1ANwW1sopBWDZ/cnpgY+U5kTlv9xXgIig6z3/Y+mQ2vJzyVHTabF0CX4uXWIQaRNrK3erd3Esk5KRs7zayHrLpN8r6/rc0amMwogZMFB4mrlughzIoGNdDAjzoRb8oeWL+ntT9EhevnR6GDpzo5OHuhVEJoyY</vt:lpwstr>
  </property>
  <property fmtid="{D5CDD505-2E9C-101B-9397-08002B2CF9AE}" pid="45" name="x1ye=43">
    <vt:lpwstr>9TCPxTevKaDu7NdYjSu6kAOzgMyW3Mzwdl+Hg0HzPdIqkvLtRDTU0Ck56AcH5lDGMayDRW82T/MH1Afdi9EMXxxVbXM/578QIFfa9IiU+4gU02RWJhdmK6tITOU2TvKXfEBbLjacELa5AJQ5gY2aj3B9Lwka2RUC/9uYEI8Iv2TCR9skZc60BVlazb4uHRAV7yqp48W99VvIb2Ns5ILmnUzx7B5f77bqJ6Ftc3oCV8jlWDA6mQ22Vq+JI9kXP1a</vt:lpwstr>
  </property>
  <property fmtid="{D5CDD505-2E9C-101B-9397-08002B2CF9AE}" pid="46" name="x1ye=44">
    <vt:lpwstr>/gGw0ZBx/01j6jvKzjxSniVqEkfDxYIsOCEy8SdKIqgtGZR+PZVbOKi1/GMpScjI1RFv/K5R8SYQ0A9u6u41bhp+Q4G41pRf7LnJkuaVRZetReth51UNO8clnd8O1pQE+Oarm6IdHeydj2tytlBdm5Ogk7Q5tiPtQDeuWrCf5eSkyFeBUhe4/+ikK7z+38K3NvLzxRlVdmjHN5rSxL54s8yH18OdE8nulW8bikBPJfdnnizZBJX2WVyQyI9Lhyc</vt:lpwstr>
  </property>
  <property fmtid="{D5CDD505-2E9C-101B-9397-08002B2CF9AE}" pid="47" name="x1ye=45">
    <vt:lpwstr>dNWjSr2DC/9UOCY9nAhq+Nmb9Gs5o8tvmHyeD0/invbtYOcTgYX1k4PKVmc2zlCsGUCnae0qiSowbNz0QbM6A9oHVd4xIlKaXnFXx7IQzG8dWvJxO5r4insDFSqsXfwNS8CRTT9tGUGheCGLLaW2o4h0rRaXu2NLdzEPUGJT2LkT+i0qbqn8094ckgL3B7vjagEYHASBwDIvzPAEi13d9t9xX3JnYq+7Dm1OzRlVWGSz4Nnu1qaRQ61P41vQjm0</vt:lpwstr>
  </property>
  <property fmtid="{D5CDD505-2E9C-101B-9397-08002B2CF9AE}" pid="48" name="x1ye=46">
    <vt:lpwstr>FO+6p8Br5f/lgQr6gpn/pmmexw2q9WDpgFCoL+cFoMAI0O+S75608am8KDgnAcjFQhro7Xpp1IwDKkg6IoOk3L8A/Gvn1GPz1587F88GpP/oj7i4FQ77WD5VQFl6YIa/no0vSTqOQcimPg0lJU91z6NYmaEnKmfQH+lfqkNfDsrnZTAAlv6wkNa5+f6OOfvsoKV56BBxCd1dDpputCXWIfnhcPQJnuR0Q9uUm3svkWuhPV+EfwfxGqKO8RYvbBy</vt:lpwstr>
  </property>
  <property fmtid="{D5CDD505-2E9C-101B-9397-08002B2CF9AE}" pid="49" name="x1ye=47">
    <vt:lpwstr>MigOR5uPbDyziZ8Th+1/f9vklPCQmZcKGo+YRIG9WO4z8TF0+w0qhuNsWSYXkVxxozID8WNsPnFSAmC0PErQB0lXcZdp8789mzVbZq9huGywHrwe8b7sYVIF1GL2Y9WR2lZ/VXy3jNobmFjdCSxrbuHRj2lS2+zWBqJqRF/bhZ6WwGgYqSNeCuFX6mN+t6+DFxVsnebvHQ5hbndpWHB9xAxB6G1YN4PhREE8RHJmMv6JWxpUZMBwBrrNYuUElPI</vt:lpwstr>
  </property>
  <property fmtid="{D5CDD505-2E9C-101B-9397-08002B2CF9AE}" pid="50" name="x1ye=48">
    <vt:lpwstr>jVH01sQ7QLOVHp/ZpMwXJ/MYf1BhZi7BdA3S3tvm+XGzz1jY37/WWIxy8UcpeeVjx298qO/x+NjdHEZMyoaF0mds5YnOvyAJP5or8jFQH2uz+95dKalWhEImbbheEyaCpuTaiJRumopGiLct9W04pT1nVG4nVsGJIEOfFJClGP6ylLxmaAfjqFZqd1frfE7wlSe9BiznpZkCK0yi2usC25no7Z3o7mX+4JOVt5+4eS48cIULKgFzB8FUAhISeds</vt:lpwstr>
  </property>
  <property fmtid="{D5CDD505-2E9C-101B-9397-08002B2CF9AE}" pid="51" name="x1ye=49">
    <vt:lpwstr>vXcuzT4lMIcqILMEsWiaH9S8qp/ow4mYg/j3jGb0LjGC5UItqg6yjtVAJf+lX71Vi1N+huyOhzar6b3Jyv+Ffz7FOZ7QPBC/vDLURKlT/9MXuE9A+0ojjBXDIvc9a3ByCYGfFd63mBjQEBu8KvWS2uwsXUSxtEi4b+98DEzCe9eb55HDeDWYMBj+zMe9QZv9qCvYywG47Sr4xxmG5WL1hqdem5bX3nkdL1KN6IJn9Wzb6RRNknx957CrDLbHRrg</vt:lpwstr>
  </property>
  <property fmtid="{D5CDD505-2E9C-101B-9397-08002B2CF9AE}" pid="52" name="x1ye=5">
    <vt:lpwstr>xwQGhOzzR1JT9k9nGzqzVVUGiNVbE/kagBAEgBpAvfNiI9I5Qn4pQAmpAUCTNvjMJ+6+Yz46VSN9PqitOsTyOgK0nTfrE2gYxDeB7aoqIzNJqxJqYA3kZdY5HuZrbws9/nPbPO4o2whq2kOL8TkZotVvJnIsBNla2d/hR3v0Cqjj8IZo2CvbbrqPzROfoAemWx3d4rVEqhnof6pQe5tPb3NBvUrl91h+moZvXxpL35Qc0xk9oGJTg7lrajgsAiP</vt:lpwstr>
  </property>
  <property fmtid="{D5CDD505-2E9C-101B-9397-08002B2CF9AE}" pid="53" name="x1ye=50">
    <vt:lpwstr>beLpo0WsVHeTBfM52Xgg+9Rf+16/Y2PnRcBnrw4d4p3mu97HqGP+39NTpQVMbuEqAbx0T5Y73nqvKr78h+atirWOQyi3EsuJlBQLhd8DwjtgKZX8ub/iFErfL7D7tqKGoZxmcCSJs1rf4xb6aPlQBVLiP5x5/9S6AXwvtHsVtQ4EgvmDIu1J9SH8Hegra4p6YkIeD4qgqrU8OkTsQshDIZ3pnNUhx8BWImekbgC16JFMKU2Iivyootx34Sw1SQU</vt:lpwstr>
  </property>
  <property fmtid="{D5CDD505-2E9C-101B-9397-08002B2CF9AE}" pid="54" name="x1ye=51">
    <vt:lpwstr>wjYCiNVgz0XJzY1o6Ib8/cClaPbHjkEYTDLiFLtf8nxprxQ+UOv3uanQidR8yR1CW2Z0Sdq95UMNf78xo7UX+AyV9i9ts9rXd6a1FIBLs6tIDq2yQuNkc7jig1DuZ/hC20PZMGQt9DJZUmuMcxzV4GF7PasXCr5IuD8gyOVrY+6pG1Hdw7FK2Y+oVFWNQsWt36nZn0LW93egQ34oyyXu2JfVaJQQQg7/riOTvdjOfEaB0VuCSKUzQ01oKc8yqea</vt:lpwstr>
  </property>
  <property fmtid="{D5CDD505-2E9C-101B-9397-08002B2CF9AE}" pid="55" name="x1ye=52">
    <vt:lpwstr>/vN67WxKos1cd/hDmr9ob0L/2/mtVM6qr2bTWLhilk0kKWU+PqER8ZghJ8OLZ8A/7ujomBYWA6j31Q1Wa+y36HOsH+FDsvhV06s99utYbFa56uC0QqJFG6tAvgfDc8kaxG8sTsDXaj3/g2C1zzvbHec/2lGAvorgF5aL9g9/eOatNzbeBU7oL6uXM9sM4+VPTWTjF8tTJatDusyKAzP7HR+yhQ+/2OFhQhMjuLhjMTiZWXkFUNxghPi9elQgmAg</vt:lpwstr>
  </property>
  <property fmtid="{D5CDD505-2E9C-101B-9397-08002B2CF9AE}" pid="56" name="x1ye=53">
    <vt:lpwstr>MpUs2H4PP4n7DDwzKrKUdGA3qzR1Q0uHQs6IMUFEepKXdq84guHj1Ck6qonZyJrGYYH82CEhodrt3T/OnVALR8o1B0jV6PG9WwWc7q3X7UvnufrCbm3T7V9VQAQUQfhvZLAK87m6cudnYtp8bG+H5HzAAheV6rMWSJBhFPx6dMXBgfiiMdUeHqLjHGhTDY2/Fe/f6N8j10drVSVI1/U3G9vkhtsGyDsaG3/IS3Z0idJMKA6wdA8poNyAPnOcFfr</vt:lpwstr>
  </property>
  <property fmtid="{D5CDD505-2E9C-101B-9397-08002B2CF9AE}" pid="57" name="x1ye=54">
    <vt:lpwstr>NG1/brsJQVdNFVj8Q5G/6BTZCTTFtrt1toyjbvrZ8K1M0gfw+S7fnqbFt3E37hRAnnzCBmwQSo0kMk+4cEUmsimlyIt8WNYxr/g0+6wqu/57XnHwx50qizzA3w0i7Jq4ftpyAOxYrVLckE/ob/6qT88B9p5LAU1aBl/lJNmquJbn/moge8U35ph2Uu/YXPL4ELxK4w/vxWpEWQdzueNVYiOPeSFmI5j2y2cO0WJWMPwzYyesNksPKuJpMHtb7D1</vt:lpwstr>
  </property>
  <property fmtid="{D5CDD505-2E9C-101B-9397-08002B2CF9AE}" pid="58" name="x1ye=55">
    <vt:lpwstr>4SU5RFxA+PRxdlLg+mLGSvePdm6BnPRLy1GRMCz4PEG50BjjSV2ZI6uyUgxbx2VMIUMm57QWs88Oma/+fZvn0MeXOvpGOHQKEjf1feF48dhImxZK+vW4fKhZLHGwJRvVuu4+/4aWkh81+oQEkUlCHcZVTMSXSPpJUOOqEZU/FAkGe180g2v4vr3tze41Ik7xomaLPkyNjweRdgOlD5uOq67gKSmwPY04x7ysf7xv2nnVqUgNW9HxfFwwlqQBSNN</vt:lpwstr>
  </property>
  <property fmtid="{D5CDD505-2E9C-101B-9397-08002B2CF9AE}" pid="59" name="x1ye=56">
    <vt:lpwstr>RIUBhW/sHuDG9E/Ejgkw7n5aNKlocszrJqkZOY+Tt8tEDcw0qZ+gh9QD3TMXMHsRhzicHNXW6ScC/unT29oKY8VHt+HDuworwXCfXZFp2A9p/pxL4tSPFdAIuMOnbZqgs9uTkmKl/yWQB6YtsJc8JBud6hcj29gzkKw3AA2/XAerH2Xe2iUBMfR538n//X8bhHL+YEeyEUmJ3jBvj8ptdIuhWG1BwXNm61ChNDepou/QSHhByNyawmefzikeQsV</vt:lpwstr>
  </property>
  <property fmtid="{D5CDD505-2E9C-101B-9397-08002B2CF9AE}" pid="60" name="x1ye=57">
    <vt:lpwstr>kQARNLo31DyrHRx9IW0kJDet4IHg3dJjCHiGFHmH6Q9L87epHpMxdKKz3eo+/uMqNtxkC4h3ej6mK/bBolKE8LyIDapGWdvDl9lMV8WJP+y57c9fn9ygrjbyLRg8Lw5P+qAVepAuDF5T9Re7MXuoZxAywi8k+K0TWZ69n5bsf78MfRVIsck7OClBnCV1q80eLcMgHUdGojvs3IhGP1jZ9cICkMXXA1KXzO1DsiIQWWGwwYbK540OCs/HJFKaTwF</vt:lpwstr>
  </property>
  <property fmtid="{D5CDD505-2E9C-101B-9397-08002B2CF9AE}" pid="61" name="x1ye=58">
    <vt:lpwstr>xjy0yXBk66ufu6A2Yq2kRUQmLOwcCLiwL0EyDrV+UtJn/LKzR2+Klvr4SMRECwUdU2234BE92Vr6NHaEjbeY/cI44rlDruvv+Ra0jFzLERiZFTJd60T4trXvB+nQC6P+VPfsLilr/r9muMDBdwYRGTi3uODmA2C1CVdQ3MS/QATc9HmlBHKqJ7M9uDP0aWxzVGCYHirwTylP6TwM3Y3l5b9dDUXUC/xLqd5e5YnK2zC14l1pxoGiAwm40CEcrBo</vt:lpwstr>
  </property>
  <property fmtid="{D5CDD505-2E9C-101B-9397-08002B2CF9AE}" pid="62" name="x1ye=59">
    <vt:lpwstr>aOnrj7EEmKTjLGWnO37CzNVWNw/rdI7ibjg9xk3R3kjrvxcwNUOH6rSPFGR76er1mz5ZksI/exslORpD1uUhos6lr/8Fq90338l8SGZUfitlGmI4JZ/4tfTF56jnbn8eZiwLiAyAKL4JqxnHu3X2kc33yYnp114I6wGXYs0i4aCsLzrchKBFSRc/ukhGndqIc8dMofn3vata4lNTJBrPf98AwTIt2DqdX9z+d3gD4sXobZtjrzev/oxn3zoigUC</vt:lpwstr>
  </property>
  <property fmtid="{D5CDD505-2E9C-101B-9397-08002B2CF9AE}" pid="63" name="x1ye=6">
    <vt:lpwstr>CeeLZk4kA47KHlmXtvqpDFdPwpSD3I3QYmhLXBm0AiD9Fh2CGJNRZKNSenNhJtMQXHxkrchAjlYjb4b+agx1DA+AXunv67naEm7E0SwtTC99PPahSpGZkkE+P7A3+j4kxfFQxk6ZNaA9KDrQaptE+Hh7SdcMd1LvUFunsFif690lEY2CW/Q5v1dTcQrdVQlSBFdBD3socFhTlzi7a5k6wp4Zqh5KWccaY2aDr09Lwu3C/ki0TALK1U5iuI5uJvN</vt:lpwstr>
  </property>
  <property fmtid="{D5CDD505-2E9C-101B-9397-08002B2CF9AE}" pid="64" name="x1ye=60">
    <vt:lpwstr>BooJt9r33kBD9dTTggKCTx1iClgVpFigygm+3g6PvhdbJkxjhZDvKhi+bZfZ/sCRa8KRQ1eL/CPkFFoNvL9yYRuo34OwBWmv6AeaHeIY0V8bd8XX3j/FE/IH0pu4Wq7+79ahd5BDobVSghFrIs6hAnPU4g8JEQr4g/uantOoI2gtsrq9LsWaxeJkH8Mq6IOht+j2WElWIchyDZa9gtGHpHgdxkdbOHuUzXJtosmtW8qZVY6M5lHrju4Kkd983vY</vt:lpwstr>
  </property>
  <property fmtid="{D5CDD505-2E9C-101B-9397-08002B2CF9AE}" pid="65" name="x1ye=61">
    <vt:lpwstr>sBZqG22hfuePcIHZfROcno9v0PV//UARvScSGPkFAHEHv2cFpQ/OgeDTO5lYRUnXFP/Y1K06caENK+ZnoBhy7DJL5aKjH13uiWDLIQPL6W4CuzJrna3DV3bIaOCAKy1A6m/IFyAeawvw1gfOVF0jVqfNdZYD+pa/yjiCoqs2yJfH5N5jZq13jA5CBTPv1MquhnlhFK5FIQql/1JnetXe2RgoYC7nhJ+KVx4uPNzR9uvaBWDUjb5OB5fVgvCGo9A</vt:lpwstr>
  </property>
  <property fmtid="{D5CDD505-2E9C-101B-9397-08002B2CF9AE}" pid="66" name="x1ye=62">
    <vt:lpwstr>do4kL/srE/JV7j0X0TBJwGwUgn+rDHRvhq3LkE9vmH/wj5tJyKcskNfmW94jG6Ba1gqxOebYQg4oh3IIr7ym+2tepF9Jp3ev5SZnheztnmZ0JQoL1zlxgzoVNq8SIOjRexFOa7q2kKZIVy5VGU68evkxVvdq+S7edy1z5CmsbscMS+BTQP/SPaZJZxVe6Hj404wMydvKIrVayC6GDlx0tVqd+aSfNFkDXdnXLhw6pjIcTkZhhYUZGKJR6W1innl</vt:lpwstr>
  </property>
  <property fmtid="{D5CDD505-2E9C-101B-9397-08002B2CF9AE}" pid="67" name="x1ye=63">
    <vt:lpwstr>pDRj4DwTY+jfPYPo9yOzV5i6u41QHaUXVFgjQP1wbGjzOzJbaiPm1pllYE37hM5rHO7PFNowVjfH/q/HWMCs1CH9wgK1Whdd0DIf8k1uFvhr1OzB6+ZC17eryLzXT7ketEYcZfLymDPqYB5o/lii3h9/VzHUtyetoHk+lrcd8ugx6dsbUO3olDSQRd3TFQ5JTkjsklnijR3J/1PAbShj0jvM3TqD4F3nUtAjf+BTkFUb4cZPXPsEavEajiEjzhg</vt:lpwstr>
  </property>
  <property fmtid="{D5CDD505-2E9C-101B-9397-08002B2CF9AE}" pid="68" name="x1ye=64">
    <vt:lpwstr>VgDOorLWKdH0j3gffUqBtSi4oV38TVWlr68U9lHTUZ9DH1vBzNc8OWElQZFDPi66pD9FF3OfRbRIJgNzUSRwGEz67xcUOgkhuTdCFUNSO5X+SZfF1P4HtTGeOo6VjYMnVOkMzQ1jY1LHPUsMBLDgPqROPl99jLO6VJPGsU5/x7HtOf3w289z5lBALeZOf8EupKTFcf4xYreqStl5gy7MWcQUwqL6aWXF9o/+dyCTzUJ+5BYHWZ1FokccGUVHiA0</vt:lpwstr>
  </property>
  <property fmtid="{D5CDD505-2E9C-101B-9397-08002B2CF9AE}" pid="69" name="x1ye=65">
    <vt:lpwstr>oZsEqcngFhXC8ctnJ/sbxabro8ZcRB/MnACDcDDqFQizuFwTSidwY7bukadKxbuP78pDn1Nl4kRx2z9OCw0CagtAk/Fy8Yf7ByAT/hX9N/nJ7jue2TIQAqxQjhPzhJZk9j2EybDa6Wcet76/OX0p3WQsVBaXuM0EnzeCv/k5anivpW61t08kQZgl0EPrT+KETM+9D5MBDXqanTuWpt+TzXz4tiDpTLkzONaKMzWDbTU+HEtamxDRRNy1u5VJvz/</vt:lpwstr>
  </property>
  <property fmtid="{D5CDD505-2E9C-101B-9397-08002B2CF9AE}" pid="70" name="x1ye=66">
    <vt:lpwstr>KO/3+Ays5aTCBewxzlQK5jhSmmAKPurgv9rKyE16NDpWah+TdmhOuYekFCVM3S9nlucNbFEW8DOPih/iyd822V4TKkICL+fFq65LD/S8VDLnFqHB2GiGGISpU0qnJ7E2EXILm2w0JadDbRjzfZEZF8CMHfH4ZwT2lL5f8HsJoGov9A2tmN1VSqw1DNfxWctcKrQBSEH4gCt+IWuDvBOtxDcHn6y1+kRMKeMzMf7C6lRu1hdf6Liivbk1R0gQWAT</vt:lpwstr>
  </property>
  <property fmtid="{D5CDD505-2E9C-101B-9397-08002B2CF9AE}" pid="71" name="x1ye=67">
    <vt:lpwstr>6YzYh84DmPwa66WJm11YgAO1XHTgfiq4VEvCKlN0Tier7qx6wvt2P76o//h+/M3hVLbeGt0hfw7P8ZDyx9jMIs1dAVl+8RUy9KvaJQxFvhBDEGjToBnTdAM53H2oOJxwCGxb1Af91IhcQvv2pqehmHL7y4GJtdOw4hBLUZEnyNHAYV2G4XfOkZgNvMk2WD/Zc9ew0wYiUxxOuUnAuDixlvDNsBIMgvzzuljqKrvJw2+1ttApHxFe0/eggroI8Vu</vt:lpwstr>
  </property>
  <property fmtid="{D5CDD505-2E9C-101B-9397-08002B2CF9AE}" pid="72" name="x1ye=68">
    <vt:lpwstr>DKGcoMRtNjtqhHFf3UCLg9TXETog2fkrztDFmDybN8LEjku16D6sWKib7gb8gGmtJ7obz+53FybO+AI/PSTH3GKiVvSczlGtA4ytd+yOD9LBihMzqkcFH0zxrEtMthGpC27zw2cpLeaFO+NXCzqQI4UKctDvY2rxd9ZqCZCHtBLIMGUll+3MPWi86+NWp487rItvE2WXHCgCLAXcB5ebvdUznTyCMhSyp/mKD2+eK9Rts0e6qrLCWfiziRTV+/5</vt:lpwstr>
  </property>
  <property fmtid="{D5CDD505-2E9C-101B-9397-08002B2CF9AE}" pid="73" name="x1ye=69">
    <vt:lpwstr>kZec4QcXHOuDKf1HiAiANFrc0SeYVqiujUlYqLGQTDiM4SZzJzFzCmaNL9ITg/OzDPLloFXQPwv40hfuYXKc7yqclepInI2Hkds/PtxvwlWbn37755VFGFDOHgxus7sX+juDHVAIJuNYrAMkmKjs30uOMoI11peGiNLApsHiyJoilGsG5bUI7sZ9vtCMFAg8c8eGaCcBw4Gxi2fj5dcWlM6TNe0J4yiCEekwBW6sDbP2YpsijSkDEYQRdanNMox</vt:lpwstr>
  </property>
  <property fmtid="{D5CDD505-2E9C-101B-9397-08002B2CF9AE}" pid="74" name="x1ye=7">
    <vt:lpwstr>L3X2+WU2R6bMLrmo9Go2ct8idI8WjIPQcgdET22pmwiI3+brE8QQ1GBupuaXWJJu6U8oeOipFxl1924lxIHFTXzUdlp9Ne7dAXQyO2VddHqBq9YDroZJzW8kZBIlxu+K4o8ZOYFa+yOwbcEbMq4TTD7MQbj3L2MPLJmwXIxJIUl27PYAL6wF1HsjZOeRd1gRvEHw0Jpgr6ykeMAf0QtpM0fFHCOqVNdaEz76V1/XY5HLW9mh4rSqRwWBGj6Eb7S</vt:lpwstr>
  </property>
  <property fmtid="{D5CDD505-2E9C-101B-9397-08002B2CF9AE}" pid="75" name="x1ye=70">
    <vt:lpwstr>Iz95eqGH5EAr9KMkCxvg1mf0RVZ2LqNZa/+VBjgKxRGvkLmZ4GGxN3RW03ODeTCtSTvVSx88Rp9YgplljOTJrMVgmM+fNmhTsZSRUc8QEYnN+AI34T+4awVns/oHp8m5I91nU5qoT2elaBo4A6d6VU2xC9f0UxzyF45hS/yAXn2LznlNnaJ+5sjZPZzKLHoa+tKilvhPPZKAgoISX6THS+XN9vpdGHZxBLI3DwgZF8hMcaeS3+bP8E31/KH8m4Y</vt:lpwstr>
  </property>
  <property fmtid="{D5CDD505-2E9C-101B-9397-08002B2CF9AE}" pid="76" name="x1ye=71">
    <vt:lpwstr>KW+YHNo+vlR30htWI6e6VsiaRPNF9KQzdQoYoJoLccvhGHr5bIQLR8jflPvBov4UFstB+QaXy7fyr7yIE+NqCCjV3Aj2mWtGykjV6CCchnRkAfIxQfaX0Xd3wzX9HF+fFfjZDFTsH3aKJonsjEEDUyVl8WX3Mv3w9N3uZicLoE/RGtYbA9Usn1ltgS2+dD+rQyjtmuvAjJRReixk+IHfVNy8lpSuCV2YpEsSejIL7UpW2NHVSI09UBWsU8UjGyC</vt:lpwstr>
  </property>
  <property fmtid="{D5CDD505-2E9C-101B-9397-08002B2CF9AE}" pid="77" name="x1ye=72">
    <vt:lpwstr>A/dyzLDSRZ0a/tYwwVp0NVHKpWiVL/h0D7pAwKXfYbhijxQRiiozgqAsZRYNruSbYxKpzINU88wYI9AQv/Kk6DpUd83u85FBv4noiQ6zgA/lNsa1y0VZ9xiS9DeAFzjXPFWMgGzQzIAIXJUQzbDjDy34wz4ePxObSQwGSB13lFrzpWeQyfDdE6TBfh3fIB0S90ny/I2I1WOCNDFT8VqD3hweN1737JI/k6rWqnFGD/XcMJiBjJsybwrC1X03j71</vt:lpwstr>
  </property>
  <property fmtid="{D5CDD505-2E9C-101B-9397-08002B2CF9AE}" pid="78" name="x1ye=73">
    <vt:lpwstr>EDRoOKQ7zus908HYNtJpmlwEGqyFj42s0wOjpOgTZ9LIhPCAQ3QBJdEtLgp6nYwj0Sb9Ls0OXBK+h0zBc37KmaLoQtvQ4X3TEDzrdLGz1dDVdoHbiURNKrCVb75dkTO4ix02ZzWaBKALgPFyj18NztiDybvtShXgiUQ+5YJo2kKWXXQxx2UImnjcwPAf/3FwdQllOP7BPUAtcGbGqZB/c2JR05CMY0HZSo4WAU9zGD8NbmaRH0rVb/EH759v/3K</vt:lpwstr>
  </property>
  <property fmtid="{D5CDD505-2E9C-101B-9397-08002B2CF9AE}" pid="79" name="x1ye=74">
    <vt:lpwstr>OG1ajWQnZU8snCguqGm8zmk6127PoilvXRt3ADav3NLo6TxOb75MGTsJ+yPAomA325JlNVfc4qohdP2qmLo6uHjbdWMEgOJFRnq9bNW47jPnx88bR4lv4WR5aBxZG5HvEHCTxOkiwO3dZxHsQYJJp1Txbv78SgrgKsQLVNoUTcrqq8TzttNgSQk3ssJtFUWACHBN58Lz2J/N16wT3kzGsduyave+f769EtK7v8SC/GBELq8cbQMwbpMT4fvcbLl</vt:lpwstr>
  </property>
  <property fmtid="{D5CDD505-2E9C-101B-9397-08002B2CF9AE}" pid="80" name="x1ye=75">
    <vt:lpwstr>2J1kFyYXXd8LXkssgczVAFkluX8dlr0fN6SgLSaz1re8GsLSxbUI54owYyb7VZN5TmqiLByoydyNduvNQdKVDG3/obVhQFRRcuGSSXL5TiTRpIKNDgESOtnTAuOutEymmeYHRkIa6BLaxG1SnN+kj1PkhKumKxTWT7Tjy5sK0GBY2d9wykf1QXC2D3M58nVXh/mFDxmlkzAQkzcZlXd6v2Qng7nmHs4s4Uh0SnVVQP2u6EqdWQuo/iAL1z8rn5+</vt:lpwstr>
  </property>
  <property fmtid="{D5CDD505-2E9C-101B-9397-08002B2CF9AE}" pid="81" name="x1ye=76">
    <vt:lpwstr>shuuQyrjwURVrRRRBAIkSpPmmzsG8KNuLb6s/mZGJqMjVZhHfLPbmbjx9MoHyundWVmS/CzuTbYJ4x3sHYhRS4Umh/Da4D5flMCJ68DJHF/z3ysFIY6qjjklrK4o3daeJso3WDyaU8hSDbgARZqQ4TP920AqWOjM6eF9XJxsLeGP7wDr9jsYOu+SAvo5450UJmhqCLdbycYULPS15M/rOirq8Ma4a+U4pLQCwlIA8aMI796YpSFk9dJyqeCgQyG</vt:lpwstr>
  </property>
  <property fmtid="{D5CDD505-2E9C-101B-9397-08002B2CF9AE}" pid="82" name="x1ye=77">
    <vt:lpwstr>S/hbQmOxEG+mp99eI/B6CcCUlKIMfp2aAPVCLeJfREawwC22/kig3cRxKaLFw+DCHNtCtZJKllrfPJZzr4uan4tHw6s0fq3doS27BzDw0zbQdRK33cV9Xh9+uftoJGZDl4nXzfPX0AO1M4L3fmGP9mG5dztF0v2WohF8jpKkkXMXPq8xVJwPp6uLxDrBk7htAqwRwRyUgom7Y1zVJibgOwoeTyVn6T7h0W2P8UubDkwIFbU+hQpwtElSvZf0EBD</vt:lpwstr>
  </property>
  <property fmtid="{D5CDD505-2E9C-101B-9397-08002B2CF9AE}" pid="83" name="x1ye=78">
    <vt:lpwstr>KoiHZ/aSmc45ZpHJ/YpdmRipYEZyoy8BU9BVE9zacxEt5o+qbEsbpvqhkzQMCGJZqOEKFP849Blv781p68c18A2GQuB2s9Z1TV0dJWi2kD8HdVLpZh9e7BzrREgkg+Vld0LLeN4Z3Kb5ad3ehYT2OIXZybzfKiONKNEuwRB1x96gkG/DW910XGwmH6BGI/8XPnwBWU0aoMbpI7cCTLJO7bOz5/GLeGGA69F16ZTOaOv5dC/84FQAaEgqxwJyXVQ</vt:lpwstr>
  </property>
  <property fmtid="{D5CDD505-2E9C-101B-9397-08002B2CF9AE}" pid="84" name="x1ye=79">
    <vt:lpwstr>FeXd7MitGz8lkT95N1K7YC2vzkJAXGcv++g3jBvPVOvHwrqJqoNrYc89jzzAakHSkE8KK+5281WCos1X484bG+YArSb0LqJiujCuNLWjdTfKoXko80pM19FRb1Fbmq2SvnIM/6KT17IbIPjwCTJkFHZ9U22+dkDMBexdBU+KFlOjwgsmPl4a8NRd9b0lL+KuH/SHBix35ifJGih9FlHAMlWvodND5quwFR9wFRqT36ZytiiiPyZtYsBqDivvN3C</vt:lpwstr>
  </property>
  <property fmtid="{D5CDD505-2E9C-101B-9397-08002B2CF9AE}" pid="85" name="x1ye=8">
    <vt:lpwstr>9rpGqE7Cgg585xPGk3Zm3PzdZCPg7Q6ypbsitadoTFxfqqlEHoJq1fVQjd27jQxqaWT9NfuGrFvtNuUvc9YyhNF747x1J4MYQJAyHX+XLKpBhWvWXtRrgzbiFK6dqiCIXre9WKm2Shw4dOCX3CS+zP65fdEYQS2P4d+AOxnsVHRfGu9vIzgWJtAgq3096X1Ci75S7Lh8bmDk6BLOhD6vMYBfMxLAZhb8Y3W/i6vL3XsDxP8U6y+R1LUAYKI1aay</vt:lpwstr>
  </property>
  <property fmtid="{D5CDD505-2E9C-101B-9397-08002B2CF9AE}" pid="86" name="x1ye=80">
    <vt:lpwstr>2TCHr51WtlR9HpCYEewrAtwFpPHqiw6rnqKzEsDoWWfVjmYK7K6zdxY+0XTYIUNRIgxB9kRaoqVuFo6boXyusE9b8zqizUbk2NcPUVp5M9aTq5m49TbcgI6K97qOMUoigOnGFvhey1nU8Gfr93szu87GpmecRUNvKt7u+5REjjrLA6ZFgTSelIghMTNTxnckjGiRqhGNLocWwi7PB9QIpn0XH3+Xpes8VwxOGdd5oilhiWo6Dqj7tmLIk2X+pcw</vt:lpwstr>
  </property>
  <property fmtid="{D5CDD505-2E9C-101B-9397-08002B2CF9AE}" pid="87" name="x1ye=81">
    <vt:lpwstr>AQKPC8ItJrUk++bhakR7ll5B7X/n9rCTa9N+6s0gMv4ERXrC1/diVrTMhB/VydYqBK8p4bK68tHoX86kJHljI4FTNjsUBqiHGVVjzkc+/XpkMtRHFLrIgH9g6pZ9QRV9j8cURHioMSH2y8N4jvK9nczAWR7RHlLD3wKseM8CP8tS+AsIF6IjLaexvs3P15OLJTKXz1xD70NO/DwxYFUVbdIuqmhE19LyTIwkw7LbVBTAGHWoLHe0O/ttptMwL+K</vt:lpwstr>
  </property>
  <property fmtid="{D5CDD505-2E9C-101B-9397-08002B2CF9AE}" pid="88" name="x1ye=82">
    <vt:lpwstr>XFhF81BcPfUIeQePI7Qyv84rXiPkMy/RjqF0EGyYKQs6ffhjdBBRIq4vMhLq7JYN2NYIlOn9DbNcOM4W3+DU8zvOH6g07K0Eal1TULk98femTe+3KwkQFU2d366msNvY0xGnmOwpUNgv+DthmrlmtAQjnUcF4eZQdUzzN5hda2eOgaWCkTobFqNk0RStRN1RZc/RxKGAroO12PrYzBcazXZL92LF5CT6tHnXk6i158w6TliCbmdkDdCjl2ykj5c</vt:lpwstr>
  </property>
  <property fmtid="{D5CDD505-2E9C-101B-9397-08002B2CF9AE}" pid="89" name="x1ye=83">
    <vt:lpwstr>939IzM9jVgqmF+GXXMU+yLiGervaYjIpObRhvPaIpuG4XNiZ6V4Sy39oGddHaJXtr+MZiCzwt89BFZvMVqTuhHEkBdkXQwfEAirnNZElik6zw3Y36Bp6YcLVlqgBf9QH95SMGrwf0wjGSDphUlWoDUSkouZKl9utReIhIOBlo5F0hyDG4G79sC8FHtjHO6hMk/mKL2fgUuLqBg4UnK2N+USfxnAoxPKIvBb3ZnKY+YyBogoAJz7r9P9NgL0stjK</vt:lpwstr>
  </property>
  <property fmtid="{D5CDD505-2E9C-101B-9397-08002B2CF9AE}" pid="90" name="x1ye=84">
    <vt:lpwstr>opG+HZ1PU5EqfIbBqB6xvXxclOqjkhjoZJAnNNPVIzDGIBG7j66un4T49cwJL2fa193ObN1wUF8Qed2v8wxk7+aio1ebnyeQ1VCkLcv70pbZw5dQqPVMDMxtIy8f6004P4Ljc0gM5xKjiQkZadPt71bJxzF0+ft0FWK4oFYlUngR5T4DjRFxymdU769eu+MBY/J09eqdq+4+sm630B2dYH87jFHnF/xuLncb+htzyaZF94ZtAD1wYC5n1mFmTiW</vt:lpwstr>
  </property>
  <property fmtid="{D5CDD505-2E9C-101B-9397-08002B2CF9AE}" pid="91" name="x1ye=85">
    <vt:lpwstr>BjEFREAYeeNYOS2BIoUYz+2YWtBf8Z+hTtGfdyNU0ENNXkeZNCvpQDp79g4jkGsc5YRbZpT5xIJqslolhnX+ilP69Hcgn3ysrqp3TV9GLMoP6UOVOYujKj7fzjIgbyzykPrW9zgc7CDDII8CKWseFTmTChHz5XEhzEpv71OTOfMHzwcgxDGj4FxYSVm0XDBuRpqHe68oqeD9v1DYYmed6eo8AD4PaSo59l/jpBXY09zKrsKqpW2bYvUNrronJqO</vt:lpwstr>
  </property>
  <property fmtid="{D5CDD505-2E9C-101B-9397-08002B2CF9AE}" pid="92" name="x1ye=86">
    <vt:lpwstr>pRDKcLSjroFSgCBVB06XBj5ZxzX+Qm5lDiWnEqDCN7qs9VFlgFy/BU1+oZ2P5UuuXoy9Mz4gVHhX6pApaA0pUs8oNvEaeR/UI753c0j+SXsNdvQfJdtqyQVHVvDMkJpyCOLYpOFCsRGq8Y1ygIoMqSzr26SdsnuL59gHf6fg1XGmOtR//9jusnZOJCV0dm2q+y8XF9z22YCUuFcaS1Ul8LJqN9mE0ffZ1LEFjT7t5jNd5eU6DnI4bJWQOosPLq8</vt:lpwstr>
  </property>
  <property fmtid="{D5CDD505-2E9C-101B-9397-08002B2CF9AE}" pid="93" name="x1ye=87">
    <vt:lpwstr>+JkOrBZ7FBn4i1aZfW2BSXHovsar/WRbL4HsMxw+/GT5Jo/CRmzZadSC0Rzq9lo9Mupap4LiCHIWasgwo6ye5VVEQuZ97N0CRorgXH7DZigap/dY/pwozNNJqOZ6rf6bWxBWIV6ID/WjSV6bFNU8Noge78i0XWXZcQHBvUYnxzVrUNwx/4YxBLkdSgsNmIzNUL7sG3IJNQcjgtxJrkunIFT7pGyEFITxkX9t8wE+mZeL8F3JkwBIJMb3IkXvV4c</vt:lpwstr>
  </property>
  <property fmtid="{D5CDD505-2E9C-101B-9397-08002B2CF9AE}" pid="94" name="x1ye=88">
    <vt:lpwstr>5XU5KPHE4Qqa+7GGeO7EO+Dn8yafO4nMBha9+GXBjXxk1wWbDIksWaIj8YITaFiXZyek7NmFGaYiIfItTL2G3Mp53KCDHwZPAfgGhBxqPSlmnBcMnjQN6SX5VK+kOkL0ixsJI/WaUy4pPaZ2aQGFUzWugUxR4WY/U0kYn5eXiFRSuyaNYliAjH30oNousfvPvcndvRu001MOvTg2vyOP0DRvzLt7is98yav1uaN9sWDamvDleX5c6sYV4aOrExG</vt:lpwstr>
  </property>
  <property fmtid="{D5CDD505-2E9C-101B-9397-08002B2CF9AE}" pid="95" name="x1ye=89">
    <vt:lpwstr>kNhZB4YnwlSQg2u9vjQmZXFWO2DcyhX8fehb0FxKB78OzK+AgaxsVdSbamUBawrrQN/lAvRQ10QtW7DPFnr4DPrN9pLciq/QQ8T3xT0jDCoTKMRXLygmm09rLbdzOnxXKSfxBOQHFSb2NpW/TdoZeXsldFU7RFEvoPjKYyxM5UNunmXv1Df9YSVxwkNKsKVpcC21M/bUobTNyzh7BsRzLhUlU2qaq6yXKGyucmx6YmJQGvmqqc04bw3nb1PntPI</vt:lpwstr>
  </property>
  <property fmtid="{D5CDD505-2E9C-101B-9397-08002B2CF9AE}" pid="96" name="x1ye=9">
    <vt:lpwstr>mY4O0Js7ORDFri3oiSLK7sGdp3kK7Q+mD3QljxlhnOLZHB9ikS0UYnhSFQCvLMozAUS9E40+QzR9ijDtcDq2y+QzptZ+ASQ4VmPKSvr+WAqgggfYr+MCC3FjCXqj6NvFdERl2T4OlMtYXzXOB7CVMq5tl+jw54yAdQ9AbC3852sgDqyWAfNJ3sfGRCrySI7sSDldI1hViJu/ZLtqmnoOsWujwb6yzq0GXSo1M/I4mCBRw66xNkf6d2u6XhrJYZ2</vt:lpwstr>
  </property>
  <property fmtid="{D5CDD505-2E9C-101B-9397-08002B2CF9AE}" pid="97" name="x1ye=90">
    <vt:lpwstr>OfyRrA6RiX+0L3PkoVHDRVNX6yj2y/6h1tH9b5MMHDcOz++VBUskYqKLVtIl/olTgBSMAd+do6vpeyoDzcFz6TGr+iLbubb6liu9AXvdRXJBBhsVQKI+zWL4p5S3yxq4j99IprnF38oavke1C9fTNDFQS5acnColIOfk5yfa8FyPr+TfbAFtLs+dVN/2rZ1/crt4Ne48ggFwMT2tZOAGEPUAdeCaonSayT9qh/mt97PsMBzc/43Sijj5AGJaGc/</vt:lpwstr>
  </property>
  <property fmtid="{D5CDD505-2E9C-101B-9397-08002B2CF9AE}" pid="98" name="x1ye=91">
    <vt:lpwstr>grVnnbmB978GfhvYNIjq+mmROQ/UX4oBI634K0+xfEMx49aDV5tqteig7w1b3cAUjqphietDu5bXEWK9xFxDzRIUT9NyqjPqjHnxp53mEkNyepwdoQ/KS0BsJUd21XwblRc/XOsPG9eeTZ8MfNXJVlQoTrkktkCC7vkecApM7JUGfdeCYVuL40mkmdalKZhWM3B8pPKyDDa/u281Bw9tU09O2Gnsov3AnNwz3tVfqbVK3UJz1BlFG0MrjWM6WYZ</vt:lpwstr>
  </property>
  <property fmtid="{D5CDD505-2E9C-101B-9397-08002B2CF9AE}" pid="99" name="x1ye=92">
    <vt:lpwstr>RCENFP56zcKJ+gMQDG2f8taRFpLPYxkJWSbRtZrPiZHtheiQCGxDk8Ox2PIz3jbm9h7G2uvbyWiffodZUcpiKpMjgfrnMo0fpwUTYsxF1O2ikCMpGthR3/rObe/17ehAabb2oZVvvaHRSt1NaGCxX0EKtqJks7BZFqCDBGHv4JwL3XzNx47E7MCfuLHC5hBNIwyv/rfVy90HnNlkSWhbdfdrX1bHo1p/apfM+X7fyqhRQ9/myjq9Yz5wHkOagh2</vt:lpwstr>
  </property>
  <property fmtid="{D5CDD505-2E9C-101B-9397-08002B2CF9AE}" pid="100" name="x1ye=93">
    <vt:lpwstr>l35NzXBWFPor5nf4YhfuNtpOb+XhXx1PhyOhzHptca9lxCqfQR0na4mdv3GRXyHy1keVlhDBlDkUsbdFFDF/rd9mPPPHMZwpzSD5OzfqFKm/cslfJx8ffjvTWzaVfKFcmjDv7GkJkrJCM48gSeEfX9ZLykBIS06cHD903HNVQjCnU2vVnqe9Qct6L2m96W+rm+7dAEjXN0M1byhEoAIvG0npE74xrY2SUhFFbk6lKJizIlhcjKGc0Hf9J4nAn5Q</vt:lpwstr>
  </property>
  <property fmtid="{D5CDD505-2E9C-101B-9397-08002B2CF9AE}" pid="101" name="x1ye=94">
    <vt:lpwstr>/ot1yWodR+MwIoHCaMZgrx2uRv50a/HMqSFoo3EyYfZ9T1W6boBn3cGZ8edpTuabAFUPKN02lTJ2Zh082JC4HwxpuSopDvdBzEnYQV8tbEUUftIWVZpteZSTLgrUF+jDAplvf02qdJo+UCmHD0dUjDZRQMYvcGMkiFuCJLsV4OOUZ28mua7oYJPa+pjngsNbzsq8IdwJcnI7a8qRRXrullP4kEA2smc+54us1gm7oIUqHJeK0CkSc/FVfg2b99n</vt:lpwstr>
  </property>
  <property fmtid="{D5CDD505-2E9C-101B-9397-08002B2CF9AE}" pid="102" name="x1ye=95">
    <vt:lpwstr>8SINtmrWJFVBcdgnD5seGykuL3Q3j2Ab+HbdYL0h7F+E2dKhR9p8itzfvJE8GeaBYdozFNDNf911NMTkvR0NNw7SSbQ7iKg6eWbpEDcfT/qrwla9tpjsMLQQ5Q93X4G/Ot1mGnZGl0hwqeI3IYvkCP+Bl+Jx51hF7hVsMlDbVpZOR1h4PE5gKPDgBNpYwE6916Cc6btZBgOAzJim1PxJFMO9GsoBD/DOgmG7bLBko2mifNBDzdbserEL5rGztQA</vt:lpwstr>
  </property>
  <property fmtid="{D5CDD505-2E9C-101B-9397-08002B2CF9AE}" pid="103" name="x1ye=96">
    <vt:lpwstr>EsItMfc5HNcv5wrZONAQ+tONY3tx1k4DSYdjgtEf0iJgovQWMXGsrHmbu5M5ZDusJ/YtWYjNUSMXnmSJq1pRZ4CK1ALhNzclzNhczDg3XZdntBrdlwvXSgQKnt511tDpDh5rJkJqDr+d5VKsoh1/b9oBvIOloV0o8SxreZa38IwkaS4zZVh0NAD1zOnqMoan/SldwQFQWchB1hiVqdQdyaudr1L079BG9ZgtxXWhEzB/M3zSEPD2O75WvMmsN5V</vt:lpwstr>
  </property>
  <property fmtid="{D5CDD505-2E9C-101B-9397-08002B2CF9AE}" pid="104" name="x1ye=97">
    <vt:lpwstr>xX8K/CZrS3jE+H6sjG7K4pHIlCUD9xo9NF76KplwcRprJjDM9EhN6qKnoUWdRnVH3PbAy/t3eJ5r4R424vT1D4vcxq1P2HHWfUiQ3P8gvZp5E6uBdGAt5Yd/Tru7mOpcnKRNjCkBlj29Kt4sdASTd1CkmcUs2B4FvAIWh0cbkfM3enNjTTIvUaZqIXaIoCX2aHAw/3n704xWSczYo8+mlufyxVBTlZ62UA0ivPmNxLhl4VECNUMfhIwPpAu2XB1</vt:lpwstr>
  </property>
  <property fmtid="{D5CDD505-2E9C-101B-9397-08002B2CF9AE}" pid="105" name="x1ye=98">
    <vt:lpwstr>7W6x+3txX0q9xZTAU/M7B+W9MEM4OYRTFZtN4EmqEGm/nL4NwOEwuC7Ft6gaArUghjefXSsh6xHJSggBbEvParD90cC10zNU/fMZc2/vDsK8CddmGrRqiLr3jA4DiNSh11I82ZrwY2Mz/SzC34oKWtROGGNpacHFowRuLCLF4XCwPJ1sgoyjAwGZBInoXTLWfOOVD0KGPhLB6ZPaijz6qKn37W6a7czfA/ho/2l2bE6oC6mgi7US55zfdaE8AQu</vt:lpwstr>
  </property>
  <property fmtid="{D5CDD505-2E9C-101B-9397-08002B2CF9AE}" pid="106" name="x1ye=99">
    <vt:lpwstr>PFDXzblGpGBOgs0kq8Rit/iNlaTuF/7UIQ8ss3bSMCWZhzCJX1dqDBwTxKNAJVpEJypCMDix39u5n26wqMFtHX4CSuPtEpQdwYHyjYhRPHA5MSn0nV4AnKmw9cIRdecEiKpbhjcyM+GUpJ19oCnkox45N26Fz3poKzHb+J+897H2ssM80tCOpLj8dOX9uyvH94f7S6BvJNfW5K+Xj0O6OUiIgC0Sp2GyIzQAYsnXMS2qMSrSP0TolxDSux8iSA8</vt:lpwstr>
  </property>
</Properties>
</file>