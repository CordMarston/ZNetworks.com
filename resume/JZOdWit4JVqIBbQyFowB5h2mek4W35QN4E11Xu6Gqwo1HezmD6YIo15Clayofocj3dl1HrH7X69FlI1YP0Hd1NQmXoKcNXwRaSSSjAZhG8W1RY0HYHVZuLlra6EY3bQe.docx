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Style w:val="div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300"/>
        <w:gridCol w:w="5160"/>
        <w:gridCol w:w="2900"/>
      </w:tblGrid>
      <w:tr w:rsidR="00E92B0A">
        <w:trPr>
          <w:trHeight w:val="1540"/>
          <w:tblCellSpacing w:w="0" w:type="dxa"/>
        </w:trPr>
        <w:tc>
          <w:tcPr>
            <w:tcW w:w="1300" w:type="dxa"/>
            <w:tcMar>
              <w:top w:w="0" w:type="dxa"/>
              <w:left w:w="0" w:type="dxa"/>
              <w:bottom w:w="525" w:type="dxa"/>
              <w:right w:w="0" w:type="dxa"/>
            </w:tcMar>
            <w:hideMark/>
          </w:tcPr>
          <w:p w:rsidR="00E92B0A" w:rsidRDefault="00E71A97">
            <w:pPr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Style w:val="divdocumentdivnameLogo"/>
                <w:rFonts w:ascii="Raleway" w:eastAsia="Raleway" w:hAnsi="Raleway" w:cs="Raleway"/>
                <w:noProof/>
                <w:color w:val="333333"/>
                <w:sz w:val="18"/>
                <w:szCs w:val="18"/>
              </w:rPr>
              <w:drawing>
                <wp:inline distT="0" distB="0" distL="0" distR="0">
                  <wp:extent cx="827044" cy="825820"/>
                  <wp:effectExtent l="0" t="0" r="0" b="0"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94670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82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tcMar>
              <w:top w:w="0" w:type="dxa"/>
              <w:left w:w="60" w:type="dxa"/>
              <w:bottom w:w="525" w:type="dxa"/>
              <w:right w:w="0" w:type="dxa"/>
            </w:tcMar>
            <w:hideMark/>
          </w:tcPr>
          <w:p w:rsidR="00E92B0A" w:rsidRDefault="00E71A97">
            <w:pPr>
              <w:pStyle w:val="divnamespanfield"/>
              <w:spacing w:line="600" w:lineRule="atLeast"/>
              <w:ind w:left="60"/>
              <w:rPr>
                <w:rStyle w:val="divdocumentdivname"/>
                <w:rFonts w:ascii="Raleway Bold" w:eastAsia="Raleway Bold" w:hAnsi="Raleway Bold" w:cs="Raleway Bold"/>
                <w:b/>
                <w:bCs/>
                <w:caps/>
                <w:sz w:val="42"/>
                <w:szCs w:val="42"/>
              </w:rPr>
            </w:pPr>
            <w:r>
              <w:rPr>
                <w:rStyle w:val="divdocumentdivname"/>
                <w:rFonts w:ascii="Raleway Bold" w:eastAsia="Raleway Bold" w:hAnsi="Raleway Bold" w:cs="Raleway Bold"/>
                <w:b/>
                <w:bCs/>
                <w:caps/>
                <w:sz w:val="42"/>
                <w:szCs w:val="42"/>
              </w:rPr>
              <w:t xml:space="preserve">Daniel </w:t>
            </w:r>
          </w:p>
          <w:p w:rsidR="00E92B0A" w:rsidRDefault="00E71A97">
            <w:pPr>
              <w:pStyle w:val="divnamespanfield"/>
              <w:spacing w:line="600" w:lineRule="atLeast"/>
              <w:ind w:left="60"/>
              <w:rPr>
                <w:rStyle w:val="divdocumentdivname"/>
                <w:rFonts w:ascii="Raleway Bold" w:eastAsia="Raleway Bold" w:hAnsi="Raleway Bold" w:cs="Raleway Bold"/>
                <w:b/>
                <w:bCs/>
                <w:caps/>
                <w:sz w:val="42"/>
                <w:szCs w:val="42"/>
              </w:rPr>
            </w:pPr>
            <w:r>
              <w:rPr>
                <w:rStyle w:val="divdocumentdivname"/>
                <w:rFonts w:ascii="Raleway Bold" w:eastAsia="Raleway Bold" w:hAnsi="Raleway Bold" w:cs="Raleway Bold"/>
                <w:b/>
                <w:bCs/>
                <w:caps/>
                <w:sz w:val="42"/>
                <w:szCs w:val="42"/>
              </w:rPr>
              <w:t>Salas</w:t>
            </w:r>
          </w:p>
        </w:tc>
        <w:tc>
          <w:tcPr>
            <w:tcW w:w="2900" w:type="dxa"/>
            <w:tcMar>
              <w:top w:w="0" w:type="dxa"/>
              <w:left w:w="0" w:type="dxa"/>
              <w:bottom w:w="525" w:type="dxa"/>
              <w:right w:w="0" w:type="dxa"/>
            </w:tcMar>
            <w:hideMark/>
          </w:tcPr>
          <w:p w:rsidR="00E92B0A" w:rsidRDefault="00B811B6">
            <w:pPr>
              <w:pStyle w:val="divdocumentdivaddressBlock"/>
              <w:spacing w:line="320" w:lineRule="atLeast"/>
              <w:rPr>
                <w:rStyle w:val="divdocumentdivPARAGRAPHCNTC"/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Style w:val="span"/>
                <w:rFonts w:ascii="Raleway" w:eastAsia="Raleway" w:hAnsi="Raleway" w:cs="Raleway"/>
                <w:color w:val="333333"/>
                <w:sz w:val="18"/>
                <w:szCs w:val="18"/>
              </w:rPr>
              <w:t xml:space="preserve">1576 W. Flippen Way </w:t>
            </w:r>
            <w:r w:rsidR="00E71A97">
              <w:rPr>
                <w:rStyle w:val="span"/>
                <w:rFonts w:ascii="Raleway" w:eastAsia="Raleway" w:hAnsi="Raleway" w:cs="Raleway"/>
                <w:color w:val="333333"/>
                <w:sz w:val="18"/>
                <w:szCs w:val="18"/>
              </w:rPr>
              <w:t xml:space="preserve"> </w:t>
            </w:r>
            <w:r w:rsidR="00E71A97">
              <w:rPr>
                <w:rStyle w:val="divdocumentcity-name"/>
                <w:rFonts w:ascii="Raleway" w:eastAsia="Raleway" w:hAnsi="Raleway" w:cs="Raleway"/>
                <w:color w:val="333333"/>
                <w:sz w:val="18"/>
                <w:szCs w:val="18"/>
              </w:rPr>
              <w:t>Anaheim</w:t>
            </w:r>
            <w:r w:rsidR="00E71A97">
              <w:rPr>
                <w:rStyle w:val="span"/>
                <w:rFonts w:ascii="Raleway" w:eastAsia="Raleway" w:hAnsi="Raleway" w:cs="Raleway"/>
                <w:color w:val="333333"/>
                <w:sz w:val="18"/>
                <w:szCs w:val="18"/>
              </w:rPr>
              <w:t>, CA 92802</w:t>
            </w:r>
          </w:p>
          <w:p w:rsidR="00E92B0A" w:rsidRDefault="00B811B6">
            <w:pPr>
              <w:pStyle w:val="divdocumentdivaddressBlock"/>
              <w:spacing w:line="320" w:lineRule="atLeast"/>
              <w:rPr>
                <w:rStyle w:val="divdocumentdivPARAGRAPHCNTC"/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Style w:val="span"/>
                <w:rFonts w:ascii="Raleway" w:eastAsia="Raleway" w:hAnsi="Raleway" w:cs="Raleway"/>
                <w:color w:val="333333"/>
                <w:sz w:val="18"/>
                <w:szCs w:val="18"/>
              </w:rPr>
              <w:t>714-654-6520 / Cell</w:t>
            </w:r>
          </w:p>
          <w:p w:rsidR="00E92B0A" w:rsidRDefault="00E71A97">
            <w:pPr>
              <w:pStyle w:val="addresslongEmail"/>
              <w:spacing w:line="320" w:lineRule="atLeast"/>
              <w:rPr>
                <w:rStyle w:val="span"/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Style w:val="span"/>
                <w:rFonts w:ascii="Raleway" w:eastAsia="Raleway" w:hAnsi="Raleway" w:cs="Raleway"/>
                <w:color w:val="333333"/>
                <w:sz w:val="18"/>
                <w:szCs w:val="18"/>
              </w:rPr>
              <w:t>salas361977@gmail.com</w:t>
            </w:r>
          </w:p>
          <w:p w:rsidR="00E92B0A" w:rsidRDefault="00E92B0A">
            <w:pPr>
              <w:pStyle w:val="divaddress"/>
              <w:spacing w:line="320" w:lineRule="atLeast"/>
              <w:rPr>
                <w:rStyle w:val="divaddressCharacter"/>
                <w:rFonts w:ascii="Raleway" w:eastAsia="Raleway" w:hAnsi="Raleway" w:cs="Raleway"/>
                <w:color w:val="333333"/>
                <w:sz w:val="18"/>
                <w:szCs w:val="18"/>
              </w:rPr>
            </w:pPr>
          </w:p>
        </w:tc>
      </w:tr>
    </w:tbl>
    <w:p w:rsidR="00E92B0A" w:rsidRDefault="00E92B0A">
      <w:pPr>
        <w:rPr>
          <w:vanish/>
        </w:rPr>
      </w:pPr>
    </w:p>
    <w:p w:rsidR="00E92B0A" w:rsidRDefault="00E92B0A">
      <w:pPr>
        <w:rPr>
          <w:vanish/>
        </w:rPr>
      </w:pPr>
    </w:p>
    <w:tbl>
      <w:tblPr>
        <w:tblStyle w:val="divdocumentdivheading"/>
        <w:tblW w:w="5000" w:type="pct"/>
        <w:tblCellSpacing w:w="0" w:type="dxa"/>
        <w:tblInd w:w="20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360"/>
      </w:tblGrid>
      <w:tr w:rsidR="00E92B0A">
        <w:trPr>
          <w:trHeight w:val="500"/>
          <w:tblCellSpacing w:w="0" w:type="dxa"/>
        </w:trPr>
        <w:tc>
          <w:tcPr>
            <w:tcW w:w="0" w:type="auto"/>
            <w:shd w:val="clear" w:color="auto" w:fill="EEEEEE"/>
            <w:tcMar>
              <w:top w:w="0" w:type="dxa"/>
              <w:left w:w="200" w:type="dxa"/>
              <w:bottom w:w="0" w:type="dxa"/>
              <w:right w:w="0" w:type="dxa"/>
            </w:tcMar>
            <w:vAlign w:val="center"/>
            <w:hideMark/>
          </w:tcPr>
          <w:p w:rsidR="00E92B0A" w:rsidRDefault="00E71A97">
            <w:pPr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Style w:val="divdocumentdivsectiontitle"/>
                <w:shd w:val="clear" w:color="auto" w:fill="auto"/>
              </w:rPr>
              <w:t>Professional Summary</w:t>
            </w:r>
          </w:p>
        </w:tc>
      </w:tr>
    </w:tbl>
    <w:p w:rsidR="00E92B0A" w:rsidRDefault="00E71A97">
      <w:pPr>
        <w:pStyle w:val="p"/>
        <w:shd w:val="clear" w:color="auto" w:fill="FFFFFF"/>
        <w:spacing w:before="120" w:line="320" w:lineRule="atLeast"/>
        <w:ind w:left="200"/>
        <w:rPr>
          <w:rFonts w:ascii="Raleway" w:eastAsia="Raleway" w:hAnsi="Raleway" w:cs="Raleway"/>
          <w:color w:val="333333"/>
          <w:sz w:val="18"/>
          <w:szCs w:val="18"/>
        </w:rPr>
      </w:pPr>
      <w:r>
        <w:rPr>
          <w:rFonts w:ascii="Raleway" w:eastAsia="Raleway" w:hAnsi="Raleway" w:cs="Raleway"/>
          <w:color w:val="333333"/>
          <w:sz w:val="18"/>
          <w:szCs w:val="18"/>
        </w:rPr>
        <w:t>Experienced customer–oriented professional with strong multi-tasking skills and ability to efficiently prioritize task. Looking to obtain the position of a Customer Service Ambassador.  Incorporate my extensive years of expertise in a professional setting achieve continued success with a well-set organization.</w:t>
      </w:r>
    </w:p>
    <w:p w:rsidR="00E92B0A" w:rsidRDefault="00E71A97">
      <w:pPr>
        <w:pStyle w:val="div"/>
        <w:shd w:val="clear" w:color="auto" w:fill="FFFFFF"/>
        <w:spacing w:after="500" w:line="20" w:lineRule="atLeast"/>
        <w:rPr>
          <w:rFonts w:ascii="Raleway" w:eastAsia="Raleway" w:hAnsi="Raleway" w:cs="Raleway"/>
          <w:color w:val="333333"/>
          <w:sz w:val="2"/>
          <w:szCs w:val="2"/>
        </w:rPr>
      </w:pPr>
      <w:r>
        <w:rPr>
          <w:rFonts w:ascii="Raleway" w:eastAsia="Raleway" w:hAnsi="Raleway" w:cs="Raleway"/>
          <w:color w:val="333333"/>
          <w:sz w:val="2"/>
          <w:szCs w:val="2"/>
        </w:rPr>
        <w:t> </w:t>
      </w:r>
    </w:p>
    <w:tbl>
      <w:tblPr>
        <w:tblStyle w:val="divdocumentdivheading"/>
        <w:tblW w:w="5000" w:type="pct"/>
        <w:tblCellSpacing w:w="0" w:type="dxa"/>
        <w:tblInd w:w="20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360"/>
      </w:tblGrid>
      <w:tr w:rsidR="00E92B0A">
        <w:trPr>
          <w:trHeight w:val="500"/>
          <w:tblCellSpacing w:w="0" w:type="dxa"/>
        </w:trPr>
        <w:tc>
          <w:tcPr>
            <w:tcW w:w="0" w:type="auto"/>
            <w:shd w:val="clear" w:color="auto" w:fill="EEEEEE"/>
            <w:tcMar>
              <w:top w:w="0" w:type="dxa"/>
              <w:left w:w="200" w:type="dxa"/>
              <w:bottom w:w="0" w:type="dxa"/>
              <w:right w:w="0" w:type="dxa"/>
            </w:tcMar>
            <w:vAlign w:val="center"/>
            <w:hideMark/>
          </w:tcPr>
          <w:p w:rsidR="00E92B0A" w:rsidRDefault="00E71A97">
            <w:pPr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Style w:val="divdocumentdivsectiontitle"/>
                <w:shd w:val="clear" w:color="auto" w:fill="auto"/>
              </w:rPr>
              <w:t>Skills</w:t>
            </w:r>
          </w:p>
        </w:tc>
      </w:tr>
    </w:tbl>
    <w:tbl>
      <w:tblPr>
        <w:tblW w:w="8791" w:type="dxa"/>
        <w:tblInd w:w="480" w:type="dxa"/>
        <w:tblLook w:val="04A0" w:firstRow="1" w:lastRow="0" w:firstColumn="1" w:lastColumn="0" w:noHBand="0" w:noVBand="1"/>
      </w:tblPr>
      <w:tblGrid>
        <w:gridCol w:w="2927"/>
        <w:gridCol w:w="2928"/>
        <w:gridCol w:w="2936"/>
      </w:tblGrid>
      <w:tr w:rsidR="00E92B0A">
        <w:tc>
          <w:tcPr>
            <w:tcW w:w="2930" w:type="dxa"/>
            <w:tcMar>
              <w:left w:w="0" w:type="dxa"/>
            </w:tcMar>
          </w:tcPr>
          <w:p w:rsidR="00E92B0A" w:rsidRDefault="00AD0991">
            <w:pPr>
              <w:pStyle w:val="divskillSectionfield"/>
              <w:numPr>
                <w:ilvl w:val="0"/>
                <w:numId w:val="1"/>
              </w:numPr>
              <w:pBdr>
                <w:left w:val="none" w:sz="0" w:space="24" w:color="auto"/>
              </w:pBdr>
              <w:shd w:val="clear" w:color="auto" w:fill="FFFFFF"/>
              <w:tabs>
                <w:tab w:val="left" w:pos="200"/>
              </w:tabs>
              <w:spacing w:before="120" w:line="320" w:lineRule="atLeast"/>
              <w:ind w:left="200" w:hanging="200"/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333333"/>
                <w:sz w:val="18"/>
                <w:szCs w:val="18"/>
              </w:rPr>
              <w:t xml:space="preserve">Customer Service </w:t>
            </w:r>
          </w:p>
        </w:tc>
        <w:tc>
          <w:tcPr>
            <w:tcW w:w="2930" w:type="dxa"/>
            <w:tcMar>
              <w:left w:w="0" w:type="dxa"/>
            </w:tcMar>
          </w:tcPr>
          <w:p w:rsidR="00E92B0A" w:rsidRDefault="00AD0991">
            <w:pPr>
              <w:pStyle w:val="divskillSectionfield"/>
              <w:numPr>
                <w:ilvl w:val="0"/>
                <w:numId w:val="2"/>
              </w:numPr>
              <w:pBdr>
                <w:left w:val="none" w:sz="0" w:space="24" w:color="auto"/>
              </w:pBdr>
              <w:shd w:val="clear" w:color="auto" w:fill="FFFFFF"/>
              <w:tabs>
                <w:tab w:val="left" w:pos="200"/>
              </w:tabs>
              <w:spacing w:before="120" w:line="320" w:lineRule="atLeast"/>
              <w:ind w:left="200" w:hanging="200"/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333333"/>
                <w:sz w:val="18"/>
                <w:szCs w:val="18"/>
              </w:rPr>
              <w:t>Superb Time Management</w:t>
            </w:r>
          </w:p>
        </w:tc>
        <w:tc>
          <w:tcPr>
            <w:tcW w:w="2930" w:type="dxa"/>
            <w:tcMar>
              <w:left w:w="0" w:type="dxa"/>
            </w:tcMar>
          </w:tcPr>
          <w:p w:rsidR="00E92B0A" w:rsidRDefault="00E71A97">
            <w:pPr>
              <w:pStyle w:val="divskillSectionfield"/>
              <w:numPr>
                <w:ilvl w:val="0"/>
                <w:numId w:val="3"/>
              </w:numPr>
              <w:pBdr>
                <w:left w:val="none" w:sz="0" w:space="24" w:color="auto"/>
              </w:pBdr>
              <w:shd w:val="clear" w:color="auto" w:fill="FFFFFF"/>
              <w:tabs>
                <w:tab w:val="left" w:pos="200"/>
              </w:tabs>
              <w:spacing w:before="120" w:line="320" w:lineRule="atLeast"/>
              <w:ind w:left="200" w:hanging="200"/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333333"/>
                <w:sz w:val="18"/>
                <w:szCs w:val="18"/>
              </w:rPr>
              <w:t>Calm under pressure</w:t>
            </w:r>
          </w:p>
        </w:tc>
      </w:tr>
      <w:tr w:rsidR="00E92B0A">
        <w:tc>
          <w:tcPr>
            <w:tcW w:w="2930" w:type="dxa"/>
            <w:tcMar>
              <w:left w:w="0" w:type="dxa"/>
            </w:tcMar>
          </w:tcPr>
          <w:p w:rsidR="00E92B0A" w:rsidRDefault="00E71A97">
            <w:pPr>
              <w:pStyle w:val="divskillSectionfield"/>
              <w:numPr>
                <w:ilvl w:val="0"/>
                <w:numId w:val="4"/>
              </w:numPr>
              <w:pBdr>
                <w:left w:val="none" w:sz="0" w:space="24" w:color="auto"/>
              </w:pBdr>
              <w:shd w:val="clear" w:color="auto" w:fill="FFFFFF"/>
              <w:tabs>
                <w:tab w:val="left" w:pos="200"/>
              </w:tabs>
              <w:spacing w:before="120" w:line="320" w:lineRule="atLeast"/>
              <w:ind w:left="200" w:hanging="200"/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333333"/>
                <w:sz w:val="18"/>
                <w:szCs w:val="18"/>
              </w:rPr>
              <w:t>Driven</w:t>
            </w:r>
          </w:p>
        </w:tc>
        <w:tc>
          <w:tcPr>
            <w:tcW w:w="2930" w:type="dxa"/>
            <w:tcMar>
              <w:left w:w="0" w:type="dxa"/>
            </w:tcMar>
          </w:tcPr>
          <w:p w:rsidR="00E92B0A" w:rsidRDefault="00E71A97">
            <w:pPr>
              <w:pStyle w:val="divskillSectionfield"/>
              <w:numPr>
                <w:ilvl w:val="0"/>
                <w:numId w:val="5"/>
              </w:numPr>
              <w:pBdr>
                <w:left w:val="none" w:sz="0" w:space="24" w:color="auto"/>
              </w:pBdr>
              <w:shd w:val="clear" w:color="auto" w:fill="FFFFFF"/>
              <w:tabs>
                <w:tab w:val="left" w:pos="200"/>
              </w:tabs>
              <w:spacing w:before="120" w:line="320" w:lineRule="atLeast"/>
              <w:ind w:left="200" w:hanging="200"/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333333"/>
                <w:sz w:val="18"/>
                <w:szCs w:val="18"/>
              </w:rPr>
              <w:t>Can do it Mentality</w:t>
            </w:r>
          </w:p>
        </w:tc>
        <w:tc>
          <w:tcPr>
            <w:tcW w:w="2930" w:type="dxa"/>
            <w:tcMar>
              <w:left w:w="0" w:type="dxa"/>
            </w:tcMar>
          </w:tcPr>
          <w:p w:rsidR="00E92B0A" w:rsidRDefault="00E71A97">
            <w:pPr>
              <w:pStyle w:val="divskillSectionfield"/>
              <w:numPr>
                <w:ilvl w:val="0"/>
                <w:numId w:val="6"/>
              </w:numPr>
              <w:pBdr>
                <w:left w:val="none" w:sz="0" w:space="24" w:color="auto"/>
              </w:pBdr>
              <w:shd w:val="clear" w:color="auto" w:fill="FFFFFF"/>
              <w:tabs>
                <w:tab w:val="left" w:pos="200"/>
              </w:tabs>
              <w:spacing w:before="120" w:line="320" w:lineRule="atLeast"/>
              <w:ind w:left="200" w:hanging="200"/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333333"/>
                <w:sz w:val="18"/>
                <w:szCs w:val="18"/>
              </w:rPr>
              <w:t>Coachable</w:t>
            </w:r>
          </w:p>
        </w:tc>
      </w:tr>
      <w:tr w:rsidR="00E92B0A">
        <w:trPr>
          <w:gridAfter w:val="2"/>
          <w:wAfter w:w="5869" w:type="dxa"/>
        </w:trPr>
        <w:tc>
          <w:tcPr>
            <w:tcW w:w="2930" w:type="dxa"/>
            <w:tcMar>
              <w:left w:w="0" w:type="dxa"/>
              <w:bottom w:w="700" w:type="dxa"/>
            </w:tcMar>
          </w:tcPr>
          <w:p w:rsidR="00E92B0A" w:rsidRDefault="00E71A97">
            <w:pPr>
              <w:pStyle w:val="divskillSectionfield"/>
              <w:numPr>
                <w:ilvl w:val="0"/>
                <w:numId w:val="7"/>
              </w:numPr>
              <w:pBdr>
                <w:left w:val="none" w:sz="0" w:space="24" w:color="auto"/>
              </w:pBdr>
              <w:shd w:val="clear" w:color="auto" w:fill="FFFFFF"/>
              <w:tabs>
                <w:tab w:val="left" w:pos="200"/>
              </w:tabs>
              <w:spacing w:before="120" w:line="320" w:lineRule="atLeast"/>
              <w:ind w:left="200" w:hanging="200"/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333333"/>
                <w:sz w:val="18"/>
                <w:szCs w:val="18"/>
              </w:rPr>
              <w:t>Good Listener</w:t>
            </w:r>
          </w:p>
        </w:tc>
      </w:tr>
    </w:tbl>
    <w:tbl>
      <w:tblPr>
        <w:tblStyle w:val="divdocumentdivheading"/>
        <w:tblW w:w="5000" w:type="pct"/>
        <w:tblCellSpacing w:w="0" w:type="dxa"/>
        <w:tblInd w:w="20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360"/>
      </w:tblGrid>
      <w:tr w:rsidR="00E92B0A">
        <w:trPr>
          <w:trHeight w:val="500"/>
          <w:tblCellSpacing w:w="0" w:type="dxa"/>
        </w:trPr>
        <w:tc>
          <w:tcPr>
            <w:tcW w:w="0" w:type="auto"/>
            <w:shd w:val="clear" w:color="auto" w:fill="EEEEEE"/>
            <w:tcMar>
              <w:top w:w="0" w:type="dxa"/>
              <w:left w:w="200" w:type="dxa"/>
              <w:bottom w:w="0" w:type="dxa"/>
              <w:right w:w="0" w:type="dxa"/>
            </w:tcMar>
            <w:vAlign w:val="center"/>
            <w:hideMark/>
          </w:tcPr>
          <w:p w:rsidR="00E92B0A" w:rsidRDefault="00E71A97">
            <w:pPr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Style w:val="divdocumentdivsectiontitle"/>
                <w:shd w:val="clear" w:color="auto" w:fill="auto"/>
              </w:rPr>
              <w:t>Experience</w:t>
            </w:r>
          </w:p>
        </w:tc>
      </w:tr>
    </w:tbl>
    <w:p w:rsidR="00E92B0A" w:rsidRDefault="00E92B0A">
      <w:pPr>
        <w:rPr>
          <w:vanish/>
        </w:rPr>
      </w:pPr>
    </w:p>
    <w:tbl>
      <w:tblPr>
        <w:tblStyle w:val="divdocumentspandatesTable"/>
        <w:tblW w:w="0" w:type="auto"/>
        <w:tblCellSpacing w:w="0" w:type="dxa"/>
        <w:tblInd w:w="20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603"/>
        <w:gridCol w:w="1757"/>
      </w:tblGrid>
      <w:tr w:rsidR="00E92B0A">
        <w:trPr>
          <w:tblCellSpacing w:w="0" w:type="dxa"/>
        </w:trPr>
        <w:tc>
          <w:tcPr>
            <w:tcW w:w="7603" w:type="dxa"/>
            <w:tcMar>
              <w:top w:w="100" w:type="dxa"/>
              <w:left w:w="0" w:type="dxa"/>
              <w:bottom w:w="0" w:type="dxa"/>
              <w:right w:w="700" w:type="dxa"/>
            </w:tcMar>
            <w:hideMark/>
          </w:tcPr>
          <w:p w:rsidR="00E92B0A" w:rsidRDefault="00E71A97">
            <w:pPr>
              <w:spacing w:line="320" w:lineRule="exact"/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Style w:val="spanjobtitle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t>Driver</w:t>
            </w:r>
            <w:r>
              <w:rPr>
                <w:rStyle w:val="divdocumentspantitleWrapper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divdocumentspantitleWrapper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br/>
            </w:r>
            <w:r w:rsidRPr="00AD0991">
              <w:rPr>
                <w:rStyle w:val="spancompanyname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>Lift Inc.</w:t>
            </w:r>
            <w:r w:rsidRPr="00AD0991">
              <w:rPr>
                <w:rStyle w:val="spa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 xml:space="preserve"> | </w:t>
            </w:r>
            <w:r w:rsidRPr="00AD0991">
              <w:rPr>
                <w:rStyle w:val="spanjoblocatio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>San Francisco</w:t>
            </w:r>
            <w:r w:rsidRPr="00AD0991">
              <w:rPr>
                <w:rStyle w:val="spa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 xml:space="preserve">, </w:t>
            </w:r>
            <w:r w:rsidRPr="00AD0991">
              <w:rPr>
                <w:rStyle w:val="spanjoblocatio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>CA</w:t>
            </w:r>
            <w:r w:rsidRPr="00AD0991">
              <w:rPr>
                <w:rStyle w:val="spa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 xml:space="preserve"> </w:t>
            </w:r>
          </w:p>
        </w:tc>
        <w:tc>
          <w:tcPr>
            <w:tcW w:w="1757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:rsidR="00E92B0A" w:rsidRDefault="00E71A97">
            <w:pPr>
              <w:spacing w:line="320" w:lineRule="exact"/>
              <w:rPr>
                <w:rStyle w:val="divdocumentspantitleWrapper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</w:pPr>
            <w:r>
              <w:rPr>
                <w:rStyle w:val="datesWrapperspan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t>June 2019 - Current</w:t>
            </w:r>
          </w:p>
        </w:tc>
      </w:tr>
    </w:tbl>
    <w:p w:rsidR="00E92B0A" w:rsidRDefault="00E71A97">
      <w:pPr>
        <w:pStyle w:val="divdocumentsinglecolumnli"/>
        <w:numPr>
          <w:ilvl w:val="0"/>
          <w:numId w:val="8"/>
        </w:numP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Driving throughout various cities in California.</w:t>
      </w:r>
    </w:p>
    <w:p w:rsidR="00E92B0A" w:rsidRDefault="00E71A97">
      <w:pPr>
        <w:pStyle w:val="divdocumentsinglecolumnli"/>
        <w:numPr>
          <w:ilvl w:val="0"/>
          <w:numId w:val="8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Confirming scheduled pick-up on a daily basis through the rideshare platform.</w:t>
      </w:r>
    </w:p>
    <w:p w:rsidR="00E92B0A" w:rsidRDefault="00E71A97">
      <w:pPr>
        <w:pStyle w:val="divdocumentsinglecolumnli"/>
        <w:numPr>
          <w:ilvl w:val="0"/>
          <w:numId w:val="8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Assisting retired elderly patients as needed while driving them to drop-off.</w:t>
      </w:r>
    </w:p>
    <w:tbl>
      <w:tblPr>
        <w:tblStyle w:val="divdocumentspandatesTable"/>
        <w:tblW w:w="0" w:type="auto"/>
        <w:tblCellSpacing w:w="0" w:type="dxa"/>
        <w:tblInd w:w="20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198"/>
        <w:gridCol w:w="2162"/>
      </w:tblGrid>
      <w:tr w:rsidR="00E92B0A">
        <w:trPr>
          <w:tblCellSpacing w:w="0" w:type="dxa"/>
        </w:trPr>
        <w:tc>
          <w:tcPr>
            <w:tcW w:w="7198" w:type="dxa"/>
            <w:tcMar>
              <w:top w:w="200" w:type="dxa"/>
              <w:left w:w="0" w:type="dxa"/>
              <w:bottom w:w="0" w:type="dxa"/>
              <w:right w:w="700" w:type="dxa"/>
            </w:tcMar>
            <w:hideMark/>
          </w:tcPr>
          <w:p w:rsidR="00E92B0A" w:rsidRDefault="00E71A97">
            <w:pPr>
              <w:spacing w:line="320" w:lineRule="exact"/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Style w:val="spanjobtitle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t>Driver / Dispatcher</w:t>
            </w:r>
            <w:r>
              <w:rPr>
                <w:rStyle w:val="divdocumentspantitleWrapper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divdocumentspantitleWrapper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br/>
            </w:r>
            <w:r w:rsidRPr="00AD0991">
              <w:rPr>
                <w:rStyle w:val="spancompanyname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>Wells Car-Go</w:t>
            </w:r>
            <w:r w:rsidRPr="00AD0991">
              <w:rPr>
                <w:rStyle w:val="spa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 xml:space="preserve"> | </w:t>
            </w:r>
            <w:r w:rsidRPr="00AD0991">
              <w:rPr>
                <w:rStyle w:val="spanjoblocatio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>Fullerton</w:t>
            </w:r>
            <w:r w:rsidRPr="00AD0991">
              <w:rPr>
                <w:rStyle w:val="spa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 xml:space="preserve">, </w:t>
            </w:r>
            <w:r w:rsidRPr="00AD0991">
              <w:rPr>
                <w:rStyle w:val="spanjoblocatio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>CA</w:t>
            </w:r>
            <w:r>
              <w:rPr>
                <w:rStyle w:val="span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t xml:space="preserve"> </w:t>
            </w:r>
          </w:p>
        </w:tc>
        <w:tc>
          <w:tcPr>
            <w:tcW w:w="2162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E92B0A" w:rsidRDefault="00E71A97">
            <w:pPr>
              <w:spacing w:line="320" w:lineRule="exact"/>
              <w:rPr>
                <w:rStyle w:val="divdocumentspantitleWrapper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</w:pPr>
            <w:r>
              <w:rPr>
                <w:rStyle w:val="datesWrapperspan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t>January 2017 - May 2019</w:t>
            </w:r>
          </w:p>
        </w:tc>
      </w:tr>
    </w:tbl>
    <w:p w:rsidR="00E92B0A" w:rsidRDefault="00AD0991">
      <w:pPr>
        <w:pStyle w:val="divdocumentsinglecolumnli"/>
        <w:numPr>
          <w:ilvl w:val="0"/>
          <w:numId w:val="9"/>
        </w:numP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Transporting auction</w:t>
      </w:r>
      <w:r w:rsidR="00E71A97">
        <w:rPr>
          <w:rStyle w:val="span"/>
          <w:rFonts w:ascii="Raleway" w:eastAsia="Raleway" w:hAnsi="Raleway" w:cs="Raleway"/>
          <w:color w:val="333333"/>
          <w:sz w:val="18"/>
          <w:szCs w:val="18"/>
        </w:rPr>
        <w:t xml:space="preserve"> vehicles throughout California on a daily basis.</w:t>
      </w:r>
    </w:p>
    <w:p w:rsidR="00E92B0A" w:rsidRDefault="00E71A97">
      <w:pPr>
        <w:pStyle w:val="divdocumentsinglecolumnli"/>
        <w:numPr>
          <w:ilvl w:val="0"/>
          <w:numId w:val="9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Moving SoCal Gas &amp; SoCal Edison trucks to various onsite locations.</w:t>
      </w:r>
    </w:p>
    <w:p w:rsidR="00E92B0A" w:rsidRDefault="00E71A97">
      <w:pPr>
        <w:pStyle w:val="divdocumentsinglecolumnli"/>
        <w:numPr>
          <w:ilvl w:val="0"/>
          <w:numId w:val="9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Assisting dispatch dept. with various projects on a weekly basis.</w:t>
      </w:r>
    </w:p>
    <w:p w:rsidR="00E92B0A" w:rsidRDefault="00E71A97">
      <w:pPr>
        <w:pStyle w:val="divdocumentsinglecolumnli"/>
        <w:numPr>
          <w:ilvl w:val="0"/>
          <w:numId w:val="9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Processing new hires paperwork &amp; updating internal web-site as needed.</w:t>
      </w:r>
    </w:p>
    <w:p w:rsidR="00E92B0A" w:rsidRDefault="00E71A97">
      <w:pPr>
        <w:pStyle w:val="divdocumentsinglecolumnli"/>
        <w:numPr>
          <w:ilvl w:val="0"/>
          <w:numId w:val="9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Coordinating internal meetings for weekly office staff.</w:t>
      </w:r>
    </w:p>
    <w:tbl>
      <w:tblPr>
        <w:tblStyle w:val="divdocumentspandatesTable"/>
        <w:tblW w:w="0" w:type="auto"/>
        <w:tblCellSpacing w:w="0" w:type="dxa"/>
        <w:tblInd w:w="20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938"/>
        <w:gridCol w:w="2422"/>
      </w:tblGrid>
      <w:tr w:rsidR="00E92B0A">
        <w:trPr>
          <w:tblCellSpacing w:w="0" w:type="dxa"/>
        </w:trPr>
        <w:tc>
          <w:tcPr>
            <w:tcW w:w="6938" w:type="dxa"/>
            <w:tcMar>
              <w:top w:w="200" w:type="dxa"/>
              <w:left w:w="0" w:type="dxa"/>
              <w:bottom w:w="0" w:type="dxa"/>
              <w:right w:w="700" w:type="dxa"/>
            </w:tcMar>
            <w:hideMark/>
          </w:tcPr>
          <w:p w:rsidR="00E92B0A" w:rsidRDefault="00E71A97">
            <w:pPr>
              <w:spacing w:line="320" w:lineRule="exact"/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Style w:val="spanjobtitle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t>Receptionist / Customer Service / Accounts Payables</w:t>
            </w:r>
            <w:r>
              <w:rPr>
                <w:rStyle w:val="divdocumentspantitleWrapper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divdocumentspantitleWrapper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br/>
            </w:r>
            <w:r w:rsidRPr="00AD0991">
              <w:rPr>
                <w:rStyle w:val="spancompanyname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>CFG Investments, Inc.</w:t>
            </w:r>
            <w:r w:rsidRPr="00AD0991">
              <w:rPr>
                <w:rStyle w:val="spa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 xml:space="preserve"> | </w:t>
            </w:r>
            <w:r w:rsidRPr="00AD0991">
              <w:rPr>
                <w:rStyle w:val="spanjoblocatio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>Fountain Valley</w:t>
            </w:r>
            <w:r w:rsidRPr="00AD0991">
              <w:rPr>
                <w:rStyle w:val="spa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 xml:space="preserve">, </w:t>
            </w:r>
            <w:r w:rsidRPr="00AD0991">
              <w:rPr>
                <w:rStyle w:val="spanjoblocatio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>CA</w:t>
            </w:r>
            <w:r>
              <w:rPr>
                <w:rStyle w:val="span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t xml:space="preserve"> </w:t>
            </w:r>
          </w:p>
        </w:tc>
        <w:tc>
          <w:tcPr>
            <w:tcW w:w="2422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E92B0A" w:rsidRDefault="00E71A97">
            <w:pPr>
              <w:spacing w:line="320" w:lineRule="exact"/>
              <w:rPr>
                <w:rStyle w:val="divdocumentspantitleWrapper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</w:pPr>
            <w:r>
              <w:rPr>
                <w:rStyle w:val="datesWrapperspan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t>July 2005 - December 2016</w:t>
            </w:r>
          </w:p>
        </w:tc>
      </w:tr>
    </w:tbl>
    <w:p w:rsidR="00E92B0A" w:rsidRDefault="00E71A97">
      <w:pPr>
        <w:pStyle w:val="divdocumentsinglecolumnli"/>
        <w:numPr>
          <w:ilvl w:val="0"/>
          <w:numId w:val="10"/>
        </w:numP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Answering a 20-phone line switchboard and taking detailed messages.</w:t>
      </w:r>
    </w:p>
    <w:p w:rsidR="00E92B0A" w:rsidRDefault="00E71A97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Assisting Property Managers' with eviction paperwork on a monthly basis.</w:t>
      </w:r>
    </w:p>
    <w:p w:rsidR="00E92B0A" w:rsidRDefault="00E71A97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 xml:space="preserve">Loading new rentals, pictures, </w:t>
      </w:r>
      <w:r w:rsidR="00B811B6">
        <w:rPr>
          <w:rStyle w:val="span"/>
          <w:rFonts w:ascii="Raleway" w:eastAsia="Raleway" w:hAnsi="Raleway" w:cs="Raleway"/>
          <w:color w:val="333333"/>
          <w:sz w:val="18"/>
          <w:szCs w:val="18"/>
        </w:rPr>
        <w:t>and data</w:t>
      </w: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 xml:space="preserve"> into our internal website daily.</w:t>
      </w:r>
    </w:p>
    <w:p w:rsidR="00E92B0A" w:rsidRDefault="00E71A97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Sorting and distribution of daily mail ordering office supplies weekly.</w:t>
      </w:r>
    </w:p>
    <w:p w:rsidR="00E92B0A" w:rsidRDefault="00E71A97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Collating and processing vendor invoices input in Yardi-System for process.</w:t>
      </w:r>
    </w:p>
    <w:p w:rsidR="00E92B0A" w:rsidRDefault="00E71A97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lastRenderedPageBreak/>
        <w:t>Turning ON/OFF utilities for vacant units ready to rent.</w:t>
      </w:r>
    </w:p>
    <w:p w:rsidR="00E92B0A" w:rsidRDefault="00E71A97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Translating internal documents from Spanish to English.</w:t>
      </w:r>
    </w:p>
    <w:p w:rsidR="00E92B0A" w:rsidRDefault="00E71A97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Printing/Sorting mailing 1099's year-end data to all owners' and vendors.</w:t>
      </w:r>
    </w:p>
    <w:p w:rsidR="00E92B0A" w:rsidRDefault="00E71A97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Keeping working station clean and tidy at all times.</w:t>
      </w:r>
    </w:p>
    <w:p w:rsidR="00E92B0A" w:rsidRDefault="00E71A97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Coordinating company events meetings and employee's birthdays.</w:t>
      </w:r>
    </w:p>
    <w:p w:rsidR="00E92B0A" w:rsidRDefault="00E71A97">
      <w:pPr>
        <w:pStyle w:val="divdocumentsinglecolumnli"/>
        <w:numPr>
          <w:ilvl w:val="0"/>
          <w:numId w:val="10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Assisting Marketing Dept. with promotions to all clients monthly.</w:t>
      </w:r>
    </w:p>
    <w:tbl>
      <w:tblPr>
        <w:tblStyle w:val="divdocumentspandatesTable"/>
        <w:tblW w:w="0" w:type="auto"/>
        <w:tblCellSpacing w:w="0" w:type="dxa"/>
        <w:tblInd w:w="20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445"/>
        <w:gridCol w:w="1915"/>
      </w:tblGrid>
      <w:tr w:rsidR="00E92B0A">
        <w:trPr>
          <w:tblCellSpacing w:w="0" w:type="dxa"/>
        </w:trPr>
        <w:tc>
          <w:tcPr>
            <w:tcW w:w="7445" w:type="dxa"/>
            <w:tcMar>
              <w:top w:w="200" w:type="dxa"/>
              <w:left w:w="0" w:type="dxa"/>
              <w:bottom w:w="0" w:type="dxa"/>
              <w:right w:w="700" w:type="dxa"/>
            </w:tcMar>
            <w:hideMark/>
          </w:tcPr>
          <w:p w:rsidR="00E92B0A" w:rsidRDefault="00E71A97">
            <w:pPr>
              <w:spacing w:line="320" w:lineRule="exact"/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Style w:val="spanjobtitle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t xml:space="preserve">Warehouse Clerk / Receptionist / Customer Service </w:t>
            </w:r>
            <w:r>
              <w:rPr>
                <w:rStyle w:val="spanjobtitle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br/>
            </w:r>
            <w:r w:rsidRPr="00AD0991">
              <w:rPr>
                <w:rStyle w:val="spancompanyname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>Tivoli Industries / Targetti North America</w:t>
            </w:r>
            <w:r w:rsidRPr="00AD0991">
              <w:rPr>
                <w:rStyle w:val="spa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 xml:space="preserve"> | </w:t>
            </w:r>
            <w:r w:rsidRPr="00AD0991">
              <w:rPr>
                <w:rStyle w:val="spanjoblocatio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 xml:space="preserve">Santa Ana </w:t>
            </w:r>
            <w:r w:rsidRPr="00AD0991">
              <w:rPr>
                <w:rStyle w:val="spa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 xml:space="preserve">, </w:t>
            </w:r>
            <w:r w:rsidRPr="00AD0991">
              <w:rPr>
                <w:rStyle w:val="spanjoblocatio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>CA</w:t>
            </w:r>
            <w:r>
              <w:rPr>
                <w:rStyle w:val="span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t xml:space="preserve"> </w:t>
            </w:r>
          </w:p>
        </w:tc>
        <w:tc>
          <w:tcPr>
            <w:tcW w:w="1915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:rsidR="00E92B0A" w:rsidRDefault="00E71A97">
            <w:pPr>
              <w:spacing w:line="320" w:lineRule="exact"/>
              <w:rPr>
                <w:rStyle w:val="divdocumentspantitleWrapper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</w:pPr>
            <w:r>
              <w:rPr>
                <w:rStyle w:val="datesWrapperspan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t>July 1997 - June 2005</w:t>
            </w:r>
          </w:p>
        </w:tc>
      </w:tr>
    </w:tbl>
    <w:p w:rsidR="00E92B0A" w:rsidRDefault="00E71A97">
      <w:pPr>
        <w:pStyle w:val="divdocumentsinglecolumnli"/>
        <w:numPr>
          <w:ilvl w:val="0"/>
          <w:numId w:val="11"/>
        </w:numP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Assembly of lighting tubes cutting them to specific sizes.</w:t>
      </w:r>
    </w:p>
    <w:p w:rsidR="00E92B0A" w:rsidRDefault="00E71A97">
      <w:pPr>
        <w:pStyle w:val="divdocumentsinglecolumnli"/>
        <w:numPr>
          <w:ilvl w:val="0"/>
          <w:numId w:val="11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 xml:space="preserve">Reading </w:t>
      </w:r>
      <w:r w:rsidR="00AD0991">
        <w:rPr>
          <w:rStyle w:val="span"/>
          <w:rFonts w:ascii="Raleway" w:eastAsia="Raleway" w:hAnsi="Raleway" w:cs="Raleway"/>
          <w:color w:val="333333"/>
          <w:sz w:val="18"/>
          <w:szCs w:val="18"/>
        </w:rPr>
        <w:t>Architectural blueprints taking</w:t>
      </w: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 xml:space="preserve"> overall measurements for material quotes and specifications.</w:t>
      </w:r>
    </w:p>
    <w:p w:rsidR="00E92B0A" w:rsidRDefault="00E71A97">
      <w:pPr>
        <w:pStyle w:val="divdocumentsinglecolumnli"/>
        <w:numPr>
          <w:ilvl w:val="0"/>
          <w:numId w:val="11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Distribution of mail and assi</w:t>
      </w:r>
      <w:r w:rsidR="00B811B6">
        <w:rPr>
          <w:rStyle w:val="span"/>
          <w:rFonts w:ascii="Raleway" w:eastAsia="Raleway" w:hAnsi="Raleway" w:cs="Raleway"/>
          <w:color w:val="333333"/>
          <w:sz w:val="18"/>
          <w:szCs w:val="18"/>
        </w:rPr>
        <w:t>sting with shipping</w:t>
      </w:r>
      <w:r w:rsidR="00F50BE2">
        <w:rPr>
          <w:rStyle w:val="span"/>
          <w:rFonts w:ascii="Raleway" w:eastAsia="Raleway" w:hAnsi="Raleway" w:cs="Raleway"/>
          <w:color w:val="333333"/>
          <w:sz w:val="18"/>
          <w:szCs w:val="18"/>
        </w:rPr>
        <w:t xml:space="preserve"> department with UPS </w:t>
      </w:r>
      <w:r w:rsidR="00B811B6">
        <w:rPr>
          <w:rStyle w:val="span"/>
          <w:rFonts w:ascii="Raleway" w:eastAsia="Raleway" w:hAnsi="Raleway" w:cs="Raleway"/>
          <w:color w:val="333333"/>
          <w:sz w:val="18"/>
          <w:szCs w:val="18"/>
        </w:rPr>
        <w:t>Fed-Ex</w:t>
      </w: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 xml:space="preserve"> packages.</w:t>
      </w:r>
    </w:p>
    <w:p w:rsidR="00E92B0A" w:rsidRDefault="00E71A97">
      <w:pPr>
        <w:pStyle w:val="divdocumentsinglecolumnli"/>
        <w:numPr>
          <w:ilvl w:val="0"/>
          <w:numId w:val="11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Answering a 65-</w:t>
      </w:r>
      <w:r w:rsidR="00AD0991">
        <w:rPr>
          <w:rStyle w:val="span"/>
          <w:rFonts w:ascii="Raleway" w:eastAsia="Raleway" w:hAnsi="Raleway" w:cs="Raleway"/>
          <w:color w:val="333333"/>
          <w:sz w:val="18"/>
          <w:szCs w:val="18"/>
        </w:rPr>
        <w:t xml:space="preserve"> phone line switchboard system taking detail messages transfer</w:t>
      </w: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 xml:space="preserve"> calls to various </w:t>
      </w:r>
      <w:r w:rsidR="00AD0991">
        <w:rPr>
          <w:rStyle w:val="span"/>
          <w:rFonts w:ascii="Raleway" w:eastAsia="Raleway" w:hAnsi="Raleway" w:cs="Raleway"/>
          <w:color w:val="333333"/>
          <w:sz w:val="18"/>
          <w:szCs w:val="18"/>
        </w:rPr>
        <w:t>dept.’s.</w:t>
      </w:r>
      <w:bookmarkStart w:id="0" w:name="_GoBack"/>
      <w:bookmarkEnd w:id="0"/>
    </w:p>
    <w:p w:rsidR="00E92B0A" w:rsidRDefault="00E71A97">
      <w:pPr>
        <w:pStyle w:val="divdocumentsinglecolumnli"/>
        <w:numPr>
          <w:ilvl w:val="0"/>
          <w:numId w:val="11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Assisting CEO with various office duties and transportation as needed.</w:t>
      </w:r>
    </w:p>
    <w:p w:rsidR="00E92B0A" w:rsidRDefault="00E71A97">
      <w:pPr>
        <w:pStyle w:val="divdocumentsinglecolumnli"/>
        <w:numPr>
          <w:ilvl w:val="0"/>
          <w:numId w:val="11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Entering orders in AS400-System daily for production work.</w:t>
      </w:r>
    </w:p>
    <w:p w:rsidR="00E92B0A" w:rsidRDefault="00E71A97">
      <w:pPr>
        <w:pStyle w:val="divdocumentsinglecolumnli"/>
        <w:numPr>
          <w:ilvl w:val="0"/>
          <w:numId w:val="11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Keeping working area clean and tidy.</w:t>
      </w:r>
    </w:p>
    <w:p w:rsidR="00E92B0A" w:rsidRDefault="00E71A97">
      <w:pPr>
        <w:pStyle w:val="divdocumentsinglecolumnli"/>
        <w:numPr>
          <w:ilvl w:val="0"/>
          <w:numId w:val="11"/>
        </w:numPr>
        <w:pBdr>
          <w:left w:val="none" w:sz="0" w:space="2" w:color="auto"/>
        </w:pBdr>
        <w:shd w:val="clear" w:color="auto" w:fill="FFFFFF"/>
        <w:spacing w:after="60" w:line="320" w:lineRule="atLeast"/>
        <w:ind w:left="740" w:hanging="223"/>
        <w:rPr>
          <w:rStyle w:val="span"/>
          <w:rFonts w:ascii="Raleway" w:eastAsia="Raleway" w:hAnsi="Raleway" w:cs="Raleway"/>
          <w:color w:val="333333"/>
          <w:sz w:val="18"/>
          <w:szCs w:val="18"/>
        </w:rPr>
      </w:pPr>
      <w:r>
        <w:rPr>
          <w:rStyle w:val="span"/>
          <w:rFonts w:ascii="Raleway" w:eastAsia="Raleway" w:hAnsi="Raleway" w:cs="Raleway"/>
          <w:color w:val="333333"/>
          <w:sz w:val="18"/>
          <w:szCs w:val="18"/>
        </w:rPr>
        <w:t>Setting up conference rooms with waters snacks daily.</w:t>
      </w:r>
    </w:p>
    <w:p w:rsidR="00E92B0A" w:rsidRDefault="00E71A97">
      <w:pPr>
        <w:pStyle w:val="div"/>
        <w:shd w:val="clear" w:color="auto" w:fill="FFFFFF"/>
        <w:spacing w:after="500" w:line="20" w:lineRule="atLeast"/>
        <w:rPr>
          <w:rFonts w:ascii="Raleway" w:eastAsia="Raleway" w:hAnsi="Raleway" w:cs="Raleway"/>
          <w:color w:val="333333"/>
          <w:sz w:val="2"/>
          <w:szCs w:val="2"/>
        </w:rPr>
      </w:pPr>
      <w:r>
        <w:rPr>
          <w:rFonts w:ascii="Raleway" w:eastAsia="Raleway" w:hAnsi="Raleway" w:cs="Raleway"/>
          <w:color w:val="333333"/>
          <w:sz w:val="2"/>
          <w:szCs w:val="2"/>
        </w:rPr>
        <w:t> </w:t>
      </w:r>
    </w:p>
    <w:tbl>
      <w:tblPr>
        <w:tblStyle w:val="divdocumentdivheading"/>
        <w:tblW w:w="5000" w:type="pct"/>
        <w:tblCellSpacing w:w="0" w:type="dxa"/>
        <w:tblInd w:w="20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360"/>
      </w:tblGrid>
      <w:tr w:rsidR="00E92B0A">
        <w:trPr>
          <w:trHeight w:val="500"/>
          <w:tblCellSpacing w:w="0" w:type="dxa"/>
        </w:trPr>
        <w:tc>
          <w:tcPr>
            <w:tcW w:w="0" w:type="auto"/>
            <w:shd w:val="clear" w:color="auto" w:fill="EEEEEE"/>
            <w:tcMar>
              <w:top w:w="0" w:type="dxa"/>
              <w:left w:w="200" w:type="dxa"/>
              <w:bottom w:w="0" w:type="dxa"/>
              <w:right w:w="0" w:type="dxa"/>
            </w:tcMar>
            <w:vAlign w:val="center"/>
            <w:hideMark/>
          </w:tcPr>
          <w:p w:rsidR="00E92B0A" w:rsidRDefault="00E71A97">
            <w:pPr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Style w:val="divdocumentdivsectiontitle"/>
                <w:shd w:val="clear" w:color="auto" w:fill="auto"/>
              </w:rPr>
              <w:t>Education</w:t>
            </w:r>
          </w:p>
        </w:tc>
      </w:tr>
    </w:tbl>
    <w:p w:rsidR="00E92B0A" w:rsidRDefault="00E92B0A">
      <w:pPr>
        <w:rPr>
          <w:vanish/>
        </w:rPr>
      </w:pPr>
    </w:p>
    <w:tbl>
      <w:tblPr>
        <w:tblStyle w:val="divdocumentspandates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420"/>
        <w:gridCol w:w="940"/>
      </w:tblGrid>
      <w:tr w:rsidR="00E92B0A">
        <w:trPr>
          <w:tblCellSpacing w:w="0" w:type="dxa"/>
        </w:trPr>
        <w:tc>
          <w:tcPr>
            <w:tcW w:w="8420" w:type="dxa"/>
            <w:tcMar>
              <w:top w:w="100" w:type="dxa"/>
              <w:left w:w="0" w:type="dxa"/>
              <w:bottom w:w="0" w:type="dxa"/>
              <w:right w:w="700" w:type="dxa"/>
            </w:tcMar>
            <w:hideMark/>
          </w:tcPr>
          <w:p w:rsidR="00E92B0A" w:rsidRDefault="00E71A97">
            <w:pPr>
              <w:pStyle w:val="spanParagraph"/>
              <w:pBdr>
                <w:left w:val="none" w:sz="0" w:space="10" w:color="auto"/>
              </w:pBdr>
              <w:spacing w:line="320" w:lineRule="exact"/>
              <w:ind w:left="200" w:right="700"/>
              <w:rPr>
                <w:rStyle w:val="divdocumentspantitleWrapper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</w:pPr>
            <w:r>
              <w:rPr>
                <w:rStyle w:val="spandegree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t xml:space="preserve">High School Diploma </w:t>
            </w:r>
          </w:p>
          <w:p w:rsidR="00E92B0A" w:rsidRPr="00AD0991" w:rsidRDefault="00E71A97">
            <w:pPr>
              <w:pStyle w:val="spanParagraph"/>
              <w:pBdr>
                <w:left w:val="none" w:sz="0" w:space="10" w:color="auto"/>
              </w:pBdr>
              <w:spacing w:line="320" w:lineRule="exact"/>
              <w:ind w:left="200" w:right="700"/>
              <w:rPr>
                <w:rStyle w:val="divdocumentspantitleWrapper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</w:pPr>
            <w:r w:rsidRPr="00AD0991">
              <w:rPr>
                <w:rStyle w:val="span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>Tustin High School, Tustin, CA</w:t>
            </w:r>
            <w:r w:rsidRPr="00AD0991">
              <w:rPr>
                <w:rStyle w:val="divdocumentspantitleWrapper"/>
                <w:rFonts w:ascii="Raleway Medium" w:eastAsia="Raleway Medium" w:hAnsi="Raleway Medium" w:cs="Raleway Medium"/>
                <w:b/>
                <w:color w:val="333333"/>
                <w:sz w:val="18"/>
                <w:szCs w:val="18"/>
              </w:rPr>
              <w:t xml:space="preserve"> </w:t>
            </w:r>
          </w:p>
        </w:tc>
        <w:tc>
          <w:tcPr>
            <w:tcW w:w="940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:rsidR="00E92B0A" w:rsidRDefault="00E71A97">
            <w:pPr>
              <w:pStyle w:val="datesWrapperParagraph"/>
              <w:spacing w:line="320" w:lineRule="exact"/>
              <w:rPr>
                <w:rStyle w:val="datesWrapper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</w:pPr>
            <w:r>
              <w:rPr>
                <w:rStyle w:val="datesWrapperspan"/>
                <w:rFonts w:ascii="Raleway Medium" w:eastAsia="Raleway Medium" w:hAnsi="Raleway Medium" w:cs="Raleway Medium"/>
                <w:color w:val="333333"/>
                <w:sz w:val="18"/>
                <w:szCs w:val="18"/>
              </w:rPr>
              <w:t>June 1996</w:t>
            </w:r>
          </w:p>
        </w:tc>
      </w:tr>
    </w:tbl>
    <w:p w:rsidR="00E92B0A" w:rsidRDefault="00E71A97">
      <w:pPr>
        <w:pStyle w:val="divdocumentsinglecolumnli"/>
        <w:numPr>
          <w:ilvl w:val="0"/>
          <w:numId w:val="12"/>
        </w:numPr>
        <w:shd w:val="clear" w:color="auto" w:fill="FFFFFF"/>
        <w:spacing w:after="60" w:line="320" w:lineRule="atLeast"/>
        <w:ind w:left="740" w:hanging="223"/>
        <w:rPr>
          <w:rFonts w:ascii="Raleway" w:eastAsia="Raleway" w:hAnsi="Raleway" w:cs="Raleway"/>
          <w:color w:val="333333"/>
          <w:sz w:val="18"/>
          <w:szCs w:val="18"/>
        </w:rPr>
      </w:pPr>
      <w:r>
        <w:rPr>
          <w:rFonts w:ascii="Raleway" w:eastAsia="Raleway" w:hAnsi="Raleway" w:cs="Raleway"/>
          <w:color w:val="333333"/>
          <w:sz w:val="18"/>
          <w:szCs w:val="18"/>
        </w:rPr>
        <w:t>Graduated top 15% of my class with honors.</w:t>
      </w:r>
    </w:p>
    <w:p w:rsidR="00E92B0A" w:rsidRDefault="00E71A97">
      <w:pPr>
        <w:pStyle w:val="div"/>
        <w:shd w:val="clear" w:color="auto" w:fill="FFFFFF"/>
        <w:spacing w:after="500" w:line="20" w:lineRule="atLeast"/>
        <w:rPr>
          <w:rFonts w:ascii="Raleway" w:eastAsia="Raleway" w:hAnsi="Raleway" w:cs="Raleway"/>
          <w:color w:val="333333"/>
          <w:sz w:val="2"/>
          <w:szCs w:val="2"/>
        </w:rPr>
      </w:pPr>
      <w:r>
        <w:rPr>
          <w:rFonts w:ascii="Raleway" w:eastAsia="Raleway" w:hAnsi="Raleway" w:cs="Raleway"/>
          <w:color w:val="333333"/>
          <w:sz w:val="2"/>
          <w:szCs w:val="2"/>
        </w:rPr>
        <w:t> </w:t>
      </w:r>
    </w:p>
    <w:tbl>
      <w:tblPr>
        <w:tblStyle w:val="divdocumentdivheading"/>
        <w:tblW w:w="5000" w:type="pct"/>
        <w:tblCellSpacing w:w="0" w:type="dxa"/>
        <w:tblInd w:w="20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360"/>
      </w:tblGrid>
      <w:tr w:rsidR="00E92B0A">
        <w:trPr>
          <w:trHeight w:val="500"/>
          <w:tblCellSpacing w:w="0" w:type="dxa"/>
        </w:trPr>
        <w:tc>
          <w:tcPr>
            <w:tcW w:w="0" w:type="auto"/>
            <w:shd w:val="clear" w:color="auto" w:fill="EEEEEE"/>
            <w:tcMar>
              <w:top w:w="0" w:type="dxa"/>
              <w:left w:w="200" w:type="dxa"/>
              <w:bottom w:w="0" w:type="dxa"/>
              <w:right w:w="0" w:type="dxa"/>
            </w:tcMar>
            <w:vAlign w:val="center"/>
            <w:hideMark/>
          </w:tcPr>
          <w:p w:rsidR="00E92B0A" w:rsidRDefault="00E71A97">
            <w:pPr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Style w:val="divdocumentdivsectiontitle"/>
                <w:shd w:val="clear" w:color="auto" w:fill="auto"/>
              </w:rPr>
              <w:t>Software Experience</w:t>
            </w:r>
          </w:p>
        </w:tc>
      </w:tr>
    </w:tbl>
    <w:p w:rsidR="00E92B0A" w:rsidRPr="0004261D" w:rsidRDefault="00E71A97" w:rsidP="00AD0991">
      <w:pPr>
        <w:pStyle w:val="p"/>
        <w:shd w:val="clear" w:color="auto" w:fill="FFFFFF"/>
        <w:spacing w:before="120" w:line="320" w:lineRule="atLeast"/>
        <w:ind w:left="200"/>
        <w:rPr>
          <w:rFonts w:ascii="Raleway" w:eastAsia="Raleway" w:hAnsi="Raleway" w:cs="Raleway"/>
          <w:b/>
          <w:color w:val="333333"/>
          <w:sz w:val="18"/>
          <w:szCs w:val="18"/>
          <w:u w:val="single"/>
        </w:rPr>
      </w:pPr>
      <w:r w:rsidRPr="0004261D">
        <w:rPr>
          <w:rFonts w:ascii="Raleway" w:eastAsia="Raleway" w:hAnsi="Raleway" w:cs="Raleway"/>
          <w:b/>
          <w:color w:val="333333"/>
          <w:sz w:val="18"/>
          <w:szCs w:val="18"/>
          <w:u w:val="single"/>
        </w:rPr>
        <w:t>Intermediate:</w:t>
      </w:r>
    </w:p>
    <w:p w:rsidR="00E92B0A" w:rsidRDefault="00E71A97" w:rsidP="0004261D">
      <w:pPr>
        <w:pStyle w:val="divdocumentsinglecolumnli"/>
        <w:pBdr>
          <w:left w:val="none" w:sz="0" w:space="2" w:color="auto"/>
        </w:pBdr>
        <w:shd w:val="clear" w:color="auto" w:fill="FFFFFF"/>
        <w:spacing w:after="60" w:line="320" w:lineRule="atLeast"/>
        <w:ind w:left="740"/>
        <w:rPr>
          <w:rFonts w:ascii="Raleway" w:eastAsia="Raleway" w:hAnsi="Raleway" w:cs="Raleway"/>
          <w:color w:val="333333"/>
          <w:sz w:val="18"/>
          <w:szCs w:val="18"/>
        </w:rPr>
      </w:pPr>
      <w:r>
        <w:rPr>
          <w:rFonts w:ascii="Raleway" w:eastAsia="Raleway" w:hAnsi="Raleway" w:cs="Raleway"/>
          <w:color w:val="333333"/>
          <w:sz w:val="18"/>
          <w:szCs w:val="18"/>
        </w:rPr>
        <w:t>Word</w:t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  <w:t>AS400</w:t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</w:p>
    <w:p w:rsidR="00E92B0A" w:rsidRDefault="00E71A97" w:rsidP="0004261D">
      <w:pPr>
        <w:pStyle w:val="divdocumentsinglecolumnli"/>
        <w:pBdr>
          <w:left w:val="none" w:sz="0" w:space="2" w:color="auto"/>
        </w:pBdr>
        <w:shd w:val="clear" w:color="auto" w:fill="FFFFFF"/>
        <w:spacing w:after="60" w:line="320" w:lineRule="atLeast"/>
        <w:ind w:left="740"/>
        <w:rPr>
          <w:rFonts w:ascii="Raleway" w:eastAsia="Raleway" w:hAnsi="Raleway" w:cs="Raleway"/>
          <w:color w:val="333333"/>
          <w:sz w:val="18"/>
          <w:szCs w:val="18"/>
        </w:rPr>
      </w:pPr>
      <w:r>
        <w:rPr>
          <w:rFonts w:ascii="Raleway" w:eastAsia="Raleway" w:hAnsi="Raleway" w:cs="Raleway"/>
          <w:color w:val="333333"/>
          <w:sz w:val="18"/>
          <w:szCs w:val="18"/>
        </w:rPr>
        <w:t>Excel</w:t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  <w:t>MAS-90</w:t>
      </w:r>
    </w:p>
    <w:p w:rsidR="00E92B0A" w:rsidRDefault="00E71A97" w:rsidP="0004261D">
      <w:pPr>
        <w:pStyle w:val="divdocumentsinglecolumnli"/>
        <w:pBdr>
          <w:left w:val="none" w:sz="0" w:space="2" w:color="auto"/>
        </w:pBdr>
        <w:shd w:val="clear" w:color="auto" w:fill="FFFFFF"/>
        <w:spacing w:after="60" w:line="320" w:lineRule="atLeast"/>
        <w:ind w:left="740"/>
        <w:rPr>
          <w:rFonts w:ascii="Raleway" w:eastAsia="Raleway" w:hAnsi="Raleway" w:cs="Raleway"/>
          <w:color w:val="333333"/>
          <w:sz w:val="18"/>
          <w:szCs w:val="18"/>
        </w:rPr>
      </w:pPr>
      <w:r>
        <w:rPr>
          <w:rFonts w:ascii="Raleway" w:eastAsia="Raleway" w:hAnsi="Raleway" w:cs="Raleway"/>
          <w:color w:val="333333"/>
          <w:sz w:val="18"/>
          <w:szCs w:val="18"/>
        </w:rPr>
        <w:t>Drop Box</w:t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  <w:t>Yardi-System</w:t>
      </w:r>
    </w:p>
    <w:p w:rsidR="00E92B0A" w:rsidRDefault="00E71A97" w:rsidP="0004261D">
      <w:pPr>
        <w:pStyle w:val="divdocumentsinglecolumnli"/>
        <w:pBdr>
          <w:left w:val="none" w:sz="0" w:space="2" w:color="auto"/>
        </w:pBdr>
        <w:shd w:val="clear" w:color="auto" w:fill="FFFFFF"/>
        <w:spacing w:after="60" w:line="320" w:lineRule="atLeast"/>
        <w:ind w:left="740"/>
        <w:rPr>
          <w:rFonts w:ascii="Raleway" w:eastAsia="Raleway" w:hAnsi="Raleway" w:cs="Raleway"/>
          <w:color w:val="333333"/>
          <w:sz w:val="18"/>
          <w:szCs w:val="18"/>
        </w:rPr>
      </w:pPr>
      <w:r>
        <w:rPr>
          <w:rFonts w:ascii="Raleway" w:eastAsia="Raleway" w:hAnsi="Raleway" w:cs="Raleway"/>
          <w:color w:val="333333"/>
          <w:sz w:val="18"/>
          <w:szCs w:val="18"/>
        </w:rPr>
        <w:t>Summit</w:t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  <w:t>Rent Manager System</w:t>
      </w:r>
    </w:p>
    <w:p w:rsidR="00E92B0A" w:rsidRDefault="00E71A97" w:rsidP="0004261D">
      <w:pPr>
        <w:pStyle w:val="divdocumentsinglecolumnli"/>
        <w:pBdr>
          <w:left w:val="none" w:sz="0" w:space="2" w:color="auto"/>
        </w:pBdr>
        <w:shd w:val="clear" w:color="auto" w:fill="FFFFFF"/>
        <w:spacing w:after="60" w:line="320" w:lineRule="atLeast"/>
        <w:ind w:left="740"/>
        <w:rPr>
          <w:rFonts w:ascii="Raleway" w:eastAsia="Raleway" w:hAnsi="Raleway" w:cs="Raleway"/>
          <w:color w:val="333333"/>
          <w:sz w:val="18"/>
          <w:szCs w:val="18"/>
        </w:rPr>
      </w:pPr>
      <w:r>
        <w:rPr>
          <w:rFonts w:ascii="Raleway" w:eastAsia="Raleway" w:hAnsi="Raleway" w:cs="Raleway"/>
          <w:color w:val="333333"/>
          <w:sz w:val="18"/>
          <w:szCs w:val="18"/>
        </w:rPr>
        <w:t>Goldmine</w:t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  <w:t>EVO-M-1</w:t>
      </w:r>
    </w:p>
    <w:p w:rsidR="00E92B0A" w:rsidRDefault="00E71A97" w:rsidP="0004261D">
      <w:pPr>
        <w:pStyle w:val="divdocumentsinglecolumnli"/>
        <w:pBdr>
          <w:left w:val="none" w:sz="0" w:space="2" w:color="auto"/>
        </w:pBdr>
        <w:shd w:val="clear" w:color="auto" w:fill="FFFFFF"/>
        <w:spacing w:after="60" w:line="320" w:lineRule="atLeast"/>
        <w:ind w:left="740"/>
        <w:rPr>
          <w:rFonts w:ascii="Raleway" w:eastAsia="Raleway" w:hAnsi="Raleway" w:cs="Raleway"/>
          <w:color w:val="333333"/>
          <w:sz w:val="18"/>
          <w:szCs w:val="18"/>
        </w:rPr>
      </w:pPr>
      <w:r>
        <w:rPr>
          <w:rFonts w:ascii="Raleway" w:eastAsia="Raleway" w:hAnsi="Raleway" w:cs="Raleway"/>
          <w:color w:val="333333"/>
          <w:sz w:val="18"/>
          <w:szCs w:val="18"/>
        </w:rPr>
        <w:t>Outlook</w:t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  <w:t>UPS – Fed-Ex Experience</w:t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  <w:r w:rsidR="0004261D">
        <w:rPr>
          <w:rFonts w:ascii="Raleway" w:eastAsia="Raleway" w:hAnsi="Raleway" w:cs="Raleway"/>
          <w:color w:val="333333"/>
          <w:sz w:val="18"/>
          <w:szCs w:val="18"/>
        </w:rPr>
        <w:tab/>
      </w:r>
    </w:p>
    <w:p w:rsidR="00E92B0A" w:rsidRDefault="00E71A97">
      <w:pPr>
        <w:pStyle w:val="div"/>
        <w:shd w:val="clear" w:color="auto" w:fill="FFFFFF"/>
        <w:spacing w:after="500" w:line="20" w:lineRule="atLeast"/>
        <w:rPr>
          <w:rFonts w:ascii="Raleway" w:eastAsia="Raleway" w:hAnsi="Raleway" w:cs="Raleway"/>
          <w:color w:val="333333"/>
          <w:sz w:val="2"/>
          <w:szCs w:val="2"/>
        </w:rPr>
      </w:pPr>
      <w:r>
        <w:rPr>
          <w:rFonts w:ascii="Raleway" w:eastAsia="Raleway" w:hAnsi="Raleway" w:cs="Raleway"/>
          <w:color w:val="333333"/>
          <w:sz w:val="2"/>
          <w:szCs w:val="2"/>
        </w:rPr>
        <w:t> </w:t>
      </w:r>
    </w:p>
    <w:sectPr w:rsidR="00E92B0A">
      <w:pgSz w:w="12240" w:h="15840"/>
      <w:pgMar w:top="560" w:right="1440" w:bottom="5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 SemiBold">
    <w:charset w:val="00"/>
    <w:family w:val="auto"/>
    <w:pitch w:val="default"/>
    <w:embedBold r:id="rId1" w:fontKey="{D5581EF9-9004-4C95-BF8A-8020A9DF337F}"/>
  </w:font>
  <w:font w:name="Raleway">
    <w:charset w:val="00"/>
    <w:family w:val="auto"/>
    <w:pitch w:val="default"/>
    <w:embedRegular r:id="rId2" w:fontKey="{CAA59BD1-97D0-422C-AD34-0BCDFE57735F}"/>
    <w:embedBold r:id="rId3" w:fontKey="{6A2C29CA-E1A7-4F68-91CF-2D7561CFBE6D}"/>
  </w:font>
  <w:font w:name="Raleway Bold">
    <w:charset w:val="00"/>
    <w:family w:val="auto"/>
    <w:pitch w:val="default"/>
    <w:embedBold r:id="rId4" w:fontKey="{AE919A1B-AA35-4831-9F50-7CA5B6FD1481}"/>
  </w:font>
  <w:font w:name="Raleway Medium">
    <w:charset w:val="00"/>
    <w:family w:val="auto"/>
    <w:pitch w:val="default"/>
    <w:embedRegular r:id="rId5" w:fontKey="{AF13C78A-F78B-4530-9A80-929DE459538F}"/>
    <w:embedBold r:id="rId6" w:fontKey="{A7EF1AD6-699E-44C6-96DB-091081C6855F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7" w:fontKey="{999CCAA1-2851-4129-939E-7631698EBA36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8" w:fontKey="{F8C38C1F-8602-419F-BF6E-E68EB152CC4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7FA20E04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FE4431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AECD8C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480E5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FF823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1D48B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8DC498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DD0F66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7EE14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57BC2AC0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8A8CB1A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B2B2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8C6B6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85062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478BA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8CEAB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360C39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F34EE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84400C76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49B2B0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E80A3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7DCC39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37605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FB812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8C6DF3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51CE4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B6EE1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4BB4A388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03B463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F802EC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0DA5DA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672505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5203EC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334BA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ADC5A0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AD452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4290FEA2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1804977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F82E3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8E063F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2265B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686B0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060AA3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7BA96C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EC0EC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 w:tplc="44DAB89A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8B0A92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168E7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026677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0109CC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9A8B88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186513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6D8F75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D7602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hybridMultilevel"/>
    <w:tmpl w:val="00000007"/>
    <w:lvl w:ilvl="0" w:tplc="BA748A8E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FF38C51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34481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B20B7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CBED7B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3F4704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D00F3E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1F665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CA4F7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>
    <w:nsid w:val="00000008"/>
    <w:multiLevelType w:val="hybridMultilevel"/>
    <w:tmpl w:val="00000008"/>
    <w:lvl w:ilvl="0" w:tplc="AF74A03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D22DE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4FCC3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EB646B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CF8F75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51855E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99C98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28E50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33AA00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>
    <w:nsid w:val="00000009"/>
    <w:multiLevelType w:val="hybridMultilevel"/>
    <w:tmpl w:val="00000009"/>
    <w:lvl w:ilvl="0" w:tplc="A5EAA18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C0230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A828E0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F1C99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F4E315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B4E27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A98FE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A48E5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F30F16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>
    <w:nsid w:val="0000000A"/>
    <w:multiLevelType w:val="hybridMultilevel"/>
    <w:tmpl w:val="0000000A"/>
    <w:lvl w:ilvl="0" w:tplc="A348B42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96298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CCEF9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09693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C0EF99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60622D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ACA8B0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FE425E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D34796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>
    <w:nsid w:val="0000000B"/>
    <w:multiLevelType w:val="hybridMultilevel"/>
    <w:tmpl w:val="0000000B"/>
    <w:lvl w:ilvl="0" w:tplc="0F56C4C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DCEE4F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CFEBA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C7AC1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72EF2B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6283AC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E7CC32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3B88C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CA668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>
    <w:nsid w:val="0000000C"/>
    <w:multiLevelType w:val="hybridMultilevel"/>
    <w:tmpl w:val="0000000C"/>
    <w:lvl w:ilvl="0" w:tplc="AACA8D4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E7ABE8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81CA7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12CE19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CAECF5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D4899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3D653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640B5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95058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>
    <w:nsid w:val="0000000D"/>
    <w:multiLevelType w:val="hybridMultilevel"/>
    <w:tmpl w:val="0000000D"/>
    <w:lvl w:ilvl="0" w:tplc="11D80DE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6C46D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2BC89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E886C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D4C8B3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59612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CE041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134EA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57A0B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B0A"/>
    <w:rsid w:val="0004261D"/>
    <w:rsid w:val="009035A6"/>
    <w:rsid w:val="00AD0991"/>
    <w:rsid w:val="00B811B6"/>
    <w:rsid w:val="00E71A97"/>
    <w:rsid w:val="00E92B0A"/>
    <w:rsid w:val="00F50BE2"/>
    <w:rsid w:val="00FF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AF1E149-07E7-4955-8027-3A0C05CAF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320" w:lineRule="atLeast"/>
    </w:pPr>
    <w:rPr>
      <w:color w:val="333333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character" w:customStyle="1" w:styleId="divdocumentdivnameLogo">
    <w:name w:val="div_document_div_nameLogo"/>
    <w:basedOn w:val="DefaultParagraphFont"/>
  </w:style>
  <w:style w:type="character" w:customStyle="1" w:styleId="divdocumentdivname">
    <w:name w:val="div_document_div_name"/>
    <w:basedOn w:val="DefaultParagraphFont"/>
    <w:rPr>
      <w:color w:val="333333"/>
    </w:rPr>
  </w:style>
  <w:style w:type="paragraph" w:customStyle="1" w:styleId="div">
    <w:name w:val="div"/>
    <w:basedOn w:val="Normal"/>
  </w:style>
  <w:style w:type="paragraph" w:customStyle="1" w:styleId="divnamespanfield">
    <w:name w:val="div_name_span_field"/>
    <w:basedOn w:val="Normal"/>
  </w:style>
  <w:style w:type="character" w:customStyle="1" w:styleId="divnamespanfieldCharacter">
    <w:name w:val="div_name_span_field Character"/>
    <w:basedOn w:val="DefaultParagraphFont"/>
  </w:style>
  <w:style w:type="table" w:customStyle="1" w:styleId="divdocumentdivparagraph">
    <w:name w:val="div_document_div_paragraph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ivdocumentdivPARAGRAPHCNTC">
    <w:name w:val="div_document_div_PARAGRAPH_CNTC"/>
    <w:basedOn w:val="DefaultParagraphFont"/>
  </w:style>
  <w:style w:type="paragraph" w:customStyle="1" w:styleId="divaddress">
    <w:name w:val="div_address"/>
    <w:basedOn w:val="div"/>
  </w:style>
  <w:style w:type="paragraph" w:customStyle="1" w:styleId="divdocumentdivaddressBlock">
    <w:name w:val="div_document_div_addressBlock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city-name">
    <w:name w:val="div_document_city-name"/>
    <w:basedOn w:val="DefaultParagraphFont"/>
  </w:style>
  <w:style w:type="paragraph" w:customStyle="1" w:styleId="addresslongEmail">
    <w:name w:val="address_longEmail"/>
    <w:basedOn w:val="Normal"/>
  </w:style>
  <w:style w:type="character" w:customStyle="1" w:styleId="divaddressCharacter">
    <w:name w:val="div_address Character"/>
    <w:basedOn w:val="divCharacter"/>
    <w:rPr>
      <w:sz w:val="24"/>
      <w:szCs w:val="24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SECTIONCNTC">
    <w:name w:val="div_document_div_SECTION_CNTC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section">
    <w:name w:val="div_document_section"/>
    <w:basedOn w:val="Normal"/>
  </w:style>
  <w:style w:type="character" w:customStyle="1" w:styleId="divdocumentdivsectiontitle">
    <w:name w:val="div_document_div_sectiontitle"/>
    <w:basedOn w:val="DefaultParagraphFont"/>
    <w:rPr>
      <w:rFonts w:ascii="Raleway SemiBold" w:eastAsia="Raleway SemiBold" w:hAnsi="Raleway SemiBold" w:cs="Raleway SemiBold"/>
      <w:b/>
      <w:bCs/>
      <w:caps/>
      <w:color w:val="333333"/>
      <w:sz w:val="22"/>
      <w:szCs w:val="22"/>
      <w:shd w:val="clear" w:color="auto" w:fill="EEEEEE"/>
    </w:rPr>
  </w:style>
  <w:style w:type="table" w:customStyle="1" w:styleId="divdocumentdivheading">
    <w:name w:val="div_document_div_heading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divparagraphParagraph">
    <w:name w:val="div_document_div_paragraph Paragraph"/>
    <w:basedOn w:val="Normal"/>
  </w:style>
  <w:style w:type="paragraph" w:customStyle="1" w:styleId="divdocumentsinglecolumn">
    <w:name w:val="div_document_singlecolumn"/>
    <w:basedOn w:val="Normal"/>
    <w:pPr>
      <w:pBdr>
        <w:left w:val="none" w:sz="0" w:space="10" w:color="auto"/>
      </w:pBdr>
    </w:pPr>
    <w:rPr>
      <w:rFonts w:ascii="Raleway" w:eastAsia="Raleway" w:hAnsi="Raleway" w:cs="Raleway"/>
    </w:rPr>
  </w:style>
  <w:style w:type="paragraph" w:customStyle="1" w:styleId="p">
    <w:name w:val="p"/>
    <w:basedOn w:val="Normal"/>
  </w:style>
  <w:style w:type="paragraph" w:customStyle="1" w:styleId="divdocumentdivskillSection">
    <w:name w:val="div_document_div_skillSection"/>
    <w:basedOn w:val="Normal"/>
  </w:style>
  <w:style w:type="paragraph" w:customStyle="1" w:styleId="divdocumentdivskillSectionparagraphfirstparagraph">
    <w:name w:val="div_document_div_skillSection_paragraph_firstparagraph"/>
    <w:basedOn w:val="Normal"/>
  </w:style>
  <w:style w:type="paragraph" w:customStyle="1" w:styleId="divskillSectionfield">
    <w:name w:val="div_skillSection_field"/>
    <w:basedOn w:val="Normal"/>
  </w:style>
  <w:style w:type="character" w:customStyle="1" w:styleId="divskillSectionfieldCharacter">
    <w:name w:val="div_skillSection_field Character"/>
    <w:basedOn w:val="DefaultParagraphFont"/>
  </w:style>
  <w:style w:type="paragraph" w:customStyle="1" w:styleId="divdocumentdivskillSectionparagraph">
    <w:name w:val="div_document_div_skillSection_paragraph"/>
    <w:basedOn w:val="Normal"/>
    <w:pPr>
      <w:pBdr>
        <w:left w:val="none" w:sz="0" w:space="24" w:color="auto"/>
      </w:pBdr>
    </w:pPr>
  </w:style>
  <w:style w:type="paragraph" w:customStyle="1" w:styleId="divdocumentdivskillSectionparagraphnth-child3n5">
    <w:name w:val="div_document_div_skillSection_paragraph_nth-child(3n+5)"/>
    <w:basedOn w:val="Normal"/>
  </w:style>
  <w:style w:type="character" w:customStyle="1" w:styleId="divdocumentspantitleWrapper">
    <w:name w:val="div_document_span_titleWrapper"/>
    <w:basedOn w:val="DefaultParagraphFont"/>
  </w:style>
  <w:style w:type="character" w:customStyle="1" w:styleId="spanjobtitle">
    <w:name w:val="span_jobtitl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joblocation">
    <w:name w:val="span_joblocation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datesWrapper">
    <w:name w:val="datesWrapper"/>
    <w:basedOn w:val="DefaultParagraphFont"/>
  </w:style>
  <w:style w:type="character" w:customStyle="1" w:styleId="datesWrapperspan">
    <w:name w:val="datesWrapper_span"/>
    <w:basedOn w:val="DefaultParagraphFont"/>
  </w:style>
  <w:style w:type="table" w:customStyle="1" w:styleId="divdocumentspandatesTable">
    <w:name w:val="div_document_span_datesTable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singlecolumnli">
    <w:name w:val="div_document_singlecolumn_li"/>
    <w:basedOn w:val="Normal"/>
  </w:style>
  <w:style w:type="paragraph" w:customStyle="1" w:styleId="divdocumentPARAGRAPHEDUCsinglecolumn">
    <w:name w:val="div_document_PARAGRAPH_EDUC_singlecolumn"/>
    <w:basedOn w:val="Normal"/>
  </w:style>
  <w:style w:type="paragraph" w:customStyle="1" w:styleId="spanParagraph">
    <w:name w:val="span Paragraph"/>
    <w:basedOn w:val="Normal"/>
  </w:style>
  <w:style w:type="character" w:customStyle="1" w:styleId="spandegree">
    <w:name w:val="span_degre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datesWrapperParagraph">
    <w:name w:val="datesWrapper Paragraph"/>
    <w:basedOn w:val="Normal"/>
    <w:pPr>
      <w:jc w:val="right"/>
    </w:pPr>
  </w:style>
  <w:style w:type="paragraph" w:customStyle="1" w:styleId="divdocumentspaneducdesc">
    <w:name w:val="div_document_span_educdesc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Daniel Salas</vt:lpstr>
    </vt:vector>
  </TitlesOfParts>
  <Company/>
  <LinksUpToDate>false</LinksUpToDate>
  <CharactersWithSpaces>3110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Daniel Salas</dc:title>
  <dc:creator>Ruben</dc:creator>
  <cp:lastModifiedBy>PC</cp:lastModifiedBy>
  <cp:revision>2</cp:revision>
  <dcterms:created xsi:type="dcterms:W3CDTF">2019-11-06T03:31:00Z</dcterms:created>
  <dcterms:modified xsi:type="dcterms:W3CDTF">2019-11-06T03:31:00Z</dcterms:modified>
</cp:coreProperties>
</file>