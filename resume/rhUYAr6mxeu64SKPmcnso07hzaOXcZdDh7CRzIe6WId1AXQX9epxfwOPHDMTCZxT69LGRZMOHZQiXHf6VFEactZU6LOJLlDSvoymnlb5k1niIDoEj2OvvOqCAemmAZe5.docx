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E3A945" w14:textId="77777777" w:rsidR="00765FF5" w:rsidRDefault="00765FF5">
      <w:pPr>
        <w:rPr>
          <w:vanish/>
        </w:rPr>
      </w:pPr>
    </w:p>
    <w:tbl>
      <w:tblPr>
        <w:tblStyle w:val="divdocumentdivnottopsection"/>
        <w:tblW w:w="0" w:type="auto"/>
        <w:tblInd w:w="5" w:type="dxa"/>
        <w:tblLayout w:type="fixed"/>
        <w:tblCellMar>
          <w:left w:w="0" w:type="dxa"/>
          <w:bottom w:w="400" w:type="dxa"/>
          <w:right w:w="0" w:type="dxa"/>
        </w:tblCellMar>
        <w:tblLook w:val="05E0" w:firstRow="1" w:lastRow="1" w:firstColumn="1" w:lastColumn="1" w:noHBand="0" w:noVBand="1"/>
      </w:tblPr>
      <w:tblGrid>
        <w:gridCol w:w="300"/>
        <w:gridCol w:w="7960"/>
        <w:gridCol w:w="300"/>
        <w:gridCol w:w="300"/>
        <w:gridCol w:w="3080"/>
        <w:gridCol w:w="300"/>
      </w:tblGrid>
      <w:tr w:rsidR="00765FF5" w14:paraId="27E2A19D" w14:textId="77777777">
        <w:trPr>
          <w:trHeight w:val="15200"/>
        </w:trPr>
        <w:tc>
          <w:tcPr>
            <w:tcW w:w="300" w:type="dxa"/>
            <w:tcMar>
              <w:top w:w="5" w:type="dxa"/>
              <w:left w:w="5" w:type="dxa"/>
              <w:bottom w:w="5" w:type="dxa"/>
              <w:right w:w="5" w:type="dxa"/>
            </w:tcMar>
            <w:vAlign w:val="bottom"/>
            <w:hideMark/>
          </w:tcPr>
          <w:p w14:paraId="6FE18F89" w14:textId="23C9BA50" w:rsidR="00765FF5" w:rsidRDefault="009F358D">
            <w:r>
              <w:rPr>
                <w:noProof/>
              </w:rPr>
              <mc:AlternateContent>
                <mc:Choice Requires="wps">
                  <w:drawing>
                    <wp:anchor distT="0" distB="0" distL="114300" distR="114300" simplePos="0" relativeHeight="251658240" behindDoc="0" locked="0" layoutInCell="0" allowOverlap="1" wp14:anchorId="19B7128F" wp14:editId="68AF830F">
                      <wp:simplePos x="0" y="0"/>
                      <wp:positionH relativeFrom="page">
                        <wp:posOffset>-3175</wp:posOffset>
                      </wp:positionH>
                      <wp:positionV relativeFrom="page">
                        <wp:posOffset>-184150</wp:posOffset>
                      </wp:positionV>
                      <wp:extent cx="7772400" cy="9820275"/>
                      <wp:effectExtent l="0" t="0" r="19050" b="2857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9820275"/>
                              </a:xfrm>
                              <a:prstGeom prst="rect">
                                <a:avLst/>
                              </a:prstGeom>
                              <a:solidFill>
                                <a:srgbClr val="FFFFFF">
                                  <a:alpha val="0"/>
                                </a:srgbClr>
                              </a:solidFill>
                              <a:ln w="9525">
                                <a:solidFill>
                                  <a:srgbClr val="FFFFFF"/>
                                </a:solidFill>
                                <a:miter lim="800000"/>
                                <a:headEnd/>
                                <a:tailEnd/>
                              </a:ln>
                            </wps:spPr>
                            <wps:txbx>
                              <w:txbxContent>
                                <w:tbl>
                                  <w:tblPr>
                                    <w:tblStyle w:val="divdocumentdivnotparentContainer"/>
                                    <w:tblW w:w="5000" w:type="pct"/>
                                    <w:tblCellSpacing w:w="0" w:type="dxa"/>
                                    <w:shd w:val="clear" w:color="auto" w:fill="373D48"/>
                                    <w:tblCellMar>
                                      <w:left w:w="0" w:type="dxa"/>
                                      <w:right w:w="0" w:type="dxa"/>
                                    </w:tblCellMar>
                                    <w:tblLook w:val="05E0" w:firstRow="1" w:lastRow="1" w:firstColumn="1" w:lastColumn="1" w:noHBand="0" w:noVBand="1"/>
                                  </w:tblPr>
                                  <w:tblGrid>
                                    <w:gridCol w:w="12241"/>
                                  </w:tblGrid>
                                  <w:tr w:rsidR="00765FF5" w14:paraId="52D9F372" w14:textId="77777777">
                                    <w:trPr>
                                      <w:tblCellSpacing w:w="0" w:type="dxa"/>
                                    </w:trPr>
                                    <w:tc>
                                      <w:tcPr>
                                        <w:tcW w:w="5000" w:type="pct"/>
                                        <w:shd w:val="clear" w:color="auto" w:fill="373D48"/>
                                        <w:tcMar>
                                          <w:top w:w="300" w:type="dxa"/>
                                          <w:left w:w="0" w:type="dxa"/>
                                          <w:bottom w:w="400" w:type="dxa"/>
                                          <w:right w:w="0" w:type="dxa"/>
                                        </w:tcMar>
                                        <w:hideMark/>
                                      </w:tcPr>
                                      <w:p w14:paraId="1F4FC8E0" w14:textId="77777777" w:rsidR="00765FF5" w:rsidRDefault="009424EE">
                                        <w:pPr>
                                          <w:pStyle w:val="divdocumentname"/>
                                          <w:pBdr>
                                            <w:left w:val="none" w:sz="0" w:space="15" w:color="auto"/>
                                            <w:right w:val="none" w:sz="0" w:space="15" w:color="auto"/>
                                          </w:pBdr>
                                          <w:spacing w:line="790" w:lineRule="exact"/>
                                          <w:ind w:left="300" w:right="300"/>
                                          <w:rPr>
                                            <w:rStyle w:val="divdocumenttopsectiondiv"/>
                                            <w:rFonts w:ascii="Century Gothic" w:eastAsia="Century Gothic" w:hAnsi="Century Gothic" w:cs="Century Gothic"/>
                                            <w:shd w:val="clear" w:color="auto" w:fill="auto"/>
                                          </w:rPr>
                                        </w:pPr>
                                        <w:r>
                                          <w:rPr>
                                            <w:rStyle w:val="span"/>
                                            <w:rFonts w:ascii="Century Gothic" w:eastAsia="Century Gothic" w:hAnsi="Century Gothic" w:cs="Century Gothic"/>
                                          </w:rPr>
                                          <w:t>Gerry</w:t>
                                        </w:r>
                                        <w:r>
                                          <w:rPr>
                                            <w:rStyle w:val="divdocumenttopsectiondiv"/>
                                            <w:rFonts w:ascii="Century Gothic" w:eastAsia="Century Gothic" w:hAnsi="Century Gothic" w:cs="Century Gothic"/>
                                            <w:shd w:val="clear" w:color="auto" w:fill="auto"/>
                                          </w:rPr>
                                          <w:t xml:space="preserve"> </w:t>
                                        </w:r>
                                        <w:r>
                                          <w:rPr>
                                            <w:rStyle w:val="divdocumentword-break"/>
                                            <w:rFonts w:ascii="Century Gothic" w:eastAsia="Century Gothic" w:hAnsi="Century Gothic" w:cs="Century Gothic"/>
                                          </w:rPr>
                                          <w:t>Laing</w:t>
                                        </w:r>
                                      </w:p>
                                    </w:tc>
                                  </w:tr>
                                </w:tbl>
                                <w:p w14:paraId="0E5D2D7D" w14:textId="77777777" w:rsidR="00765FF5" w:rsidRDefault="00765FF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B7128F" id="Rectangle 2" o:spid="_x0000_s1026" style="position:absolute;margin-left:-.25pt;margin-top:-14.5pt;width:612pt;height:773.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" o:allowincell="f" strokecolor="white">
                      <v:fill opacity="0"/>
                      <v:textbox inset="0,0,0,0">
                        <w:txbxContent>
                          <w:tbl>
                            <w:tblPr>
                              <w:tblStyle w:val="divdocumentdivnotparentContainer"/>
                              <w:tblW w:w="5000" w:type="pct"/>
                              <w:tblCellSpacing w:w="0" w:type="dxa"/>
                              <w:shd w:val="clear" w:color="auto" w:fill="373D48"/>
                              <w:tblCellMar>
                                <w:left w:w="0" w:type="dxa"/>
                                <w:right w:w="0" w:type="dxa"/>
                              </w:tblCellMar>
                              <w:tblLook w:val="05E0" w:firstRow="1" w:lastRow="1" w:firstColumn="1" w:lastColumn="1" w:noHBand="0" w:noVBand="1"/>
                            </w:tblPr>
                            <w:tblGrid>
                              <w:gridCol w:w="12241"/>
                            </w:tblGrid>
                            <w:tr w:rsidR="00765FF5" w14:paraId="52D9F372" w14:textId="77777777">
                              <w:trPr>
                                <w:tblCellSpacing w:w="0" w:type="dxa"/>
                              </w:trPr>
                              <w:tc>
                                <w:tcPr>
                                  <w:tcW w:w="5000" w:type="pct"/>
                                  <w:shd w:val="clear" w:color="auto" w:fill="373D48"/>
                                  <w:tcMar>
                                    <w:top w:w="300" w:type="dxa"/>
                                    <w:left w:w="0" w:type="dxa"/>
                                    <w:bottom w:w="400" w:type="dxa"/>
                                    <w:right w:w="0" w:type="dxa"/>
                                  </w:tcMar>
                                  <w:hideMark/>
                                </w:tcPr>
                                <w:p w14:paraId="1F4FC8E0" w14:textId="77777777" w:rsidR="00765FF5" w:rsidRDefault="009424EE">
                                  <w:pPr>
                                    <w:pStyle w:val="divdocumentname"/>
                                    <w:pBdr>
                                      <w:left w:val="none" w:sz="0" w:space="15" w:color="auto"/>
                                      <w:right w:val="none" w:sz="0" w:space="15" w:color="auto"/>
                                    </w:pBdr>
                                    <w:spacing w:line="790" w:lineRule="exact"/>
                                    <w:ind w:left="300" w:right="300"/>
                                    <w:rPr>
                                      <w:rStyle w:val="divdocumenttopsectiondiv"/>
                                      <w:rFonts w:ascii="Century Gothic" w:eastAsia="Century Gothic" w:hAnsi="Century Gothic" w:cs="Century Gothic"/>
                                      <w:shd w:val="clear" w:color="auto" w:fill="auto"/>
                                    </w:rPr>
                                  </w:pPr>
                                  <w:r>
                                    <w:rPr>
                                      <w:rStyle w:val="span"/>
                                      <w:rFonts w:ascii="Century Gothic" w:eastAsia="Century Gothic" w:hAnsi="Century Gothic" w:cs="Century Gothic"/>
                                    </w:rPr>
                                    <w:t>Gerry</w:t>
                                  </w:r>
                                  <w:r>
                                    <w:rPr>
                                      <w:rStyle w:val="divdocumenttopsectiondiv"/>
                                      <w:rFonts w:ascii="Century Gothic" w:eastAsia="Century Gothic" w:hAnsi="Century Gothic" w:cs="Century Gothic"/>
                                      <w:shd w:val="clear" w:color="auto" w:fill="auto"/>
                                    </w:rPr>
                                    <w:t xml:space="preserve"> </w:t>
                                  </w:r>
                                  <w:r>
                                    <w:rPr>
                                      <w:rStyle w:val="divdocumentword-break"/>
                                      <w:rFonts w:ascii="Century Gothic" w:eastAsia="Century Gothic" w:hAnsi="Century Gothic" w:cs="Century Gothic"/>
                                    </w:rPr>
                                    <w:t>Laing</w:t>
                                  </w:r>
                                </w:p>
                              </w:tc>
                            </w:tr>
                          </w:tbl>
                          <w:p w14:paraId="0E5D2D7D" w14:textId="77777777" w:rsidR="00765FF5" w:rsidRDefault="00765FF5"/>
                        </w:txbxContent>
                      </v:textbox>
                      <w10:wrap anchorx="page" anchory="page"/>
                    </v:rect>
                  </w:pict>
                </mc:Fallback>
              </mc:AlternateContent>
            </w:r>
          </w:p>
          <w:p w14:paraId="3B4C61F2" w14:textId="243BC38D" w:rsidR="00765FF5" w:rsidRDefault="00765FF5">
            <w:pPr>
              <w:pStyle w:val="leftpaddingcellParagraph"/>
              <w:spacing w:line="360" w:lineRule="atLeast"/>
              <w:rPr>
                <w:rStyle w:val="leftpaddingcell"/>
                <w:rFonts w:ascii="Century Gothic" w:eastAsia="Century Gothic" w:hAnsi="Century Gothic" w:cs="Century Gothic"/>
                <w:color w:val="343434"/>
                <w:sz w:val="22"/>
                <w:szCs w:val="22"/>
              </w:rPr>
            </w:pPr>
          </w:p>
        </w:tc>
        <w:tc>
          <w:tcPr>
            <w:tcW w:w="7960" w:type="dxa"/>
            <w:tcMar>
              <w:top w:w="305" w:type="dxa"/>
              <w:left w:w="5" w:type="dxa"/>
              <w:bottom w:w="305" w:type="dxa"/>
              <w:right w:w="5" w:type="dxa"/>
            </w:tcMar>
            <w:hideMark/>
          </w:tcPr>
          <w:p w14:paraId="7C565F65" w14:textId="77777777" w:rsidR="00765FF5" w:rsidRDefault="00765FF5">
            <w:pPr>
              <w:spacing w:line="1490" w:lineRule="atLeast"/>
            </w:pPr>
          </w:p>
          <w:p w14:paraId="1896A7C5" w14:textId="77777777" w:rsidR="00765FF5" w:rsidRDefault="009424EE">
            <w:pPr>
              <w:pStyle w:val="divdocumentsectionnth-child1sectiongapdiv"/>
              <w:spacing w:line="400" w:lineRule="atLeast"/>
              <w:rPr>
                <w:rStyle w:val="divdocumentleft-box"/>
                <w:rFonts w:ascii="Century Gothic" w:eastAsia="Century Gothic" w:hAnsi="Century Gothic" w:cs="Century Gothic"/>
                <w:color w:val="343434"/>
                <w:sz w:val="14"/>
                <w:szCs w:val="14"/>
              </w:rPr>
            </w:pPr>
            <w:r>
              <w:rPr>
                <w:rStyle w:val="divdocumentleft-box"/>
                <w:rFonts w:ascii="Century Gothic" w:eastAsia="Century Gothic" w:hAnsi="Century Gothic" w:cs="Century Gothic"/>
                <w:color w:val="343434"/>
                <w:sz w:val="14"/>
                <w:szCs w:val="14"/>
              </w:rPr>
              <w:t> </w:t>
            </w:r>
          </w:p>
          <w:p w14:paraId="66AEF0A1" w14:textId="288E3452" w:rsidR="00765FF5" w:rsidRDefault="009424EE">
            <w:pPr>
              <w:pStyle w:val="p"/>
              <w:spacing w:line="360" w:lineRule="atLeast"/>
              <w:rPr>
                <w:rStyle w:val="divdocumentleft-box"/>
                <w:rFonts w:ascii="Century Gothic" w:eastAsia="Century Gothic" w:hAnsi="Century Gothic" w:cs="Century Gothic"/>
                <w:color w:val="343434"/>
                <w:sz w:val="22"/>
                <w:szCs w:val="22"/>
              </w:rPr>
            </w:pPr>
            <w:r>
              <w:rPr>
                <w:rStyle w:val="divdocumentleft-box"/>
                <w:rFonts w:ascii="Century Gothic" w:eastAsia="Century Gothic" w:hAnsi="Century Gothic" w:cs="Century Gothic"/>
                <w:color w:val="343434"/>
                <w:sz w:val="22"/>
                <w:szCs w:val="22"/>
              </w:rPr>
              <w:t xml:space="preserve"> Full Stack Developer familiar with a wide range of programming utilities and languages. Knowledgeable of backend and frontend development requirements. Able to handle any part of the process with ease. Collaborative team player with excellent technical abilities.</w:t>
            </w:r>
          </w:p>
          <w:p w14:paraId="605235F1" w14:textId="77777777" w:rsidR="00765FF5" w:rsidRDefault="009424EE">
            <w:pPr>
              <w:pStyle w:val="divdocumentsectiongapdiv"/>
              <w:rPr>
                <w:rStyle w:val="divdocumentleft-box"/>
                <w:rFonts w:ascii="Century Gothic" w:eastAsia="Century Gothic" w:hAnsi="Century Gothic" w:cs="Century Gothic"/>
                <w:color w:val="343434"/>
                <w:sz w:val="14"/>
                <w:szCs w:val="14"/>
              </w:rPr>
            </w:pPr>
            <w:r>
              <w:rPr>
                <w:rStyle w:val="divdocumentleft-box"/>
                <w:rFonts w:ascii="Century Gothic" w:eastAsia="Century Gothic" w:hAnsi="Century Gothic" w:cs="Century Gothic"/>
                <w:color w:val="343434"/>
                <w:sz w:val="14"/>
                <w:szCs w:val="14"/>
              </w:rPr>
              <w:t> </w:t>
            </w:r>
          </w:p>
          <w:p w14:paraId="4CEC3624" w14:textId="77777777" w:rsidR="00765FF5" w:rsidRDefault="009424EE">
            <w:pPr>
              <w:pStyle w:val="divdocumentsectiontitle"/>
              <w:spacing w:line="440" w:lineRule="atLeast"/>
              <w:rPr>
                <w:rStyle w:val="divdocumentleft-box"/>
                <w:rFonts w:ascii="Century Gothic" w:eastAsia="Century Gothic" w:hAnsi="Century Gothic" w:cs="Century Gothic"/>
                <w:b/>
                <w:bCs/>
                <w:spacing w:val="0"/>
              </w:rPr>
            </w:pPr>
            <w:r>
              <w:rPr>
                <w:rStyle w:val="divdocumentleft-box"/>
                <w:rFonts w:ascii="Century Gothic" w:eastAsia="Century Gothic" w:hAnsi="Century Gothic" w:cs="Century Gothic"/>
                <w:b/>
                <w:bCs/>
                <w:spacing w:val="0"/>
              </w:rPr>
              <w:t>Work History</w:t>
            </w:r>
          </w:p>
          <w:p w14:paraId="1CE5E9E2" w14:textId="77777777" w:rsidR="00765FF5" w:rsidRDefault="009424EE">
            <w:pPr>
              <w:pStyle w:val="headinggappadding"/>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t> </w:t>
            </w:r>
          </w:p>
          <w:p w14:paraId="3B4A3EAC" w14:textId="77777777" w:rsidR="00765FF5" w:rsidRDefault="009424EE">
            <w:pPr>
              <w:pStyle w:val="headinggapdiv"/>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t> </w:t>
            </w:r>
          </w:p>
          <w:tbl>
            <w:tblPr>
              <w:tblStyle w:val="divdocumentleft-boxexperienceparagraph"/>
              <w:tblW w:w="0" w:type="auto"/>
              <w:tblLayout w:type="fixed"/>
              <w:tblCellMar>
                <w:left w:w="0" w:type="dxa"/>
                <w:right w:w="0" w:type="dxa"/>
              </w:tblCellMar>
              <w:tblLook w:val="05E0" w:firstRow="1" w:lastRow="1" w:firstColumn="1" w:lastColumn="1" w:noHBand="0" w:noVBand="1"/>
            </w:tblPr>
            <w:tblGrid>
              <w:gridCol w:w="1300"/>
              <w:gridCol w:w="520"/>
              <w:gridCol w:w="6140"/>
            </w:tblGrid>
            <w:tr w:rsidR="00765FF5" w14:paraId="7A0FFCB4" w14:textId="77777777">
              <w:tc>
                <w:tcPr>
                  <w:tcW w:w="1300" w:type="dxa"/>
                  <w:tcMar>
                    <w:top w:w="0" w:type="dxa"/>
                    <w:left w:w="5" w:type="dxa"/>
                    <w:bottom w:w="5" w:type="dxa"/>
                    <w:right w:w="5" w:type="dxa"/>
                  </w:tcMar>
                  <w:hideMark/>
                </w:tcPr>
                <w:p w14:paraId="2A530F79" w14:textId="77777777" w:rsidR="00765FF5" w:rsidRDefault="009424EE">
                  <w:pPr>
                    <w:spacing w:line="360" w:lineRule="atLeast"/>
                    <w:rPr>
                      <w:rStyle w:val="divdocumentjobdates"/>
                      <w:rFonts w:ascii="Century Gothic" w:eastAsia="Century Gothic" w:hAnsi="Century Gothic" w:cs="Century Gothic"/>
                      <w:b/>
                      <w:bCs/>
                      <w:color w:val="343434"/>
                      <w:spacing w:val="4"/>
                    </w:rPr>
                  </w:pPr>
                  <w:r>
                    <w:rPr>
                      <w:rStyle w:val="divdocumentjobdates"/>
                      <w:rFonts w:ascii="Century Gothic" w:eastAsia="Century Gothic" w:hAnsi="Century Gothic" w:cs="Century Gothic"/>
                      <w:b/>
                      <w:bCs/>
                      <w:color w:val="343434"/>
                      <w:spacing w:val="4"/>
                    </w:rPr>
                    <w:t>2017-01</w:t>
                  </w:r>
                  <w:r>
                    <w:rPr>
                      <w:rStyle w:val="span"/>
                      <w:rFonts w:ascii="Century Gothic" w:eastAsia="Century Gothic" w:hAnsi="Century Gothic" w:cs="Century Gothic"/>
                      <w:b/>
                      <w:bCs/>
                      <w:color w:val="343434"/>
                      <w:spacing w:val="4"/>
                      <w:sz w:val="22"/>
                      <w:szCs w:val="22"/>
                    </w:rPr>
                    <w:t xml:space="preserve"> - </w:t>
                  </w:r>
                  <w:r>
                    <w:rPr>
                      <w:rStyle w:val="divdocumentjobdates"/>
                      <w:rFonts w:ascii="Century Gothic" w:eastAsia="Century Gothic" w:hAnsi="Century Gothic" w:cs="Century Gothic"/>
                      <w:b/>
                      <w:bCs/>
                      <w:color w:val="343434"/>
                      <w:spacing w:val="4"/>
                    </w:rPr>
                    <w:t>2020-12</w:t>
                  </w:r>
                </w:p>
              </w:tc>
              <w:tc>
                <w:tcPr>
                  <w:tcW w:w="520" w:type="dxa"/>
                  <w:tcMar>
                    <w:top w:w="0" w:type="dxa"/>
                    <w:left w:w="5" w:type="dxa"/>
                    <w:bottom w:w="5" w:type="dxa"/>
                    <w:right w:w="5" w:type="dxa"/>
                  </w:tcMar>
                  <w:hideMark/>
                </w:tcPr>
                <w:p w14:paraId="4F855745" w14:textId="77777777" w:rsidR="00765FF5" w:rsidRDefault="009424EE">
                  <w:pPr>
                    <w:spacing w:line="360" w:lineRule="atLeast"/>
                    <w:rPr>
                      <w:rStyle w:val="divdocumentleft-boxpaddedlinedate-content"/>
                      <w:rFonts w:ascii="Century Gothic" w:eastAsia="Century Gothic" w:hAnsi="Century Gothic" w:cs="Century Gothic"/>
                      <w:color w:val="343434"/>
                      <w:spacing w:val="4"/>
                      <w:sz w:val="22"/>
                      <w:szCs w:val="22"/>
                    </w:rPr>
                  </w:pPr>
                  <w:r>
                    <w:rPr>
                      <w:rStyle w:val="divdocumentleft-boxdatetablepindcell"/>
                      <w:rFonts w:ascii="Century Gothic" w:eastAsia="Century Gothic" w:hAnsi="Century Gothic" w:cs="Century Gothic"/>
                      <w:b/>
                      <w:bCs/>
                      <w:color w:val="343434"/>
                      <w:spacing w:val="4"/>
                      <w:sz w:val="22"/>
                      <w:szCs w:val="22"/>
                    </w:rPr>
                    <w:t> </w:t>
                  </w:r>
                </w:p>
              </w:tc>
              <w:tc>
                <w:tcPr>
                  <w:tcW w:w="6140" w:type="dxa"/>
                  <w:tcMar>
                    <w:top w:w="0" w:type="dxa"/>
                    <w:left w:w="5" w:type="dxa"/>
                    <w:bottom w:w="5" w:type="dxa"/>
                    <w:right w:w="5" w:type="dxa"/>
                  </w:tcMar>
                  <w:hideMark/>
                </w:tcPr>
                <w:p w14:paraId="4971C264" w14:textId="77777777" w:rsidR="00765FF5" w:rsidRDefault="009424EE">
                  <w:pPr>
                    <w:pStyle w:val="divdocumentpaddedline"/>
                    <w:spacing w:line="360" w:lineRule="atLeast"/>
                    <w:rPr>
                      <w:rStyle w:val="divdocumentleft-boxparagraphsinglecolumn"/>
                      <w:rFonts w:ascii="Century Gothic" w:eastAsia="Century Gothic" w:hAnsi="Century Gothic" w:cs="Century Gothic"/>
                      <w:color w:val="343434"/>
                      <w:spacing w:val="4"/>
                      <w:sz w:val="22"/>
                      <w:szCs w:val="22"/>
                    </w:rPr>
                  </w:pPr>
                  <w:r>
                    <w:rPr>
                      <w:rStyle w:val="divdocumenttxtBold"/>
                      <w:rFonts w:ascii="Century Gothic" w:eastAsia="Century Gothic" w:hAnsi="Century Gothic" w:cs="Century Gothic"/>
                      <w:color w:val="343434"/>
                      <w:spacing w:val="4"/>
                      <w:sz w:val="28"/>
                      <w:szCs w:val="28"/>
                    </w:rPr>
                    <w:t>Samsung Field Sales Manager</w:t>
                  </w:r>
                </w:p>
                <w:p w14:paraId="2C3B4561" w14:textId="77777777" w:rsidR="00765FF5" w:rsidRDefault="009424EE">
                  <w:pPr>
                    <w:pStyle w:val="divdocumentlocationGap"/>
                    <w:spacing w:before="80" w:line="360" w:lineRule="atLeast"/>
                    <w:rPr>
                      <w:rStyle w:val="divdocumentleft-boxparagraphsinglecolumn"/>
                      <w:rFonts w:ascii="Century Gothic" w:eastAsia="Century Gothic" w:hAnsi="Century Gothic" w:cs="Century Gothic"/>
                      <w:i/>
                      <w:iCs/>
                      <w:color w:val="343434"/>
                      <w:spacing w:val="4"/>
                      <w:sz w:val="22"/>
                      <w:szCs w:val="22"/>
                    </w:rPr>
                  </w:pPr>
                  <w:r>
                    <w:rPr>
                      <w:rStyle w:val="span"/>
                      <w:rFonts w:ascii="Century Gothic" w:eastAsia="Century Gothic" w:hAnsi="Century Gothic" w:cs="Century Gothic"/>
                      <w:i/>
                      <w:iCs/>
                      <w:color w:val="343434"/>
                      <w:spacing w:val="4"/>
                      <w:sz w:val="22"/>
                      <w:szCs w:val="22"/>
                    </w:rPr>
                    <w:t>Samsung SEA, Las Vegas, US, NV</w:t>
                  </w:r>
                </w:p>
                <w:p w14:paraId="78E165EA" w14:textId="77777777" w:rsidR="00765FF5" w:rsidRDefault="009424EE">
                  <w:pPr>
                    <w:pStyle w:val="divdocumentli"/>
                    <w:numPr>
                      <w:ilvl w:val="0"/>
                      <w:numId w:val="1"/>
                    </w:numPr>
                    <w:spacing w:line="360" w:lineRule="atLeast"/>
                    <w:ind w:left="300" w:hanging="301"/>
                    <w:rPr>
                      <w:rStyle w:val="span"/>
                      <w:rFonts w:ascii="Century Gothic" w:eastAsia="Century Gothic" w:hAnsi="Century Gothic" w:cs="Century Gothic"/>
                      <w:color w:val="343434"/>
                      <w:spacing w:val="4"/>
                      <w:sz w:val="22"/>
                      <w:szCs w:val="22"/>
                    </w:rPr>
                  </w:pPr>
                  <w:r>
                    <w:rPr>
                      <w:rStyle w:val="span"/>
                      <w:rFonts w:ascii="Century Gothic" w:eastAsia="Century Gothic" w:hAnsi="Century Gothic" w:cs="Century Gothic"/>
                      <w:color w:val="343434"/>
                      <w:spacing w:val="4"/>
                      <w:sz w:val="22"/>
                      <w:szCs w:val="22"/>
                    </w:rPr>
                    <w:t>Encouraged cross-selling of additional products and services through relationship-building and acquired understanding of customer business needs.</w:t>
                  </w:r>
                </w:p>
                <w:p w14:paraId="7A0FAD60" w14:textId="77777777" w:rsidR="00765FF5" w:rsidRDefault="009424EE">
                  <w:pPr>
                    <w:pStyle w:val="divdocumentli"/>
                    <w:numPr>
                      <w:ilvl w:val="0"/>
                      <w:numId w:val="2"/>
                    </w:numPr>
                    <w:spacing w:line="360" w:lineRule="atLeast"/>
                    <w:ind w:left="300" w:hanging="301"/>
                    <w:rPr>
                      <w:rStyle w:val="span"/>
                      <w:rFonts w:ascii="Century Gothic" w:eastAsia="Century Gothic" w:hAnsi="Century Gothic" w:cs="Century Gothic"/>
                      <w:color w:val="343434"/>
                      <w:spacing w:val="4"/>
                      <w:sz w:val="22"/>
                      <w:szCs w:val="22"/>
                    </w:rPr>
                  </w:pPr>
                  <w:r>
                    <w:rPr>
                      <w:rStyle w:val="span"/>
                      <w:rFonts w:ascii="Century Gothic" w:eastAsia="Century Gothic" w:hAnsi="Century Gothic" w:cs="Century Gothic"/>
                      <w:color w:val="343434"/>
                      <w:spacing w:val="4"/>
                      <w:sz w:val="22"/>
                      <w:szCs w:val="22"/>
                    </w:rPr>
                    <w:t>Achieved established KPI for company, regional team and individual performance through teamwork and focus on customers.</w:t>
                  </w:r>
                </w:p>
                <w:p w14:paraId="467B4751" w14:textId="77777777" w:rsidR="00765FF5" w:rsidRDefault="009424EE">
                  <w:pPr>
                    <w:pStyle w:val="divdocumentli"/>
                    <w:numPr>
                      <w:ilvl w:val="0"/>
                      <w:numId w:val="3"/>
                    </w:numPr>
                    <w:spacing w:line="360" w:lineRule="atLeast"/>
                    <w:ind w:left="300" w:hanging="301"/>
                    <w:rPr>
                      <w:rStyle w:val="span"/>
                      <w:rFonts w:ascii="Century Gothic" w:eastAsia="Century Gothic" w:hAnsi="Century Gothic" w:cs="Century Gothic"/>
                      <w:color w:val="343434"/>
                      <w:spacing w:val="4"/>
                      <w:sz w:val="22"/>
                      <w:szCs w:val="22"/>
                    </w:rPr>
                  </w:pPr>
                  <w:r>
                    <w:rPr>
                      <w:rStyle w:val="span"/>
                      <w:rFonts w:ascii="Century Gothic" w:eastAsia="Century Gothic" w:hAnsi="Century Gothic" w:cs="Century Gothic"/>
                      <w:color w:val="343434"/>
                      <w:spacing w:val="4"/>
                      <w:sz w:val="22"/>
                      <w:szCs w:val="22"/>
                    </w:rPr>
                    <w:t>Exceeded sales quotas and increased profitability through effective sales strategy and business planning.</w:t>
                  </w:r>
                </w:p>
                <w:p w14:paraId="026BC99E" w14:textId="77777777" w:rsidR="00765FF5" w:rsidRDefault="009424EE">
                  <w:pPr>
                    <w:pStyle w:val="divdocumentli"/>
                    <w:numPr>
                      <w:ilvl w:val="0"/>
                      <w:numId w:val="4"/>
                    </w:numPr>
                    <w:spacing w:line="360" w:lineRule="atLeast"/>
                    <w:ind w:left="300" w:hanging="301"/>
                    <w:rPr>
                      <w:rStyle w:val="span"/>
                      <w:rFonts w:ascii="Century Gothic" w:eastAsia="Century Gothic" w:hAnsi="Century Gothic" w:cs="Century Gothic"/>
                      <w:color w:val="343434"/>
                      <w:spacing w:val="4"/>
                      <w:sz w:val="22"/>
                      <w:szCs w:val="22"/>
                    </w:rPr>
                  </w:pPr>
                  <w:r>
                    <w:rPr>
                      <w:rStyle w:val="span"/>
                      <w:rFonts w:ascii="Century Gothic" w:eastAsia="Century Gothic" w:hAnsi="Century Gothic" w:cs="Century Gothic"/>
                      <w:color w:val="343434"/>
                      <w:spacing w:val="4"/>
                      <w:sz w:val="22"/>
                      <w:szCs w:val="22"/>
                    </w:rPr>
                    <w:t>Built deep relationships with store managers, business owners and distribution partner sales teams by employing industry expertise and knowledge, retail strategies and sales tactics.</w:t>
                  </w:r>
                </w:p>
                <w:p w14:paraId="7C22680B" w14:textId="77777777" w:rsidR="00765FF5" w:rsidRDefault="009424EE">
                  <w:pPr>
                    <w:pStyle w:val="divdocumentli"/>
                    <w:numPr>
                      <w:ilvl w:val="0"/>
                      <w:numId w:val="5"/>
                    </w:numPr>
                    <w:spacing w:line="360" w:lineRule="atLeast"/>
                    <w:ind w:left="300" w:hanging="301"/>
                    <w:rPr>
                      <w:rStyle w:val="span"/>
                      <w:rFonts w:ascii="Century Gothic" w:eastAsia="Century Gothic" w:hAnsi="Century Gothic" w:cs="Century Gothic"/>
                      <w:color w:val="343434"/>
                      <w:spacing w:val="4"/>
                      <w:sz w:val="22"/>
                      <w:szCs w:val="22"/>
                    </w:rPr>
                  </w:pPr>
                  <w:r>
                    <w:rPr>
                      <w:rStyle w:val="span"/>
                      <w:rFonts w:ascii="Century Gothic" w:eastAsia="Century Gothic" w:hAnsi="Century Gothic" w:cs="Century Gothic"/>
                      <w:color w:val="343434"/>
                      <w:spacing w:val="4"/>
                      <w:sz w:val="22"/>
                      <w:szCs w:val="22"/>
                    </w:rPr>
                    <w:t>Maintained up-to-date knowledge of competitor products and pricing in market served.</w:t>
                  </w:r>
                </w:p>
                <w:p w14:paraId="4EFE704C" w14:textId="77777777" w:rsidR="00765FF5" w:rsidRDefault="009424EE">
                  <w:pPr>
                    <w:pStyle w:val="divdocumentli"/>
                    <w:numPr>
                      <w:ilvl w:val="0"/>
                      <w:numId w:val="6"/>
                    </w:numPr>
                    <w:spacing w:line="360" w:lineRule="atLeast"/>
                    <w:ind w:left="300" w:hanging="301"/>
                    <w:rPr>
                      <w:rStyle w:val="span"/>
                      <w:rFonts w:ascii="Century Gothic" w:eastAsia="Century Gothic" w:hAnsi="Century Gothic" w:cs="Century Gothic"/>
                      <w:color w:val="343434"/>
                      <w:spacing w:val="4"/>
                      <w:sz w:val="22"/>
                      <w:szCs w:val="22"/>
                    </w:rPr>
                  </w:pPr>
                  <w:r>
                    <w:rPr>
                      <w:rStyle w:val="span"/>
                      <w:rFonts w:ascii="Century Gothic" w:eastAsia="Century Gothic" w:hAnsi="Century Gothic" w:cs="Century Gothic"/>
                      <w:color w:val="343434"/>
                      <w:spacing w:val="4"/>
                      <w:sz w:val="22"/>
                      <w:szCs w:val="22"/>
                    </w:rPr>
                    <w:t>Grew market penetration and sales figures by leveraging supplier relationships and personally overseeing negotiations resulting in 103% revenue increase.</w:t>
                  </w:r>
                </w:p>
                <w:p w14:paraId="1226FF96" w14:textId="77777777" w:rsidR="00765FF5" w:rsidRDefault="009424EE">
                  <w:pPr>
                    <w:pStyle w:val="divdocumentli"/>
                    <w:numPr>
                      <w:ilvl w:val="0"/>
                      <w:numId w:val="7"/>
                    </w:numPr>
                    <w:spacing w:line="360" w:lineRule="atLeast"/>
                    <w:ind w:left="300" w:hanging="301"/>
                    <w:rPr>
                      <w:rStyle w:val="span"/>
                      <w:rFonts w:ascii="Century Gothic" w:eastAsia="Century Gothic" w:hAnsi="Century Gothic" w:cs="Century Gothic"/>
                      <w:color w:val="343434"/>
                      <w:spacing w:val="4"/>
                      <w:sz w:val="22"/>
                      <w:szCs w:val="22"/>
                    </w:rPr>
                  </w:pPr>
                  <w:r>
                    <w:rPr>
                      <w:rStyle w:val="span"/>
                      <w:rFonts w:ascii="Century Gothic" w:eastAsia="Century Gothic" w:hAnsi="Century Gothic" w:cs="Century Gothic"/>
                      <w:color w:val="343434"/>
                      <w:spacing w:val="4"/>
                      <w:sz w:val="22"/>
                      <w:szCs w:val="22"/>
                    </w:rPr>
                    <w:t xml:space="preserve">Trained </w:t>
                  </w:r>
                  <w:r>
                    <w:rPr>
                      <w:rStyle w:val="span"/>
                      <w:rFonts w:ascii="Century Gothic" w:eastAsia="Century Gothic" w:hAnsi="Century Gothic" w:cs="Century Gothic"/>
                      <w:color w:val="468AE5"/>
                      <w:spacing w:val="4"/>
                      <w:sz w:val="22"/>
                      <w:szCs w:val="22"/>
                    </w:rPr>
                    <w:t>5</w:t>
                  </w:r>
                  <w:r>
                    <w:rPr>
                      <w:rStyle w:val="span"/>
                      <w:rFonts w:ascii="Century Gothic" w:eastAsia="Century Gothic" w:hAnsi="Century Gothic" w:cs="Century Gothic"/>
                      <w:color w:val="343434"/>
                      <w:spacing w:val="4"/>
                      <w:sz w:val="22"/>
                      <w:szCs w:val="22"/>
                    </w:rPr>
                    <w:t xml:space="preserve"> new sales representatives on sales strategies and processes to reduce process gaps.</w:t>
                  </w:r>
                </w:p>
                <w:p w14:paraId="7D27C726" w14:textId="77777777" w:rsidR="00765FF5" w:rsidRDefault="009424EE">
                  <w:pPr>
                    <w:pStyle w:val="divdocumentli"/>
                    <w:numPr>
                      <w:ilvl w:val="0"/>
                      <w:numId w:val="8"/>
                    </w:numPr>
                    <w:spacing w:line="360" w:lineRule="atLeast"/>
                    <w:ind w:left="300" w:hanging="301"/>
                    <w:rPr>
                      <w:rStyle w:val="span"/>
                      <w:rFonts w:ascii="Century Gothic" w:eastAsia="Century Gothic" w:hAnsi="Century Gothic" w:cs="Century Gothic"/>
                      <w:color w:val="343434"/>
                      <w:spacing w:val="4"/>
                      <w:sz w:val="22"/>
                      <w:szCs w:val="22"/>
                    </w:rPr>
                  </w:pPr>
                  <w:r>
                    <w:rPr>
                      <w:rStyle w:val="span"/>
                      <w:rFonts w:ascii="Century Gothic" w:eastAsia="Century Gothic" w:hAnsi="Century Gothic" w:cs="Century Gothic"/>
                      <w:color w:val="343434"/>
                      <w:spacing w:val="4"/>
                      <w:sz w:val="22"/>
                      <w:szCs w:val="22"/>
                    </w:rPr>
                    <w:t>Grew retail sales volume in assigned territory 115% through strategic budgeting and product promotion.</w:t>
                  </w:r>
                </w:p>
              </w:tc>
            </w:tr>
          </w:tbl>
          <w:p w14:paraId="525E87FD" w14:textId="77777777" w:rsidR="00765FF5" w:rsidRDefault="00765FF5">
            <w:pPr>
              <w:rPr>
                <w:vanish/>
              </w:rPr>
            </w:pPr>
          </w:p>
          <w:tbl>
            <w:tblPr>
              <w:tblStyle w:val="divdocumentleft-boxexperienceparagraph"/>
              <w:tblW w:w="0" w:type="auto"/>
              <w:tblLayout w:type="fixed"/>
              <w:tblCellMar>
                <w:left w:w="0" w:type="dxa"/>
                <w:right w:w="0" w:type="dxa"/>
              </w:tblCellMar>
              <w:tblLook w:val="05E0" w:firstRow="1" w:lastRow="1" w:firstColumn="1" w:lastColumn="1" w:noHBand="0" w:noVBand="1"/>
            </w:tblPr>
            <w:tblGrid>
              <w:gridCol w:w="1300"/>
              <w:gridCol w:w="520"/>
              <w:gridCol w:w="6140"/>
            </w:tblGrid>
            <w:tr w:rsidR="00765FF5" w14:paraId="3B6D8D6E" w14:textId="77777777">
              <w:tc>
                <w:tcPr>
                  <w:tcW w:w="1300" w:type="dxa"/>
                  <w:tcMar>
                    <w:top w:w="200" w:type="dxa"/>
                    <w:left w:w="5" w:type="dxa"/>
                    <w:bottom w:w="5" w:type="dxa"/>
                    <w:right w:w="5" w:type="dxa"/>
                  </w:tcMar>
                  <w:hideMark/>
                </w:tcPr>
                <w:p w14:paraId="0F93E5D5" w14:textId="77777777" w:rsidR="00765FF5" w:rsidRDefault="009424EE">
                  <w:pPr>
                    <w:spacing w:line="360" w:lineRule="atLeast"/>
                    <w:rPr>
                      <w:rStyle w:val="divdocumentjobdates"/>
                      <w:rFonts w:ascii="Century Gothic" w:eastAsia="Century Gothic" w:hAnsi="Century Gothic" w:cs="Century Gothic"/>
                      <w:b/>
                      <w:bCs/>
                      <w:color w:val="343434"/>
                      <w:spacing w:val="4"/>
                    </w:rPr>
                  </w:pPr>
                  <w:r>
                    <w:rPr>
                      <w:rStyle w:val="divdocumentjobdates"/>
                      <w:rFonts w:ascii="Century Gothic" w:eastAsia="Century Gothic" w:hAnsi="Century Gothic" w:cs="Century Gothic"/>
                      <w:b/>
                      <w:bCs/>
                      <w:color w:val="343434"/>
                      <w:spacing w:val="4"/>
                    </w:rPr>
                    <w:t>2014-01</w:t>
                  </w:r>
                  <w:r>
                    <w:rPr>
                      <w:rStyle w:val="span"/>
                      <w:rFonts w:ascii="Century Gothic" w:eastAsia="Century Gothic" w:hAnsi="Century Gothic" w:cs="Century Gothic"/>
                      <w:b/>
                      <w:bCs/>
                      <w:color w:val="343434"/>
                      <w:spacing w:val="4"/>
                      <w:sz w:val="22"/>
                      <w:szCs w:val="22"/>
                    </w:rPr>
                    <w:t xml:space="preserve"> - </w:t>
                  </w:r>
                  <w:r>
                    <w:rPr>
                      <w:rStyle w:val="divdocumentjobdates"/>
                      <w:rFonts w:ascii="Century Gothic" w:eastAsia="Century Gothic" w:hAnsi="Century Gothic" w:cs="Century Gothic"/>
                      <w:b/>
                      <w:bCs/>
                      <w:color w:val="343434"/>
                      <w:spacing w:val="4"/>
                    </w:rPr>
                    <w:t>2017-01</w:t>
                  </w:r>
                </w:p>
              </w:tc>
              <w:tc>
                <w:tcPr>
                  <w:tcW w:w="520" w:type="dxa"/>
                  <w:tcMar>
                    <w:top w:w="200" w:type="dxa"/>
                    <w:left w:w="5" w:type="dxa"/>
                    <w:bottom w:w="5" w:type="dxa"/>
                    <w:right w:w="5" w:type="dxa"/>
                  </w:tcMar>
                  <w:hideMark/>
                </w:tcPr>
                <w:p w14:paraId="37E4C597" w14:textId="77777777" w:rsidR="00765FF5" w:rsidRDefault="009424EE">
                  <w:pPr>
                    <w:spacing w:line="360" w:lineRule="atLeast"/>
                    <w:rPr>
                      <w:rStyle w:val="divdocumentleft-boxpaddedlinedate-content"/>
                      <w:rFonts w:ascii="Century Gothic" w:eastAsia="Century Gothic" w:hAnsi="Century Gothic" w:cs="Century Gothic"/>
                      <w:color w:val="343434"/>
                      <w:spacing w:val="4"/>
                      <w:sz w:val="22"/>
                      <w:szCs w:val="22"/>
                    </w:rPr>
                  </w:pPr>
                  <w:r>
                    <w:rPr>
                      <w:rStyle w:val="divdocumentleft-boxdatetablepindcell"/>
                      <w:rFonts w:ascii="Century Gothic" w:eastAsia="Century Gothic" w:hAnsi="Century Gothic" w:cs="Century Gothic"/>
                      <w:b/>
                      <w:bCs/>
                      <w:color w:val="343434"/>
                      <w:spacing w:val="4"/>
                      <w:sz w:val="22"/>
                      <w:szCs w:val="22"/>
                    </w:rPr>
                    <w:t> </w:t>
                  </w:r>
                </w:p>
              </w:tc>
              <w:tc>
                <w:tcPr>
                  <w:tcW w:w="6140" w:type="dxa"/>
                  <w:tcMar>
                    <w:top w:w="200" w:type="dxa"/>
                    <w:left w:w="5" w:type="dxa"/>
                    <w:bottom w:w="5" w:type="dxa"/>
                    <w:right w:w="5" w:type="dxa"/>
                  </w:tcMar>
                  <w:hideMark/>
                </w:tcPr>
                <w:p w14:paraId="5E7D07F2" w14:textId="77777777" w:rsidR="00765FF5" w:rsidRDefault="009424EE">
                  <w:pPr>
                    <w:pStyle w:val="divdocumentpaddedline"/>
                    <w:spacing w:line="360" w:lineRule="atLeast"/>
                    <w:rPr>
                      <w:rStyle w:val="divdocumentleft-boxparagraphsinglecolumn"/>
                      <w:rFonts w:ascii="Century Gothic" w:eastAsia="Century Gothic" w:hAnsi="Century Gothic" w:cs="Century Gothic"/>
                      <w:color w:val="343434"/>
                      <w:spacing w:val="4"/>
                      <w:sz w:val="22"/>
                      <w:szCs w:val="22"/>
                    </w:rPr>
                  </w:pPr>
                  <w:r>
                    <w:rPr>
                      <w:rStyle w:val="divdocumenttxtBold"/>
                      <w:rFonts w:ascii="Century Gothic" w:eastAsia="Century Gothic" w:hAnsi="Century Gothic" w:cs="Century Gothic"/>
                      <w:color w:val="343434"/>
                      <w:spacing w:val="4"/>
                      <w:sz w:val="28"/>
                      <w:szCs w:val="28"/>
                    </w:rPr>
                    <w:t>Retail Sales Associate</w:t>
                  </w:r>
                </w:p>
                <w:p w14:paraId="7DA6C3CC" w14:textId="77777777" w:rsidR="00765FF5" w:rsidRDefault="009424EE">
                  <w:pPr>
                    <w:pStyle w:val="divdocumentlocationGap"/>
                    <w:spacing w:before="80" w:line="360" w:lineRule="atLeast"/>
                    <w:rPr>
                      <w:rStyle w:val="divdocumentleft-boxparagraphsinglecolumn"/>
                      <w:rFonts w:ascii="Century Gothic" w:eastAsia="Century Gothic" w:hAnsi="Century Gothic" w:cs="Century Gothic"/>
                      <w:i/>
                      <w:iCs/>
                      <w:color w:val="343434"/>
                      <w:spacing w:val="4"/>
                      <w:sz w:val="22"/>
                      <w:szCs w:val="22"/>
                    </w:rPr>
                  </w:pPr>
                  <w:r>
                    <w:rPr>
                      <w:rStyle w:val="span"/>
                      <w:rFonts w:ascii="Century Gothic" w:eastAsia="Century Gothic" w:hAnsi="Century Gothic" w:cs="Century Gothic"/>
                      <w:i/>
                      <w:iCs/>
                      <w:color w:val="343434"/>
                      <w:spacing w:val="4"/>
                      <w:sz w:val="22"/>
                      <w:szCs w:val="22"/>
                    </w:rPr>
                    <w:t>T-Mobile USA, Melbourne, FL</w:t>
                  </w:r>
                </w:p>
                <w:p w14:paraId="01B2771A" w14:textId="77777777" w:rsidR="00765FF5" w:rsidRDefault="009424EE">
                  <w:pPr>
                    <w:pStyle w:val="divdocumentli"/>
                    <w:numPr>
                      <w:ilvl w:val="0"/>
                      <w:numId w:val="9"/>
                    </w:numPr>
                    <w:spacing w:line="360" w:lineRule="atLeast"/>
                    <w:ind w:left="300" w:hanging="301"/>
                    <w:rPr>
                      <w:rStyle w:val="span"/>
                      <w:rFonts w:ascii="Century Gothic" w:eastAsia="Century Gothic" w:hAnsi="Century Gothic" w:cs="Century Gothic"/>
                      <w:color w:val="343434"/>
                      <w:spacing w:val="4"/>
                      <w:sz w:val="22"/>
                      <w:szCs w:val="22"/>
                    </w:rPr>
                  </w:pPr>
                  <w:r>
                    <w:rPr>
                      <w:rStyle w:val="span"/>
                      <w:rFonts w:ascii="Century Gothic" w:eastAsia="Century Gothic" w:hAnsi="Century Gothic" w:cs="Century Gothic"/>
                      <w:color w:val="343434"/>
                      <w:spacing w:val="4"/>
                      <w:sz w:val="22"/>
                      <w:szCs w:val="22"/>
                    </w:rPr>
                    <w:t>.</w:t>
                  </w:r>
                </w:p>
                <w:p w14:paraId="368FDC04" w14:textId="77777777" w:rsidR="00765FF5" w:rsidRDefault="009424EE">
                  <w:pPr>
                    <w:pStyle w:val="divdocumentli"/>
                    <w:numPr>
                      <w:ilvl w:val="0"/>
                      <w:numId w:val="10"/>
                    </w:numPr>
                    <w:spacing w:line="360" w:lineRule="atLeast"/>
                    <w:ind w:left="300" w:hanging="301"/>
                    <w:rPr>
                      <w:rStyle w:val="span"/>
                      <w:rFonts w:ascii="Century Gothic" w:eastAsia="Century Gothic" w:hAnsi="Century Gothic" w:cs="Century Gothic"/>
                      <w:color w:val="343434"/>
                      <w:spacing w:val="4"/>
                      <w:sz w:val="22"/>
                      <w:szCs w:val="22"/>
                    </w:rPr>
                  </w:pPr>
                  <w:r>
                    <w:rPr>
                      <w:rStyle w:val="span"/>
                      <w:rFonts w:ascii="Century Gothic" w:eastAsia="Century Gothic" w:hAnsi="Century Gothic" w:cs="Century Gothic"/>
                      <w:color w:val="343434"/>
                      <w:spacing w:val="4"/>
                      <w:sz w:val="22"/>
                      <w:szCs w:val="22"/>
                    </w:rPr>
                    <w:lastRenderedPageBreak/>
                    <w:t>Supported efficient and timely replenishment of sales floor merchandise.</w:t>
                  </w:r>
                </w:p>
                <w:p w14:paraId="47F84871" w14:textId="77777777" w:rsidR="00765FF5" w:rsidRDefault="009424EE">
                  <w:pPr>
                    <w:pStyle w:val="divdocumentli"/>
                    <w:numPr>
                      <w:ilvl w:val="0"/>
                      <w:numId w:val="11"/>
                    </w:numPr>
                    <w:spacing w:line="360" w:lineRule="atLeast"/>
                    <w:ind w:left="300" w:hanging="301"/>
                    <w:rPr>
                      <w:rStyle w:val="span"/>
                      <w:rFonts w:ascii="Century Gothic" w:eastAsia="Century Gothic" w:hAnsi="Century Gothic" w:cs="Century Gothic"/>
                      <w:color w:val="343434"/>
                      <w:spacing w:val="4"/>
                      <w:sz w:val="22"/>
                      <w:szCs w:val="22"/>
                    </w:rPr>
                  </w:pPr>
                  <w:r>
                    <w:rPr>
                      <w:rStyle w:val="span"/>
                      <w:rFonts w:ascii="Century Gothic" w:eastAsia="Century Gothic" w:hAnsi="Century Gothic" w:cs="Century Gothic"/>
                      <w:color w:val="343434"/>
                      <w:spacing w:val="4"/>
                      <w:sz w:val="22"/>
                      <w:szCs w:val="22"/>
                    </w:rPr>
                    <w:t>Supported loss prevention goals by maintaining accurate drawers and monitoring shopper behavior.</w:t>
                  </w:r>
                </w:p>
                <w:p w14:paraId="1AFFF05E" w14:textId="77777777" w:rsidR="00765FF5" w:rsidRDefault="009424EE">
                  <w:pPr>
                    <w:pStyle w:val="divdocumentli"/>
                    <w:numPr>
                      <w:ilvl w:val="0"/>
                      <w:numId w:val="12"/>
                    </w:numPr>
                    <w:spacing w:line="360" w:lineRule="atLeast"/>
                    <w:ind w:left="300" w:hanging="301"/>
                    <w:rPr>
                      <w:rStyle w:val="span"/>
                      <w:rFonts w:ascii="Century Gothic" w:eastAsia="Century Gothic" w:hAnsi="Century Gothic" w:cs="Century Gothic"/>
                      <w:color w:val="343434"/>
                      <w:spacing w:val="4"/>
                      <w:sz w:val="22"/>
                      <w:szCs w:val="22"/>
                    </w:rPr>
                  </w:pPr>
                  <w:r>
                    <w:rPr>
                      <w:rStyle w:val="span"/>
                      <w:rFonts w:ascii="Century Gothic" w:eastAsia="Century Gothic" w:hAnsi="Century Gothic" w:cs="Century Gothic"/>
                      <w:color w:val="343434"/>
                      <w:spacing w:val="4"/>
                      <w:sz w:val="22"/>
                      <w:szCs w:val="22"/>
                    </w:rPr>
                    <w:t>Completed setup, breakdown and product preparation for promotional displays and in-store demonstrations.</w:t>
                  </w:r>
                </w:p>
                <w:p w14:paraId="67B50D67" w14:textId="77777777" w:rsidR="00765FF5" w:rsidRDefault="009424EE">
                  <w:pPr>
                    <w:pStyle w:val="divdocumentli"/>
                    <w:numPr>
                      <w:ilvl w:val="0"/>
                      <w:numId w:val="13"/>
                    </w:numPr>
                    <w:spacing w:line="360" w:lineRule="atLeast"/>
                    <w:ind w:left="300" w:hanging="301"/>
                    <w:rPr>
                      <w:rStyle w:val="span"/>
                      <w:rFonts w:ascii="Century Gothic" w:eastAsia="Century Gothic" w:hAnsi="Century Gothic" w:cs="Century Gothic"/>
                      <w:color w:val="343434"/>
                      <w:spacing w:val="4"/>
                      <w:sz w:val="22"/>
                      <w:szCs w:val="22"/>
                    </w:rPr>
                  </w:pPr>
                  <w:r>
                    <w:rPr>
                      <w:rStyle w:val="span"/>
                      <w:rFonts w:ascii="Century Gothic" w:eastAsia="Century Gothic" w:hAnsi="Century Gothic" w:cs="Century Gothic"/>
                      <w:color w:val="343434"/>
                      <w:spacing w:val="4"/>
                      <w:sz w:val="22"/>
                      <w:szCs w:val="22"/>
                    </w:rPr>
                    <w:t>Provided accurate information about promotions, customer programs and products, helping drive high customer retention.</w:t>
                  </w:r>
                </w:p>
                <w:p w14:paraId="27D01EA8" w14:textId="77777777" w:rsidR="00765FF5" w:rsidRDefault="009424EE">
                  <w:pPr>
                    <w:pStyle w:val="divdocumentli"/>
                    <w:numPr>
                      <w:ilvl w:val="0"/>
                      <w:numId w:val="14"/>
                    </w:numPr>
                    <w:spacing w:line="360" w:lineRule="atLeast"/>
                    <w:ind w:left="300" w:hanging="301"/>
                    <w:rPr>
                      <w:rStyle w:val="span"/>
                      <w:rFonts w:ascii="Century Gothic" w:eastAsia="Century Gothic" w:hAnsi="Century Gothic" w:cs="Century Gothic"/>
                      <w:color w:val="343434"/>
                      <w:spacing w:val="4"/>
                      <w:sz w:val="22"/>
                      <w:szCs w:val="22"/>
                    </w:rPr>
                  </w:pPr>
                  <w:r>
                    <w:rPr>
                      <w:rStyle w:val="span"/>
                      <w:rFonts w:ascii="Century Gothic" w:eastAsia="Century Gothic" w:hAnsi="Century Gothic" w:cs="Century Gothic"/>
                      <w:color w:val="343434"/>
                      <w:spacing w:val="4"/>
                      <w:sz w:val="22"/>
                      <w:szCs w:val="22"/>
                    </w:rPr>
                    <w:t>Opened and closed store independently when needed and prepared nightly bank drop for manager.</w:t>
                  </w:r>
                </w:p>
                <w:p w14:paraId="7634DEA2" w14:textId="77777777" w:rsidR="00765FF5" w:rsidRDefault="009424EE">
                  <w:pPr>
                    <w:pStyle w:val="divdocumentli"/>
                    <w:numPr>
                      <w:ilvl w:val="0"/>
                      <w:numId w:val="15"/>
                    </w:numPr>
                    <w:spacing w:line="360" w:lineRule="atLeast"/>
                    <w:ind w:left="300" w:hanging="301"/>
                    <w:rPr>
                      <w:rStyle w:val="span"/>
                      <w:rFonts w:ascii="Century Gothic" w:eastAsia="Century Gothic" w:hAnsi="Century Gothic" w:cs="Century Gothic"/>
                      <w:color w:val="343434"/>
                      <w:spacing w:val="4"/>
                      <w:sz w:val="22"/>
                      <w:szCs w:val="22"/>
                    </w:rPr>
                  </w:pPr>
                  <w:r>
                    <w:rPr>
                      <w:rStyle w:val="span"/>
                      <w:rFonts w:ascii="Century Gothic" w:eastAsia="Century Gothic" w:hAnsi="Century Gothic" w:cs="Century Gothic"/>
                      <w:color w:val="343434"/>
                      <w:spacing w:val="4"/>
                      <w:sz w:val="22"/>
                      <w:szCs w:val="22"/>
                    </w:rPr>
                    <w:t>Maintained clean sales floor and straightened and faced merchandise.</w:t>
                  </w:r>
                </w:p>
                <w:p w14:paraId="654DD141" w14:textId="77777777" w:rsidR="00765FF5" w:rsidRDefault="009424EE">
                  <w:pPr>
                    <w:pStyle w:val="divdocumentli"/>
                    <w:numPr>
                      <w:ilvl w:val="0"/>
                      <w:numId w:val="16"/>
                    </w:numPr>
                    <w:spacing w:line="360" w:lineRule="atLeast"/>
                    <w:ind w:left="300" w:hanging="301"/>
                    <w:rPr>
                      <w:rStyle w:val="span"/>
                      <w:rFonts w:ascii="Century Gothic" w:eastAsia="Century Gothic" w:hAnsi="Century Gothic" w:cs="Century Gothic"/>
                      <w:color w:val="343434"/>
                      <w:spacing w:val="4"/>
                      <w:sz w:val="22"/>
                      <w:szCs w:val="22"/>
                    </w:rPr>
                  </w:pPr>
                  <w:r>
                    <w:rPr>
                      <w:rStyle w:val="span"/>
                      <w:rFonts w:ascii="Century Gothic" w:eastAsia="Century Gothic" w:hAnsi="Century Gothic" w:cs="Century Gothic"/>
                      <w:color w:val="343434"/>
                      <w:spacing w:val="4"/>
                      <w:sz w:val="22"/>
                      <w:szCs w:val="22"/>
                    </w:rPr>
                    <w:t>Assisted customers by answering questions and fulfilling requests.</w:t>
                  </w:r>
                </w:p>
                <w:p w14:paraId="756193BC" w14:textId="77777777" w:rsidR="00765FF5" w:rsidRDefault="009424EE">
                  <w:pPr>
                    <w:pStyle w:val="divdocumentli"/>
                    <w:numPr>
                      <w:ilvl w:val="0"/>
                      <w:numId w:val="17"/>
                    </w:numPr>
                    <w:spacing w:line="360" w:lineRule="atLeast"/>
                    <w:ind w:left="300" w:hanging="301"/>
                    <w:rPr>
                      <w:rStyle w:val="span"/>
                      <w:rFonts w:ascii="Century Gothic" w:eastAsia="Century Gothic" w:hAnsi="Century Gothic" w:cs="Century Gothic"/>
                      <w:color w:val="343434"/>
                      <w:spacing w:val="4"/>
                      <w:sz w:val="22"/>
                      <w:szCs w:val="22"/>
                    </w:rPr>
                  </w:pPr>
                  <w:r>
                    <w:rPr>
                      <w:rStyle w:val="span"/>
                      <w:rFonts w:ascii="Century Gothic" w:eastAsia="Century Gothic" w:hAnsi="Century Gothic" w:cs="Century Gothic"/>
                      <w:color w:val="343434"/>
                      <w:spacing w:val="4"/>
                      <w:sz w:val="22"/>
                      <w:szCs w:val="22"/>
                    </w:rPr>
                    <w:t>Answered product questions with up-to-date knowledge of sales and store promotions.</w:t>
                  </w:r>
                </w:p>
              </w:tc>
            </w:tr>
          </w:tbl>
          <w:p w14:paraId="74D791CB" w14:textId="77777777" w:rsidR="00765FF5" w:rsidRDefault="00765FF5">
            <w:pPr>
              <w:rPr>
                <w:vanish/>
              </w:rPr>
            </w:pPr>
          </w:p>
          <w:tbl>
            <w:tblPr>
              <w:tblStyle w:val="divdocumentleft-boxexperienceparagraph"/>
              <w:tblW w:w="0" w:type="auto"/>
              <w:tblLayout w:type="fixed"/>
              <w:tblCellMar>
                <w:left w:w="0" w:type="dxa"/>
                <w:right w:w="0" w:type="dxa"/>
              </w:tblCellMar>
              <w:tblLook w:val="05E0" w:firstRow="1" w:lastRow="1" w:firstColumn="1" w:lastColumn="1" w:noHBand="0" w:noVBand="1"/>
            </w:tblPr>
            <w:tblGrid>
              <w:gridCol w:w="1300"/>
              <w:gridCol w:w="520"/>
              <w:gridCol w:w="6140"/>
            </w:tblGrid>
            <w:tr w:rsidR="00765FF5" w14:paraId="45C0FDC4" w14:textId="77777777">
              <w:tc>
                <w:tcPr>
                  <w:tcW w:w="1300" w:type="dxa"/>
                  <w:tcMar>
                    <w:top w:w="200" w:type="dxa"/>
                    <w:left w:w="5" w:type="dxa"/>
                    <w:bottom w:w="5" w:type="dxa"/>
                    <w:right w:w="5" w:type="dxa"/>
                  </w:tcMar>
                  <w:hideMark/>
                </w:tcPr>
                <w:p w14:paraId="0D011AFA" w14:textId="77777777" w:rsidR="00765FF5" w:rsidRDefault="009424EE">
                  <w:pPr>
                    <w:spacing w:line="360" w:lineRule="atLeast"/>
                    <w:rPr>
                      <w:rStyle w:val="divdocumentjobdates"/>
                      <w:rFonts w:ascii="Century Gothic" w:eastAsia="Century Gothic" w:hAnsi="Century Gothic" w:cs="Century Gothic"/>
                      <w:b/>
                      <w:bCs/>
                      <w:color w:val="343434"/>
                      <w:spacing w:val="4"/>
                    </w:rPr>
                  </w:pPr>
                  <w:r>
                    <w:rPr>
                      <w:rStyle w:val="divdocumentjobdates"/>
                      <w:rFonts w:ascii="Century Gothic" w:eastAsia="Century Gothic" w:hAnsi="Century Gothic" w:cs="Century Gothic"/>
                      <w:b/>
                      <w:bCs/>
                      <w:color w:val="343434"/>
                      <w:spacing w:val="4"/>
                    </w:rPr>
                    <w:t>2007-06</w:t>
                  </w:r>
                  <w:r>
                    <w:rPr>
                      <w:rStyle w:val="span"/>
                      <w:rFonts w:ascii="Century Gothic" w:eastAsia="Century Gothic" w:hAnsi="Century Gothic" w:cs="Century Gothic"/>
                      <w:b/>
                      <w:bCs/>
                      <w:color w:val="343434"/>
                      <w:spacing w:val="4"/>
                      <w:sz w:val="22"/>
                      <w:szCs w:val="22"/>
                    </w:rPr>
                    <w:t xml:space="preserve"> - </w:t>
                  </w:r>
                  <w:r>
                    <w:rPr>
                      <w:rStyle w:val="divdocumentjobdates"/>
                      <w:rFonts w:ascii="Century Gothic" w:eastAsia="Century Gothic" w:hAnsi="Century Gothic" w:cs="Century Gothic"/>
                      <w:b/>
                      <w:bCs/>
                      <w:color w:val="343434"/>
                      <w:spacing w:val="4"/>
                    </w:rPr>
                    <w:t>2014-07</w:t>
                  </w:r>
                </w:p>
              </w:tc>
              <w:tc>
                <w:tcPr>
                  <w:tcW w:w="520" w:type="dxa"/>
                  <w:tcMar>
                    <w:top w:w="200" w:type="dxa"/>
                    <w:left w:w="5" w:type="dxa"/>
                    <w:bottom w:w="5" w:type="dxa"/>
                    <w:right w:w="5" w:type="dxa"/>
                  </w:tcMar>
                  <w:hideMark/>
                </w:tcPr>
                <w:p w14:paraId="7E74909B" w14:textId="77777777" w:rsidR="00765FF5" w:rsidRDefault="009424EE">
                  <w:pPr>
                    <w:spacing w:line="360" w:lineRule="atLeast"/>
                    <w:rPr>
                      <w:rStyle w:val="divdocumentleft-boxpaddedlinedate-content"/>
                      <w:rFonts w:ascii="Century Gothic" w:eastAsia="Century Gothic" w:hAnsi="Century Gothic" w:cs="Century Gothic"/>
                      <w:color w:val="343434"/>
                      <w:spacing w:val="4"/>
                      <w:sz w:val="22"/>
                      <w:szCs w:val="22"/>
                    </w:rPr>
                  </w:pPr>
                  <w:r>
                    <w:rPr>
                      <w:rStyle w:val="divdocumentleft-boxdatetablepindcell"/>
                      <w:rFonts w:ascii="Century Gothic" w:eastAsia="Century Gothic" w:hAnsi="Century Gothic" w:cs="Century Gothic"/>
                      <w:b/>
                      <w:bCs/>
                      <w:color w:val="343434"/>
                      <w:spacing w:val="4"/>
                      <w:sz w:val="22"/>
                      <w:szCs w:val="22"/>
                    </w:rPr>
                    <w:t> </w:t>
                  </w:r>
                </w:p>
              </w:tc>
              <w:tc>
                <w:tcPr>
                  <w:tcW w:w="6140" w:type="dxa"/>
                  <w:tcMar>
                    <w:top w:w="200" w:type="dxa"/>
                    <w:left w:w="5" w:type="dxa"/>
                    <w:bottom w:w="5" w:type="dxa"/>
                    <w:right w:w="5" w:type="dxa"/>
                  </w:tcMar>
                  <w:hideMark/>
                </w:tcPr>
                <w:p w14:paraId="58DC7574" w14:textId="77777777" w:rsidR="00765FF5" w:rsidRDefault="009424EE">
                  <w:pPr>
                    <w:pStyle w:val="divdocumentpaddedline"/>
                    <w:spacing w:line="360" w:lineRule="atLeast"/>
                    <w:rPr>
                      <w:rStyle w:val="divdocumentleft-boxparagraphsinglecolumn"/>
                      <w:rFonts w:ascii="Century Gothic" w:eastAsia="Century Gothic" w:hAnsi="Century Gothic" w:cs="Century Gothic"/>
                      <w:color w:val="343434"/>
                      <w:spacing w:val="4"/>
                      <w:sz w:val="22"/>
                      <w:szCs w:val="22"/>
                    </w:rPr>
                  </w:pPr>
                  <w:r>
                    <w:rPr>
                      <w:rStyle w:val="divdocumenttxtBold"/>
                      <w:rFonts w:ascii="Century Gothic" w:eastAsia="Century Gothic" w:hAnsi="Century Gothic" w:cs="Century Gothic"/>
                      <w:color w:val="343434"/>
                      <w:spacing w:val="4"/>
                      <w:sz w:val="28"/>
                      <w:szCs w:val="28"/>
                    </w:rPr>
                    <w:t>Territory Sales Manager</w:t>
                  </w:r>
                </w:p>
                <w:p w14:paraId="1C92D9C1" w14:textId="77777777" w:rsidR="00765FF5" w:rsidRDefault="009424EE">
                  <w:pPr>
                    <w:pStyle w:val="divdocumentlocationGap"/>
                    <w:spacing w:before="80" w:line="360" w:lineRule="atLeast"/>
                    <w:rPr>
                      <w:rStyle w:val="divdocumentleft-boxparagraphsinglecolumn"/>
                      <w:rFonts w:ascii="Century Gothic" w:eastAsia="Century Gothic" w:hAnsi="Century Gothic" w:cs="Century Gothic"/>
                      <w:i/>
                      <w:iCs/>
                      <w:color w:val="343434"/>
                      <w:spacing w:val="4"/>
                      <w:sz w:val="22"/>
                      <w:szCs w:val="22"/>
                    </w:rPr>
                  </w:pPr>
                  <w:r>
                    <w:rPr>
                      <w:rStyle w:val="span"/>
                      <w:rFonts w:ascii="Century Gothic" w:eastAsia="Century Gothic" w:hAnsi="Century Gothic" w:cs="Century Gothic"/>
                      <w:i/>
                      <w:iCs/>
                      <w:color w:val="343434"/>
                      <w:spacing w:val="4"/>
                      <w:sz w:val="22"/>
                      <w:szCs w:val="22"/>
                    </w:rPr>
                    <w:t>General Nutrition Centers Inc., Stuart, FL</w:t>
                  </w:r>
                </w:p>
                <w:p w14:paraId="48B88932" w14:textId="77777777" w:rsidR="00765FF5" w:rsidRDefault="009424EE">
                  <w:pPr>
                    <w:pStyle w:val="divdocumentli"/>
                    <w:numPr>
                      <w:ilvl w:val="0"/>
                      <w:numId w:val="18"/>
                    </w:numPr>
                    <w:spacing w:line="360" w:lineRule="atLeast"/>
                    <w:ind w:left="300" w:hanging="301"/>
                    <w:rPr>
                      <w:rStyle w:val="span"/>
                      <w:rFonts w:ascii="Century Gothic" w:eastAsia="Century Gothic" w:hAnsi="Century Gothic" w:cs="Century Gothic"/>
                      <w:color w:val="343434"/>
                      <w:spacing w:val="4"/>
                      <w:sz w:val="22"/>
                      <w:szCs w:val="22"/>
                    </w:rPr>
                  </w:pPr>
                  <w:r>
                    <w:rPr>
                      <w:rStyle w:val="span"/>
                      <w:rFonts w:ascii="Century Gothic" w:eastAsia="Century Gothic" w:hAnsi="Century Gothic" w:cs="Century Gothic"/>
                      <w:color w:val="343434"/>
                      <w:spacing w:val="4"/>
                      <w:sz w:val="22"/>
                      <w:szCs w:val="22"/>
                    </w:rPr>
                    <w:t xml:space="preserve">Directed work of efficient administrative team maintaining accurate sales, </w:t>
                  </w:r>
                  <w:proofErr w:type="gramStart"/>
                  <w:r>
                    <w:rPr>
                      <w:rStyle w:val="span"/>
                      <w:rFonts w:ascii="Century Gothic" w:eastAsia="Century Gothic" w:hAnsi="Century Gothic" w:cs="Century Gothic"/>
                      <w:color w:val="343434"/>
                      <w:spacing w:val="4"/>
                      <w:sz w:val="22"/>
                      <w:szCs w:val="22"/>
                    </w:rPr>
                    <w:t>inventory</w:t>
                  </w:r>
                  <w:proofErr w:type="gramEnd"/>
                  <w:r>
                    <w:rPr>
                      <w:rStyle w:val="span"/>
                      <w:rFonts w:ascii="Century Gothic" w:eastAsia="Century Gothic" w:hAnsi="Century Gothic" w:cs="Century Gothic"/>
                      <w:color w:val="343434"/>
                      <w:spacing w:val="4"/>
                      <w:sz w:val="22"/>
                      <w:szCs w:val="22"/>
                    </w:rPr>
                    <w:t xml:space="preserve"> and order documentation.</w:t>
                  </w:r>
                </w:p>
                <w:p w14:paraId="6A7412F6" w14:textId="77777777" w:rsidR="00765FF5" w:rsidRDefault="009424EE">
                  <w:pPr>
                    <w:pStyle w:val="divdocumentli"/>
                    <w:numPr>
                      <w:ilvl w:val="0"/>
                      <w:numId w:val="19"/>
                    </w:numPr>
                    <w:spacing w:line="360" w:lineRule="atLeast"/>
                    <w:ind w:left="300" w:hanging="301"/>
                    <w:rPr>
                      <w:rStyle w:val="span"/>
                      <w:rFonts w:ascii="Century Gothic" w:eastAsia="Century Gothic" w:hAnsi="Century Gothic" w:cs="Century Gothic"/>
                      <w:color w:val="343434"/>
                      <w:spacing w:val="4"/>
                      <w:sz w:val="22"/>
                      <w:szCs w:val="22"/>
                    </w:rPr>
                  </w:pPr>
                  <w:r>
                    <w:rPr>
                      <w:rStyle w:val="span"/>
                      <w:rFonts w:ascii="Century Gothic" w:eastAsia="Century Gothic" w:hAnsi="Century Gothic" w:cs="Century Gothic"/>
                      <w:color w:val="343434"/>
                      <w:spacing w:val="4"/>
                      <w:sz w:val="22"/>
                      <w:szCs w:val="22"/>
                    </w:rPr>
                    <w:t>Led targeted training programs to educate staff on product benefits and service capabilities.</w:t>
                  </w:r>
                </w:p>
                <w:p w14:paraId="0208525E" w14:textId="77777777" w:rsidR="00765FF5" w:rsidRDefault="009424EE">
                  <w:pPr>
                    <w:pStyle w:val="divdocumentli"/>
                    <w:numPr>
                      <w:ilvl w:val="0"/>
                      <w:numId w:val="20"/>
                    </w:numPr>
                    <w:spacing w:line="360" w:lineRule="atLeast"/>
                    <w:ind w:left="300" w:hanging="301"/>
                    <w:rPr>
                      <w:rStyle w:val="span"/>
                      <w:rFonts w:ascii="Century Gothic" w:eastAsia="Century Gothic" w:hAnsi="Century Gothic" w:cs="Century Gothic"/>
                      <w:color w:val="343434"/>
                      <w:spacing w:val="4"/>
                      <w:sz w:val="22"/>
                      <w:szCs w:val="22"/>
                    </w:rPr>
                  </w:pPr>
                  <w:r>
                    <w:rPr>
                      <w:rStyle w:val="span"/>
                      <w:rFonts w:ascii="Century Gothic" w:eastAsia="Century Gothic" w:hAnsi="Century Gothic" w:cs="Century Gothic"/>
                      <w:color w:val="343434"/>
                      <w:spacing w:val="4"/>
                      <w:sz w:val="22"/>
                      <w:szCs w:val="22"/>
                    </w:rPr>
                    <w:t xml:space="preserve">Worked diligently to resolve unique and recurring complaints, promoting </w:t>
                  </w:r>
                  <w:proofErr w:type="gramStart"/>
                  <w:r>
                    <w:rPr>
                      <w:rStyle w:val="span"/>
                      <w:rFonts w:ascii="Century Gothic" w:eastAsia="Century Gothic" w:hAnsi="Century Gothic" w:cs="Century Gothic"/>
                      <w:color w:val="343434"/>
                      <w:spacing w:val="4"/>
                      <w:sz w:val="22"/>
                      <w:szCs w:val="22"/>
                    </w:rPr>
                    <w:t>loyalty</w:t>
                  </w:r>
                  <w:proofErr w:type="gramEnd"/>
                  <w:r>
                    <w:rPr>
                      <w:rStyle w:val="span"/>
                      <w:rFonts w:ascii="Century Gothic" w:eastAsia="Century Gothic" w:hAnsi="Century Gothic" w:cs="Century Gothic"/>
                      <w:color w:val="343434"/>
                      <w:spacing w:val="4"/>
                      <w:sz w:val="22"/>
                      <w:szCs w:val="22"/>
                    </w:rPr>
                    <w:t xml:space="preserve"> and enhancing operations.</w:t>
                  </w:r>
                </w:p>
                <w:p w14:paraId="144CA250" w14:textId="77777777" w:rsidR="00765FF5" w:rsidRDefault="009424EE">
                  <w:pPr>
                    <w:pStyle w:val="divdocumentli"/>
                    <w:numPr>
                      <w:ilvl w:val="0"/>
                      <w:numId w:val="21"/>
                    </w:numPr>
                    <w:spacing w:line="360" w:lineRule="atLeast"/>
                    <w:ind w:left="300" w:hanging="301"/>
                    <w:rPr>
                      <w:rStyle w:val="span"/>
                      <w:rFonts w:ascii="Century Gothic" w:eastAsia="Century Gothic" w:hAnsi="Century Gothic" w:cs="Century Gothic"/>
                      <w:color w:val="343434"/>
                      <w:spacing w:val="4"/>
                      <w:sz w:val="22"/>
                      <w:szCs w:val="22"/>
                    </w:rPr>
                  </w:pPr>
                  <w:r>
                    <w:rPr>
                      <w:rStyle w:val="span"/>
                      <w:rFonts w:ascii="Century Gothic" w:eastAsia="Century Gothic" w:hAnsi="Century Gothic" w:cs="Century Gothic"/>
                      <w:color w:val="343434"/>
                      <w:spacing w:val="4"/>
                      <w:sz w:val="22"/>
                      <w:szCs w:val="22"/>
                    </w:rPr>
                    <w:t>Assessed each location's individual and team performances, analyzing data trends to determine best methods to improve sales results.</w:t>
                  </w:r>
                </w:p>
                <w:p w14:paraId="5AFB9973" w14:textId="77777777" w:rsidR="00765FF5" w:rsidRDefault="009424EE">
                  <w:pPr>
                    <w:pStyle w:val="divdocumentli"/>
                    <w:numPr>
                      <w:ilvl w:val="0"/>
                      <w:numId w:val="22"/>
                    </w:numPr>
                    <w:spacing w:line="360" w:lineRule="atLeast"/>
                    <w:ind w:left="300" w:hanging="301"/>
                    <w:rPr>
                      <w:rStyle w:val="span"/>
                      <w:rFonts w:ascii="Century Gothic" w:eastAsia="Century Gothic" w:hAnsi="Century Gothic" w:cs="Century Gothic"/>
                      <w:color w:val="343434"/>
                      <w:spacing w:val="4"/>
                      <w:sz w:val="22"/>
                      <w:szCs w:val="22"/>
                    </w:rPr>
                  </w:pPr>
                  <w:r>
                    <w:rPr>
                      <w:rStyle w:val="span"/>
                      <w:rFonts w:ascii="Century Gothic" w:eastAsia="Century Gothic" w:hAnsi="Century Gothic" w:cs="Century Gothic"/>
                      <w:color w:val="343434"/>
                      <w:spacing w:val="4"/>
                      <w:sz w:val="22"/>
                      <w:szCs w:val="22"/>
                    </w:rPr>
                    <w:t>Collaborated with internal teams and suppliers to evaluate costs against expected market price points and set structures to achieve profit targets.</w:t>
                  </w:r>
                </w:p>
                <w:p w14:paraId="013ABF13" w14:textId="77777777" w:rsidR="00765FF5" w:rsidRDefault="009424EE">
                  <w:pPr>
                    <w:pStyle w:val="divdocumentli"/>
                    <w:numPr>
                      <w:ilvl w:val="0"/>
                      <w:numId w:val="23"/>
                    </w:numPr>
                    <w:spacing w:line="360" w:lineRule="atLeast"/>
                    <w:ind w:left="300" w:hanging="301"/>
                    <w:rPr>
                      <w:rStyle w:val="span"/>
                      <w:rFonts w:ascii="Century Gothic" w:eastAsia="Century Gothic" w:hAnsi="Century Gothic" w:cs="Century Gothic"/>
                      <w:color w:val="343434"/>
                      <w:spacing w:val="4"/>
                      <w:sz w:val="22"/>
                      <w:szCs w:val="22"/>
                    </w:rPr>
                  </w:pPr>
                  <w:r>
                    <w:rPr>
                      <w:rStyle w:val="span"/>
                      <w:rFonts w:ascii="Century Gothic" w:eastAsia="Century Gothic" w:hAnsi="Century Gothic" w:cs="Century Gothic"/>
                      <w:color w:val="343434"/>
                      <w:spacing w:val="4"/>
                      <w:sz w:val="22"/>
                      <w:szCs w:val="22"/>
                    </w:rPr>
                    <w:t>Monitored customer buying trends, market conditions and competitor actions to adjust strategies and achieve sales goals.</w:t>
                  </w:r>
                </w:p>
              </w:tc>
            </w:tr>
          </w:tbl>
          <w:p w14:paraId="17D41515" w14:textId="77777777" w:rsidR="00765FF5" w:rsidRDefault="009424EE">
            <w:pPr>
              <w:pStyle w:val="divdocumentsectiongapdiv"/>
              <w:rPr>
                <w:rStyle w:val="divdocumentleft-box"/>
                <w:rFonts w:ascii="Century Gothic" w:eastAsia="Century Gothic" w:hAnsi="Century Gothic" w:cs="Century Gothic"/>
                <w:color w:val="343434"/>
                <w:sz w:val="14"/>
                <w:szCs w:val="14"/>
              </w:rPr>
            </w:pPr>
            <w:r>
              <w:rPr>
                <w:rStyle w:val="divdocumentleft-box"/>
                <w:rFonts w:ascii="Century Gothic" w:eastAsia="Century Gothic" w:hAnsi="Century Gothic" w:cs="Century Gothic"/>
                <w:color w:val="343434"/>
                <w:sz w:val="14"/>
                <w:szCs w:val="14"/>
              </w:rPr>
              <w:t> </w:t>
            </w:r>
          </w:p>
          <w:p w14:paraId="3E399381" w14:textId="77777777" w:rsidR="00765FF5" w:rsidRDefault="009424EE">
            <w:pPr>
              <w:pStyle w:val="divdocumentsectiontitle"/>
              <w:spacing w:line="440" w:lineRule="atLeast"/>
              <w:rPr>
                <w:rStyle w:val="divdocumentleft-box"/>
                <w:rFonts w:ascii="Century Gothic" w:eastAsia="Century Gothic" w:hAnsi="Century Gothic" w:cs="Century Gothic"/>
                <w:b/>
                <w:bCs/>
                <w:spacing w:val="0"/>
              </w:rPr>
            </w:pPr>
            <w:r>
              <w:rPr>
                <w:rStyle w:val="divdocumentleft-box"/>
                <w:rFonts w:ascii="Century Gothic" w:eastAsia="Century Gothic" w:hAnsi="Century Gothic" w:cs="Century Gothic"/>
                <w:b/>
                <w:bCs/>
                <w:spacing w:val="0"/>
              </w:rPr>
              <w:t>Education</w:t>
            </w:r>
          </w:p>
          <w:p w14:paraId="41DCA3A4" w14:textId="77777777" w:rsidR="00765FF5" w:rsidRDefault="009424EE">
            <w:pPr>
              <w:pStyle w:val="headinggappadding"/>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t> </w:t>
            </w:r>
          </w:p>
          <w:p w14:paraId="487E9402" w14:textId="77777777" w:rsidR="00765FF5" w:rsidRDefault="009424EE">
            <w:pPr>
              <w:pStyle w:val="headinggapdiv"/>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lastRenderedPageBreak/>
              <w:t> </w:t>
            </w:r>
          </w:p>
          <w:tbl>
            <w:tblPr>
              <w:tblStyle w:val="divdocumentleft-boxeducationparagraph"/>
              <w:tblW w:w="0" w:type="auto"/>
              <w:tblLayout w:type="fixed"/>
              <w:tblCellMar>
                <w:left w:w="0" w:type="dxa"/>
                <w:right w:w="0" w:type="dxa"/>
              </w:tblCellMar>
              <w:tblLook w:val="05E0" w:firstRow="1" w:lastRow="1" w:firstColumn="1" w:lastColumn="1" w:noHBand="0" w:noVBand="1"/>
            </w:tblPr>
            <w:tblGrid>
              <w:gridCol w:w="1300"/>
              <w:gridCol w:w="520"/>
              <w:gridCol w:w="6140"/>
            </w:tblGrid>
            <w:tr w:rsidR="00765FF5" w14:paraId="7797838D" w14:textId="77777777">
              <w:tc>
                <w:tcPr>
                  <w:tcW w:w="1300" w:type="dxa"/>
                  <w:tcMar>
                    <w:top w:w="0" w:type="dxa"/>
                    <w:left w:w="5" w:type="dxa"/>
                    <w:bottom w:w="5" w:type="dxa"/>
                    <w:right w:w="5" w:type="dxa"/>
                  </w:tcMar>
                  <w:hideMark/>
                </w:tcPr>
                <w:p w14:paraId="3B00EADE" w14:textId="77777777" w:rsidR="00765FF5" w:rsidRDefault="009424EE">
                  <w:pPr>
                    <w:spacing w:line="360" w:lineRule="atLeast"/>
                    <w:rPr>
                      <w:rStyle w:val="divdocumentjobdates"/>
                      <w:rFonts w:ascii="Century Gothic" w:eastAsia="Century Gothic" w:hAnsi="Century Gothic" w:cs="Century Gothic"/>
                      <w:b/>
                      <w:bCs/>
                      <w:color w:val="343434"/>
                      <w:spacing w:val="4"/>
                    </w:rPr>
                  </w:pPr>
                  <w:r>
                    <w:rPr>
                      <w:rStyle w:val="divdocumentjobdates"/>
                      <w:rFonts w:ascii="Century Gothic" w:eastAsia="Century Gothic" w:hAnsi="Century Gothic" w:cs="Century Gothic"/>
                      <w:b/>
                      <w:bCs/>
                      <w:color w:val="343434"/>
                      <w:spacing w:val="4"/>
                    </w:rPr>
                    <w:t>2019-03</w:t>
                  </w:r>
                  <w:r>
                    <w:rPr>
                      <w:rStyle w:val="span"/>
                      <w:rFonts w:ascii="Century Gothic" w:eastAsia="Century Gothic" w:hAnsi="Century Gothic" w:cs="Century Gothic"/>
                      <w:b/>
                      <w:bCs/>
                      <w:color w:val="343434"/>
                      <w:spacing w:val="4"/>
                      <w:sz w:val="22"/>
                      <w:szCs w:val="22"/>
                    </w:rPr>
                    <w:t xml:space="preserve"> - </w:t>
                  </w:r>
                  <w:r>
                    <w:rPr>
                      <w:rStyle w:val="divdocumentjobdates"/>
                      <w:rFonts w:ascii="Century Gothic" w:eastAsia="Century Gothic" w:hAnsi="Century Gothic" w:cs="Century Gothic"/>
                      <w:b/>
                      <w:bCs/>
                      <w:color w:val="343434"/>
                      <w:spacing w:val="4"/>
                    </w:rPr>
                    <w:t>2020-01</w:t>
                  </w:r>
                </w:p>
              </w:tc>
              <w:tc>
                <w:tcPr>
                  <w:tcW w:w="520" w:type="dxa"/>
                  <w:tcMar>
                    <w:top w:w="0" w:type="dxa"/>
                    <w:left w:w="5" w:type="dxa"/>
                    <w:bottom w:w="5" w:type="dxa"/>
                    <w:right w:w="5" w:type="dxa"/>
                  </w:tcMar>
                  <w:hideMark/>
                </w:tcPr>
                <w:p w14:paraId="2D3F0DD5" w14:textId="77777777" w:rsidR="00765FF5" w:rsidRDefault="009424EE">
                  <w:pPr>
                    <w:spacing w:line="360" w:lineRule="atLeast"/>
                    <w:rPr>
                      <w:rStyle w:val="divdocumentleft-boxpaddedlinedate-content"/>
                      <w:rFonts w:ascii="Century Gothic" w:eastAsia="Century Gothic" w:hAnsi="Century Gothic" w:cs="Century Gothic"/>
                      <w:color w:val="343434"/>
                      <w:spacing w:val="4"/>
                      <w:sz w:val="22"/>
                      <w:szCs w:val="22"/>
                    </w:rPr>
                  </w:pPr>
                  <w:r>
                    <w:rPr>
                      <w:rStyle w:val="divdocumentleft-boxdatetablepindcell"/>
                      <w:rFonts w:ascii="Century Gothic" w:eastAsia="Century Gothic" w:hAnsi="Century Gothic" w:cs="Century Gothic"/>
                      <w:b/>
                      <w:bCs/>
                      <w:color w:val="343434"/>
                      <w:spacing w:val="4"/>
                      <w:sz w:val="22"/>
                      <w:szCs w:val="22"/>
                    </w:rPr>
                    <w:t> </w:t>
                  </w:r>
                </w:p>
              </w:tc>
              <w:tc>
                <w:tcPr>
                  <w:tcW w:w="6140" w:type="dxa"/>
                  <w:tcMar>
                    <w:top w:w="0" w:type="dxa"/>
                    <w:left w:w="5" w:type="dxa"/>
                    <w:bottom w:w="5" w:type="dxa"/>
                    <w:right w:w="5" w:type="dxa"/>
                  </w:tcMar>
                  <w:hideMark/>
                </w:tcPr>
                <w:p w14:paraId="67026D48" w14:textId="4B7E3FF3" w:rsidR="00765FF5" w:rsidRDefault="009424EE">
                  <w:pPr>
                    <w:pStyle w:val="divdocumentdegreeGap"/>
                    <w:spacing w:after="80" w:line="360" w:lineRule="atLeast"/>
                    <w:rPr>
                      <w:rStyle w:val="divdocumentleft-boxparagraphsinglecolumn"/>
                      <w:rFonts w:ascii="Century Gothic" w:eastAsia="Century Gothic" w:hAnsi="Century Gothic" w:cs="Century Gothic"/>
                      <w:b/>
                      <w:bCs/>
                      <w:color w:val="343434"/>
                      <w:spacing w:val="4"/>
                      <w:sz w:val="22"/>
                      <w:szCs w:val="22"/>
                    </w:rPr>
                  </w:pPr>
                  <w:r>
                    <w:rPr>
                      <w:rStyle w:val="span"/>
                      <w:rFonts w:ascii="Century Gothic" w:eastAsia="Century Gothic" w:hAnsi="Century Gothic" w:cs="Century Gothic"/>
                      <w:b/>
                      <w:bCs/>
                      <w:color w:val="343434"/>
                      <w:spacing w:val="4"/>
                      <w:sz w:val="22"/>
                      <w:szCs w:val="22"/>
                    </w:rPr>
                    <w:t>Full Stack Certif</w:t>
                  </w:r>
                  <w:r w:rsidR="009F358D">
                    <w:rPr>
                      <w:rStyle w:val="span"/>
                      <w:rFonts w:ascii="Century Gothic" w:eastAsia="Century Gothic" w:hAnsi="Century Gothic" w:cs="Century Gothic"/>
                      <w:b/>
                      <w:bCs/>
                      <w:color w:val="343434"/>
                      <w:spacing w:val="4"/>
                      <w:sz w:val="22"/>
                      <w:szCs w:val="22"/>
                    </w:rPr>
                    <w:t>i</w:t>
                  </w:r>
                  <w:r>
                    <w:rPr>
                      <w:rStyle w:val="span"/>
                      <w:rFonts w:ascii="Century Gothic" w:eastAsia="Century Gothic" w:hAnsi="Century Gothic" w:cs="Century Gothic"/>
                      <w:b/>
                      <w:bCs/>
                      <w:color w:val="343434"/>
                      <w:spacing w:val="4"/>
                      <w:sz w:val="22"/>
                      <w:szCs w:val="22"/>
                    </w:rPr>
                    <w:t>cation</w:t>
                  </w:r>
                </w:p>
                <w:p w14:paraId="58B7D3C9" w14:textId="77777777" w:rsidR="00765FF5" w:rsidRDefault="001D6354">
                  <w:pPr>
                    <w:pStyle w:val="divdocumenttxtItl"/>
                    <w:spacing w:line="360" w:lineRule="atLeast"/>
                    <w:rPr>
                      <w:rStyle w:val="span"/>
                      <w:rFonts w:ascii="Century Gothic" w:eastAsia="Century Gothic" w:hAnsi="Century Gothic" w:cs="Century Gothic"/>
                      <w:color w:val="343434"/>
                      <w:spacing w:val="4"/>
                      <w:sz w:val="22"/>
                      <w:szCs w:val="22"/>
                    </w:rPr>
                  </w:pPr>
                  <w:r>
                    <w:rPr>
                      <w:rStyle w:val="span"/>
                      <w:rFonts w:ascii="Century Gothic" w:eastAsia="Century Gothic" w:hAnsi="Century Gothic" w:cs="Century Gothic"/>
                      <w:color w:val="343434"/>
                      <w:spacing w:val="4"/>
                      <w:sz w:val="22"/>
                      <w:szCs w:val="22"/>
                    </w:rPr>
                    <w:t>Bethel tech</w:t>
                  </w:r>
                </w:p>
                <w:p w14:paraId="402DD437" w14:textId="77777777" w:rsidR="001D6354" w:rsidRPr="001D6354" w:rsidRDefault="001D6354" w:rsidP="001D6354">
                  <w:pPr>
                    <w:pStyle w:val="divdocumenttxtItl"/>
                    <w:spacing w:line="360" w:lineRule="atLeast"/>
                    <w:rPr>
                      <w:rStyle w:val="divdocumentleft-boxparagraphsinglecolumn"/>
                      <w:rFonts w:ascii="Century Gothic" w:eastAsia="Century Gothic" w:hAnsi="Century Gothic" w:cs="Century Gothic"/>
                      <w:color w:val="343434"/>
                      <w:spacing w:val="4"/>
                      <w:sz w:val="22"/>
                      <w:szCs w:val="22"/>
                    </w:rPr>
                  </w:pPr>
                  <w:r w:rsidRPr="001D6354">
                    <w:rPr>
                      <w:rStyle w:val="divdocumentleft-boxparagraphsinglecolumn"/>
                      <w:rFonts w:ascii="Century Gothic" w:eastAsia="Century Gothic" w:hAnsi="Century Gothic" w:cs="Century Gothic"/>
                      <w:color w:val="343434"/>
                      <w:spacing w:val="4"/>
                      <w:sz w:val="22"/>
                      <w:szCs w:val="22"/>
                    </w:rPr>
                    <w:t xml:space="preserve">"Bethel School of Technology, powered by </w:t>
                  </w:r>
                  <w:proofErr w:type="spellStart"/>
                  <w:r w:rsidRPr="001D6354">
                    <w:rPr>
                      <w:rStyle w:val="divdocumentleft-boxparagraphsinglecolumn"/>
                      <w:rFonts w:ascii="Century Gothic" w:eastAsia="Century Gothic" w:hAnsi="Century Gothic" w:cs="Century Gothic"/>
                      <w:color w:val="343434"/>
                      <w:spacing w:val="4"/>
                      <w:sz w:val="22"/>
                      <w:szCs w:val="22"/>
                    </w:rPr>
                    <w:t>WozU</w:t>
                  </w:r>
                  <w:proofErr w:type="spellEnd"/>
                  <w:r w:rsidRPr="001D6354">
                    <w:rPr>
                      <w:rStyle w:val="divdocumentleft-boxparagraphsinglecolumn"/>
                      <w:rFonts w:ascii="Century Gothic" w:eastAsia="Century Gothic" w:hAnsi="Century Gothic" w:cs="Century Gothic"/>
                      <w:color w:val="343434"/>
                      <w:spacing w:val="4"/>
                      <w:sz w:val="22"/>
                      <w:szCs w:val="22"/>
                    </w:rPr>
                    <w:t>, Apple’s co-founder Steve Wozniak’s coding bootcamp university"</w:t>
                  </w:r>
                  <w:r w:rsidRPr="001D6354">
                    <w:rPr>
                      <w:rStyle w:val="divdocumentleft-boxparagraphsinglecolumn"/>
                      <w:rFonts w:ascii="Century Gothic" w:eastAsia="Century Gothic" w:hAnsi="Century Gothic" w:cs="Century Gothic"/>
                      <w:color w:val="343434"/>
                      <w:spacing w:val="4"/>
                      <w:sz w:val="22"/>
                      <w:szCs w:val="22"/>
                    </w:rPr>
                    <w:cr/>
                    <w:t>Ex.) List the Newsweek article in the education piece - Rated Top Coding Bootcamp of 2019 and 2020 by Newsweek</w:t>
                  </w:r>
                  <w:r w:rsidRPr="001D6354">
                    <w:rPr>
                      <w:rStyle w:val="divdocumentleft-boxparagraphsinglecolumn"/>
                      <w:rFonts w:ascii="Century Gothic" w:eastAsia="Century Gothic" w:hAnsi="Century Gothic" w:cs="Century Gothic"/>
                      <w:color w:val="343434"/>
                      <w:spacing w:val="4"/>
                      <w:sz w:val="22"/>
                      <w:szCs w:val="22"/>
                    </w:rPr>
                    <w:cr/>
                    <w:t>https://www.newsweek.com/insights/the-top-coding-schools-of-2019/bethel-school-technology</w:t>
                  </w:r>
                </w:p>
                <w:p w14:paraId="6327593E" w14:textId="39331EAB" w:rsidR="001D6354" w:rsidRDefault="001D6354" w:rsidP="001D6354">
                  <w:pPr>
                    <w:pStyle w:val="divdocumenttxtItl"/>
                    <w:spacing w:line="360" w:lineRule="atLeast"/>
                    <w:rPr>
                      <w:rStyle w:val="divdocumentleft-boxparagraphsinglecolumn"/>
                      <w:rFonts w:ascii="Century Gothic" w:eastAsia="Century Gothic" w:hAnsi="Century Gothic" w:cs="Century Gothic"/>
                      <w:color w:val="343434"/>
                      <w:spacing w:val="4"/>
                      <w:sz w:val="22"/>
                      <w:szCs w:val="22"/>
                    </w:rPr>
                  </w:pPr>
                  <w:r w:rsidRPr="001D6354">
                    <w:rPr>
                      <w:rStyle w:val="divdocumentleft-boxparagraphsinglecolumn"/>
                      <w:rFonts w:ascii="Century Gothic" w:eastAsia="Century Gothic" w:hAnsi="Century Gothic" w:cs="Century Gothic"/>
                      <w:color w:val="343434"/>
                      <w:spacing w:val="4"/>
                      <w:sz w:val="22"/>
                      <w:szCs w:val="22"/>
                    </w:rPr>
                    <w:t>https://www.newsweek.com/insights/the-top-online-coding-schools-of-2020/bethel-school-technology</w:t>
                  </w:r>
                </w:p>
              </w:tc>
            </w:tr>
          </w:tbl>
          <w:p w14:paraId="0A9EA4DF" w14:textId="77777777" w:rsidR="00765FF5" w:rsidRDefault="00765FF5">
            <w:pPr>
              <w:rPr>
                <w:vanish/>
              </w:rPr>
            </w:pPr>
          </w:p>
          <w:tbl>
            <w:tblPr>
              <w:tblStyle w:val="divdocumentleft-boxeducationparagraph"/>
              <w:tblW w:w="0" w:type="auto"/>
              <w:tblLayout w:type="fixed"/>
              <w:tblCellMar>
                <w:left w:w="0" w:type="dxa"/>
                <w:right w:w="0" w:type="dxa"/>
              </w:tblCellMar>
              <w:tblLook w:val="05E0" w:firstRow="1" w:lastRow="1" w:firstColumn="1" w:lastColumn="1" w:noHBand="0" w:noVBand="1"/>
            </w:tblPr>
            <w:tblGrid>
              <w:gridCol w:w="1300"/>
              <w:gridCol w:w="520"/>
              <w:gridCol w:w="6140"/>
            </w:tblGrid>
            <w:tr w:rsidR="00765FF5" w14:paraId="0944AE5F" w14:textId="77777777">
              <w:tc>
                <w:tcPr>
                  <w:tcW w:w="1300" w:type="dxa"/>
                  <w:tcMar>
                    <w:top w:w="200" w:type="dxa"/>
                    <w:left w:w="5" w:type="dxa"/>
                    <w:bottom w:w="5" w:type="dxa"/>
                    <w:right w:w="5" w:type="dxa"/>
                  </w:tcMar>
                  <w:hideMark/>
                </w:tcPr>
                <w:p w14:paraId="0327C12D" w14:textId="77777777" w:rsidR="00765FF5" w:rsidRDefault="009424EE">
                  <w:pPr>
                    <w:spacing w:line="360" w:lineRule="atLeast"/>
                    <w:rPr>
                      <w:rStyle w:val="divdocumentjobdates"/>
                      <w:rFonts w:ascii="Century Gothic" w:eastAsia="Century Gothic" w:hAnsi="Century Gothic" w:cs="Century Gothic"/>
                      <w:b/>
                      <w:bCs/>
                      <w:color w:val="343434"/>
                      <w:spacing w:val="4"/>
                    </w:rPr>
                  </w:pPr>
                  <w:r>
                    <w:rPr>
                      <w:rStyle w:val="divdocumentjobdates"/>
                      <w:rFonts w:ascii="Century Gothic" w:eastAsia="Century Gothic" w:hAnsi="Century Gothic" w:cs="Century Gothic"/>
                      <w:b/>
                      <w:bCs/>
                      <w:color w:val="343434"/>
                      <w:spacing w:val="4"/>
                    </w:rPr>
                    <w:t>2004-08</w:t>
                  </w:r>
                  <w:r>
                    <w:rPr>
                      <w:rStyle w:val="span"/>
                      <w:rFonts w:ascii="Century Gothic" w:eastAsia="Century Gothic" w:hAnsi="Century Gothic" w:cs="Century Gothic"/>
                      <w:b/>
                      <w:bCs/>
                      <w:color w:val="343434"/>
                      <w:spacing w:val="4"/>
                      <w:sz w:val="22"/>
                      <w:szCs w:val="22"/>
                    </w:rPr>
                    <w:t xml:space="preserve"> - </w:t>
                  </w:r>
                  <w:r>
                    <w:rPr>
                      <w:rStyle w:val="divdocumentjobdates"/>
                      <w:rFonts w:ascii="Century Gothic" w:eastAsia="Century Gothic" w:hAnsi="Century Gothic" w:cs="Century Gothic"/>
                      <w:b/>
                      <w:bCs/>
                      <w:color w:val="343434"/>
                      <w:spacing w:val="4"/>
                    </w:rPr>
                    <w:t>2007-06</w:t>
                  </w:r>
                </w:p>
              </w:tc>
              <w:tc>
                <w:tcPr>
                  <w:tcW w:w="520" w:type="dxa"/>
                  <w:tcMar>
                    <w:top w:w="200" w:type="dxa"/>
                    <w:left w:w="5" w:type="dxa"/>
                    <w:bottom w:w="5" w:type="dxa"/>
                    <w:right w:w="5" w:type="dxa"/>
                  </w:tcMar>
                  <w:hideMark/>
                </w:tcPr>
                <w:p w14:paraId="272A9DBC" w14:textId="77777777" w:rsidR="00765FF5" w:rsidRDefault="009424EE">
                  <w:pPr>
                    <w:spacing w:line="360" w:lineRule="atLeast"/>
                    <w:rPr>
                      <w:rStyle w:val="divdocumentleft-boxpaddedlinedate-content"/>
                      <w:rFonts w:ascii="Century Gothic" w:eastAsia="Century Gothic" w:hAnsi="Century Gothic" w:cs="Century Gothic"/>
                      <w:color w:val="343434"/>
                      <w:spacing w:val="4"/>
                      <w:sz w:val="22"/>
                      <w:szCs w:val="22"/>
                    </w:rPr>
                  </w:pPr>
                  <w:r>
                    <w:rPr>
                      <w:rStyle w:val="divdocumentleft-boxdatetablepindcell"/>
                      <w:rFonts w:ascii="Century Gothic" w:eastAsia="Century Gothic" w:hAnsi="Century Gothic" w:cs="Century Gothic"/>
                      <w:b/>
                      <w:bCs/>
                      <w:color w:val="343434"/>
                      <w:spacing w:val="4"/>
                      <w:sz w:val="22"/>
                      <w:szCs w:val="22"/>
                    </w:rPr>
                    <w:t> </w:t>
                  </w:r>
                </w:p>
              </w:tc>
              <w:tc>
                <w:tcPr>
                  <w:tcW w:w="6140" w:type="dxa"/>
                  <w:tcMar>
                    <w:top w:w="200" w:type="dxa"/>
                    <w:left w:w="5" w:type="dxa"/>
                    <w:bottom w:w="5" w:type="dxa"/>
                    <w:right w:w="5" w:type="dxa"/>
                  </w:tcMar>
                  <w:hideMark/>
                </w:tcPr>
                <w:p w14:paraId="28F20C98" w14:textId="77777777" w:rsidR="00765FF5" w:rsidRDefault="009424EE">
                  <w:pPr>
                    <w:pStyle w:val="divdocumentdegreeGap"/>
                    <w:spacing w:after="80" w:line="360" w:lineRule="atLeast"/>
                    <w:rPr>
                      <w:rStyle w:val="divdocumentleft-boxparagraphsinglecolumn"/>
                      <w:rFonts w:ascii="Century Gothic" w:eastAsia="Century Gothic" w:hAnsi="Century Gothic" w:cs="Century Gothic"/>
                      <w:b/>
                      <w:bCs/>
                      <w:color w:val="343434"/>
                      <w:spacing w:val="4"/>
                      <w:sz w:val="22"/>
                      <w:szCs w:val="22"/>
                    </w:rPr>
                  </w:pPr>
                  <w:r>
                    <w:rPr>
                      <w:rStyle w:val="span"/>
                      <w:rFonts w:ascii="Century Gothic" w:eastAsia="Century Gothic" w:hAnsi="Century Gothic" w:cs="Century Gothic"/>
                      <w:b/>
                      <w:bCs/>
                      <w:color w:val="343434"/>
                      <w:spacing w:val="4"/>
                      <w:sz w:val="22"/>
                      <w:szCs w:val="22"/>
                    </w:rPr>
                    <w:t>High School Diploma</w:t>
                  </w:r>
                </w:p>
                <w:p w14:paraId="68D9DEC9" w14:textId="77777777" w:rsidR="00765FF5" w:rsidRDefault="009424EE">
                  <w:pPr>
                    <w:pStyle w:val="divdocumenttxtItl"/>
                    <w:spacing w:line="360" w:lineRule="atLeast"/>
                    <w:rPr>
                      <w:rStyle w:val="divdocumentleft-boxparagraphsinglecolumn"/>
                      <w:rFonts w:ascii="Century Gothic" w:eastAsia="Century Gothic" w:hAnsi="Century Gothic" w:cs="Century Gothic"/>
                      <w:color w:val="343434"/>
                      <w:spacing w:val="4"/>
                      <w:sz w:val="22"/>
                      <w:szCs w:val="22"/>
                    </w:rPr>
                  </w:pPr>
                  <w:r>
                    <w:rPr>
                      <w:rStyle w:val="span"/>
                      <w:rFonts w:ascii="Century Gothic" w:eastAsia="Century Gothic" w:hAnsi="Century Gothic" w:cs="Century Gothic"/>
                      <w:color w:val="343434"/>
                      <w:spacing w:val="4"/>
                      <w:sz w:val="22"/>
                      <w:szCs w:val="22"/>
                    </w:rPr>
                    <w:t xml:space="preserve">Saint Lucie West Centennial High School - </w:t>
                  </w:r>
                  <w:r>
                    <w:rPr>
                      <w:rStyle w:val="divdocumenteducationjoblocation"/>
                      <w:rFonts w:ascii="Century Gothic" w:eastAsia="Century Gothic" w:hAnsi="Century Gothic" w:cs="Century Gothic"/>
                      <w:color w:val="343434"/>
                      <w:spacing w:val="4"/>
                      <w:sz w:val="22"/>
                      <w:szCs w:val="22"/>
                    </w:rPr>
                    <w:t>Port St Lucie FL.</w:t>
                  </w:r>
                </w:p>
              </w:tc>
            </w:tr>
          </w:tbl>
          <w:p w14:paraId="2AE234D3" w14:textId="77777777" w:rsidR="00765FF5" w:rsidRDefault="00765FF5">
            <w:pPr>
              <w:rPr>
                <w:rStyle w:val="divdocumentleft-box"/>
                <w:rFonts w:ascii="Century Gothic" w:eastAsia="Century Gothic" w:hAnsi="Century Gothic" w:cs="Century Gothic"/>
                <w:color w:val="343434"/>
              </w:rPr>
            </w:pPr>
          </w:p>
        </w:tc>
        <w:tc>
          <w:tcPr>
            <w:tcW w:w="300" w:type="dxa"/>
            <w:tcMar>
              <w:top w:w="5" w:type="dxa"/>
              <w:left w:w="5" w:type="dxa"/>
              <w:bottom w:w="5" w:type="dxa"/>
              <w:right w:w="5" w:type="dxa"/>
            </w:tcMar>
            <w:vAlign w:val="bottom"/>
            <w:hideMark/>
          </w:tcPr>
          <w:p w14:paraId="431152FA" w14:textId="77777777" w:rsidR="00765FF5" w:rsidRDefault="00765FF5">
            <w:pPr>
              <w:pStyle w:val="middleleftpaddingcellParagraph"/>
              <w:spacing w:line="360" w:lineRule="atLeast"/>
              <w:rPr>
                <w:rStyle w:val="middleleftpaddingcell"/>
                <w:rFonts w:ascii="Century Gothic" w:eastAsia="Century Gothic" w:hAnsi="Century Gothic" w:cs="Century Gothic"/>
                <w:color w:val="343434"/>
                <w:sz w:val="22"/>
                <w:szCs w:val="22"/>
              </w:rPr>
            </w:pPr>
          </w:p>
        </w:tc>
        <w:tc>
          <w:tcPr>
            <w:tcW w:w="300" w:type="dxa"/>
            <w:shd w:val="clear" w:color="auto" w:fill="F4F4F4"/>
            <w:tcMar>
              <w:top w:w="5" w:type="dxa"/>
              <w:left w:w="5" w:type="dxa"/>
              <w:bottom w:w="5" w:type="dxa"/>
              <w:right w:w="5" w:type="dxa"/>
            </w:tcMar>
            <w:vAlign w:val="bottom"/>
            <w:hideMark/>
          </w:tcPr>
          <w:p w14:paraId="0AA90FE0" w14:textId="77777777" w:rsidR="00765FF5" w:rsidRDefault="00765FF5">
            <w:pPr>
              <w:pStyle w:val="middleleftpaddingcellParagraph"/>
              <w:spacing w:line="360" w:lineRule="atLeast"/>
              <w:rPr>
                <w:rStyle w:val="middleleftpaddingcell"/>
                <w:rFonts w:ascii="Century Gothic" w:eastAsia="Century Gothic" w:hAnsi="Century Gothic" w:cs="Century Gothic"/>
                <w:color w:val="343434"/>
                <w:sz w:val="22"/>
                <w:szCs w:val="22"/>
              </w:rPr>
            </w:pPr>
          </w:p>
        </w:tc>
        <w:tc>
          <w:tcPr>
            <w:tcW w:w="3080" w:type="dxa"/>
            <w:shd w:val="clear" w:color="auto" w:fill="F4F4F4"/>
            <w:tcMar>
              <w:top w:w="305" w:type="dxa"/>
              <w:left w:w="5" w:type="dxa"/>
              <w:bottom w:w="305" w:type="dxa"/>
              <w:right w:w="5" w:type="dxa"/>
            </w:tcMar>
            <w:hideMark/>
          </w:tcPr>
          <w:p w14:paraId="12D2A9B1" w14:textId="77777777" w:rsidR="00765FF5" w:rsidRDefault="00765FF5">
            <w:pPr>
              <w:spacing w:line="1490" w:lineRule="atLeast"/>
            </w:pPr>
          </w:p>
          <w:p w14:paraId="36C4B050" w14:textId="77777777" w:rsidR="00765FF5" w:rsidRDefault="009424EE">
            <w:pPr>
              <w:pStyle w:val="divdocumentsectionnth-child1sectiongapdiv"/>
              <w:spacing w:line="400" w:lineRule="atLeast"/>
              <w:rPr>
                <w:rStyle w:val="divdocumentright-box"/>
                <w:rFonts w:ascii="Century Gothic" w:eastAsia="Century Gothic" w:hAnsi="Century Gothic" w:cs="Century Gothic"/>
                <w:color w:val="343434"/>
                <w:sz w:val="14"/>
                <w:szCs w:val="14"/>
                <w:shd w:val="clear" w:color="auto" w:fill="auto"/>
              </w:rPr>
            </w:pPr>
            <w:r>
              <w:rPr>
                <w:rStyle w:val="divdocumentright-box"/>
                <w:rFonts w:ascii="Century Gothic" w:eastAsia="Century Gothic" w:hAnsi="Century Gothic" w:cs="Century Gothic"/>
                <w:color w:val="343434"/>
                <w:sz w:val="14"/>
                <w:szCs w:val="14"/>
                <w:shd w:val="clear" w:color="auto" w:fill="auto"/>
              </w:rPr>
              <w:t> </w:t>
            </w:r>
          </w:p>
          <w:p w14:paraId="32ACABB4" w14:textId="77777777" w:rsidR="00765FF5" w:rsidRDefault="009424EE">
            <w:pPr>
              <w:pStyle w:val="divdocumentsectiontitle"/>
              <w:spacing w:line="440" w:lineRule="atLeast"/>
              <w:rPr>
                <w:rStyle w:val="divdocumentright-box"/>
                <w:rFonts w:ascii="Century Gothic" w:eastAsia="Century Gothic" w:hAnsi="Century Gothic" w:cs="Century Gothic"/>
                <w:b/>
                <w:bCs/>
                <w:spacing w:val="0"/>
                <w:shd w:val="clear" w:color="auto" w:fill="auto"/>
              </w:rPr>
            </w:pPr>
            <w:r>
              <w:rPr>
                <w:rStyle w:val="divdocumentright-box"/>
                <w:rFonts w:ascii="Century Gothic" w:eastAsia="Century Gothic" w:hAnsi="Century Gothic" w:cs="Century Gothic"/>
                <w:b/>
                <w:bCs/>
                <w:spacing w:val="0"/>
                <w:shd w:val="clear" w:color="auto" w:fill="auto"/>
              </w:rPr>
              <w:t>Contact</w:t>
            </w:r>
          </w:p>
          <w:p w14:paraId="2543EC89" w14:textId="77777777" w:rsidR="00765FF5" w:rsidRDefault="009424EE">
            <w:pPr>
              <w:pStyle w:val="headinggappadding"/>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39D61CEF" w14:textId="77777777" w:rsidR="00765FF5" w:rsidRDefault="009424EE">
            <w:pPr>
              <w:pStyle w:val="headinggapdiv"/>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6620DC81" w14:textId="77777777" w:rsidR="00765FF5" w:rsidRDefault="009424EE">
            <w:pPr>
              <w:pStyle w:val="divdocumenttxtBoldParagraph"/>
              <w:spacing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 xml:space="preserve">Address </w:t>
            </w:r>
          </w:p>
          <w:p w14:paraId="15B83F58" w14:textId="77777777" w:rsidR="00765FF5" w:rsidRDefault="009424EE">
            <w:pPr>
              <w:pStyle w:val="div"/>
              <w:spacing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Las Vegas,</w:t>
            </w:r>
            <w:r>
              <w:rPr>
                <w:rStyle w:val="divdocumentright-box"/>
                <w:rFonts w:ascii="Century Gothic" w:eastAsia="Century Gothic" w:hAnsi="Century Gothic" w:cs="Century Gothic"/>
                <w:color w:val="343434"/>
                <w:sz w:val="22"/>
                <w:szCs w:val="22"/>
                <w:shd w:val="clear" w:color="auto" w:fill="auto"/>
              </w:rPr>
              <w:t xml:space="preserve"> </w:t>
            </w:r>
            <w:r>
              <w:rPr>
                <w:rStyle w:val="span"/>
                <w:rFonts w:ascii="Century Gothic" w:eastAsia="Century Gothic" w:hAnsi="Century Gothic" w:cs="Century Gothic"/>
                <w:color w:val="343434"/>
                <w:spacing w:val="4"/>
                <w:sz w:val="22"/>
                <w:szCs w:val="22"/>
              </w:rPr>
              <w:t>NV,</w:t>
            </w:r>
            <w:r>
              <w:rPr>
                <w:rStyle w:val="divdocumentright-box"/>
                <w:rFonts w:ascii="Century Gothic" w:eastAsia="Century Gothic" w:hAnsi="Century Gothic" w:cs="Century Gothic"/>
                <w:color w:val="343434"/>
                <w:sz w:val="22"/>
                <w:szCs w:val="22"/>
                <w:shd w:val="clear" w:color="auto" w:fill="auto"/>
              </w:rPr>
              <w:t xml:space="preserve"> </w:t>
            </w:r>
            <w:r>
              <w:rPr>
                <w:rStyle w:val="span"/>
                <w:rFonts w:ascii="Century Gothic" w:eastAsia="Century Gothic" w:hAnsi="Century Gothic" w:cs="Century Gothic"/>
                <w:color w:val="343434"/>
                <w:spacing w:val="4"/>
                <w:sz w:val="22"/>
                <w:szCs w:val="22"/>
              </w:rPr>
              <w:t>89166</w:t>
            </w:r>
          </w:p>
          <w:p w14:paraId="5862DDD2" w14:textId="77777777" w:rsidR="00765FF5" w:rsidRDefault="009424EE">
            <w:pPr>
              <w:pStyle w:val="divdocumenttxtBoldParagraph"/>
              <w:spacing w:before="100"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 xml:space="preserve">Phone </w:t>
            </w:r>
          </w:p>
          <w:p w14:paraId="63E4ACBC" w14:textId="77777777" w:rsidR="00765FF5" w:rsidRDefault="009424EE">
            <w:pPr>
              <w:pStyle w:val="div"/>
              <w:spacing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(772) 240-5240</w:t>
            </w:r>
          </w:p>
          <w:p w14:paraId="56C39444" w14:textId="77777777" w:rsidR="00765FF5" w:rsidRDefault="009424EE">
            <w:pPr>
              <w:pStyle w:val="divdocumenttxtBoldParagraph"/>
              <w:spacing w:before="100"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 xml:space="preserve">E-mail </w:t>
            </w:r>
          </w:p>
          <w:p w14:paraId="281BEB17" w14:textId="77777777" w:rsidR="00765FF5" w:rsidRDefault="009424EE">
            <w:pPr>
              <w:pStyle w:val="divdocumentword-breakParagraph"/>
              <w:spacing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gerrylaing@hotmail.com</w:t>
            </w:r>
          </w:p>
          <w:p w14:paraId="5216AAE5" w14:textId="77777777" w:rsidR="00765FF5" w:rsidRDefault="009424EE">
            <w:pPr>
              <w:pStyle w:val="divdocumentsectiongapdiv"/>
              <w:rPr>
                <w:rStyle w:val="divdocumentright-box"/>
                <w:rFonts w:ascii="Century Gothic" w:eastAsia="Century Gothic" w:hAnsi="Century Gothic" w:cs="Century Gothic"/>
                <w:color w:val="343434"/>
                <w:sz w:val="14"/>
                <w:szCs w:val="14"/>
                <w:shd w:val="clear" w:color="auto" w:fill="auto"/>
              </w:rPr>
            </w:pPr>
            <w:r>
              <w:rPr>
                <w:rStyle w:val="divdocumentright-box"/>
                <w:rFonts w:ascii="Century Gothic" w:eastAsia="Century Gothic" w:hAnsi="Century Gothic" w:cs="Century Gothic"/>
                <w:color w:val="343434"/>
                <w:sz w:val="14"/>
                <w:szCs w:val="14"/>
                <w:shd w:val="clear" w:color="auto" w:fill="auto"/>
              </w:rPr>
              <w:t> </w:t>
            </w:r>
          </w:p>
          <w:p w14:paraId="4AA6EF5A" w14:textId="77777777" w:rsidR="00765FF5" w:rsidRDefault="009424EE">
            <w:pPr>
              <w:pStyle w:val="divdocumentsectiontitle"/>
              <w:spacing w:line="440" w:lineRule="atLeast"/>
              <w:rPr>
                <w:rStyle w:val="divdocumentright-box"/>
                <w:rFonts w:ascii="Century Gothic" w:eastAsia="Century Gothic" w:hAnsi="Century Gothic" w:cs="Century Gothic"/>
                <w:b/>
                <w:bCs/>
                <w:spacing w:val="0"/>
                <w:shd w:val="clear" w:color="auto" w:fill="auto"/>
              </w:rPr>
            </w:pPr>
            <w:r>
              <w:rPr>
                <w:rStyle w:val="divdocumentright-box"/>
                <w:rFonts w:ascii="Century Gothic" w:eastAsia="Century Gothic" w:hAnsi="Century Gothic" w:cs="Century Gothic"/>
                <w:b/>
                <w:bCs/>
                <w:spacing w:val="0"/>
                <w:shd w:val="clear" w:color="auto" w:fill="auto"/>
              </w:rPr>
              <w:t>Skills</w:t>
            </w:r>
          </w:p>
          <w:p w14:paraId="01393993" w14:textId="77777777" w:rsidR="00765FF5" w:rsidRDefault="009424EE">
            <w:pPr>
              <w:pStyle w:val="headinggappadding"/>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0B6262C5" w14:textId="77777777" w:rsidR="00765FF5" w:rsidRDefault="009424EE">
            <w:pPr>
              <w:pStyle w:val="headinggapdiv"/>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5873D30B" w14:textId="77777777" w:rsidR="00765FF5" w:rsidRDefault="009424EE">
            <w:pPr>
              <w:pStyle w:val="divdocumentratvsectiondivparagraphfirstparagraphsinglecolumnpaddedline"/>
              <w:spacing w:line="360" w:lineRule="atLeast"/>
              <w:rPr>
                <w:rStyle w:val="divdocumentright-box"/>
                <w:rFonts w:ascii="Century Gothic" w:eastAsia="Century Gothic" w:hAnsi="Century Gothic" w:cs="Century Gothic"/>
                <w:color w:val="343434"/>
                <w:sz w:val="22"/>
                <w:szCs w:val="22"/>
                <w:shd w:val="clear" w:color="auto" w:fill="auto"/>
              </w:rPr>
            </w:pPr>
            <w:r>
              <w:rPr>
                <w:rStyle w:val="divdocumentright-box"/>
                <w:rFonts w:ascii="Century Gothic" w:eastAsia="Century Gothic" w:hAnsi="Century Gothic" w:cs="Century Gothic"/>
                <w:color w:val="343434"/>
                <w:sz w:val="22"/>
                <w:szCs w:val="22"/>
                <w:shd w:val="clear" w:color="auto" w:fill="auto"/>
              </w:rPr>
              <w:t>Java</w:t>
            </w:r>
          </w:p>
          <w:p w14:paraId="6E742A2B" w14:textId="77777777" w:rsidR="00765FF5" w:rsidRDefault="009424EE">
            <w:pPr>
              <w:pStyle w:val="p"/>
              <w:spacing w:before="200" w:line="360" w:lineRule="atLeast"/>
              <w:rPr>
                <w:rStyle w:val="divdocumentright-box"/>
                <w:rFonts w:ascii="Century Gothic" w:eastAsia="Century Gothic" w:hAnsi="Century Gothic" w:cs="Century Gothic"/>
                <w:color w:val="343434"/>
                <w:sz w:val="22"/>
                <w:szCs w:val="22"/>
                <w:shd w:val="clear" w:color="auto" w:fill="auto"/>
              </w:rPr>
            </w:pPr>
            <w:r>
              <w:rPr>
                <w:rStyle w:val="divdocumentright-box"/>
                <w:rFonts w:ascii="Century Gothic" w:eastAsia="Century Gothic" w:hAnsi="Century Gothic" w:cs="Century Gothic"/>
                <w:color w:val="343434"/>
                <w:sz w:val="22"/>
                <w:szCs w:val="22"/>
                <w:shd w:val="clear" w:color="auto" w:fill="auto"/>
              </w:rPr>
              <w:t>CSS proficiency</w:t>
            </w:r>
          </w:p>
          <w:p w14:paraId="79829B9E" w14:textId="77777777" w:rsidR="00765FF5" w:rsidRDefault="009424EE">
            <w:pPr>
              <w:pStyle w:val="p"/>
              <w:spacing w:before="200" w:line="360" w:lineRule="atLeast"/>
              <w:rPr>
                <w:rStyle w:val="divdocumentright-box"/>
                <w:rFonts w:ascii="Century Gothic" w:eastAsia="Century Gothic" w:hAnsi="Century Gothic" w:cs="Century Gothic"/>
                <w:color w:val="343434"/>
                <w:sz w:val="22"/>
                <w:szCs w:val="22"/>
                <w:shd w:val="clear" w:color="auto" w:fill="auto"/>
              </w:rPr>
            </w:pPr>
            <w:r>
              <w:rPr>
                <w:rStyle w:val="divdocumentright-box"/>
                <w:rFonts w:ascii="Century Gothic" w:eastAsia="Century Gothic" w:hAnsi="Century Gothic" w:cs="Century Gothic"/>
                <w:color w:val="343434"/>
                <w:sz w:val="22"/>
                <w:szCs w:val="22"/>
                <w:shd w:val="clear" w:color="auto" w:fill="auto"/>
              </w:rPr>
              <w:t>JavaScript programming</w:t>
            </w:r>
          </w:p>
          <w:p w14:paraId="22990119" w14:textId="77777777" w:rsidR="00765FF5" w:rsidRDefault="009424EE">
            <w:pPr>
              <w:pStyle w:val="p"/>
              <w:spacing w:before="200" w:line="360" w:lineRule="atLeast"/>
              <w:rPr>
                <w:rStyle w:val="divdocumentright-box"/>
                <w:rFonts w:ascii="Century Gothic" w:eastAsia="Century Gothic" w:hAnsi="Century Gothic" w:cs="Century Gothic"/>
                <w:color w:val="343434"/>
                <w:sz w:val="22"/>
                <w:szCs w:val="22"/>
                <w:shd w:val="clear" w:color="auto" w:fill="auto"/>
              </w:rPr>
            </w:pPr>
            <w:r>
              <w:rPr>
                <w:rStyle w:val="divdocumentright-box"/>
                <w:rFonts w:ascii="Century Gothic" w:eastAsia="Century Gothic" w:hAnsi="Century Gothic" w:cs="Century Gothic"/>
                <w:color w:val="343434"/>
                <w:sz w:val="22"/>
                <w:szCs w:val="22"/>
                <w:shd w:val="clear" w:color="auto" w:fill="auto"/>
              </w:rPr>
              <w:t>HTML expertise</w:t>
            </w:r>
          </w:p>
          <w:p w14:paraId="62CBE9EE" w14:textId="77777777" w:rsidR="00765FF5" w:rsidRDefault="009424EE">
            <w:pPr>
              <w:pStyle w:val="p"/>
              <w:spacing w:before="200" w:line="360" w:lineRule="atLeast"/>
              <w:rPr>
                <w:rStyle w:val="divdocumentright-box"/>
                <w:rFonts w:ascii="Century Gothic" w:eastAsia="Century Gothic" w:hAnsi="Century Gothic" w:cs="Century Gothic"/>
                <w:color w:val="343434"/>
                <w:sz w:val="22"/>
                <w:szCs w:val="22"/>
                <w:shd w:val="clear" w:color="auto" w:fill="auto"/>
              </w:rPr>
            </w:pPr>
            <w:r>
              <w:rPr>
                <w:rStyle w:val="divdocumentright-box"/>
                <w:rFonts w:ascii="Century Gothic" w:eastAsia="Century Gothic" w:hAnsi="Century Gothic" w:cs="Century Gothic"/>
                <w:color w:val="343434"/>
                <w:sz w:val="22"/>
                <w:szCs w:val="22"/>
                <w:shd w:val="clear" w:color="auto" w:fill="auto"/>
              </w:rPr>
              <w:t>Product development</w:t>
            </w:r>
          </w:p>
          <w:p w14:paraId="43DA4519" w14:textId="77777777" w:rsidR="00765FF5" w:rsidRDefault="009424EE">
            <w:pPr>
              <w:pStyle w:val="p"/>
              <w:spacing w:before="200" w:line="360" w:lineRule="atLeast"/>
              <w:rPr>
                <w:rStyle w:val="divdocumentright-box"/>
                <w:rFonts w:ascii="Century Gothic" w:eastAsia="Century Gothic" w:hAnsi="Century Gothic" w:cs="Century Gothic"/>
                <w:color w:val="343434"/>
                <w:sz w:val="22"/>
                <w:szCs w:val="22"/>
                <w:shd w:val="clear" w:color="auto" w:fill="auto"/>
              </w:rPr>
            </w:pPr>
            <w:r>
              <w:rPr>
                <w:rStyle w:val="divdocumentright-box"/>
                <w:rFonts w:ascii="Century Gothic" w:eastAsia="Century Gothic" w:hAnsi="Century Gothic" w:cs="Century Gothic"/>
                <w:color w:val="343434"/>
                <w:sz w:val="22"/>
                <w:szCs w:val="22"/>
                <w:shd w:val="clear" w:color="auto" w:fill="auto"/>
              </w:rPr>
              <w:t>Programming</w:t>
            </w:r>
          </w:p>
          <w:p w14:paraId="2799B0AB" w14:textId="77777777" w:rsidR="00765FF5" w:rsidRDefault="009424EE">
            <w:pPr>
              <w:pStyle w:val="p"/>
              <w:spacing w:before="200" w:line="360" w:lineRule="atLeast"/>
              <w:rPr>
                <w:rStyle w:val="divdocumentright-box"/>
                <w:rFonts w:ascii="Century Gothic" w:eastAsia="Century Gothic" w:hAnsi="Century Gothic" w:cs="Century Gothic"/>
                <w:color w:val="343434"/>
                <w:sz w:val="22"/>
                <w:szCs w:val="22"/>
                <w:shd w:val="clear" w:color="auto" w:fill="auto"/>
              </w:rPr>
            </w:pPr>
            <w:r>
              <w:rPr>
                <w:rStyle w:val="divdocumentright-box"/>
                <w:rFonts w:ascii="Century Gothic" w:eastAsia="Century Gothic" w:hAnsi="Century Gothic" w:cs="Century Gothic"/>
                <w:color w:val="343434"/>
                <w:sz w:val="22"/>
                <w:szCs w:val="22"/>
                <w:shd w:val="clear" w:color="auto" w:fill="auto"/>
              </w:rPr>
              <w:t>Java proficiency</w:t>
            </w:r>
          </w:p>
          <w:p w14:paraId="4E1B48C4" w14:textId="77777777" w:rsidR="00765FF5" w:rsidRDefault="009424EE">
            <w:pPr>
              <w:pStyle w:val="p"/>
              <w:spacing w:before="200" w:line="360" w:lineRule="atLeast"/>
              <w:rPr>
                <w:rStyle w:val="divdocumentright-box"/>
                <w:rFonts w:ascii="Century Gothic" w:eastAsia="Century Gothic" w:hAnsi="Century Gothic" w:cs="Century Gothic"/>
                <w:color w:val="343434"/>
                <w:sz w:val="22"/>
                <w:szCs w:val="22"/>
                <w:shd w:val="clear" w:color="auto" w:fill="auto"/>
              </w:rPr>
            </w:pPr>
            <w:r>
              <w:rPr>
                <w:rStyle w:val="divdocumentright-box"/>
                <w:rFonts w:ascii="Century Gothic" w:eastAsia="Century Gothic" w:hAnsi="Century Gothic" w:cs="Century Gothic"/>
                <w:color w:val="343434"/>
                <w:sz w:val="22"/>
                <w:szCs w:val="22"/>
                <w:shd w:val="clear" w:color="auto" w:fill="auto"/>
              </w:rPr>
              <w:t>Angular proficiency</w:t>
            </w:r>
          </w:p>
          <w:p w14:paraId="07C36D56" w14:textId="77777777" w:rsidR="00765FF5" w:rsidRDefault="009424EE">
            <w:pPr>
              <w:pStyle w:val="p"/>
              <w:spacing w:before="200" w:line="360" w:lineRule="atLeast"/>
              <w:rPr>
                <w:rStyle w:val="divdocumentright-box"/>
                <w:rFonts w:ascii="Century Gothic" w:eastAsia="Century Gothic" w:hAnsi="Century Gothic" w:cs="Century Gothic"/>
                <w:color w:val="343434"/>
                <w:sz w:val="22"/>
                <w:szCs w:val="22"/>
                <w:shd w:val="clear" w:color="auto" w:fill="auto"/>
              </w:rPr>
            </w:pPr>
            <w:r>
              <w:rPr>
                <w:rStyle w:val="divdocumentright-box"/>
                <w:rFonts w:ascii="Century Gothic" w:eastAsia="Century Gothic" w:hAnsi="Century Gothic" w:cs="Century Gothic"/>
                <w:color w:val="343434"/>
                <w:sz w:val="22"/>
                <w:szCs w:val="22"/>
                <w:shd w:val="clear" w:color="auto" w:fill="auto"/>
              </w:rPr>
              <w:t>React proficiency</w:t>
            </w:r>
          </w:p>
          <w:p w14:paraId="6F461F75" w14:textId="77777777" w:rsidR="00765FF5" w:rsidRDefault="009424EE">
            <w:pPr>
              <w:pStyle w:val="p"/>
              <w:spacing w:before="200" w:line="360" w:lineRule="atLeast"/>
              <w:rPr>
                <w:rStyle w:val="divdocumentright-box"/>
                <w:rFonts w:ascii="Century Gothic" w:eastAsia="Century Gothic" w:hAnsi="Century Gothic" w:cs="Century Gothic"/>
                <w:color w:val="343434"/>
                <w:sz w:val="22"/>
                <w:szCs w:val="22"/>
                <w:shd w:val="clear" w:color="auto" w:fill="auto"/>
              </w:rPr>
            </w:pPr>
            <w:r>
              <w:rPr>
                <w:rStyle w:val="divdocumentright-box"/>
                <w:rFonts w:ascii="Century Gothic" w:eastAsia="Century Gothic" w:hAnsi="Century Gothic" w:cs="Century Gothic"/>
                <w:color w:val="343434"/>
                <w:sz w:val="22"/>
                <w:szCs w:val="22"/>
                <w:shd w:val="clear" w:color="auto" w:fill="auto"/>
              </w:rPr>
              <w:t>MySQL/ NoSQL Proficiency</w:t>
            </w:r>
          </w:p>
          <w:p w14:paraId="7031B394" w14:textId="77777777" w:rsidR="00765FF5" w:rsidRDefault="009424EE">
            <w:pPr>
              <w:pStyle w:val="p"/>
              <w:spacing w:before="200" w:line="360" w:lineRule="atLeast"/>
              <w:rPr>
                <w:rStyle w:val="divdocumentright-box"/>
                <w:rFonts w:ascii="Century Gothic" w:eastAsia="Century Gothic" w:hAnsi="Century Gothic" w:cs="Century Gothic"/>
                <w:color w:val="343434"/>
                <w:sz w:val="22"/>
                <w:szCs w:val="22"/>
                <w:shd w:val="clear" w:color="auto" w:fill="auto"/>
              </w:rPr>
            </w:pPr>
            <w:r>
              <w:rPr>
                <w:rStyle w:val="divdocumentright-box"/>
                <w:rFonts w:ascii="Century Gothic" w:eastAsia="Century Gothic" w:hAnsi="Century Gothic" w:cs="Century Gothic"/>
                <w:color w:val="343434"/>
                <w:sz w:val="22"/>
                <w:szCs w:val="22"/>
                <w:shd w:val="clear" w:color="auto" w:fill="auto"/>
              </w:rPr>
              <w:t>AWS proficiency</w:t>
            </w:r>
          </w:p>
          <w:p w14:paraId="3DC31A25" w14:textId="77777777" w:rsidR="00765FF5" w:rsidRDefault="009424EE">
            <w:pPr>
              <w:pStyle w:val="p"/>
              <w:spacing w:before="200" w:line="360" w:lineRule="atLeast"/>
              <w:rPr>
                <w:rStyle w:val="divdocumentright-box"/>
                <w:rFonts w:ascii="Century Gothic" w:eastAsia="Century Gothic" w:hAnsi="Century Gothic" w:cs="Century Gothic"/>
                <w:color w:val="343434"/>
                <w:sz w:val="22"/>
                <w:szCs w:val="22"/>
                <w:shd w:val="clear" w:color="auto" w:fill="auto"/>
              </w:rPr>
            </w:pPr>
            <w:r>
              <w:rPr>
                <w:rStyle w:val="divdocumentright-box"/>
                <w:rFonts w:ascii="Century Gothic" w:eastAsia="Century Gothic" w:hAnsi="Century Gothic" w:cs="Century Gothic"/>
                <w:color w:val="343434"/>
                <w:sz w:val="22"/>
                <w:szCs w:val="22"/>
                <w:shd w:val="clear" w:color="auto" w:fill="auto"/>
              </w:rPr>
              <w:t>MongoDB proficiency</w:t>
            </w:r>
          </w:p>
          <w:p w14:paraId="00CECE25" w14:textId="77777777" w:rsidR="00765FF5" w:rsidRDefault="009424EE">
            <w:pPr>
              <w:pStyle w:val="p"/>
              <w:spacing w:before="200" w:line="360" w:lineRule="atLeast"/>
              <w:rPr>
                <w:rStyle w:val="divdocumentright-box"/>
                <w:rFonts w:ascii="Century Gothic" w:eastAsia="Century Gothic" w:hAnsi="Century Gothic" w:cs="Century Gothic"/>
                <w:color w:val="343434"/>
                <w:sz w:val="22"/>
                <w:szCs w:val="22"/>
                <w:shd w:val="clear" w:color="auto" w:fill="auto"/>
              </w:rPr>
            </w:pPr>
            <w:r>
              <w:rPr>
                <w:rStyle w:val="divdocumentright-box"/>
                <w:rFonts w:ascii="Century Gothic" w:eastAsia="Century Gothic" w:hAnsi="Century Gothic" w:cs="Century Gothic"/>
                <w:color w:val="343434"/>
                <w:sz w:val="22"/>
                <w:szCs w:val="22"/>
                <w:shd w:val="clear" w:color="auto" w:fill="auto"/>
              </w:rPr>
              <w:t>NodeJS proficiency</w:t>
            </w:r>
          </w:p>
          <w:p w14:paraId="18C7069C" w14:textId="77777777" w:rsidR="00765FF5" w:rsidRDefault="009424EE">
            <w:pPr>
              <w:pStyle w:val="p"/>
              <w:spacing w:before="200" w:line="360" w:lineRule="atLeast"/>
              <w:rPr>
                <w:rStyle w:val="divdocumentright-box"/>
                <w:rFonts w:ascii="Century Gothic" w:eastAsia="Century Gothic" w:hAnsi="Century Gothic" w:cs="Century Gothic"/>
                <w:color w:val="343434"/>
                <w:sz w:val="22"/>
                <w:szCs w:val="22"/>
                <w:shd w:val="clear" w:color="auto" w:fill="auto"/>
              </w:rPr>
            </w:pPr>
            <w:r>
              <w:rPr>
                <w:rStyle w:val="divdocumentright-box"/>
                <w:rFonts w:ascii="Century Gothic" w:eastAsia="Century Gothic" w:hAnsi="Century Gothic" w:cs="Century Gothic"/>
                <w:color w:val="343434"/>
                <w:sz w:val="22"/>
                <w:szCs w:val="22"/>
                <w:shd w:val="clear" w:color="auto" w:fill="auto"/>
              </w:rPr>
              <w:t>GitHub proficiency</w:t>
            </w:r>
          </w:p>
          <w:p w14:paraId="265545BF" w14:textId="77777777" w:rsidR="00765FF5" w:rsidRDefault="009424EE">
            <w:pPr>
              <w:pStyle w:val="p"/>
              <w:spacing w:before="200" w:line="360" w:lineRule="atLeast"/>
              <w:rPr>
                <w:rStyle w:val="divdocumentright-box"/>
                <w:rFonts w:ascii="Century Gothic" w:eastAsia="Century Gothic" w:hAnsi="Century Gothic" w:cs="Century Gothic"/>
                <w:color w:val="343434"/>
                <w:sz w:val="22"/>
                <w:szCs w:val="22"/>
                <w:shd w:val="clear" w:color="auto" w:fill="auto"/>
              </w:rPr>
            </w:pPr>
            <w:r>
              <w:rPr>
                <w:rStyle w:val="divdocumentright-box"/>
                <w:rFonts w:ascii="Century Gothic" w:eastAsia="Century Gothic" w:hAnsi="Century Gothic" w:cs="Century Gothic"/>
                <w:color w:val="343434"/>
                <w:sz w:val="22"/>
                <w:szCs w:val="22"/>
                <w:shd w:val="clear" w:color="auto" w:fill="auto"/>
              </w:rPr>
              <w:t>Front end operations</w:t>
            </w:r>
          </w:p>
        </w:tc>
        <w:tc>
          <w:tcPr>
            <w:tcW w:w="300" w:type="dxa"/>
            <w:shd w:val="clear" w:color="auto" w:fill="F4F4F4"/>
            <w:tcMar>
              <w:top w:w="5" w:type="dxa"/>
              <w:left w:w="5" w:type="dxa"/>
              <w:bottom w:w="5" w:type="dxa"/>
              <w:right w:w="5" w:type="dxa"/>
            </w:tcMar>
            <w:vAlign w:val="bottom"/>
            <w:hideMark/>
          </w:tcPr>
          <w:p w14:paraId="306182C6" w14:textId="77777777" w:rsidR="00765FF5" w:rsidRDefault="00765FF5">
            <w:pPr>
              <w:pStyle w:val="rightpaddingcellParagraph"/>
              <w:shd w:val="clear" w:color="auto" w:fill="auto"/>
              <w:spacing w:line="360" w:lineRule="atLeast"/>
              <w:rPr>
                <w:rStyle w:val="rightpaddingcell"/>
                <w:rFonts w:ascii="Century Gothic" w:eastAsia="Century Gothic" w:hAnsi="Century Gothic" w:cs="Century Gothic"/>
                <w:color w:val="343434"/>
                <w:sz w:val="22"/>
                <w:szCs w:val="22"/>
                <w:shd w:val="clear" w:color="auto" w:fill="auto"/>
              </w:rPr>
            </w:pPr>
          </w:p>
        </w:tc>
      </w:tr>
    </w:tbl>
    <w:p w14:paraId="3C5EBE4B" w14:textId="77777777" w:rsidR="00765FF5" w:rsidRDefault="009424EE">
      <w:pPr>
        <w:spacing w:line="20" w:lineRule="auto"/>
        <w:rPr>
          <w:rFonts w:ascii="Century Gothic" w:eastAsia="Century Gothic" w:hAnsi="Century Gothic" w:cs="Century Gothic"/>
          <w:color w:val="343434"/>
          <w:sz w:val="22"/>
          <w:szCs w:val="22"/>
        </w:rPr>
      </w:pPr>
      <w:r>
        <w:rPr>
          <w:color w:val="FFFFFF"/>
          <w:sz w:val="2"/>
        </w:rPr>
        <w:lastRenderedPageBreak/>
        <w:t>.</w:t>
      </w:r>
    </w:p>
    <w:sectPr w:rsidR="00765FF5">
      <w:pgSz w:w="12240" w:h="15840"/>
      <w:pgMar w:top="0" w:right="0" w:bottom="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embedRegular r:id="rId1" w:fontKey="{0E5153D1-4ECA-459A-AEF3-A4F0A8FC657A}"/>
    <w:embedBold r:id="rId2" w:fontKey="{25800AA3-AA00-4212-82F8-3B9447B42AF0}"/>
    <w:embedItalic r:id="rId3" w:fontKey="{F2FEA21C-443D-4869-BFF0-AD4CA544461C}"/>
  </w:font>
  <w:font w:name="Calibri Light">
    <w:panose1 w:val="020F0302020204030204"/>
    <w:charset w:val="00"/>
    <w:family w:val="swiss"/>
    <w:pitch w:val="variable"/>
    <w:sig w:usb0="E4002EFF" w:usb1="C000247B" w:usb2="00000009" w:usb3="00000000" w:csb0="000001FF" w:csb1="00000000"/>
    <w:embedRegular r:id="rId4" w:fontKey="{F4823DBA-D6DE-4F67-A9C0-28B0F34A23EF}"/>
  </w:font>
  <w:font w:name="Calibri">
    <w:panose1 w:val="020F0502020204030204"/>
    <w:charset w:val="00"/>
    <w:family w:val="swiss"/>
    <w:pitch w:val="variable"/>
    <w:sig w:usb0="E4002EFF" w:usb1="C000247B" w:usb2="00000009" w:usb3="00000000" w:csb0="000001FF" w:csb1="00000000"/>
    <w:embedRegular r:id="rId5" w:fontKey="{B9D5E7ED-A23C-4416-ABCF-298820CD0E0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C122AF48">
      <w:numFmt w:val="bullet"/>
      <w:lvlText w:val=""/>
      <w:lvlJc w:val="left"/>
      <w:pPr>
        <w:ind w:left="720" w:hanging="360"/>
      </w:pPr>
      <w:rPr>
        <w:rFonts w:ascii="Symbol" w:hAnsi="Symbol"/>
      </w:rPr>
    </w:lvl>
    <w:lvl w:ilvl="1" w:tplc="E356144C">
      <w:start w:val="1"/>
      <w:numFmt w:val="bullet"/>
      <w:lvlText w:val="o"/>
      <w:lvlJc w:val="left"/>
      <w:pPr>
        <w:tabs>
          <w:tab w:val="num" w:pos="1440"/>
        </w:tabs>
        <w:ind w:left="1440" w:hanging="360"/>
      </w:pPr>
      <w:rPr>
        <w:rFonts w:ascii="Courier New" w:hAnsi="Courier New"/>
      </w:rPr>
    </w:lvl>
    <w:lvl w:ilvl="2" w:tplc="1C6CD5B8">
      <w:start w:val="1"/>
      <w:numFmt w:val="bullet"/>
      <w:lvlText w:val=""/>
      <w:lvlJc w:val="left"/>
      <w:pPr>
        <w:tabs>
          <w:tab w:val="num" w:pos="2160"/>
        </w:tabs>
        <w:ind w:left="2160" w:hanging="360"/>
      </w:pPr>
      <w:rPr>
        <w:rFonts w:ascii="Wingdings" w:hAnsi="Wingdings"/>
      </w:rPr>
    </w:lvl>
    <w:lvl w:ilvl="3" w:tplc="B0F88E98">
      <w:start w:val="1"/>
      <w:numFmt w:val="bullet"/>
      <w:lvlText w:val=""/>
      <w:lvlJc w:val="left"/>
      <w:pPr>
        <w:tabs>
          <w:tab w:val="num" w:pos="2880"/>
        </w:tabs>
        <w:ind w:left="2880" w:hanging="360"/>
      </w:pPr>
      <w:rPr>
        <w:rFonts w:ascii="Symbol" w:hAnsi="Symbol"/>
      </w:rPr>
    </w:lvl>
    <w:lvl w:ilvl="4" w:tplc="D32CCD72">
      <w:start w:val="1"/>
      <w:numFmt w:val="bullet"/>
      <w:lvlText w:val="o"/>
      <w:lvlJc w:val="left"/>
      <w:pPr>
        <w:tabs>
          <w:tab w:val="num" w:pos="3600"/>
        </w:tabs>
        <w:ind w:left="3600" w:hanging="360"/>
      </w:pPr>
      <w:rPr>
        <w:rFonts w:ascii="Courier New" w:hAnsi="Courier New"/>
      </w:rPr>
    </w:lvl>
    <w:lvl w:ilvl="5" w:tplc="1FD6C854">
      <w:start w:val="1"/>
      <w:numFmt w:val="bullet"/>
      <w:lvlText w:val=""/>
      <w:lvlJc w:val="left"/>
      <w:pPr>
        <w:tabs>
          <w:tab w:val="num" w:pos="4320"/>
        </w:tabs>
        <w:ind w:left="4320" w:hanging="360"/>
      </w:pPr>
      <w:rPr>
        <w:rFonts w:ascii="Wingdings" w:hAnsi="Wingdings"/>
      </w:rPr>
    </w:lvl>
    <w:lvl w:ilvl="6" w:tplc="BD24AF70">
      <w:start w:val="1"/>
      <w:numFmt w:val="bullet"/>
      <w:lvlText w:val=""/>
      <w:lvlJc w:val="left"/>
      <w:pPr>
        <w:tabs>
          <w:tab w:val="num" w:pos="5040"/>
        </w:tabs>
        <w:ind w:left="5040" w:hanging="360"/>
      </w:pPr>
      <w:rPr>
        <w:rFonts w:ascii="Symbol" w:hAnsi="Symbol"/>
      </w:rPr>
    </w:lvl>
    <w:lvl w:ilvl="7" w:tplc="FDFC6812">
      <w:start w:val="1"/>
      <w:numFmt w:val="bullet"/>
      <w:lvlText w:val="o"/>
      <w:lvlJc w:val="left"/>
      <w:pPr>
        <w:tabs>
          <w:tab w:val="num" w:pos="5760"/>
        </w:tabs>
        <w:ind w:left="5760" w:hanging="360"/>
      </w:pPr>
      <w:rPr>
        <w:rFonts w:ascii="Courier New" w:hAnsi="Courier New"/>
      </w:rPr>
    </w:lvl>
    <w:lvl w:ilvl="8" w:tplc="E4983C72">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30D6E756">
      <w:numFmt w:val="bullet"/>
      <w:lvlText w:val=""/>
      <w:lvlJc w:val="left"/>
      <w:pPr>
        <w:ind w:left="720" w:hanging="360"/>
      </w:pPr>
      <w:rPr>
        <w:rFonts w:ascii="Symbol" w:hAnsi="Symbol"/>
      </w:rPr>
    </w:lvl>
    <w:lvl w:ilvl="1" w:tplc="5D284D5E">
      <w:start w:val="1"/>
      <w:numFmt w:val="bullet"/>
      <w:lvlText w:val="o"/>
      <w:lvlJc w:val="left"/>
      <w:pPr>
        <w:tabs>
          <w:tab w:val="num" w:pos="1440"/>
        </w:tabs>
        <w:ind w:left="1440" w:hanging="360"/>
      </w:pPr>
      <w:rPr>
        <w:rFonts w:ascii="Courier New" w:hAnsi="Courier New"/>
      </w:rPr>
    </w:lvl>
    <w:lvl w:ilvl="2" w:tplc="980EC018">
      <w:start w:val="1"/>
      <w:numFmt w:val="bullet"/>
      <w:lvlText w:val=""/>
      <w:lvlJc w:val="left"/>
      <w:pPr>
        <w:tabs>
          <w:tab w:val="num" w:pos="2160"/>
        </w:tabs>
        <w:ind w:left="2160" w:hanging="360"/>
      </w:pPr>
      <w:rPr>
        <w:rFonts w:ascii="Wingdings" w:hAnsi="Wingdings"/>
      </w:rPr>
    </w:lvl>
    <w:lvl w:ilvl="3" w:tplc="0C1E559C">
      <w:start w:val="1"/>
      <w:numFmt w:val="bullet"/>
      <w:lvlText w:val=""/>
      <w:lvlJc w:val="left"/>
      <w:pPr>
        <w:tabs>
          <w:tab w:val="num" w:pos="2880"/>
        </w:tabs>
        <w:ind w:left="2880" w:hanging="360"/>
      </w:pPr>
      <w:rPr>
        <w:rFonts w:ascii="Symbol" w:hAnsi="Symbol"/>
      </w:rPr>
    </w:lvl>
    <w:lvl w:ilvl="4" w:tplc="98E059CA">
      <w:start w:val="1"/>
      <w:numFmt w:val="bullet"/>
      <w:lvlText w:val="o"/>
      <w:lvlJc w:val="left"/>
      <w:pPr>
        <w:tabs>
          <w:tab w:val="num" w:pos="3600"/>
        </w:tabs>
        <w:ind w:left="3600" w:hanging="360"/>
      </w:pPr>
      <w:rPr>
        <w:rFonts w:ascii="Courier New" w:hAnsi="Courier New"/>
      </w:rPr>
    </w:lvl>
    <w:lvl w:ilvl="5" w:tplc="29C854D4">
      <w:start w:val="1"/>
      <w:numFmt w:val="bullet"/>
      <w:lvlText w:val=""/>
      <w:lvlJc w:val="left"/>
      <w:pPr>
        <w:tabs>
          <w:tab w:val="num" w:pos="4320"/>
        </w:tabs>
        <w:ind w:left="4320" w:hanging="360"/>
      </w:pPr>
      <w:rPr>
        <w:rFonts w:ascii="Wingdings" w:hAnsi="Wingdings"/>
      </w:rPr>
    </w:lvl>
    <w:lvl w:ilvl="6" w:tplc="9D9C1B6E">
      <w:start w:val="1"/>
      <w:numFmt w:val="bullet"/>
      <w:lvlText w:val=""/>
      <w:lvlJc w:val="left"/>
      <w:pPr>
        <w:tabs>
          <w:tab w:val="num" w:pos="5040"/>
        </w:tabs>
        <w:ind w:left="5040" w:hanging="360"/>
      </w:pPr>
      <w:rPr>
        <w:rFonts w:ascii="Symbol" w:hAnsi="Symbol"/>
      </w:rPr>
    </w:lvl>
    <w:lvl w:ilvl="7" w:tplc="9F784AFE">
      <w:start w:val="1"/>
      <w:numFmt w:val="bullet"/>
      <w:lvlText w:val="o"/>
      <w:lvlJc w:val="left"/>
      <w:pPr>
        <w:tabs>
          <w:tab w:val="num" w:pos="5760"/>
        </w:tabs>
        <w:ind w:left="5760" w:hanging="360"/>
      </w:pPr>
      <w:rPr>
        <w:rFonts w:ascii="Courier New" w:hAnsi="Courier New"/>
      </w:rPr>
    </w:lvl>
    <w:lvl w:ilvl="8" w:tplc="73002A5A">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1E6EB1B2">
      <w:numFmt w:val="bullet"/>
      <w:lvlText w:val=""/>
      <w:lvlJc w:val="left"/>
      <w:pPr>
        <w:ind w:left="720" w:hanging="360"/>
      </w:pPr>
      <w:rPr>
        <w:rFonts w:ascii="Symbol" w:hAnsi="Symbol"/>
      </w:rPr>
    </w:lvl>
    <w:lvl w:ilvl="1" w:tplc="A454C082">
      <w:start w:val="1"/>
      <w:numFmt w:val="bullet"/>
      <w:lvlText w:val="o"/>
      <w:lvlJc w:val="left"/>
      <w:pPr>
        <w:tabs>
          <w:tab w:val="num" w:pos="1440"/>
        </w:tabs>
        <w:ind w:left="1440" w:hanging="360"/>
      </w:pPr>
      <w:rPr>
        <w:rFonts w:ascii="Courier New" w:hAnsi="Courier New"/>
      </w:rPr>
    </w:lvl>
    <w:lvl w:ilvl="2" w:tplc="E2E86FC6">
      <w:start w:val="1"/>
      <w:numFmt w:val="bullet"/>
      <w:lvlText w:val=""/>
      <w:lvlJc w:val="left"/>
      <w:pPr>
        <w:tabs>
          <w:tab w:val="num" w:pos="2160"/>
        </w:tabs>
        <w:ind w:left="2160" w:hanging="360"/>
      </w:pPr>
      <w:rPr>
        <w:rFonts w:ascii="Wingdings" w:hAnsi="Wingdings"/>
      </w:rPr>
    </w:lvl>
    <w:lvl w:ilvl="3" w:tplc="67D241D8">
      <w:start w:val="1"/>
      <w:numFmt w:val="bullet"/>
      <w:lvlText w:val=""/>
      <w:lvlJc w:val="left"/>
      <w:pPr>
        <w:tabs>
          <w:tab w:val="num" w:pos="2880"/>
        </w:tabs>
        <w:ind w:left="2880" w:hanging="360"/>
      </w:pPr>
      <w:rPr>
        <w:rFonts w:ascii="Symbol" w:hAnsi="Symbol"/>
      </w:rPr>
    </w:lvl>
    <w:lvl w:ilvl="4" w:tplc="92042F0E">
      <w:start w:val="1"/>
      <w:numFmt w:val="bullet"/>
      <w:lvlText w:val="o"/>
      <w:lvlJc w:val="left"/>
      <w:pPr>
        <w:tabs>
          <w:tab w:val="num" w:pos="3600"/>
        </w:tabs>
        <w:ind w:left="3600" w:hanging="360"/>
      </w:pPr>
      <w:rPr>
        <w:rFonts w:ascii="Courier New" w:hAnsi="Courier New"/>
      </w:rPr>
    </w:lvl>
    <w:lvl w:ilvl="5" w:tplc="777443C2">
      <w:start w:val="1"/>
      <w:numFmt w:val="bullet"/>
      <w:lvlText w:val=""/>
      <w:lvlJc w:val="left"/>
      <w:pPr>
        <w:tabs>
          <w:tab w:val="num" w:pos="4320"/>
        </w:tabs>
        <w:ind w:left="4320" w:hanging="360"/>
      </w:pPr>
      <w:rPr>
        <w:rFonts w:ascii="Wingdings" w:hAnsi="Wingdings"/>
      </w:rPr>
    </w:lvl>
    <w:lvl w:ilvl="6" w:tplc="D32A785C">
      <w:start w:val="1"/>
      <w:numFmt w:val="bullet"/>
      <w:lvlText w:val=""/>
      <w:lvlJc w:val="left"/>
      <w:pPr>
        <w:tabs>
          <w:tab w:val="num" w:pos="5040"/>
        </w:tabs>
        <w:ind w:left="5040" w:hanging="360"/>
      </w:pPr>
      <w:rPr>
        <w:rFonts w:ascii="Symbol" w:hAnsi="Symbol"/>
      </w:rPr>
    </w:lvl>
    <w:lvl w:ilvl="7" w:tplc="C2F26C60">
      <w:start w:val="1"/>
      <w:numFmt w:val="bullet"/>
      <w:lvlText w:val="o"/>
      <w:lvlJc w:val="left"/>
      <w:pPr>
        <w:tabs>
          <w:tab w:val="num" w:pos="5760"/>
        </w:tabs>
        <w:ind w:left="5760" w:hanging="360"/>
      </w:pPr>
      <w:rPr>
        <w:rFonts w:ascii="Courier New" w:hAnsi="Courier New"/>
      </w:rPr>
    </w:lvl>
    <w:lvl w:ilvl="8" w:tplc="2750A72E">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7E588F0E">
      <w:numFmt w:val="bullet"/>
      <w:lvlText w:val=""/>
      <w:lvlJc w:val="left"/>
      <w:pPr>
        <w:ind w:left="720" w:hanging="360"/>
      </w:pPr>
      <w:rPr>
        <w:rFonts w:ascii="Symbol" w:hAnsi="Symbol"/>
      </w:rPr>
    </w:lvl>
    <w:lvl w:ilvl="1" w:tplc="9C76EEAA">
      <w:start w:val="1"/>
      <w:numFmt w:val="bullet"/>
      <w:lvlText w:val="o"/>
      <w:lvlJc w:val="left"/>
      <w:pPr>
        <w:tabs>
          <w:tab w:val="num" w:pos="1440"/>
        </w:tabs>
        <w:ind w:left="1440" w:hanging="360"/>
      </w:pPr>
      <w:rPr>
        <w:rFonts w:ascii="Courier New" w:hAnsi="Courier New"/>
      </w:rPr>
    </w:lvl>
    <w:lvl w:ilvl="2" w:tplc="8612FD2E">
      <w:start w:val="1"/>
      <w:numFmt w:val="bullet"/>
      <w:lvlText w:val=""/>
      <w:lvlJc w:val="left"/>
      <w:pPr>
        <w:tabs>
          <w:tab w:val="num" w:pos="2160"/>
        </w:tabs>
        <w:ind w:left="2160" w:hanging="360"/>
      </w:pPr>
      <w:rPr>
        <w:rFonts w:ascii="Wingdings" w:hAnsi="Wingdings"/>
      </w:rPr>
    </w:lvl>
    <w:lvl w:ilvl="3" w:tplc="544666A8">
      <w:start w:val="1"/>
      <w:numFmt w:val="bullet"/>
      <w:lvlText w:val=""/>
      <w:lvlJc w:val="left"/>
      <w:pPr>
        <w:tabs>
          <w:tab w:val="num" w:pos="2880"/>
        </w:tabs>
        <w:ind w:left="2880" w:hanging="360"/>
      </w:pPr>
      <w:rPr>
        <w:rFonts w:ascii="Symbol" w:hAnsi="Symbol"/>
      </w:rPr>
    </w:lvl>
    <w:lvl w:ilvl="4" w:tplc="A33000F8">
      <w:start w:val="1"/>
      <w:numFmt w:val="bullet"/>
      <w:lvlText w:val="o"/>
      <w:lvlJc w:val="left"/>
      <w:pPr>
        <w:tabs>
          <w:tab w:val="num" w:pos="3600"/>
        </w:tabs>
        <w:ind w:left="3600" w:hanging="360"/>
      </w:pPr>
      <w:rPr>
        <w:rFonts w:ascii="Courier New" w:hAnsi="Courier New"/>
      </w:rPr>
    </w:lvl>
    <w:lvl w:ilvl="5" w:tplc="8C0C0986">
      <w:start w:val="1"/>
      <w:numFmt w:val="bullet"/>
      <w:lvlText w:val=""/>
      <w:lvlJc w:val="left"/>
      <w:pPr>
        <w:tabs>
          <w:tab w:val="num" w:pos="4320"/>
        </w:tabs>
        <w:ind w:left="4320" w:hanging="360"/>
      </w:pPr>
      <w:rPr>
        <w:rFonts w:ascii="Wingdings" w:hAnsi="Wingdings"/>
      </w:rPr>
    </w:lvl>
    <w:lvl w:ilvl="6" w:tplc="DD0E1D24">
      <w:start w:val="1"/>
      <w:numFmt w:val="bullet"/>
      <w:lvlText w:val=""/>
      <w:lvlJc w:val="left"/>
      <w:pPr>
        <w:tabs>
          <w:tab w:val="num" w:pos="5040"/>
        </w:tabs>
        <w:ind w:left="5040" w:hanging="360"/>
      </w:pPr>
      <w:rPr>
        <w:rFonts w:ascii="Symbol" w:hAnsi="Symbol"/>
      </w:rPr>
    </w:lvl>
    <w:lvl w:ilvl="7" w:tplc="61BA9512">
      <w:start w:val="1"/>
      <w:numFmt w:val="bullet"/>
      <w:lvlText w:val="o"/>
      <w:lvlJc w:val="left"/>
      <w:pPr>
        <w:tabs>
          <w:tab w:val="num" w:pos="5760"/>
        </w:tabs>
        <w:ind w:left="5760" w:hanging="360"/>
      </w:pPr>
      <w:rPr>
        <w:rFonts w:ascii="Courier New" w:hAnsi="Courier New"/>
      </w:rPr>
    </w:lvl>
    <w:lvl w:ilvl="8" w:tplc="67D869C8">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30A0DC8C">
      <w:numFmt w:val="bullet"/>
      <w:lvlText w:val=""/>
      <w:lvlJc w:val="left"/>
      <w:pPr>
        <w:ind w:left="720" w:hanging="360"/>
      </w:pPr>
      <w:rPr>
        <w:rFonts w:ascii="Symbol" w:hAnsi="Symbol"/>
      </w:rPr>
    </w:lvl>
    <w:lvl w:ilvl="1" w:tplc="62F0144C">
      <w:start w:val="1"/>
      <w:numFmt w:val="bullet"/>
      <w:lvlText w:val="o"/>
      <w:lvlJc w:val="left"/>
      <w:pPr>
        <w:tabs>
          <w:tab w:val="num" w:pos="1440"/>
        </w:tabs>
        <w:ind w:left="1440" w:hanging="360"/>
      </w:pPr>
      <w:rPr>
        <w:rFonts w:ascii="Courier New" w:hAnsi="Courier New"/>
      </w:rPr>
    </w:lvl>
    <w:lvl w:ilvl="2" w:tplc="0EDEAD38">
      <w:start w:val="1"/>
      <w:numFmt w:val="bullet"/>
      <w:lvlText w:val=""/>
      <w:lvlJc w:val="left"/>
      <w:pPr>
        <w:tabs>
          <w:tab w:val="num" w:pos="2160"/>
        </w:tabs>
        <w:ind w:left="2160" w:hanging="360"/>
      </w:pPr>
      <w:rPr>
        <w:rFonts w:ascii="Wingdings" w:hAnsi="Wingdings"/>
      </w:rPr>
    </w:lvl>
    <w:lvl w:ilvl="3" w:tplc="F0DCABDC">
      <w:start w:val="1"/>
      <w:numFmt w:val="bullet"/>
      <w:lvlText w:val=""/>
      <w:lvlJc w:val="left"/>
      <w:pPr>
        <w:tabs>
          <w:tab w:val="num" w:pos="2880"/>
        </w:tabs>
        <w:ind w:left="2880" w:hanging="360"/>
      </w:pPr>
      <w:rPr>
        <w:rFonts w:ascii="Symbol" w:hAnsi="Symbol"/>
      </w:rPr>
    </w:lvl>
    <w:lvl w:ilvl="4" w:tplc="8D02E880">
      <w:start w:val="1"/>
      <w:numFmt w:val="bullet"/>
      <w:lvlText w:val="o"/>
      <w:lvlJc w:val="left"/>
      <w:pPr>
        <w:tabs>
          <w:tab w:val="num" w:pos="3600"/>
        </w:tabs>
        <w:ind w:left="3600" w:hanging="360"/>
      </w:pPr>
      <w:rPr>
        <w:rFonts w:ascii="Courier New" w:hAnsi="Courier New"/>
      </w:rPr>
    </w:lvl>
    <w:lvl w:ilvl="5" w:tplc="2F7E7B96">
      <w:start w:val="1"/>
      <w:numFmt w:val="bullet"/>
      <w:lvlText w:val=""/>
      <w:lvlJc w:val="left"/>
      <w:pPr>
        <w:tabs>
          <w:tab w:val="num" w:pos="4320"/>
        </w:tabs>
        <w:ind w:left="4320" w:hanging="360"/>
      </w:pPr>
      <w:rPr>
        <w:rFonts w:ascii="Wingdings" w:hAnsi="Wingdings"/>
      </w:rPr>
    </w:lvl>
    <w:lvl w:ilvl="6" w:tplc="BD54E86C">
      <w:start w:val="1"/>
      <w:numFmt w:val="bullet"/>
      <w:lvlText w:val=""/>
      <w:lvlJc w:val="left"/>
      <w:pPr>
        <w:tabs>
          <w:tab w:val="num" w:pos="5040"/>
        </w:tabs>
        <w:ind w:left="5040" w:hanging="360"/>
      </w:pPr>
      <w:rPr>
        <w:rFonts w:ascii="Symbol" w:hAnsi="Symbol"/>
      </w:rPr>
    </w:lvl>
    <w:lvl w:ilvl="7" w:tplc="19C4DDE4">
      <w:start w:val="1"/>
      <w:numFmt w:val="bullet"/>
      <w:lvlText w:val="o"/>
      <w:lvlJc w:val="left"/>
      <w:pPr>
        <w:tabs>
          <w:tab w:val="num" w:pos="5760"/>
        </w:tabs>
        <w:ind w:left="5760" w:hanging="360"/>
      </w:pPr>
      <w:rPr>
        <w:rFonts w:ascii="Courier New" w:hAnsi="Courier New"/>
      </w:rPr>
    </w:lvl>
    <w:lvl w:ilvl="8" w:tplc="F5CAFBC4">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042437F0">
      <w:numFmt w:val="bullet"/>
      <w:lvlText w:val=""/>
      <w:lvlJc w:val="left"/>
      <w:pPr>
        <w:ind w:left="720" w:hanging="360"/>
      </w:pPr>
      <w:rPr>
        <w:rFonts w:ascii="Symbol" w:hAnsi="Symbol"/>
      </w:rPr>
    </w:lvl>
    <w:lvl w:ilvl="1" w:tplc="81D06B44">
      <w:start w:val="1"/>
      <w:numFmt w:val="bullet"/>
      <w:lvlText w:val="o"/>
      <w:lvlJc w:val="left"/>
      <w:pPr>
        <w:tabs>
          <w:tab w:val="num" w:pos="1440"/>
        </w:tabs>
        <w:ind w:left="1440" w:hanging="360"/>
      </w:pPr>
      <w:rPr>
        <w:rFonts w:ascii="Courier New" w:hAnsi="Courier New"/>
      </w:rPr>
    </w:lvl>
    <w:lvl w:ilvl="2" w:tplc="7736BC0C">
      <w:start w:val="1"/>
      <w:numFmt w:val="bullet"/>
      <w:lvlText w:val=""/>
      <w:lvlJc w:val="left"/>
      <w:pPr>
        <w:tabs>
          <w:tab w:val="num" w:pos="2160"/>
        </w:tabs>
        <w:ind w:left="2160" w:hanging="360"/>
      </w:pPr>
      <w:rPr>
        <w:rFonts w:ascii="Wingdings" w:hAnsi="Wingdings"/>
      </w:rPr>
    </w:lvl>
    <w:lvl w:ilvl="3" w:tplc="AF68C022">
      <w:start w:val="1"/>
      <w:numFmt w:val="bullet"/>
      <w:lvlText w:val=""/>
      <w:lvlJc w:val="left"/>
      <w:pPr>
        <w:tabs>
          <w:tab w:val="num" w:pos="2880"/>
        </w:tabs>
        <w:ind w:left="2880" w:hanging="360"/>
      </w:pPr>
      <w:rPr>
        <w:rFonts w:ascii="Symbol" w:hAnsi="Symbol"/>
      </w:rPr>
    </w:lvl>
    <w:lvl w:ilvl="4" w:tplc="72209660">
      <w:start w:val="1"/>
      <w:numFmt w:val="bullet"/>
      <w:lvlText w:val="o"/>
      <w:lvlJc w:val="left"/>
      <w:pPr>
        <w:tabs>
          <w:tab w:val="num" w:pos="3600"/>
        </w:tabs>
        <w:ind w:left="3600" w:hanging="360"/>
      </w:pPr>
      <w:rPr>
        <w:rFonts w:ascii="Courier New" w:hAnsi="Courier New"/>
      </w:rPr>
    </w:lvl>
    <w:lvl w:ilvl="5" w:tplc="5C6ACED0">
      <w:start w:val="1"/>
      <w:numFmt w:val="bullet"/>
      <w:lvlText w:val=""/>
      <w:lvlJc w:val="left"/>
      <w:pPr>
        <w:tabs>
          <w:tab w:val="num" w:pos="4320"/>
        </w:tabs>
        <w:ind w:left="4320" w:hanging="360"/>
      </w:pPr>
      <w:rPr>
        <w:rFonts w:ascii="Wingdings" w:hAnsi="Wingdings"/>
      </w:rPr>
    </w:lvl>
    <w:lvl w:ilvl="6" w:tplc="AE5A4DA0">
      <w:start w:val="1"/>
      <w:numFmt w:val="bullet"/>
      <w:lvlText w:val=""/>
      <w:lvlJc w:val="left"/>
      <w:pPr>
        <w:tabs>
          <w:tab w:val="num" w:pos="5040"/>
        </w:tabs>
        <w:ind w:left="5040" w:hanging="360"/>
      </w:pPr>
      <w:rPr>
        <w:rFonts w:ascii="Symbol" w:hAnsi="Symbol"/>
      </w:rPr>
    </w:lvl>
    <w:lvl w:ilvl="7" w:tplc="77C40BCC">
      <w:start w:val="1"/>
      <w:numFmt w:val="bullet"/>
      <w:lvlText w:val="o"/>
      <w:lvlJc w:val="left"/>
      <w:pPr>
        <w:tabs>
          <w:tab w:val="num" w:pos="5760"/>
        </w:tabs>
        <w:ind w:left="5760" w:hanging="360"/>
      </w:pPr>
      <w:rPr>
        <w:rFonts w:ascii="Courier New" w:hAnsi="Courier New"/>
      </w:rPr>
    </w:lvl>
    <w:lvl w:ilvl="8" w:tplc="F4BEC6E6">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38F2F620">
      <w:numFmt w:val="bullet"/>
      <w:lvlText w:val=""/>
      <w:lvlJc w:val="left"/>
      <w:pPr>
        <w:ind w:left="720" w:hanging="360"/>
      </w:pPr>
      <w:rPr>
        <w:rFonts w:ascii="Symbol" w:hAnsi="Symbol"/>
      </w:rPr>
    </w:lvl>
    <w:lvl w:ilvl="1" w:tplc="CF523D24">
      <w:start w:val="1"/>
      <w:numFmt w:val="bullet"/>
      <w:lvlText w:val="o"/>
      <w:lvlJc w:val="left"/>
      <w:pPr>
        <w:tabs>
          <w:tab w:val="num" w:pos="1440"/>
        </w:tabs>
        <w:ind w:left="1440" w:hanging="360"/>
      </w:pPr>
      <w:rPr>
        <w:rFonts w:ascii="Courier New" w:hAnsi="Courier New"/>
      </w:rPr>
    </w:lvl>
    <w:lvl w:ilvl="2" w:tplc="D82EDBAC">
      <w:start w:val="1"/>
      <w:numFmt w:val="bullet"/>
      <w:lvlText w:val=""/>
      <w:lvlJc w:val="left"/>
      <w:pPr>
        <w:tabs>
          <w:tab w:val="num" w:pos="2160"/>
        </w:tabs>
        <w:ind w:left="2160" w:hanging="360"/>
      </w:pPr>
      <w:rPr>
        <w:rFonts w:ascii="Wingdings" w:hAnsi="Wingdings"/>
      </w:rPr>
    </w:lvl>
    <w:lvl w:ilvl="3" w:tplc="DC32E6A4">
      <w:start w:val="1"/>
      <w:numFmt w:val="bullet"/>
      <w:lvlText w:val=""/>
      <w:lvlJc w:val="left"/>
      <w:pPr>
        <w:tabs>
          <w:tab w:val="num" w:pos="2880"/>
        </w:tabs>
        <w:ind w:left="2880" w:hanging="360"/>
      </w:pPr>
      <w:rPr>
        <w:rFonts w:ascii="Symbol" w:hAnsi="Symbol"/>
      </w:rPr>
    </w:lvl>
    <w:lvl w:ilvl="4" w:tplc="C7B4CD22">
      <w:start w:val="1"/>
      <w:numFmt w:val="bullet"/>
      <w:lvlText w:val="o"/>
      <w:lvlJc w:val="left"/>
      <w:pPr>
        <w:tabs>
          <w:tab w:val="num" w:pos="3600"/>
        </w:tabs>
        <w:ind w:left="3600" w:hanging="360"/>
      </w:pPr>
      <w:rPr>
        <w:rFonts w:ascii="Courier New" w:hAnsi="Courier New"/>
      </w:rPr>
    </w:lvl>
    <w:lvl w:ilvl="5" w:tplc="10E43B16">
      <w:start w:val="1"/>
      <w:numFmt w:val="bullet"/>
      <w:lvlText w:val=""/>
      <w:lvlJc w:val="left"/>
      <w:pPr>
        <w:tabs>
          <w:tab w:val="num" w:pos="4320"/>
        </w:tabs>
        <w:ind w:left="4320" w:hanging="360"/>
      </w:pPr>
      <w:rPr>
        <w:rFonts w:ascii="Wingdings" w:hAnsi="Wingdings"/>
      </w:rPr>
    </w:lvl>
    <w:lvl w:ilvl="6" w:tplc="100AB582">
      <w:start w:val="1"/>
      <w:numFmt w:val="bullet"/>
      <w:lvlText w:val=""/>
      <w:lvlJc w:val="left"/>
      <w:pPr>
        <w:tabs>
          <w:tab w:val="num" w:pos="5040"/>
        </w:tabs>
        <w:ind w:left="5040" w:hanging="360"/>
      </w:pPr>
      <w:rPr>
        <w:rFonts w:ascii="Symbol" w:hAnsi="Symbol"/>
      </w:rPr>
    </w:lvl>
    <w:lvl w:ilvl="7" w:tplc="BEB4B6A0">
      <w:start w:val="1"/>
      <w:numFmt w:val="bullet"/>
      <w:lvlText w:val="o"/>
      <w:lvlJc w:val="left"/>
      <w:pPr>
        <w:tabs>
          <w:tab w:val="num" w:pos="5760"/>
        </w:tabs>
        <w:ind w:left="5760" w:hanging="360"/>
      </w:pPr>
      <w:rPr>
        <w:rFonts w:ascii="Courier New" w:hAnsi="Courier New"/>
      </w:rPr>
    </w:lvl>
    <w:lvl w:ilvl="8" w:tplc="AE522702">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F3A49784">
      <w:numFmt w:val="bullet"/>
      <w:lvlText w:val=""/>
      <w:lvlJc w:val="left"/>
      <w:pPr>
        <w:ind w:left="720" w:hanging="360"/>
      </w:pPr>
      <w:rPr>
        <w:rFonts w:ascii="Symbol" w:hAnsi="Symbol"/>
      </w:rPr>
    </w:lvl>
    <w:lvl w:ilvl="1" w:tplc="08C240DA">
      <w:start w:val="1"/>
      <w:numFmt w:val="bullet"/>
      <w:lvlText w:val="o"/>
      <w:lvlJc w:val="left"/>
      <w:pPr>
        <w:tabs>
          <w:tab w:val="num" w:pos="1440"/>
        </w:tabs>
        <w:ind w:left="1440" w:hanging="360"/>
      </w:pPr>
      <w:rPr>
        <w:rFonts w:ascii="Courier New" w:hAnsi="Courier New"/>
      </w:rPr>
    </w:lvl>
    <w:lvl w:ilvl="2" w:tplc="60261A6E">
      <w:start w:val="1"/>
      <w:numFmt w:val="bullet"/>
      <w:lvlText w:val=""/>
      <w:lvlJc w:val="left"/>
      <w:pPr>
        <w:tabs>
          <w:tab w:val="num" w:pos="2160"/>
        </w:tabs>
        <w:ind w:left="2160" w:hanging="360"/>
      </w:pPr>
      <w:rPr>
        <w:rFonts w:ascii="Wingdings" w:hAnsi="Wingdings"/>
      </w:rPr>
    </w:lvl>
    <w:lvl w:ilvl="3" w:tplc="40C2E116">
      <w:start w:val="1"/>
      <w:numFmt w:val="bullet"/>
      <w:lvlText w:val=""/>
      <w:lvlJc w:val="left"/>
      <w:pPr>
        <w:tabs>
          <w:tab w:val="num" w:pos="2880"/>
        </w:tabs>
        <w:ind w:left="2880" w:hanging="360"/>
      </w:pPr>
      <w:rPr>
        <w:rFonts w:ascii="Symbol" w:hAnsi="Symbol"/>
      </w:rPr>
    </w:lvl>
    <w:lvl w:ilvl="4" w:tplc="8EF48DDE">
      <w:start w:val="1"/>
      <w:numFmt w:val="bullet"/>
      <w:lvlText w:val="o"/>
      <w:lvlJc w:val="left"/>
      <w:pPr>
        <w:tabs>
          <w:tab w:val="num" w:pos="3600"/>
        </w:tabs>
        <w:ind w:left="3600" w:hanging="360"/>
      </w:pPr>
      <w:rPr>
        <w:rFonts w:ascii="Courier New" w:hAnsi="Courier New"/>
      </w:rPr>
    </w:lvl>
    <w:lvl w:ilvl="5" w:tplc="0ABC456A">
      <w:start w:val="1"/>
      <w:numFmt w:val="bullet"/>
      <w:lvlText w:val=""/>
      <w:lvlJc w:val="left"/>
      <w:pPr>
        <w:tabs>
          <w:tab w:val="num" w:pos="4320"/>
        </w:tabs>
        <w:ind w:left="4320" w:hanging="360"/>
      </w:pPr>
      <w:rPr>
        <w:rFonts w:ascii="Wingdings" w:hAnsi="Wingdings"/>
      </w:rPr>
    </w:lvl>
    <w:lvl w:ilvl="6" w:tplc="667AB396">
      <w:start w:val="1"/>
      <w:numFmt w:val="bullet"/>
      <w:lvlText w:val=""/>
      <w:lvlJc w:val="left"/>
      <w:pPr>
        <w:tabs>
          <w:tab w:val="num" w:pos="5040"/>
        </w:tabs>
        <w:ind w:left="5040" w:hanging="360"/>
      </w:pPr>
      <w:rPr>
        <w:rFonts w:ascii="Symbol" w:hAnsi="Symbol"/>
      </w:rPr>
    </w:lvl>
    <w:lvl w:ilvl="7" w:tplc="0E124B94">
      <w:start w:val="1"/>
      <w:numFmt w:val="bullet"/>
      <w:lvlText w:val="o"/>
      <w:lvlJc w:val="left"/>
      <w:pPr>
        <w:tabs>
          <w:tab w:val="num" w:pos="5760"/>
        </w:tabs>
        <w:ind w:left="5760" w:hanging="360"/>
      </w:pPr>
      <w:rPr>
        <w:rFonts w:ascii="Courier New" w:hAnsi="Courier New"/>
      </w:rPr>
    </w:lvl>
    <w:lvl w:ilvl="8" w:tplc="0012086C">
      <w:start w:val="1"/>
      <w:numFmt w:val="bullet"/>
      <w:lvlText w:val=""/>
      <w:lvlJc w:val="left"/>
      <w:pPr>
        <w:tabs>
          <w:tab w:val="num" w:pos="6480"/>
        </w:tabs>
        <w:ind w:left="6480" w:hanging="360"/>
      </w:pPr>
      <w:rPr>
        <w:rFonts w:ascii="Wingdings" w:hAnsi="Wingdings"/>
      </w:rPr>
    </w:lvl>
  </w:abstractNum>
  <w:abstractNum w:abstractNumId="8" w15:restartNumberingAfterBreak="0">
    <w:nsid w:val="00000009"/>
    <w:multiLevelType w:val="hybridMultilevel"/>
    <w:tmpl w:val="00000009"/>
    <w:lvl w:ilvl="0" w:tplc="D032C094">
      <w:numFmt w:val="bullet"/>
      <w:lvlText w:val=""/>
      <w:lvlJc w:val="left"/>
      <w:pPr>
        <w:ind w:left="720" w:hanging="360"/>
      </w:pPr>
      <w:rPr>
        <w:rFonts w:ascii="Symbol" w:hAnsi="Symbol"/>
      </w:rPr>
    </w:lvl>
    <w:lvl w:ilvl="1" w:tplc="A0D485B2">
      <w:start w:val="1"/>
      <w:numFmt w:val="bullet"/>
      <w:lvlText w:val="o"/>
      <w:lvlJc w:val="left"/>
      <w:pPr>
        <w:tabs>
          <w:tab w:val="num" w:pos="1440"/>
        </w:tabs>
        <w:ind w:left="1440" w:hanging="360"/>
      </w:pPr>
      <w:rPr>
        <w:rFonts w:ascii="Courier New" w:hAnsi="Courier New"/>
      </w:rPr>
    </w:lvl>
    <w:lvl w:ilvl="2" w:tplc="672EC36C">
      <w:start w:val="1"/>
      <w:numFmt w:val="bullet"/>
      <w:lvlText w:val=""/>
      <w:lvlJc w:val="left"/>
      <w:pPr>
        <w:tabs>
          <w:tab w:val="num" w:pos="2160"/>
        </w:tabs>
        <w:ind w:left="2160" w:hanging="360"/>
      </w:pPr>
      <w:rPr>
        <w:rFonts w:ascii="Wingdings" w:hAnsi="Wingdings"/>
      </w:rPr>
    </w:lvl>
    <w:lvl w:ilvl="3" w:tplc="8558FBD4">
      <w:start w:val="1"/>
      <w:numFmt w:val="bullet"/>
      <w:lvlText w:val=""/>
      <w:lvlJc w:val="left"/>
      <w:pPr>
        <w:tabs>
          <w:tab w:val="num" w:pos="2880"/>
        </w:tabs>
        <w:ind w:left="2880" w:hanging="360"/>
      </w:pPr>
      <w:rPr>
        <w:rFonts w:ascii="Symbol" w:hAnsi="Symbol"/>
      </w:rPr>
    </w:lvl>
    <w:lvl w:ilvl="4" w:tplc="BB18F6B8">
      <w:start w:val="1"/>
      <w:numFmt w:val="bullet"/>
      <w:lvlText w:val="o"/>
      <w:lvlJc w:val="left"/>
      <w:pPr>
        <w:tabs>
          <w:tab w:val="num" w:pos="3600"/>
        </w:tabs>
        <w:ind w:left="3600" w:hanging="360"/>
      </w:pPr>
      <w:rPr>
        <w:rFonts w:ascii="Courier New" w:hAnsi="Courier New"/>
      </w:rPr>
    </w:lvl>
    <w:lvl w:ilvl="5" w:tplc="769486B8">
      <w:start w:val="1"/>
      <w:numFmt w:val="bullet"/>
      <w:lvlText w:val=""/>
      <w:lvlJc w:val="left"/>
      <w:pPr>
        <w:tabs>
          <w:tab w:val="num" w:pos="4320"/>
        </w:tabs>
        <w:ind w:left="4320" w:hanging="360"/>
      </w:pPr>
      <w:rPr>
        <w:rFonts w:ascii="Wingdings" w:hAnsi="Wingdings"/>
      </w:rPr>
    </w:lvl>
    <w:lvl w:ilvl="6" w:tplc="CCCEA2D4">
      <w:start w:val="1"/>
      <w:numFmt w:val="bullet"/>
      <w:lvlText w:val=""/>
      <w:lvlJc w:val="left"/>
      <w:pPr>
        <w:tabs>
          <w:tab w:val="num" w:pos="5040"/>
        </w:tabs>
        <w:ind w:left="5040" w:hanging="360"/>
      </w:pPr>
      <w:rPr>
        <w:rFonts w:ascii="Symbol" w:hAnsi="Symbol"/>
      </w:rPr>
    </w:lvl>
    <w:lvl w:ilvl="7" w:tplc="20DAD5A2">
      <w:start w:val="1"/>
      <w:numFmt w:val="bullet"/>
      <w:lvlText w:val="o"/>
      <w:lvlJc w:val="left"/>
      <w:pPr>
        <w:tabs>
          <w:tab w:val="num" w:pos="5760"/>
        </w:tabs>
        <w:ind w:left="5760" w:hanging="360"/>
      </w:pPr>
      <w:rPr>
        <w:rFonts w:ascii="Courier New" w:hAnsi="Courier New"/>
      </w:rPr>
    </w:lvl>
    <w:lvl w:ilvl="8" w:tplc="4112C038">
      <w:start w:val="1"/>
      <w:numFmt w:val="bullet"/>
      <w:lvlText w:val=""/>
      <w:lvlJc w:val="left"/>
      <w:pPr>
        <w:tabs>
          <w:tab w:val="num" w:pos="6480"/>
        </w:tabs>
        <w:ind w:left="6480" w:hanging="360"/>
      </w:pPr>
      <w:rPr>
        <w:rFonts w:ascii="Wingdings" w:hAnsi="Wingdings"/>
      </w:rPr>
    </w:lvl>
  </w:abstractNum>
  <w:abstractNum w:abstractNumId="9" w15:restartNumberingAfterBreak="0">
    <w:nsid w:val="0000000A"/>
    <w:multiLevelType w:val="hybridMultilevel"/>
    <w:tmpl w:val="0000000A"/>
    <w:lvl w:ilvl="0" w:tplc="D11A6072">
      <w:numFmt w:val="bullet"/>
      <w:lvlText w:val=""/>
      <w:lvlJc w:val="left"/>
      <w:pPr>
        <w:ind w:left="720" w:hanging="360"/>
      </w:pPr>
      <w:rPr>
        <w:rFonts w:ascii="Symbol" w:hAnsi="Symbol"/>
      </w:rPr>
    </w:lvl>
    <w:lvl w:ilvl="1" w:tplc="910AB1CC">
      <w:start w:val="1"/>
      <w:numFmt w:val="bullet"/>
      <w:lvlText w:val="o"/>
      <w:lvlJc w:val="left"/>
      <w:pPr>
        <w:tabs>
          <w:tab w:val="num" w:pos="1440"/>
        </w:tabs>
        <w:ind w:left="1440" w:hanging="360"/>
      </w:pPr>
      <w:rPr>
        <w:rFonts w:ascii="Courier New" w:hAnsi="Courier New"/>
      </w:rPr>
    </w:lvl>
    <w:lvl w:ilvl="2" w:tplc="8A3498A0">
      <w:start w:val="1"/>
      <w:numFmt w:val="bullet"/>
      <w:lvlText w:val=""/>
      <w:lvlJc w:val="left"/>
      <w:pPr>
        <w:tabs>
          <w:tab w:val="num" w:pos="2160"/>
        </w:tabs>
        <w:ind w:left="2160" w:hanging="360"/>
      </w:pPr>
      <w:rPr>
        <w:rFonts w:ascii="Wingdings" w:hAnsi="Wingdings"/>
      </w:rPr>
    </w:lvl>
    <w:lvl w:ilvl="3" w:tplc="B016C364">
      <w:start w:val="1"/>
      <w:numFmt w:val="bullet"/>
      <w:lvlText w:val=""/>
      <w:lvlJc w:val="left"/>
      <w:pPr>
        <w:tabs>
          <w:tab w:val="num" w:pos="2880"/>
        </w:tabs>
        <w:ind w:left="2880" w:hanging="360"/>
      </w:pPr>
      <w:rPr>
        <w:rFonts w:ascii="Symbol" w:hAnsi="Symbol"/>
      </w:rPr>
    </w:lvl>
    <w:lvl w:ilvl="4" w:tplc="82906892">
      <w:start w:val="1"/>
      <w:numFmt w:val="bullet"/>
      <w:lvlText w:val="o"/>
      <w:lvlJc w:val="left"/>
      <w:pPr>
        <w:tabs>
          <w:tab w:val="num" w:pos="3600"/>
        </w:tabs>
        <w:ind w:left="3600" w:hanging="360"/>
      </w:pPr>
      <w:rPr>
        <w:rFonts w:ascii="Courier New" w:hAnsi="Courier New"/>
      </w:rPr>
    </w:lvl>
    <w:lvl w:ilvl="5" w:tplc="2FE0FA0E">
      <w:start w:val="1"/>
      <w:numFmt w:val="bullet"/>
      <w:lvlText w:val=""/>
      <w:lvlJc w:val="left"/>
      <w:pPr>
        <w:tabs>
          <w:tab w:val="num" w:pos="4320"/>
        </w:tabs>
        <w:ind w:left="4320" w:hanging="360"/>
      </w:pPr>
      <w:rPr>
        <w:rFonts w:ascii="Wingdings" w:hAnsi="Wingdings"/>
      </w:rPr>
    </w:lvl>
    <w:lvl w:ilvl="6" w:tplc="91B687D8">
      <w:start w:val="1"/>
      <w:numFmt w:val="bullet"/>
      <w:lvlText w:val=""/>
      <w:lvlJc w:val="left"/>
      <w:pPr>
        <w:tabs>
          <w:tab w:val="num" w:pos="5040"/>
        </w:tabs>
        <w:ind w:left="5040" w:hanging="360"/>
      </w:pPr>
      <w:rPr>
        <w:rFonts w:ascii="Symbol" w:hAnsi="Symbol"/>
      </w:rPr>
    </w:lvl>
    <w:lvl w:ilvl="7" w:tplc="D71A9EC0">
      <w:start w:val="1"/>
      <w:numFmt w:val="bullet"/>
      <w:lvlText w:val="o"/>
      <w:lvlJc w:val="left"/>
      <w:pPr>
        <w:tabs>
          <w:tab w:val="num" w:pos="5760"/>
        </w:tabs>
        <w:ind w:left="5760" w:hanging="360"/>
      </w:pPr>
      <w:rPr>
        <w:rFonts w:ascii="Courier New" w:hAnsi="Courier New"/>
      </w:rPr>
    </w:lvl>
    <w:lvl w:ilvl="8" w:tplc="9CD88A40">
      <w:start w:val="1"/>
      <w:numFmt w:val="bullet"/>
      <w:lvlText w:val=""/>
      <w:lvlJc w:val="left"/>
      <w:pPr>
        <w:tabs>
          <w:tab w:val="num" w:pos="6480"/>
        </w:tabs>
        <w:ind w:left="6480" w:hanging="360"/>
      </w:pPr>
      <w:rPr>
        <w:rFonts w:ascii="Wingdings" w:hAnsi="Wingdings"/>
      </w:rPr>
    </w:lvl>
  </w:abstractNum>
  <w:abstractNum w:abstractNumId="10" w15:restartNumberingAfterBreak="0">
    <w:nsid w:val="0000000B"/>
    <w:multiLevelType w:val="hybridMultilevel"/>
    <w:tmpl w:val="0000000B"/>
    <w:lvl w:ilvl="0" w:tplc="D2A802C0">
      <w:numFmt w:val="bullet"/>
      <w:lvlText w:val=""/>
      <w:lvlJc w:val="left"/>
      <w:pPr>
        <w:ind w:left="720" w:hanging="360"/>
      </w:pPr>
      <w:rPr>
        <w:rFonts w:ascii="Symbol" w:hAnsi="Symbol"/>
      </w:rPr>
    </w:lvl>
    <w:lvl w:ilvl="1" w:tplc="BC8CC258">
      <w:start w:val="1"/>
      <w:numFmt w:val="bullet"/>
      <w:lvlText w:val="o"/>
      <w:lvlJc w:val="left"/>
      <w:pPr>
        <w:tabs>
          <w:tab w:val="num" w:pos="1440"/>
        </w:tabs>
        <w:ind w:left="1440" w:hanging="360"/>
      </w:pPr>
      <w:rPr>
        <w:rFonts w:ascii="Courier New" w:hAnsi="Courier New"/>
      </w:rPr>
    </w:lvl>
    <w:lvl w:ilvl="2" w:tplc="5CA80232">
      <w:start w:val="1"/>
      <w:numFmt w:val="bullet"/>
      <w:lvlText w:val=""/>
      <w:lvlJc w:val="left"/>
      <w:pPr>
        <w:tabs>
          <w:tab w:val="num" w:pos="2160"/>
        </w:tabs>
        <w:ind w:left="2160" w:hanging="360"/>
      </w:pPr>
      <w:rPr>
        <w:rFonts w:ascii="Wingdings" w:hAnsi="Wingdings"/>
      </w:rPr>
    </w:lvl>
    <w:lvl w:ilvl="3" w:tplc="8C52C204">
      <w:start w:val="1"/>
      <w:numFmt w:val="bullet"/>
      <w:lvlText w:val=""/>
      <w:lvlJc w:val="left"/>
      <w:pPr>
        <w:tabs>
          <w:tab w:val="num" w:pos="2880"/>
        </w:tabs>
        <w:ind w:left="2880" w:hanging="360"/>
      </w:pPr>
      <w:rPr>
        <w:rFonts w:ascii="Symbol" w:hAnsi="Symbol"/>
      </w:rPr>
    </w:lvl>
    <w:lvl w:ilvl="4" w:tplc="BF6C1888">
      <w:start w:val="1"/>
      <w:numFmt w:val="bullet"/>
      <w:lvlText w:val="o"/>
      <w:lvlJc w:val="left"/>
      <w:pPr>
        <w:tabs>
          <w:tab w:val="num" w:pos="3600"/>
        </w:tabs>
        <w:ind w:left="3600" w:hanging="360"/>
      </w:pPr>
      <w:rPr>
        <w:rFonts w:ascii="Courier New" w:hAnsi="Courier New"/>
      </w:rPr>
    </w:lvl>
    <w:lvl w:ilvl="5" w:tplc="735E53A2">
      <w:start w:val="1"/>
      <w:numFmt w:val="bullet"/>
      <w:lvlText w:val=""/>
      <w:lvlJc w:val="left"/>
      <w:pPr>
        <w:tabs>
          <w:tab w:val="num" w:pos="4320"/>
        </w:tabs>
        <w:ind w:left="4320" w:hanging="360"/>
      </w:pPr>
      <w:rPr>
        <w:rFonts w:ascii="Wingdings" w:hAnsi="Wingdings"/>
      </w:rPr>
    </w:lvl>
    <w:lvl w:ilvl="6" w:tplc="BE7E7AF6">
      <w:start w:val="1"/>
      <w:numFmt w:val="bullet"/>
      <w:lvlText w:val=""/>
      <w:lvlJc w:val="left"/>
      <w:pPr>
        <w:tabs>
          <w:tab w:val="num" w:pos="5040"/>
        </w:tabs>
        <w:ind w:left="5040" w:hanging="360"/>
      </w:pPr>
      <w:rPr>
        <w:rFonts w:ascii="Symbol" w:hAnsi="Symbol"/>
      </w:rPr>
    </w:lvl>
    <w:lvl w:ilvl="7" w:tplc="90A22F5A">
      <w:start w:val="1"/>
      <w:numFmt w:val="bullet"/>
      <w:lvlText w:val="o"/>
      <w:lvlJc w:val="left"/>
      <w:pPr>
        <w:tabs>
          <w:tab w:val="num" w:pos="5760"/>
        </w:tabs>
        <w:ind w:left="5760" w:hanging="360"/>
      </w:pPr>
      <w:rPr>
        <w:rFonts w:ascii="Courier New" w:hAnsi="Courier New"/>
      </w:rPr>
    </w:lvl>
    <w:lvl w:ilvl="8" w:tplc="DAE66DBC">
      <w:start w:val="1"/>
      <w:numFmt w:val="bullet"/>
      <w:lvlText w:val=""/>
      <w:lvlJc w:val="left"/>
      <w:pPr>
        <w:tabs>
          <w:tab w:val="num" w:pos="6480"/>
        </w:tabs>
        <w:ind w:left="6480" w:hanging="360"/>
      </w:pPr>
      <w:rPr>
        <w:rFonts w:ascii="Wingdings" w:hAnsi="Wingdings"/>
      </w:rPr>
    </w:lvl>
  </w:abstractNum>
  <w:abstractNum w:abstractNumId="11" w15:restartNumberingAfterBreak="0">
    <w:nsid w:val="0000000C"/>
    <w:multiLevelType w:val="hybridMultilevel"/>
    <w:tmpl w:val="0000000C"/>
    <w:lvl w:ilvl="0" w:tplc="A264667E">
      <w:numFmt w:val="bullet"/>
      <w:lvlText w:val=""/>
      <w:lvlJc w:val="left"/>
      <w:pPr>
        <w:ind w:left="720" w:hanging="360"/>
      </w:pPr>
      <w:rPr>
        <w:rFonts w:ascii="Symbol" w:hAnsi="Symbol"/>
      </w:rPr>
    </w:lvl>
    <w:lvl w:ilvl="1" w:tplc="4788858A">
      <w:start w:val="1"/>
      <w:numFmt w:val="bullet"/>
      <w:lvlText w:val="o"/>
      <w:lvlJc w:val="left"/>
      <w:pPr>
        <w:tabs>
          <w:tab w:val="num" w:pos="1440"/>
        </w:tabs>
        <w:ind w:left="1440" w:hanging="360"/>
      </w:pPr>
      <w:rPr>
        <w:rFonts w:ascii="Courier New" w:hAnsi="Courier New"/>
      </w:rPr>
    </w:lvl>
    <w:lvl w:ilvl="2" w:tplc="9420FE82">
      <w:start w:val="1"/>
      <w:numFmt w:val="bullet"/>
      <w:lvlText w:val=""/>
      <w:lvlJc w:val="left"/>
      <w:pPr>
        <w:tabs>
          <w:tab w:val="num" w:pos="2160"/>
        </w:tabs>
        <w:ind w:left="2160" w:hanging="360"/>
      </w:pPr>
      <w:rPr>
        <w:rFonts w:ascii="Wingdings" w:hAnsi="Wingdings"/>
      </w:rPr>
    </w:lvl>
    <w:lvl w:ilvl="3" w:tplc="4F468B02">
      <w:start w:val="1"/>
      <w:numFmt w:val="bullet"/>
      <w:lvlText w:val=""/>
      <w:lvlJc w:val="left"/>
      <w:pPr>
        <w:tabs>
          <w:tab w:val="num" w:pos="2880"/>
        </w:tabs>
        <w:ind w:left="2880" w:hanging="360"/>
      </w:pPr>
      <w:rPr>
        <w:rFonts w:ascii="Symbol" w:hAnsi="Symbol"/>
      </w:rPr>
    </w:lvl>
    <w:lvl w:ilvl="4" w:tplc="3C62E186">
      <w:start w:val="1"/>
      <w:numFmt w:val="bullet"/>
      <w:lvlText w:val="o"/>
      <w:lvlJc w:val="left"/>
      <w:pPr>
        <w:tabs>
          <w:tab w:val="num" w:pos="3600"/>
        </w:tabs>
        <w:ind w:left="3600" w:hanging="360"/>
      </w:pPr>
      <w:rPr>
        <w:rFonts w:ascii="Courier New" w:hAnsi="Courier New"/>
      </w:rPr>
    </w:lvl>
    <w:lvl w:ilvl="5" w:tplc="93F24BD6">
      <w:start w:val="1"/>
      <w:numFmt w:val="bullet"/>
      <w:lvlText w:val=""/>
      <w:lvlJc w:val="left"/>
      <w:pPr>
        <w:tabs>
          <w:tab w:val="num" w:pos="4320"/>
        </w:tabs>
        <w:ind w:left="4320" w:hanging="360"/>
      </w:pPr>
      <w:rPr>
        <w:rFonts w:ascii="Wingdings" w:hAnsi="Wingdings"/>
      </w:rPr>
    </w:lvl>
    <w:lvl w:ilvl="6" w:tplc="AD6C74E2">
      <w:start w:val="1"/>
      <w:numFmt w:val="bullet"/>
      <w:lvlText w:val=""/>
      <w:lvlJc w:val="left"/>
      <w:pPr>
        <w:tabs>
          <w:tab w:val="num" w:pos="5040"/>
        </w:tabs>
        <w:ind w:left="5040" w:hanging="360"/>
      </w:pPr>
      <w:rPr>
        <w:rFonts w:ascii="Symbol" w:hAnsi="Symbol"/>
      </w:rPr>
    </w:lvl>
    <w:lvl w:ilvl="7" w:tplc="62141DBC">
      <w:start w:val="1"/>
      <w:numFmt w:val="bullet"/>
      <w:lvlText w:val="o"/>
      <w:lvlJc w:val="left"/>
      <w:pPr>
        <w:tabs>
          <w:tab w:val="num" w:pos="5760"/>
        </w:tabs>
        <w:ind w:left="5760" w:hanging="360"/>
      </w:pPr>
      <w:rPr>
        <w:rFonts w:ascii="Courier New" w:hAnsi="Courier New"/>
      </w:rPr>
    </w:lvl>
    <w:lvl w:ilvl="8" w:tplc="0952E9C2">
      <w:start w:val="1"/>
      <w:numFmt w:val="bullet"/>
      <w:lvlText w:val=""/>
      <w:lvlJc w:val="left"/>
      <w:pPr>
        <w:tabs>
          <w:tab w:val="num" w:pos="6480"/>
        </w:tabs>
        <w:ind w:left="6480" w:hanging="360"/>
      </w:pPr>
      <w:rPr>
        <w:rFonts w:ascii="Wingdings" w:hAnsi="Wingdings"/>
      </w:rPr>
    </w:lvl>
  </w:abstractNum>
  <w:abstractNum w:abstractNumId="12" w15:restartNumberingAfterBreak="0">
    <w:nsid w:val="0000000D"/>
    <w:multiLevelType w:val="hybridMultilevel"/>
    <w:tmpl w:val="0000000D"/>
    <w:lvl w:ilvl="0" w:tplc="4E1C1E8C">
      <w:numFmt w:val="bullet"/>
      <w:lvlText w:val=""/>
      <w:lvlJc w:val="left"/>
      <w:pPr>
        <w:ind w:left="720" w:hanging="360"/>
      </w:pPr>
      <w:rPr>
        <w:rFonts w:ascii="Symbol" w:hAnsi="Symbol"/>
      </w:rPr>
    </w:lvl>
    <w:lvl w:ilvl="1" w:tplc="638C5DA2">
      <w:start w:val="1"/>
      <w:numFmt w:val="bullet"/>
      <w:lvlText w:val="o"/>
      <w:lvlJc w:val="left"/>
      <w:pPr>
        <w:tabs>
          <w:tab w:val="num" w:pos="1440"/>
        </w:tabs>
        <w:ind w:left="1440" w:hanging="360"/>
      </w:pPr>
      <w:rPr>
        <w:rFonts w:ascii="Courier New" w:hAnsi="Courier New"/>
      </w:rPr>
    </w:lvl>
    <w:lvl w:ilvl="2" w:tplc="AD6440FC">
      <w:start w:val="1"/>
      <w:numFmt w:val="bullet"/>
      <w:lvlText w:val=""/>
      <w:lvlJc w:val="left"/>
      <w:pPr>
        <w:tabs>
          <w:tab w:val="num" w:pos="2160"/>
        </w:tabs>
        <w:ind w:left="2160" w:hanging="360"/>
      </w:pPr>
      <w:rPr>
        <w:rFonts w:ascii="Wingdings" w:hAnsi="Wingdings"/>
      </w:rPr>
    </w:lvl>
    <w:lvl w:ilvl="3" w:tplc="7B3E8ADC">
      <w:start w:val="1"/>
      <w:numFmt w:val="bullet"/>
      <w:lvlText w:val=""/>
      <w:lvlJc w:val="left"/>
      <w:pPr>
        <w:tabs>
          <w:tab w:val="num" w:pos="2880"/>
        </w:tabs>
        <w:ind w:left="2880" w:hanging="360"/>
      </w:pPr>
      <w:rPr>
        <w:rFonts w:ascii="Symbol" w:hAnsi="Symbol"/>
      </w:rPr>
    </w:lvl>
    <w:lvl w:ilvl="4" w:tplc="C1766C6C">
      <w:start w:val="1"/>
      <w:numFmt w:val="bullet"/>
      <w:lvlText w:val="o"/>
      <w:lvlJc w:val="left"/>
      <w:pPr>
        <w:tabs>
          <w:tab w:val="num" w:pos="3600"/>
        </w:tabs>
        <w:ind w:left="3600" w:hanging="360"/>
      </w:pPr>
      <w:rPr>
        <w:rFonts w:ascii="Courier New" w:hAnsi="Courier New"/>
      </w:rPr>
    </w:lvl>
    <w:lvl w:ilvl="5" w:tplc="E5B259CC">
      <w:start w:val="1"/>
      <w:numFmt w:val="bullet"/>
      <w:lvlText w:val=""/>
      <w:lvlJc w:val="left"/>
      <w:pPr>
        <w:tabs>
          <w:tab w:val="num" w:pos="4320"/>
        </w:tabs>
        <w:ind w:left="4320" w:hanging="360"/>
      </w:pPr>
      <w:rPr>
        <w:rFonts w:ascii="Wingdings" w:hAnsi="Wingdings"/>
      </w:rPr>
    </w:lvl>
    <w:lvl w:ilvl="6" w:tplc="3FFE76C0">
      <w:start w:val="1"/>
      <w:numFmt w:val="bullet"/>
      <w:lvlText w:val=""/>
      <w:lvlJc w:val="left"/>
      <w:pPr>
        <w:tabs>
          <w:tab w:val="num" w:pos="5040"/>
        </w:tabs>
        <w:ind w:left="5040" w:hanging="360"/>
      </w:pPr>
      <w:rPr>
        <w:rFonts w:ascii="Symbol" w:hAnsi="Symbol"/>
      </w:rPr>
    </w:lvl>
    <w:lvl w:ilvl="7" w:tplc="39106AE0">
      <w:start w:val="1"/>
      <w:numFmt w:val="bullet"/>
      <w:lvlText w:val="o"/>
      <w:lvlJc w:val="left"/>
      <w:pPr>
        <w:tabs>
          <w:tab w:val="num" w:pos="5760"/>
        </w:tabs>
        <w:ind w:left="5760" w:hanging="360"/>
      </w:pPr>
      <w:rPr>
        <w:rFonts w:ascii="Courier New" w:hAnsi="Courier New"/>
      </w:rPr>
    </w:lvl>
    <w:lvl w:ilvl="8" w:tplc="75803378">
      <w:start w:val="1"/>
      <w:numFmt w:val="bullet"/>
      <w:lvlText w:val=""/>
      <w:lvlJc w:val="left"/>
      <w:pPr>
        <w:tabs>
          <w:tab w:val="num" w:pos="6480"/>
        </w:tabs>
        <w:ind w:left="6480" w:hanging="360"/>
      </w:pPr>
      <w:rPr>
        <w:rFonts w:ascii="Wingdings" w:hAnsi="Wingdings"/>
      </w:rPr>
    </w:lvl>
  </w:abstractNum>
  <w:abstractNum w:abstractNumId="13" w15:restartNumberingAfterBreak="0">
    <w:nsid w:val="0000000E"/>
    <w:multiLevelType w:val="hybridMultilevel"/>
    <w:tmpl w:val="0000000E"/>
    <w:lvl w:ilvl="0" w:tplc="8F4E1460">
      <w:numFmt w:val="bullet"/>
      <w:lvlText w:val=""/>
      <w:lvlJc w:val="left"/>
      <w:pPr>
        <w:ind w:left="720" w:hanging="360"/>
      </w:pPr>
      <w:rPr>
        <w:rFonts w:ascii="Symbol" w:hAnsi="Symbol"/>
      </w:rPr>
    </w:lvl>
    <w:lvl w:ilvl="1" w:tplc="F11A1224">
      <w:start w:val="1"/>
      <w:numFmt w:val="bullet"/>
      <w:lvlText w:val="o"/>
      <w:lvlJc w:val="left"/>
      <w:pPr>
        <w:tabs>
          <w:tab w:val="num" w:pos="1440"/>
        </w:tabs>
        <w:ind w:left="1440" w:hanging="360"/>
      </w:pPr>
      <w:rPr>
        <w:rFonts w:ascii="Courier New" w:hAnsi="Courier New"/>
      </w:rPr>
    </w:lvl>
    <w:lvl w:ilvl="2" w:tplc="3E00D900">
      <w:start w:val="1"/>
      <w:numFmt w:val="bullet"/>
      <w:lvlText w:val=""/>
      <w:lvlJc w:val="left"/>
      <w:pPr>
        <w:tabs>
          <w:tab w:val="num" w:pos="2160"/>
        </w:tabs>
        <w:ind w:left="2160" w:hanging="360"/>
      </w:pPr>
      <w:rPr>
        <w:rFonts w:ascii="Wingdings" w:hAnsi="Wingdings"/>
      </w:rPr>
    </w:lvl>
    <w:lvl w:ilvl="3" w:tplc="7C4C0470">
      <w:start w:val="1"/>
      <w:numFmt w:val="bullet"/>
      <w:lvlText w:val=""/>
      <w:lvlJc w:val="left"/>
      <w:pPr>
        <w:tabs>
          <w:tab w:val="num" w:pos="2880"/>
        </w:tabs>
        <w:ind w:left="2880" w:hanging="360"/>
      </w:pPr>
      <w:rPr>
        <w:rFonts w:ascii="Symbol" w:hAnsi="Symbol"/>
      </w:rPr>
    </w:lvl>
    <w:lvl w:ilvl="4" w:tplc="88BCFE40">
      <w:start w:val="1"/>
      <w:numFmt w:val="bullet"/>
      <w:lvlText w:val="o"/>
      <w:lvlJc w:val="left"/>
      <w:pPr>
        <w:tabs>
          <w:tab w:val="num" w:pos="3600"/>
        </w:tabs>
        <w:ind w:left="3600" w:hanging="360"/>
      </w:pPr>
      <w:rPr>
        <w:rFonts w:ascii="Courier New" w:hAnsi="Courier New"/>
      </w:rPr>
    </w:lvl>
    <w:lvl w:ilvl="5" w:tplc="601C7216">
      <w:start w:val="1"/>
      <w:numFmt w:val="bullet"/>
      <w:lvlText w:val=""/>
      <w:lvlJc w:val="left"/>
      <w:pPr>
        <w:tabs>
          <w:tab w:val="num" w:pos="4320"/>
        </w:tabs>
        <w:ind w:left="4320" w:hanging="360"/>
      </w:pPr>
      <w:rPr>
        <w:rFonts w:ascii="Wingdings" w:hAnsi="Wingdings"/>
      </w:rPr>
    </w:lvl>
    <w:lvl w:ilvl="6" w:tplc="3A3A4BE4">
      <w:start w:val="1"/>
      <w:numFmt w:val="bullet"/>
      <w:lvlText w:val=""/>
      <w:lvlJc w:val="left"/>
      <w:pPr>
        <w:tabs>
          <w:tab w:val="num" w:pos="5040"/>
        </w:tabs>
        <w:ind w:left="5040" w:hanging="360"/>
      </w:pPr>
      <w:rPr>
        <w:rFonts w:ascii="Symbol" w:hAnsi="Symbol"/>
      </w:rPr>
    </w:lvl>
    <w:lvl w:ilvl="7" w:tplc="C248ED74">
      <w:start w:val="1"/>
      <w:numFmt w:val="bullet"/>
      <w:lvlText w:val="o"/>
      <w:lvlJc w:val="left"/>
      <w:pPr>
        <w:tabs>
          <w:tab w:val="num" w:pos="5760"/>
        </w:tabs>
        <w:ind w:left="5760" w:hanging="360"/>
      </w:pPr>
      <w:rPr>
        <w:rFonts w:ascii="Courier New" w:hAnsi="Courier New"/>
      </w:rPr>
    </w:lvl>
    <w:lvl w:ilvl="8" w:tplc="F9BC4530">
      <w:start w:val="1"/>
      <w:numFmt w:val="bullet"/>
      <w:lvlText w:val=""/>
      <w:lvlJc w:val="left"/>
      <w:pPr>
        <w:tabs>
          <w:tab w:val="num" w:pos="6480"/>
        </w:tabs>
        <w:ind w:left="6480" w:hanging="360"/>
      </w:pPr>
      <w:rPr>
        <w:rFonts w:ascii="Wingdings" w:hAnsi="Wingdings"/>
      </w:rPr>
    </w:lvl>
  </w:abstractNum>
  <w:abstractNum w:abstractNumId="14" w15:restartNumberingAfterBreak="0">
    <w:nsid w:val="0000000F"/>
    <w:multiLevelType w:val="hybridMultilevel"/>
    <w:tmpl w:val="0000000F"/>
    <w:lvl w:ilvl="0" w:tplc="C030769E">
      <w:numFmt w:val="bullet"/>
      <w:lvlText w:val=""/>
      <w:lvlJc w:val="left"/>
      <w:pPr>
        <w:ind w:left="720" w:hanging="360"/>
      </w:pPr>
      <w:rPr>
        <w:rFonts w:ascii="Symbol" w:hAnsi="Symbol"/>
      </w:rPr>
    </w:lvl>
    <w:lvl w:ilvl="1" w:tplc="2C308EBE">
      <w:start w:val="1"/>
      <w:numFmt w:val="bullet"/>
      <w:lvlText w:val="o"/>
      <w:lvlJc w:val="left"/>
      <w:pPr>
        <w:tabs>
          <w:tab w:val="num" w:pos="1440"/>
        </w:tabs>
        <w:ind w:left="1440" w:hanging="360"/>
      </w:pPr>
      <w:rPr>
        <w:rFonts w:ascii="Courier New" w:hAnsi="Courier New"/>
      </w:rPr>
    </w:lvl>
    <w:lvl w:ilvl="2" w:tplc="B44662F8">
      <w:start w:val="1"/>
      <w:numFmt w:val="bullet"/>
      <w:lvlText w:val=""/>
      <w:lvlJc w:val="left"/>
      <w:pPr>
        <w:tabs>
          <w:tab w:val="num" w:pos="2160"/>
        </w:tabs>
        <w:ind w:left="2160" w:hanging="360"/>
      </w:pPr>
      <w:rPr>
        <w:rFonts w:ascii="Wingdings" w:hAnsi="Wingdings"/>
      </w:rPr>
    </w:lvl>
    <w:lvl w:ilvl="3" w:tplc="41920E02">
      <w:start w:val="1"/>
      <w:numFmt w:val="bullet"/>
      <w:lvlText w:val=""/>
      <w:lvlJc w:val="left"/>
      <w:pPr>
        <w:tabs>
          <w:tab w:val="num" w:pos="2880"/>
        </w:tabs>
        <w:ind w:left="2880" w:hanging="360"/>
      </w:pPr>
      <w:rPr>
        <w:rFonts w:ascii="Symbol" w:hAnsi="Symbol"/>
      </w:rPr>
    </w:lvl>
    <w:lvl w:ilvl="4" w:tplc="B75CC1A0">
      <w:start w:val="1"/>
      <w:numFmt w:val="bullet"/>
      <w:lvlText w:val="o"/>
      <w:lvlJc w:val="left"/>
      <w:pPr>
        <w:tabs>
          <w:tab w:val="num" w:pos="3600"/>
        </w:tabs>
        <w:ind w:left="3600" w:hanging="360"/>
      </w:pPr>
      <w:rPr>
        <w:rFonts w:ascii="Courier New" w:hAnsi="Courier New"/>
      </w:rPr>
    </w:lvl>
    <w:lvl w:ilvl="5" w:tplc="9F96DB48">
      <w:start w:val="1"/>
      <w:numFmt w:val="bullet"/>
      <w:lvlText w:val=""/>
      <w:lvlJc w:val="left"/>
      <w:pPr>
        <w:tabs>
          <w:tab w:val="num" w:pos="4320"/>
        </w:tabs>
        <w:ind w:left="4320" w:hanging="360"/>
      </w:pPr>
      <w:rPr>
        <w:rFonts w:ascii="Wingdings" w:hAnsi="Wingdings"/>
      </w:rPr>
    </w:lvl>
    <w:lvl w:ilvl="6" w:tplc="1C3C9246">
      <w:start w:val="1"/>
      <w:numFmt w:val="bullet"/>
      <w:lvlText w:val=""/>
      <w:lvlJc w:val="left"/>
      <w:pPr>
        <w:tabs>
          <w:tab w:val="num" w:pos="5040"/>
        </w:tabs>
        <w:ind w:left="5040" w:hanging="360"/>
      </w:pPr>
      <w:rPr>
        <w:rFonts w:ascii="Symbol" w:hAnsi="Symbol"/>
      </w:rPr>
    </w:lvl>
    <w:lvl w:ilvl="7" w:tplc="EEF6FF12">
      <w:start w:val="1"/>
      <w:numFmt w:val="bullet"/>
      <w:lvlText w:val="o"/>
      <w:lvlJc w:val="left"/>
      <w:pPr>
        <w:tabs>
          <w:tab w:val="num" w:pos="5760"/>
        </w:tabs>
        <w:ind w:left="5760" w:hanging="360"/>
      </w:pPr>
      <w:rPr>
        <w:rFonts w:ascii="Courier New" w:hAnsi="Courier New"/>
      </w:rPr>
    </w:lvl>
    <w:lvl w:ilvl="8" w:tplc="FC668B32">
      <w:start w:val="1"/>
      <w:numFmt w:val="bullet"/>
      <w:lvlText w:val=""/>
      <w:lvlJc w:val="left"/>
      <w:pPr>
        <w:tabs>
          <w:tab w:val="num" w:pos="6480"/>
        </w:tabs>
        <w:ind w:left="6480" w:hanging="360"/>
      </w:pPr>
      <w:rPr>
        <w:rFonts w:ascii="Wingdings" w:hAnsi="Wingdings"/>
      </w:rPr>
    </w:lvl>
  </w:abstractNum>
  <w:abstractNum w:abstractNumId="15" w15:restartNumberingAfterBreak="0">
    <w:nsid w:val="00000010"/>
    <w:multiLevelType w:val="hybridMultilevel"/>
    <w:tmpl w:val="00000010"/>
    <w:lvl w:ilvl="0" w:tplc="D00CF262">
      <w:numFmt w:val="bullet"/>
      <w:lvlText w:val=""/>
      <w:lvlJc w:val="left"/>
      <w:pPr>
        <w:ind w:left="720" w:hanging="360"/>
      </w:pPr>
      <w:rPr>
        <w:rFonts w:ascii="Symbol" w:hAnsi="Symbol"/>
      </w:rPr>
    </w:lvl>
    <w:lvl w:ilvl="1" w:tplc="1B5882FE">
      <w:start w:val="1"/>
      <w:numFmt w:val="bullet"/>
      <w:lvlText w:val="o"/>
      <w:lvlJc w:val="left"/>
      <w:pPr>
        <w:tabs>
          <w:tab w:val="num" w:pos="1440"/>
        </w:tabs>
        <w:ind w:left="1440" w:hanging="360"/>
      </w:pPr>
      <w:rPr>
        <w:rFonts w:ascii="Courier New" w:hAnsi="Courier New"/>
      </w:rPr>
    </w:lvl>
    <w:lvl w:ilvl="2" w:tplc="BBB6EDAE">
      <w:start w:val="1"/>
      <w:numFmt w:val="bullet"/>
      <w:lvlText w:val=""/>
      <w:lvlJc w:val="left"/>
      <w:pPr>
        <w:tabs>
          <w:tab w:val="num" w:pos="2160"/>
        </w:tabs>
        <w:ind w:left="2160" w:hanging="360"/>
      </w:pPr>
      <w:rPr>
        <w:rFonts w:ascii="Wingdings" w:hAnsi="Wingdings"/>
      </w:rPr>
    </w:lvl>
    <w:lvl w:ilvl="3" w:tplc="F1A84F72">
      <w:start w:val="1"/>
      <w:numFmt w:val="bullet"/>
      <w:lvlText w:val=""/>
      <w:lvlJc w:val="left"/>
      <w:pPr>
        <w:tabs>
          <w:tab w:val="num" w:pos="2880"/>
        </w:tabs>
        <w:ind w:left="2880" w:hanging="360"/>
      </w:pPr>
      <w:rPr>
        <w:rFonts w:ascii="Symbol" w:hAnsi="Symbol"/>
      </w:rPr>
    </w:lvl>
    <w:lvl w:ilvl="4" w:tplc="3A7AE672">
      <w:start w:val="1"/>
      <w:numFmt w:val="bullet"/>
      <w:lvlText w:val="o"/>
      <w:lvlJc w:val="left"/>
      <w:pPr>
        <w:tabs>
          <w:tab w:val="num" w:pos="3600"/>
        </w:tabs>
        <w:ind w:left="3600" w:hanging="360"/>
      </w:pPr>
      <w:rPr>
        <w:rFonts w:ascii="Courier New" w:hAnsi="Courier New"/>
      </w:rPr>
    </w:lvl>
    <w:lvl w:ilvl="5" w:tplc="32C895C4">
      <w:start w:val="1"/>
      <w:numFmt w:val="bullet"/>
      <w:lvlText w:val=""/>
      <w:lvlJc w:val="left"/>
      <w:pPr>
        <w:tabs>
          <w:tab w:val="num" w:pos="4320"/>
        </w:tabs>
        <w:ind w:left="4320" w:hanging="360"/>
      </w:pPr>
      <w:rPr>
        <w:rFonts w:ascii="Wingdings" w:hAnsi="Wingdings"/>
      </w:rPr>
    </w:lvl>
    <w:lvl w:ilvl="6" w:tplc="17989B96">
      <w:start w:val="1"/>
      <w:numFmt w:val="bullet"/>
      <w:lvlText w:val=""/>
      <w:lvlJc w:val="left"/>
      <w:pPr>
        <w:tabs>
          <w:tab w:val="num" w:pos="5040"/>
        </w:tabs>
        <w:ind w:left="5040" w:hanging="360"/>
      </w:pPr>
      <w:rPr>
        <w:rFonts w:ascii="Symbol" w:hAnsi="Symbol"/>
      </w:rPr>
    </w:lvl>
    <w:lvl w:ilvl="7" w:tplc="31D66E0E">
      <w:start w:val="1"/>
      <w:numFmt w:val="bullet"/>
      <w:lvlText w:val="o"/>
      <w:lvlJc w:val="left"/>
      <w:pPr>
        <w:tabs>
          <w:tab w:val="num" w:pos="5760"/>
        </w:tabs>
        <w:ind w:left="5760" w:hanging="360"/>
      </w:pPr>
      <w:rPr>
        <w:rFonts w:ascii="Courier New" w:hAnsi="Courier New"/>
      </w:rPr>
    </w:lvl>
    <w:lvl w:ilvl="8" w:tplc="86C83C66">
      <w:start w:val="1"/>
      <w:numFmt w:val="bullet"/>
      <w:lvlText w:val=""/>
      <w:lvlJc w:val="left"/>
      <w:pPr>
        <w:tabs>
          <w:tab w:val="num" w:pos="6480"/>
        </w:tabs>
        <w:ind w:left="6480" w:hanging="360"/>
      </w:pPr>
      <w:rPr>
        <w:rFonts w:ascii="Wingdings" w:hAnsi="Wingdings"/>
      </w:rPr>
    </w:lvl>
  </w:abstractNum>
  <w:abstractNum w:abstractNumId="16" w15:restartNumberingAfterBreak="0">
    <w:nsid w:val="00000011"/>
    <w:multiLevelType w:val="hybridMultilevel"/>
    <w:tmpl w:val="00000011"/>
    <w:lvl w:ilvl="0" w:tplc="FDA43D24">
      <w:numFmt w:val="bullet"/>
      <w:lvlText w:val=""/>
      <w:lvlJc w:val="left"/>
      <w:pPr>
        <w:ind w:left="720" w:hanging="360"/>
      </w:pPr>
      <w:rPr>
        <w:rFonts w:ascii="Symbol" w:hAnsi="Symbol"/>
      </w:rPr>
    </w:lvl>
    <w:lvl w:ilvl="1" w:tplc="F83EEF12">
      <w:start w:val="1"/>
      <w:numFmt w:val="bullet"/>
      <w:lvlText w:val="o"/>
      <w:lvlJc w:val="left"/>
      <w:pPr>
        <w:tabs>
          <w:tab w:val="num" w:pos="1440"/>
        </w:tabs>
        <w:ind w:left="1440" w:hanging="360"/>
      </w:pPr>
      <w:rPr>
        <w:rFonts w:ascii="Courier New" w:hAnsi="Courier New"/>
      </w:rPr>
    </w:lvl>
    <w:lvl w:ilvl="2" w:tplc="391AE5DC">
      <w:start w:val="1"/>
      <w:numFmt w:val="bullet"/>
      <w:lvlText w:val=""/>
      <w:lvlJc w:val="left"/>
      <w:pPr>
        <w:tabs>
          <w:tab w:val="num" w:pos="2160"/>
        </w:tabs>
        <w:ind w:left="2160" w:hanging="360"/>
      </w:pPr>
      <w:rPr>
        <w:rFonts w:ascii="Wingdings" w:hAnsi="Wingdings"/>
      </w:rPr>
    </w:lvl>
    <w:lvl w:ilvl="3" w:tplc="EED8996E">
      <w:start w:val="1"/>
      <w:numFmt w:val="bullet"/>
      <w:lvlText w:val=""/>
      <w:lvlJc w:val="left"/>
      <w:pPr>
        <w:tabs>
          <w:tab w:val="num" w:pos="2880"/>
        </w:tabs>
        <w:ind w:left="2880" w:hanging="360"/>
      </w:pPr>
      <w:rPr>
        <w:rFonts w:ascii="Symbol" w:hAnsi="Symbol"/>
      </w:rPr>
    </w:lvl>
    <w:lvl w:ilvl="4" w:tplc="A1585896">
      <w:start w:val="1"/>
      <w:numFmt w:val="bullet"/>
      <w:lvlText w:val="o"/>
      <w:lvlJc w:val="left"/>
      <w:pPr>
        <w:tabs>
          <w:tab w:val="num" w:pos="3600"/>
        </w:tabs>
        <w:ind w:left="3600" w:hanging="360"/>
      </w:pPr>
      <w:rPr>
        <w:rFonts w:ascii="Courier New" w:hAnsi="Courier New"/>
      </w:rPr>
    </w:lvl>
    <w:lvl w:ilvl="5" w:tplc="C4C670BC">
      <w:start w:val="1"/>
      <w:numFmt w:val="bullet"/>
      <w:lvlText w:val=""/>
      <w:lvlJc w:val="left"/>
      <w:pPr>
        <w:tabs>
          <w:tab w:val="num" w:pos="4320"/>
        </w:tabs>
        <w:ind w:left="4320" w:hanging="360"/>
      </w:pPr>
      <w:rPr>
        <w:rFonts w:ascii="Wingdings" w:hAnsi="Wingdings"/>
      </w:rPr>
    </w:lvl>
    <w:lvl w:ilvl="6" w:tplc="44D2B2C8">
      <w:start w:val="1"/>
      <w:numFmt w:val="bullet"/>
      <w:lvlText w:val=""/>
      <w:lvlJc w:val="left"/>
      <w:pPr>
        <w:tabs>
          <w:tab w:val="num" w:pos="5040"/>
        </w:tabs>
        <w:ind w:left="5040" w:hanging="360"/>
      </w:pPr>
      <w:rPr>
        <w:rFonts w:ascii="Symbol" w:hAnsi="Symbol"/>
      </w:rPr>
    </w:lvl>
    <w:lvl w:ilvl="7" w:tplc="10CE3084">
      <w:start w:val="1"/>
      <w:numFmt w:val="bullet"/>
      <w:lvlText w:val="o"/>
      <w:lvlJc w:val="left"/>
      <w:pPr>
        <w:tabs>
          <w:tab w:val="num" w:pos="5760"/>
        </w:tabs>
        <w:ind w:left="5760" w:hanging="360"/>
      </w:pPr>
      <w:rPr>
        <w:rFonts w:ascii="Courier New" w:hAnsi="Courier New"/>
      </w:rPr>
    </w:lvl>
    <w:lvl w:ilvl="8" w:tplc="B0F88630">
      <w:start w:val="1"/>
      <w:numFmt w:val="bullet"/>
      <w:lvlText w:val=""/>
      <w:lvlJc w:val="left"/>
      <w:pPr>
        <w:tabs>
          <w:tab w:val="num" w:pos="6480"/>
        </w:tabs>
        <w:ind w:left="6480" w:hanging="360"/>
      </w:pPr>
      <w:rPr>
        <w:rFonts w:ascii="Wingdings" w:hAnsi="Wingdings"/>
      </w:rPr>
    </w:lvl>
  </w:abstractNum>
  <w:abstractNum w:abstractNumId="17" w15:restartNumberingAfterBreak="0">
    <w:nsid w:val="00000012"/>
    <w:multiLevelType w:val="hybridMultilevel"/>
    <w:tmpl w:val="00000012"/>
    <w:lvl w:ilvl="0" w:tplc="B678B40A">
      <w:numFmt w:val="bullet"/>
      <w:lvlText w:val=""/>
      <w:lvlJc w:val="left"/>
      <w:pPr>
        <w:ind w:left="720" w:hanging="360"/>
      </w:pPr>
      <w:rPr>
        <w:rFonts w:ascii="Symbol" w:hAnsi="Symbol"/>
      </w:rPr>
    </w:lvl>
    <w:lvl w:ilvl="1" w:tplc="58DA09F2">
      <w:start w:val="1"/>
      <w:numFmt w:val="bullet"/>
      <w:lvlText w:val="o"/>
      <w:lvlJc w:val="left"/>
      <w:pPr>
        <w:tabs>
          <w:tab w:val="num" w:pos="1440"/>
        </w:tabs>
        <w:ind w:left="1440" w:hanging="360"/>
      </w:pPr>
      <w:rPr>
        <w:rFonts w:ascii="Courier New" w:hAnsi="Courier New"/>
      </w:rPr>
    </w:lvl>
    <w:lvl w:ilvl="2" w:tplc="E1B680E8">
      <w:start w:val="1"/>
      <w:numFmt w:val="bullet"/>
      <w:lvlText w:val=""/>
      <w:lvlJc w:val="left"/>
      <w:pPr>
        <w:tabs>
          <w:tab w:val="num" w:pos="2160"/>
        </w:tabs>
        <w:ind w:left="2160" w:hanging="360"/>
      </w:pPr>
      <w:rPr>
        <w:rFonts w:ascii="Wingdings" w:hAnsi="Wingdings"/>
      </w:rPr>
    </w:lvl>
    <w:lvl w:ilvl="3" w:tplc="BBF89E34">
      <w:start w:val="1"/>
      <w:numFmt w:val="bullet"/>
      <w:lvlText w:val=""/>
      <w:lvlJc w:val="left"/>
      <w:pPr>
        <w:tabs>
          <w:tab w:val="num" w:pos="2880"/>
        </w:tabs>
        <w:ind w:left="2880" w:hanging="360"/>
      </w:pPr>
      <w:rPr>
        <w:rFonts w:ascii="Symbol" w:hAnsi="Symbol"/>
      </w:rPr>
    </w:lvl>
    <w:lvl w:ilvl="4" w:tplc="E21A808E">
      <w:start w:val="1"/>
      <w:numFmt w:val="bullet"/>
      <w:lvlText w:val="o"/>
      <w:lvlJc w:val="left"/>
      <w:pPr>
        <w:tabs>
          <w:tab w:val="num" w:pos="3600"/>
        </w:tabs>
        <w:ind w:left="3600" w:hanging="360"/>
      </w:pPr>
      <w:rPr>
        <w:rFonts w:ascii="Courier New" w:hAnsi="Courier New"/>
      </w:rPr>
    </w:lvl>
    <w:lvl w:ilvl="5" w:tplc="45E6EB54">
      <w:start w:val="1"/>
      <w:numFmt w:val="bullet"/>
      <w:lvlText w:val=""/>
      <w:lvlJc w:val="left"/>
      <w:pPr>
        <w:tabs>
          <w:tab w:val="num" w:pos="4320"/>
        </w:tabs>
        <w:ind w:left="4320" w:hanging="360"/>
      </w:pPr>
      <w:rPr>
        <w:rFonts w:ascii="Wingdings" w:hAnsi="Wingdings"/>
      </w:rPr>
    </w:lvl>
    <w:lvl w:ilvl="6" w:tplc="8A38FF10">
      <w:start w:val="1"/>
      <w:numFmt w:val="bullet"/>
      <w:lvlText w:val=""/>
      <w:lvlJc w:val="left"/>
      <w:pPr>
        <w:tabs>
          <w:tab w:val="num" w:pos="5040"/>
        </w:tabs>
        <w:ind w:left="5040" w:hanging="360"/>
      </w:pPr>
      <w:rPr>
        <w:rFonts w:ascii="Symbol" w:hAnsi="Symbol"/>
      </w:rPr>
    </w:lvl>
    <w:lvl w:ilvl="7" w:tplc="C804D4E2">
      <w:start w:val="1"/>
      <w:numFmt w:val="bullet"/>
      <w:lvlText w:val="o"/>
      <w:lvlJc w:val="left"/>
      <w:pPr>
        <w:tabs>
          <w:tab w:val="num" w:pos="5760"/>
        </w:tabs>
        <w:ind w:left="5760" w:hanging="360"/>
      </w:pPr>
      <w:rPr>
        <w:rFonts w:ascii="Courier New" w:hAnsi="Courier New"/>
      </w:rPr>
    </w:lvl>
    <w:lvl w:ilvl="8" w:tplc="5CFA7E9E">
      <w:start w:val="1"/>
      <w:numFmt w:val="bullet"/>
      <w:lvlText w:val=""/>
      <w:lvlJc w:val="left"/>
      <w:pPr>
        <w:tabs>
          <w:tab w:val="num" w:pos="6480"/>
        </w:tabs>
        <w:ind w:left="6480" w:hanging="360"/>
      </w:pPr>
      <w:rPr>
        <w:rFonts w:ascii="Wingdings" w:hAnsi="Wingdings"/>
      </w:rPr>
    </w:lvl>
  </w:abstractNum>
  <w:abstractNum w:abstractNumId="18" w15:restartNumberingAfterBreak="0">
    <w:nsid w:val="00000013"/>
    <w:multiLevelType w:val="hybridMultilevel"/>
    <w:tmpl w:val="00000013"/>
    <w:lvl w:ilvl="0" w:tplc="B1AC9A26">
      <w:numFmt w:val="bullet"/>
      <w:lvlText w:val=""/>
      <w:lvlJc w:val="left"/>
      <w:pPr>
        <w:ind w:left="720" w:hanging="360"/>
      </w:pPr>
      <w:rPr>
        <w:rFonts w:ascii="Symbol" w:hAnsi="Symbol"/>
      </w:rPr>
    </w:lvl>
    <w:lvl w:ilvl="1" w:tplc="4CACF40E">
      <w:start w:val="1"/>
      <w:numFmt w:val="bullet"/>
      <w:lvlText w:val="o"/>
      <w:lvlJc w:val="left"/>
      <w:pPr>
        <w:tabs>
          <w:tab w:val="num" w:pos="1440"/>
        </w:tabs>
        <w:ind w:left="1440" w:hanging="360"/>
      </w:pPr>
      <w:rPr>
        <w:rFonts w:ascii="Courier New" w:hAnsi="Courier New"/>
      </w:rPr>
    </w:lvl>
    <w:lvl w:ilvl="2" w:tplc="61321C3A">
      <w:start w:val="1"/>
      <w:numFmt w:val="bullet"/>
      <w:lvlText w:val=""/>
      <w:lvlJc w:val="left"/>
      <w:pPr>
        <w:tabs>
          <w:tab w:val="num" w:pos="2160"/>
        </w:tabs>
        <w:ind w:left="2160" w:hanging="360"/>
      </w:pPr>
      <w:rPr>
        <w:rFonts w:ascii="Wingdings" w:hAnsi="Wingdings"/>
      </w:rPr>
    </w:lvl>
    <w:lvl w:ilvl="3" w:tplc="325EA918">
      <w:start w:val="1"/>
      <w:numFmt w:val="bullet"/>
      <w:lvlText w:val=""/>
      <w:lvlJc w:val="left"/>
      <w:pPr>
        <w:tabs>
          <w:tab w:val="num" w:pos="2880"/>
        </w:tabs>
        <w:ind w:left="2880" w:hanging="360"/>
      </w:pPr>
      <w:rPr>
        <w:rFonts w:ascii="Symbol" w:hAnsi="Symbol"/>
      </w:rPr>
    </w:lvl>
    <w:lvl w:ilvl="4" w:tplc="8F789994">
      <w:start w:val="1"/>
      <w:numFmt w:val="bullet"/>
      <w:lvlText w:val="o"/>
      <w:lvlJc w:val="left"/>
      <w:pPr>
        <w:tabs>
          <w:tab w:val="num" w:pos="3600"/>
        </w:tabs>
        <w:ind w:left="3600" w:hanging="360"/>
      </w:pPr>
      <w:rPr>
        <w:rFonts w:ascii="Courier New" w:hAnsi="Courier New"/>
      </w:rPr>
    </w:lvl>
    <w:lvl w:ilvl="5" w:tplc="2F24C35A">
      <w:start w:val="1"/>
      <w:numFmt w:val="bullet"/>
      <w:lvlText w:val=""/>
      <w:lvlJc w:val="left"/>
      <w:pPr>
        <w:tabs>
          <w:tab w:val="num" w:pos="4320"/>
        </w:tabs>
        <w:ind w:left="4320" w:hanging="360"/>
      </w:pPr>
      <w:rPr>
        <w:rFonts w:ascii="Wingdings" w:hAnsi="Wingdings"/>
      </w:rPr>
    </w:lvl>
    <w:lvl w:ilvl="6" w:tplc="C5060060">
      <w:start w:val="1"/>
      <w:numFmt w:val="bullet"/>
      <w:lvlText w:val=""/>
      <w:lvlJc w:val="left"/>
      <w:pPr>
        <w:tabs>
          <w:tab w:val="num" w:pos="5040"/>
        </w:tabs>
        <w:ind w:left="5040" w:hanging="360"/>
      </w:pPr>
      <w:rPr>
        <w:rFonts w:ascii="Symbol" w:hAnsi="Symbol"/>
      </w:rPr>
    </w:lvl>
    <w:lvl w:ilvl="7" w:tplc="DA080B42">
      <w:start w:val="1"/>
      <w:numFmt w:val="bullet"/>
      <w:lvlText w:val="o"/>
      <w:lvlJc w:val="left"/>
      <w:pPr>
        <w:tabs>
          <w:tab w:val="num" w:pos="5760"/>
        </w:tabs>
        <w:ind w:left="5760" w:hanging="360"/>
      </w:pPr>
      <w:rPr>
        <w:rFonts w:ascii="Courier New" w:hAnsi="Courier New"/>
      </w:rPr>
    </w:lvl>
    <w:lvl w:ilvl="8" w:tplc="33E8B83C">
      <w:start w:val="1"/>
      <w:numFmt w:val="bullet"/>
      <w:lvlText w:val=""/>
      <w:lvlJc w:val="left"/>
      <w:pPr>
        <w:tabs>
          <w:tab w:val="num" w:pos="6480"/>
        </w:tabs>
        <w:ind w:left="6480" w:hanging="360"/>
      </w:pPr>
      <w:rPr>
        <w:rFonts w:ascii="Wingdings" w:hAnsi="Wingdings"/>
      </w:rPr>
    </w:lvl>
  </w:abstractNum>
  <w:abstractNum w:abstractNumId="19" w15:restartNumberingAfterBreak="0">
    <w:nsid w:val="00000014"/>
    <w:multiLevelType w:val="hybridMultilevel"/>
    <w:tmpl w:val="00000014"/>
    <w:lvl w:ilvl="0" w:tplc="5FB40EE2">
      <w:numFmt w:val="bullet"/>
      <w:lvlText w:val=""/>
      <w:lvlJc w:val="left"/>
      <w:pPr>
        <w:ind w:left="720" w:hanging="360"/>
      </w:pPr>
      <w:rPr>
        <w:rFonts w:ascii="Symbol" w:hAnsi="Symbol"/>
      </w:rPr>
    </w:lvl>
    <w:lvl w:ilvl="1" w:tplc="3544F400">
      <w:start w:val="1"/>
      <w:numFmt w:val="bullet"/>
      <w:lvlText w:val="o"/>
      <w:lvlJc w:val="left"/>
      <w:pPr>
        <w:tabs>
          <w:tab w:val="num" w:pos="1440"/>
        </w:tabs>
        <w:ind w:left="1440" w:hanging="360"/>
      </w:pPr>
      <w:rPr>
        <w:rFonts w:ascii="Courier New" w:hAnsi="Courier New"/>
      </w:rPr>
    </w:lvl>
    <w:lvl w:ilvl="2" w:tplc="61741D06">
      <w:start w:val="1"/>
      <w:numFmt w:val="bullet"/>
      <w:lvlText w:val=""/>
      <w:lvlJc w:val="left"/>
      <w:pPr>
        <w:tabs>
          <w:tab w:val="num" w:pos="2160"/>
        </w:tabs>
        <w:ind w:left="2160" w:hanging="360"/>
      </w:pPr>
      <w:rPr>
        <w:rFonts w:ascii="Wingdings" w:hAnsi="Wingdings"/>
      </w:rPr>
    </w:lvl>
    <w:lvl w:ilvl="3" w:tplc="DF2E868E">
      <w:start w:val="1"/>
      <w:numFmt w:val="bullet"/>
      <w:lvlText w:val=""/>
      <w:lvlJc w:val="left"/>
      <w:pPr>
        <w:tabs>
          <w:tab w:val="num" w:pos="2880"/>
        </w:tabs>
        <w:ind w:left="2880" w:hanging="360"/>
      </w:pPr>
      <w:rPr>
        <w:rFonts w:ascii="Symbol" w:hAnsi="Symbol"/>
      </w:rPr>
    </w:lvl>
    <w:lvl w:ilvl="4" w:tplc="7ABA9AC0">
      <w:start w:val="1"/>
      <w:numFmt w:val="bullet"/>
      <w:lvlText w:val="o"/>
      <w:lvlJc w:val="left"/>
      <w:pPr>
        <w:tabs>
          <w:tab w:val="num" w:pos="3600"/>
        </w:tabs>
        <w:ind w:left="3600" w:hanging="360"/>
      </w:pPr>
      <w:rPr>
        <w:rFonts w:ascii="Courier New" w:hAnsi="Courier New"/>
      </w:rPr>
    </w:lvl>
    <w:lvl w:ilvl="5" w:tplc="530C81FC">
      <w:start w:val="1"/>
      <w:numFmt w:val="bullet"/>
      <w:lvlText w:val=""/>
      <w:lvlJc w:val="left"/>
      <w:pPr>
        <w:tabs>
          <w:tab w:val="num" w:pos="4320"/>
        </w:tabs>
        <w:ind w:left="4320" w:hanging="360"/>
      </w:pPr>
      <w:rPr>
        <w:rFonts w:ascii="Wingdings" w:hAnsi="Wingdings"/>
      </w:rPr>
    </w:lvl>
    <w:lvl w:ilvl="6" w:tplc="3AB206BE">
      <w:start w:val="1"/>
      <w:numFmt w:val="bullet"/>
      <w:lvlText w:val=""/>
      <w:lvlJc w:val="left"/>
      <w:pPr>
        <w:tabs>
          <w:tab w:val="num" w:pos="5040"/>
        </w:tabs>
        <w:ind w:left="5040" w:hanging="360"/>
      </w:pPr>
      <w:rPr>
        <w:rFonts w:ascii="Symbol" w:hAnsi="Symbol"/>
      </w:rPr>
    </w:lvl>
    <w:lvl w:ilvl="7" w:tplc="F8EC1332">
      <w:start w:val="1"/>
      <w:numFmt w:val="bullet"/>
      <w:lvlText w:val="o"/>
      <w:lvlJc w:val="left"/>
      <w:pPr>
        <w:tabs>
          <w:tab w:val="num" w:pos="5760"/>
        </w:tabs>
        <w:ind w:left="5760" w:hanging="360"/>
      </w:pPr>
      <w:rPr>
        <w:rFonts w:ascii="Courier New" w:hAnsi="Courier New"/>
      </w:rPr>
    </w:lvl>
    <w:lvl w:ilvl="8" w:tplc="AA54D9E8">
      <w:start w:val="1"/>
      <w:numFmt w:val="bullet"/>
      <w:lvlText w:val=""/>
      <w:lvlJc w:val="left"/>
      <w:pPr>
        <w:tabs>
          <w:tab w:val="num" w:pos="6480"/>
        </w:tabs>
        <w:ind w:left="6480" w:hanging="360"/>
      </w:pPr>
      <w:rPr>
        <w:rFonts w:ascii="Wingdings" w:hAnsi="Wingdings"/>
      </w:rPr>
    </w:lvl>
  </w:abstractNum>
  <w:abstractNum w:abstractNumId="20" w15:restartNumberingAfterBreak="0">
    <w:nsid w:val="00000015"/>
    <w:multiLevelType w:val="hybridMultilevel"/>
    <w:tmpl w:val="00000015"/>
    <w:lvl w:ilvl="0" w:tplc="580C4E42">
      <w:numFmt w:val="bullet"/>
      <w:lvlText w:val=""/>
      <w:lvlJc w:val="left"/>
      <w:pPr>
        <w:ind w:left="720" w:hanging="360"/>
      </w:pPr>
      <w:rPr>
        <w:rFonts w:ascii="Symbol" w:hAnsi="Symbol"/>
      </w:rPr>
    </w:lvl>
    <w:lvl w:ilvl="1" w:tplc="CC380442">
      <w:start w:val="1"/>
      <w:numFmt w:val="bullet"/>
      <w:lvlText w:val="o"/>
      <w:lvlJc w:val="left"/>
      <w:pPr>
        <w:tabs>
          <w:tab w:val="num" w:pos="1440"/>
        </w:tabs>
        <w:ind w:left="1440" w:hanging="360"/>
      </w:pPr>
      <w:rPr>
        <w:rFonts w:ascii="Courier New" w:hAnsi="Courier New"/>
      </w:rPr>
    </w:lvl>
    <w:lvl w:ilvl="2" w:tplc="BC00C866">
      <w:start w:val="1"/>
      <w:numFmt w:val="bullet"/>
      <w:lvlText w:val=""/>
      <w:lvlJc w:val="left"/>
      <w:pPr>
        <w:tabs>
          <w:tab w:val="num" w:pos="2160"/>
        </w:tabs>
        <w:ind w:left="2160" w:hanging="360"/>
      </w:pPr>
      <w:rPr>
        <w:rFonts w:ascii="Wingdings" w:hAnsi="Wingdings"/>
      </w:rPr>
    </w:lvl>
    <w:lvl w:ilvl="3" w:tplc="9AAEB5E8">
      <w:start w:val="1"/>
      <w:numFmt w:val="bullet"/>
      <w:lvlText w:val=""/>
      <w:lvlJc w:val="left"/>
      <w:pPr>
        <w:tabs>
          <w:tab w:val="num" w:pos="2880"/>
        </w:tabs>
        <w:ind w:left="2880" w:hanging="360"/>
      </w:pPr>
      <w:rPr>
        <w:rFonts w:ascii="Symbol" w:hAnsi="Symbol"/>
      </w:rPr>
    </w:lvl>
    <w:lvl w:ilvl="4" w:tplc="F9B092A6">
      <w:start w:val="1"/>
      <w:numFmt w:val="bullet"/>
      <w:lvlText w:val="o"/>
      <w:lvlJc w:val="left"/>
      <w:pPr>
        <w:tabs>
          <w:tab w:val="num" w:pos="3600"/>
        </w:tabs>
        <w:ind w:left="3600" w:hanging="360"/>
      </w:pPr>
      <w:rPr>
        <w:rFonts w:ascii="Courier New" w:hAnsi="Courier New"/>
      </w:rPr>
    </w:lvl>
    <w:lvl w:ilvl="5" w:tplc="59E8A52A">
      <w:start w:val="1"/>
      <w:numFmt w:val="bullet"/>
      <w:lvlText w:val=""/>
      <w:lvlJc w:val="left"/>
      <w:pPr>
        <w:tabs>
          <w:tab w:val="num" w:pos="4320"/>
        </w:tabs>
        <w:ind w:left="4320" w:hanging="360"/>
      </w:pPr>
      <w:rPr>
        <w:rFonts w:ascii="Wingdings" w:hAnsi="Wingdings"/>
      </w:rPr>
    </w:lvl>
    <w:lvl w:ilvl="6" w:tplc="B4268B86">
      <w:start w:val="1"/>
      <w:numFmt w:val="bullet"/>
      <w:lvlText w:val=""/>
      <w:lvlJc w:val="left"/>
      <w:pPr>
        <w:tabs>
          <w:tab w:val="num" w:pos="5040"/>
        </w:tabs>
        <w:ind w:left="5040" w:hanging="360"/>
      </w:pPr>
      <w:rPr>
        <w:rFonts w:ascii="Symbol" w:hAnsi="Symbol"/>
      </w:rPr>
    </w:lvl>
    <w:lvl w:ilvl="7" w:tplc="0916DCDE">
      <w:start w:val="1"/>
      <w:numFmt w:val="bullet"/>
      <w:lvlText w:val="o"/>
      <w:lvlJc w:val="left"/>
      <w:pPr>
        <w:tabs>
          <w:tab w:val="num" w:pos="5760"/>
        </w:tabs>
        <w:ind w:left="5760" w:hanging="360"/>
      </w:pPr>
      <w:rPr>
        <w:rFonts w:ascii="Courier New" w:hAnsi="Courier New"/>
      </w:rPr>
    </w:lvl>
    <w:lvl w:ilvl="8" w:tplc="D0D64B1A">
      <w:start w:val="1"/>
      <w:numFmt w:val="bullet"/>
      <w:lvlText w:val=""/>
      <w:lvlJc w:val="left"/>
      <w:pPr>
        <w:tabs>
          <w:tab w:val="num" w:pos="6480"/>
        </w:tabs>
        <w:ind w:left="6480" w:hanging="360"/>
      </w:pPr>
      <w:rPr>
        <w:rFonts w:ascii="Wingdings" w:hAnsi="Wingdings"/>
      </w:rPr>
    </w:lvl>
  </w:abstractNum>
  <w:abstractNum w:abstractNumId="21" w15:restartNumberingAfterBreak="0">
    <w:nsid w:val="00000016"/>
    <w:multiLevelType w:val="hybridMultilevel"/>
    <w:tmpl w:val="00000016"/>
    <w:lvl w:ilvl="0" w:tplc="F7E83900">
      <w:numFmt w:val="bullet"/>
      <w:lvlText w:val=""/>
      <w:lvlJc w:val="left"/>
      <w:pPr>
        <w:ind w:left="720" w:hanging="360"/>
      </w:pPr>
      <w:rPr>
        <w:rFonts w:ascii="Symbol" w:hAnsi="Symbol"/>
      </w:rPr>
    </w:lvl>
    <w:lvl w:ilvl="1" w:tplc="06D2212A">
      <w:start w:val="1"/>
      <w:numFmt w:val="bullet"/>
      <w:lvlText w:val="o"/>
      <w:lvlJc w:val="left"/>
      <w:pPr>
        <w:tabs>
          <w:tab w:val="num" w:pos="1440"/>
        </w:tabs>
        <w:ind w:left="1440" w:hanging="360"/>
      </w:pPr>
      <w:rPr>
        <w:rFonts w:ascii="Courier New" w:hAnsi="Courier New"/>
      </w:rPr>
    </w:lvl>
    <w:lvl w:ilvl="2" w:tplc="A3846BEC">
      <w:start w:val="1"/>
      <w:numFmt w:val="bullet"/>
      <w:lvlText w:val=""/>
      <w:lvlJc w:val="left"/>
      <w:pPr>
        <w:tabs>
          <w:tab w:val="num" w:pos="2160"/>
        </w:tabs>
        <w:ind w:left="2160" w:hanging="360"/>
      </w:pPr>
      <w:rPr>
        <w:rFonts w:ascii="Wingdings" w:hAnsi="Wingdings"/>
      </w:rPr>
    </w:lvl>
    <w:lvl w:ilvl="3" w:tplc="9CA25978">
      <w:start w:val="1"/>
      <w:numFmt w:val="bullet"/>
      <w:lvlText w:val=""/>
      <w:lvlJc w:val="left"/>
      <w:pPr>
        <w:tabs>
          <w:tab w:val="num" w:pos="2880"/>
        </w:tabs>
        <w:ind w:left="2880" w:hanging="360"/>
      </w:pPr>
      <w:rPr>
        <w:rFonts w:ascii="Symbol" w:hAnsi="Symbol"/>
      </w:rPr>
    </w:lvl>
    <w:lvl w:ilvl="4" w:tplc="E27A0AE6">
      <w:start w:val="1"/>
      <w:numFmt w:val="bullet"/>
      <w:lvlText w:val="o"/>
      <w:lvlJc w:val="left"/>
      <w:pPr>
        <w:tabs>
          <w:tab w:val="num" w:pos="3600"/>
        </w:tabs>
        <w:ind w:left="3600" w:hanging="360"/>
      </w:pPr>
      <w:rPr>
        <w:rFonts w:ascii="Courier New" w:hAnsi="Courier New"/>
      </w:rPr>
    </w:lvl>
    <w:lvl w:ilvl="5" w:tplc="79703054">
      <w:start w:val="1"/>
      <w:numFmt w:val="bullet"/>
      <w:lvlText w:val=""/>
      <w:lvlJc w:val="left"/>
      <w:pPr>
        <w:tabs>
          <w:tab w:val="num" w:pos="4320"/>
        </w:tabs>
        <w:ind w:left="4320" w:hanging="360"/>
      </w:pPr>
      <w:rPr>
        <w:rFonts w:ascii="Wingdings" w:hAnsi="Wingdings"/>
      </w:rPr>
    </w:lvl>
    <w:lvl w:ilvl="6" w:tplc="6CCA2426">
      <w:start w:val="1"/>
      <w:numFmt w:val="bullet"/>
      <w:lvlText w:val=""/>
      <w:lvlJc w:val="left"/>
      <w:pPr>
        <w:tabs>
          <w:tab w:val="num" w:pos="5040"/>
        </w:tabs>
        <w:ind w:left="5040" w:hanging="360"/>
      </w:pPr>
      <w:rPr>
        <w:rFonts w:ascii="Symbol" w:hAnsi="Symbol"/>
      </w:rPr>
    </w:lvl>
    <w:lvl w:ilvl="7" w:tplc="1CFE8F1E">
      <w:start w:val="1"/>
      <w:numFmt w:val="bullet"/>
      <w:lvlText w:val="o"/>
      <w:lvlJc w:val="left"/>
      <w:pPr>
        <w:tabs>
          <w:tab w:val="num" w:pos="5760"/>
        </w:tabs>
        <w:ind w:left="5760" w:hanging="360"/>
      </w:pPr>
      <w:rPr>
        <w:rFonts w:ascii="Courier New" w:hAnsi="Courier New"/>
      </w:rPr>
    </w:lvl>
    <w:lvl w:ilvl="8" w:tplc="EB34C2E4">
      <w:start w:val="1"/>
      <w:numFmt w:val="bullet"/>
      <w:lvlText w:val=""/>
      <w:lvlJc w:val="left"/>
      <w:pPr>
        <w:tabs>
          <w:tab w:val="num" w:pos="6480"/>
        </w:tabs>
        <w:ind w:left="6480" w:hanging="360"/>
      </w:pPr>
      <w:rPr>
        <w:rFonts w:ascii="Wingdings" w:hAnsi="Wingdings"/>
      </w:rPr>
    </w:lvl>
  </w:abstractNum>
  <w:abstractNum w:abstractNumId="22" w15:restartNumberingAfterBreak="0">
    <w:nsid w:val="00000017"/>
    <w:multiLevelType w:val="hybridMultilevel"/>
    <w:tmpl w:val="00000017"/>
    <w:lvl w:ilvl="0" w:tplc="1C8CB12E">
      <w:numFmt w:val="bullet"/>
      <w:lvlText w:val=""/>
      <w:lvlJc w:val="left"/>
      <w:pPr>
        <w:ind w:left="720" w:hanging="360"/>
      </w:pPr>
      <w:rPr>
        <w:rFonts w:ascii="Symbol" w:hAnsi="Symbol"/>
      </w:rPr>
    </w:lvl>
    <w:lvl w:ilvl="1" w:tplc="C7327AFA">
      <w:start w:val="1"/>
      <w:numFmt w:val="bullet"/>
      <w:lvlText w:val="o"/>
      <w:lvlJc w:val="left"/>
      <w:pPr>
        <w:tabs>
          <w:tab w:val="num" w:pos="1440"/>
        </w:tabs>
        <w:ind w:left="1440" w:hanging="360"/>
      </w:pPr>
      <w:rPr>
        <w:rFonts w:ascii="Courier New" w:hAnsi="Courier New"/>
      </w:rPr>
    </w:lvl>
    <w:lvl w:ilvl="2" w:tplc="31060DB8">
      <w:start w:val="1"/>
      <w:numFmt w:val="bullet"/>
      <w:lvlText w:val=""/>
      <w:lvlJc w:val="left"/>
      <w:pPr>
        <w:tabs>
          <w:tab w:val="num" w:pos="2160"/>
        </w:tabs>
        <w:ind w:left="2160" w:hanging="360"/>
      </w:pPr>
      <w:rPr>
        <w:rFonts w:ascii="Wingdings" w:hAnsi="Wingdings"/>
      </w:rPr>
    </w:lvl>
    <w:lvl w:ilvl="3" w:tplc="93FCB06A">
      <w:start w:val="1"/>
      <w:numFmt w:val="bullet"/>
      <w:lvlText w:val=""/>
      <w:lvlJc w:val="left"/>
      <w:pPr>
        <w:tabs>
          <w:tab w:val="num" w:pos="2880"/>
        </w:tabs>
        <w:ind w:left="2880" w:hanging="360"/>
      </w:pPr>
      <w:rPr>
        <w:rFonts w:ascii="Symbol" w:hAnsi="Symbol"/>
      </w:rPr>
    </w:lvl>
    <w:lvl w:ilvl="4" w:tplc="7B5041B2">
      <w:start w:val="1"/>
      <w:numFmt w:val="bullet"/>
      <w:lvlText w:val="o"/>
      <w:lvlJc w:val="left"/>
      <w:pPr>
        <w:tabs>
          <w:tab w:val="num" w:pos="3600"/>
        </w:tabs>
        <w:ind w:left="3600" w:hanging="360"/>
      </w:pPr>
      <w:rPr>
        <w:rFonts w:ascii="Courier New" w:hAnsi="Courier New"/>
      </w:rPr>
    </w:lvl>
    <w:lvl w:ilvl="5" w:tplc="D80609C8">
      <w:start w:val="1"/>
      <w:numFmt w:val="bullet"/>
      <w:lvlText w:val=""/>
      <w:lvlJc w:val="left"/>
      <w:pPr>
        <w:tabs>
          <w:tab w:val="num" w:pos="4320"/>
        </w:tabs>
        <w:ind w:left="4320" w:hanging="360"/>
      </w:pPr>
      <w:rPr>
        <w:rFonts w:ascii="Wingdings" w:hAnsi="Wingdings"/>
      </w:rPr>
    </w:lvl>
    <w:lvl w:ilvl="6" w:tplc="B8D67D0A">
      <w:start w:val="1"/>
      <w:numFmt w:val="bullet"/>
      <w:lvlText w:val=""/>
      <w:lvlJc w:val="left"/>
      <w:pPr>
        <w:tabs>
          <w:tab w:val="num" w:pos="5040"/>
        </w:tabs>
        <w:ind w:left="5040" w:hanging="360"/>
      </w:pPr>
      <w:rPr>
        <w:rFonts w:ascii="Symbol" w:hAnsi="Symbol"/>
      </w:rPr>
    </w:lvl>
    <w:lvl w:ilvl="7" w:tplc="7FD69D1E">
      <w:start w:val="1"/>
      <w:numFmt w:val="bullet"/>
      <w:lvlText w:val="o"/>
      <w:lvlJc w:val="left"/>
      <w:pPr>
        <w:tabs>
          <w:tab w:val="num" w:pos="5760"/>
        </w:tabs>
        <w:ind w:left="5760" w:hanging="360"/>
      </w:pPr>
      <w:rPr>
        <w:rFonts w:ascii="Courier New" w:hAnsi="Courier New"/>
      </w:rPr>
    </w:lvl>
    <w:lvl w:ilvl="8" w:tplc="FE221BE0">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FF5"/>
    <w:rsid w:val="001B6242"/>
    <w:rsid w:val="001D6354"/>
    <w:rsid w:val="00765FF5"/>
    <w:rsid w:val="009424EE"/>
    <w:rsid w:val="009F3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F5297"/>
  <w15:docId w15:val="{76699D74-BE16-49B8-9F53-09362CA40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paragraph" w:styleId="Heading1">
    <w:name w:val="heading 1"/>
    <w:basedOn w:val="Normal"/>
    <w:next w:val="Normal"/>
    <w:qFormat/>
    <w:rsid w:val="00EF7B96"/>
    <w:pPr>
      <w:keepNext/>
      <w:spacing w:before="240" w:after="60"/>
      <w:outlineLvl w:val="0"/>
    </w:pPr>
    <w:rPr>
      <w:b/>
      <w:bCs/>
      <w:kern w:val="36"/>
      <w:sz w:val="48"/>
      <w:szCs w:val="48"/>
    </w:rPr>
  </w:style>
  <w:style w:type="paragraph" w:styleId="Heading2">
    <w:name w:val="heading 2"/>
    <w:basedOn w:val="Normal"/>
    <w:next w:val="Normal"/>
    <w:qFormat/>
    <w:rsid w:val="00EF7B96"/>
    <w:pPr>
      <w:keepNext/>
      <w:spacing w:before="240" w:after="60"/>
      <w:outlineLvl w:val="1"/>
    </w:pPr>
    <w:rPr>
      <w:b/>
      <w:bCs/>
      <w:iCs/>
      <w:sz w:val="36"/>
      <w:szCs w:val="36"/>
    </w:rPr>
  </w:style>
  <w:style w:type="paragraph" w:styleId="Heading3">
    <w:name w:val="heading 3"/>
    <w:basedOn w:val="Normal"/>
    <w:next w:val="Normal"/>
    <w:qFormat/>
    <w:rsid w:val="00EF7B96"/>
    <w:pPr>
      <w:keepNext/>
      <w:spacing w:before="240" w:after="60"/>
      <w:outlineLvl w:val="2"/>
    </w:pPr>
    <w:rPr>
      <w:b/>
      <w:bCs/>
      <w:sz w:val="28"/>
      <w:szCs w:val="28"/>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sz w:val="20"/>
      <w:szCs w:val="20"/>
    </w:rPr>
  </w:style>
  <w:style w:type="paragraph" w:styleId="Heading6">
    <w:name w:val="heading 6"/>
    <w:basedOn w:val="Normal"/>
    <w:next w:val="Normal"/>
    <w:qFormat/>
    <w:rsid w:val="00EF7B96"/>
    <w:pPr>
      <w:spacing w:before="240" w:after="60"/>
      <w:outlineLvl w:val="5"/>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paragraph" w:customStyle="1" w:styleId="divdocument">
    <w:name w:val="div_document"/>
    <w:basedOn w:val="Normal"/>
    <w:pPr>
      <w:spacing w:line="360" w:lineRule="atLeast"/>
    </w:pPr>
    <w:rPr>
      <w:color w:val="343434"/>
    </w:rPr>
  </w:style>
  <w:style w:type="character" w:customStyle="1" w:styleId="divdocumenttopsectiondiv">
    <w:name w:val="div_document_topsection &gt; div"/>
    <w:basedOn w:val="DefaultParagraphFont"/>
    <w:rPr>
      <w:shd w:val="clear" w:color="auto" w:fill="373D48"/>
    </w:rPr>
  </w:style>
  <w:style w:type="paragraph" w:customStyle="1" w:styleId="divdocumenttopsectionsection">
    <w:name w:val="div_document_topsection_section"/>
    <w:basedOn w:val="Normal"/>
    <w:pPr>
      <w:pBdr>
        <w:left w:val="none" w:sz="0" w:space="15" w:color="auto"/>
        <w:right w:val="none" w:sz="0" w:space="15" w:color="auto"/>
      </w:pBdr>
    </w:pPr>
  </w:style>
  <w:style w:type="paragraph" w:customStyle="1" w:styleId="divdocumentdivfirstparagraph">
    <w:name w:val="div_document_div_firstparagraph"/>
    <w:basedOn w:val="Normal"/>
  </w:style>
  <w:style w:type="paragraph" w:customStyle="1" w:styleId="divdocumentname">
    <w:name w:val="div_document_name"/>
    <w:basedOn w:val="Normal"/>
    <w:pPr>
      <w:spacing w:line="790" w:lineRule="atLeast"/>
    </w:pPr>
    <w:rPr>
      <w:b/>
      <w:bCs/>
      <w:color w:val="FFFFFF"/>
      <w:sz w:val="72"/>
      <w:szCs w:val="72"/>
    </w:rPr>
  </w:style>
  <w:style w:type="character" w:customStyle="1" w:styleId="span">
    <w:name w:val="span"/>
    <w:basedOn w:val="DefaultParagraphFont"/>
    <w:rPr>
      <w:bdr w:val="none" w:sz="0" w:space="0" w:color="auto"/>
      <w:vertAlign w:val="baseline"/>
    </w:rPr>
  </w:style>
  <w:style w:type="character" w:customStyle="1" w:styleId="divdocumentword-break">
    <w:name w:val="div_document_word-break"/>
    <w:basedOn w:val="DefaultParagraphFont"/>
  </w:style>
  <w:style w:type="character" w:customStyle="1" w:styleId="divdocumentnameCharacter">
    <w:name w:val="div_document_name Character"/>
    <w:basedOn w:val="DefaultParagraphFont"/>
    <w:rPr>
      <w:b/>
      <w:bCs/>
      <w:color w:val="FFFFFF"/>
      <w:sz w:val="72"/>
      <w:szCs w:val="72"/>
    </w:rPr>
  </w:style>
  <w:style w:type="table" w:customStyle="1" w:styleId="divdocumentdivnotparentContainer">
    <w:name w:val="div_document &gt; div_not(.parentContainer)"/>
    <w:basedOn w:val="TableNormal"/>
    <w:tblPr/>
    <w:trPr>
      <w:hidden/>
    </w:trPr>
  </w:style>
  <w:style w:type="character" w:customStyle="1" w:styleId="leftpaddingcell">
    <w:name w:val="leftpaddingcell"/>
    <w:basedOn w:val="DefaultParagraphFont"/>
  </w:style>
  <w:style w:type="paragraph" w:customStyle="1" w:styleId="leftpaddingcellParagraph">
    <w:name w:val="leftpaddingcell Paragraph"/>
    <w:basedOn w:val="Normal"/>
  </w:style>
  <w:style w:type="character" w:customStyle="1" w:styleId="divdocumentleft-box">
    <w:name w:val="div_document_left-box"/>
    <w:basedOn w:val="DefaultParagraphFont"/>
    <w:rPr>
      <w:spacing w:val="4"/>
    </w:rPr>
  </w:style>
  <w:style w:type="paragraph" w:customStyle="1" w:styleId="divdocumentleft-boxsectionnth-child1">
    <w:name w:val="div_document_left-box_section_nth-child(1)"/>
    <w:basedOn w:val="Normal"/>
  </w:style>
  <w:style w:type="paragraph" w:customStyle="1" w:styleId="divdocumentsectionnth-child1sectiongapdiv">
    <w:name w:val="div_document_section_nth-child(1)_sectiongapdiv"/>
    <w:basedOn w:val="Normal"/>
    <w:rPr>
      <w:vanish/>
    </w:rPr>
  </w:style>
  <w:style w:type="paragraph" w:customStyle="1" w:styleId="divdocumentleft-boxsummaryparagraph">
    <w:name w:val="div_document_left-box_summary_paragraph"/>
    <w:basedOn w:val="Normal"/>
  </w:style>
  <w:style w:type="paragraph" w:customStyle="1" w:styleId="divdocumentleft-boxsummaryparagraphsinglecolumn">
    <w:name w:val="div_document_left-box_summary_paragraph_singlecolumn"/>
    <w:basedOn w:val="Normal"/>
  </w:style>
  <w:style w:type="paragraph" w:customStyle="1" w:styleId="p">
    <w:name w:val="p"/>
    <w:basedOn w:val="Normal"/>
  </w:style>
  <w:style w:type="paragraph" w:customStyle="1" w:styleId="div">
    <w:name w:val="div"/>
    <w:basedOn w:val="Normal"/>
  </w:style>
  <w:style w:type="paragraph" w:customStyle="1" w:styleId="divdocumentsectiongapdiv">
    <w:name w:val="div_document_sectiongapdiv"/>
    <w:basedOn w:val="Normal"/>
    <w:pPr>
      <w:spacing w:line="400" w:lineRule="atLeast"/>
    </w:pPr>
  </w:style>
  <w:style w:type="paragraph" w:customStyle="1" w:styleId="divdocumentdivheading">
    <w:name w:val="div_document_div_heading"/>
    <w:basedOn w:val="Normal"/>
    <w:pPr>
      <w:spacing w:line="440" w:lineRule="atLeast"/>
    </w:pPr>
  </w:style>
  <w:style w:type="paragraph" w:customStyle="1" w:styleId="divdocumentsectiontitle">
    <w:name w:val="div_document_sectiontitle"/>
    <w:basedOn w:val="Normal"/>
    <w:rPr>
      <w:color w:val="373D48"/>
      <w:sz w:val="32"/>
      <w:szCs w:val="32"/>
    </w:rPr>
  </w:style>
  <w:style w:type="paragraph" w:customStyle="1" w:styleId="headinggappadding">
    <w:name w:val="headinggappadding"/>
    <w:basedOn w:val="Normal"/>
    <w:pPr>
      <w:spacing w:line="60" w:lineRule="atLeast"/>
    </w:pPr>
    <w:rPr>
      <w:sz w:val="2"/>
      <w:szCs w:val="2"/>
    </w:rPr>
  </w:style>
  <w:style w:type="paragraph" w:customStyle="1" w:styleId="headinggapdiv">
    <w:name w:val="headinggapdiv"/>
    <w:basedOn w:val="Normal"/>
    <w:pPr>
      <w:pBdr>
        <w:top w:val="single" w:sz="8" w:space="0" w:color="D5D6D6"/>
      </w:pBdr>
      <w:spacing w:line="200" w:lineRule="atLeast"/>
    </w:pPr>
    <w:rPr>
      <w:sz w:val="14"/>
      <w:szCs w:val="14"/>
    </w:rPr>
  </w:style>
  <w:style w:type="character" w:customStyle="1" w:styleId="divdocumentleft-boxpaddedlinedate-content">
    <w:name w:val="div_document_left-box_paddedline_date-content"/>
    <w:basedOn w:val="DefaultParagraphFont"/>
    <w:rPr>
      <w:b/>
      <w:bCs/>
    </w:rPr>
  </w:style>
  <w:style w:type="character" w:customStyle="1" w:styleId="divdocumentjobdates">
    <w:name w:val="div_document_jobdates"/>
    <w:basedOn w:val="DefaultParagraphFont"/>
    <w:rPr>
      <w:sz w:val="22"/>
      <w:szCs w:val="22"/>
    </w:rPr>
  </w:style>
  <w:style w:type="character" w:customStyle="1" w:styleId="divdocumentleft-boxdatetablepindcell">
    <w:name w:val="div_document_left-box_datetable_pindcell"/>
    <w:basedOn w:val="DefaultParagraphFont"/>
  </w:style>
  <w:style w:type="character" w:customStyle="1" w:styleId="divdocumentleft-boxparagraphsinglecolumn">
    <w:name w:val="div_document_left-box_paragraph_singlecolumn"/>
    <w:basedOn w:val="DefaultParagraphFont"/>
  </w:style>
  <w:style w:type="paragraph" w:customStyle="1" w:styleId="divdocumentpaddedline">
    <w:name w:val="div_document_paddedline"/>
    <w:basedOn w:val="Normal"/>
  </w:style>
  <w:style w:type="character" w:customStyle="1" w:styleId="divdocumenttxtBold">
    <w:name w:val="div_document_txtBold"/>
    <w:basedOn w:val="DefaultParagraphFont"/>
    <w:rPr>
      <w:b/>
      <w:bCs/>
    </w:rPr>
  </w:style>
  <w:style w:type="paragraph" w:customStyle="1" w:styleId="divdocumentlocationGap">
    <w:name w:val="div_document_locationGap"/>
    <w:basedOn w:val="Normal"/>
  </w:style>
  <w:style w:type="paragraph" w:customStyle="1" w:styleId="divdocumentli">
    <w:name w:val="div_document_li"/>
    <w:basedOn w:val="Normal"/>
    <w:pPr>
      <w:pBdr>
        <w:left w:val="none" w:sz="0" w:space="5" w:color="auto"/>
      </w:pBdr>
    </w:pPr>
  </w:style>
  <w:style w:type="table" w:customStyle="1" w:styleId="divdocumentleft-boxexperienceparagraph">
    <w:name w:val="div_document_left-box_experience_paragraph"/>
    <w:basedOn w:val="TableNormal"/>
    <w:tblPr/>
    <w:trPr>
      <w:hidden/>
    </w:trPr>
  </w:style>
  <w:style w:type="paragraph" w:customStyle="1" w:styleId="divdocumentdegreeGap">
    <w:name w:val="div_document_degreeGap"/>
    <w:basedOn w:val="Normal"/>
  </w:style>
  <w:style w:type="paragraph" w:customStyle="1" w:styleId="divdocumenttxtItl">
    <w:name w:val="div_document_txtItl"/>
    <w:basedOn w:val="Normal"/>
    <w:rPr>
      <w:i/>
      <w:iCs/>
    </w:rPr>
  </w:style>
  <w:style w:type="character" w:customStyle="1" w:styleId="divdocumenteducationjoblocation">
    <w:name w:val="div_document_education_joblocation"/>
    <w:basedOn w:val="DefaultParagraphFont"/>
    <w:rPr>
      <w:i/>
      <w:iCs/>
    </w:rPr>
  </w:style>
  <w:style w:type="table" w:customStyle="1" w:styleId="divdocumentleft-boxeducationparagraph">
    <w:name w:val="div_document_left-box_education_paragraph"/>
    <w:basedOn w:val="TableNormal"/>
    <w:tblPr/>
    <w:trPr>
      <w:hidden/>
    </w:trPr>
  </w:style>
  <w:style w:type="character" w:customStyle="1" w:styleId="middleleftpaddingcell">
    <w:name w:val="middleleftpaddingcell"/>
    <w:basedOn w:val="DefaultParagraphFont"/>
  </w:style>
  <w:style w:type="paragraph" w:customStyle="1" w:styleId="middleleftpaddingcellParagraph">
    <w:name w:val="middleleftpaddingcell Paragraph"/>
    <w:basedOn w:val="Normal"/>
  </w:style>
  <w:style w:type="character" w:customStyle="1" w:styleId="middlerightpaddingcell">
    <w:name w:val="middlerightpaddingcell"/>
    <w:basedOn w:val="DefaultParagraphFont"/>
    <w:rPr>
      <w:shd w:val="clear" w:color="auto" w:fill="F4F4F4"/>
    </w:rPr>
  </w:style>
  <w:style w:type="character" w:customStyle="1" w:styleId="divdocumentright-box">
    <w:name w:val="div_document_right-box"/>
    <w:basedOn w:val="DefaultParagraphFont"/>
    <w:rPr>
      <w:spacing w:val="4"/>
      <w:shd w:val="clear" w:color="auto" w:fill="F4F4F4"/>
    </w:rPr>
  </w:style>
  <w:style w:type="paragraph" w:customStyle="1" w:styleId="divdocumentright-boxsectionnth-child1">
    <w:name w:val="div_document_right-box_section_nth-child(1)"/>
    <w:basedOn w:val="Normal"/>
  </w:style>
  <w:style w:type="paragraph" w:customStyle="1" w:styleId="divdocumentaddresssinglecolumn">
    <w:name w:val="div_document_address_singlecolumn"/>
    <w:basedOn w:val="Normal"/>
  </w:style>
  <w:style w:type="paragraph" w:customStyle="1" w:styleId="divdocumenttxtBoldParagraph">
    <w:name w:val="div_document_txtBold Paragraph"/>
    <w:basedOn w:val="Normal"/>
    <w:rPr>
      <w:b/>
      <w:bCs/>
    </w:rPr>
  </w:style>
  <w:style w:type="paragraph" w:customStyle="1" w:styleId="divdocumentword-breakParagraph">
    <w:name w:val="div_document_word-break Paragraph"/>
    <w:basedOn w:val="Normal"/>
  </w:style>
  <w:style w:type="paragraph" w:customStyle="1" w:styleId="divdocumentright-boxsinglecolumn">
    <w:name w:val="div_document_right-box_singlecolumn"/>
    <w:basedOn w:val="Normal"/>
  </w:style>
  <w:style w:type="paragraph" w:customStyle="1" w:styleId="divdocumentratvsectiondivparagraphfirstparagraphsinglecolumnpaddedline">
    <w:name w:val="div_document_ratvsection_div_paragraph_firstparagraph_singlecolumn_paddedline"/>
    <w:basedOn w:val="Normal"/>
  </w:style>
  <w:style w:type="paragraph" w:customStyle="1" w:styleId="divdocumentdivparagraph">
    <w:name w:val="div_document_div_paragraph"/>
    <w:basedOn w:val="Normal"/>
  </w:style>
  <w:style w:type="paragraph" w:customStyle="1" w:styleId="divdocumentratvsectiondivparagraphsinglecolumnpaddedline">
    <w:name w:val="div_document_ratvsection_div_paragraph_singlecolumn_paddedline"/>
    <w:basedOn w:val="Normal"/>
  </w:style>
  <w:style w:type="character" w:customStyle="1" w:styleId="rightpaddingcell">
    <w:name w:val="rightpaddingcell"/>
    <w:basedOn w:val="DefaultParagraphFont"/>
    <w:rPr>
      <w:shd w:val="clear" w:color="auto" w:fill="F4F4F4"/>
    </w:rPr>
  </w:style>
  <w:style w:type="paragraph" w:customStyle="1" w:styleId="rightpaddingcellParagraph">
    <w:name w:val="rightpaddingcell Paragraph"/>
    <w:basedOn w:val="Normal"/>
    <w:pPr>
      <w:shd w:val="clear" w:color="auto" w:fill="F4F4F4"/>
    </w:pPr>
    <w:rPr>
      <w:shd w:val="clear" w:color="auto" w:fill="F4F4F4"/>
    </w:rPr>
  </w:style>
  <w:style w:type="table" w:customStyle="1" w:styleId="divdocumentdivnottopsection">
    <w:name w:val="div_document &gt; div_not(.topsection)"/>
    <w:basedOn w:val="TableNormal"/>
    <w:tblPr/>
    <w:trPr>
      <w:hidden/>
    </w:t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Pages>
  <Words>584</Words>
  <Characters>3330</Characters>
  <Application>Microsoft Office Word</Application>
  <DocSecurity>0</DocSecurity>
  <Lines>27</Lines>
  <Paragraphs>7</Paragraphs>
  <ScaleCrop>false</ScaleCrop>
  <Company/>
  <LinksUpToDate>false</LinksUpToDate>
  <CharactersWithSpaces>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GerryLaing</dc:title>
  <dc:creator>Gerry Laing</dc:creator>
  <cp:lastModifiedBy>Gerry Laing</cp:lastModifiedBy>
  <cp:revision>2</cp:revision>
  <dcterms:created xsi:type="dcterms:W3CDTF">2021-01-06T22:41:00Z</dcterms:created>
  <dcterms:modified xsi:type="dcterms:W3CDTF">2021-01-06T22:41:00Z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d7b73a45-1e7c-4ae7-8216-71f77345b8f0</vt:lpwstr>
  </property>
  <property fmtid="{D5CDD505-2E9C-101B-9397-08002B2CF9AE}" pid="3" name="x1ye=0">
    <vt:lpwstr>DFMAAB+LCAAAAAAABAAUmrWW40AQRT9IgZhCixlGrEzMzPr61UaTeGyru+q9e88xQmAIRwgQSRA0JKAUTpMYTDAwi1EEwuAMIZcBDl+Sp9Q4C/0x+ORtUkZ3v2sDNxuLwM4G9qroHyocj788OAxxazeycvq9xeZ7DSGgBVkI5Z5+mCFQHje6f3n0ISRtn1kX2WBX1xcVd5zlxy8bCRqZZkHlJZMUJkUgeegag3lmw9wHOQs6oyMtAQeLEYqQPsU</vt:lpwstr>
  </property>
  <property fmtid="{D5CDD505-2E9C-101B-9397-08002B2CF9AE}" pid="4" name="x1ye=1">
    <vt:lpwstr>GW0jkG0Wn63v5/orHMO2/LmzD14WrQ6kH5SZ7KFjNHEFr27N33DIyrGrwmglYJD70gwIFTxiqKA0NbcRfPnEdI8fHO6fG30O4yFBDoV9uucxQgOChlTb8RgjgWQOQXHuf+UABUuUFkFBEthY6o70dLXM65d7Yd8y93fWy/vJ+4rNSx50+zxruRTSuSv8Gm/2rf5ltFS0n8fxz1kN/pVfId3Wm6JwK0sN2KAVgmwVIMVj5w9rQRCVHUYvMgH3lVL</vt:lpwstr>
  </property>
  <property fmtid="{D5CDD505-2E9C-101B-9397-08002B2CF9AE}" pid="5" name="x1ye=10">
    <vt:lpwstr>QBs8zZkAy+MnzJabghsLYMmmujgYNu/CE2UMoX+/0pNa0Yjg2neJuvJEOSGpNokdQi8Bjb5Y3GtHngxW+ouxA8xtUehpg0fm+pM+VwLaiCxXHgYO2tLRo55P1fepFy47MVUkwDjf7N8LnqJtcJgBzj+ZcnfMj2Wxrvu1mUPPu7yeGICMRCxRUlgDXQm5m/zp4zSQTUdOOanrplhPM690UAyTLw/LehTni6UwTJuNYUDRD4K2gj/7hT+EPahV+Xd</vt:lpwstr>
  </property>
  <property fmtid="{D5CDD505-2E9C-101B-9397-08002B2CF9AE}" pid="6" name="x1ye=11">
    <vt:lpwstr>RJhNOp3ZVPeC8fNfAyvFWGOF/JI6a9JgNMVuXvbWRaFKp52OUgLegDlnQ3y74mrCNeZXotMqQDEsXZarT+9ihW227lw/ClyUZoJjSF/yjZm8KhQ2qxQTk1BwXAjhvRC6Ch9WeXp0RVkclfOgcxCTa8tZkUcAj09uOg+MIHUUm6s1aVtWEsSyOizbf8YraYgLIf/uUMs6IDbKa7kqxB7uQbJfMmE0jlL8jPM+3l62SbVUsz4F4/ag4YqMAjIIjkt</vt:lpwstr>
  </property>
  <property fmtid="{D5CDD505-2E9C-101B-9397-08002B2CF9AE}" pid="7" name="x1ye=12">
    <vt:lpwstr>lxQQDT9GwPzFN08KlCo8l0V0QJPh+ywDfbZLSCFPjInRqfJnfee8/cW7KuS3p5Oipi8++JvYw4RnzIB4PtkvZt6pokZiLgeQYlF+bjo1hCRf9snj6uvddB3/iAe+drUg9kOhXW1QTvZRFvNUgAC66uyv9blAd28ZXCFxFHR4rlI+T3XleZeyxpLmD5892sHh6rR/dM2b3bKqB1/Fx5jD3RF12d9b3o2krwbtl/GQWQiibGraHRwE4TXoRBQo8uV</vt:lpwstr>
  </property>
  <property fmtid="{D5CDD505-2E9C-101B-9397-08002B2CF9AE}" pid="8" name="x1ye=13">
    <vt:lpwstr>QAxFz/uDkNIqXbF9bFOKCjQLVbAKDLBknkLhpk2M9VCp0CyzQz87tG+Qu/0Pk6ZApFAJNXy94rF18O06x4TgkwkDF7aMVzWTaeFn2fIIK6ARGpvGQHrrp+PpuQfwuL7VUwCy7IMFO/JhTYzWSeqH048HEJUbwLVmlOpUVNIup4EPw7KdqE0Cx7xPnf/ezXSFNIi93dOZLUKsP+mDpGoz1U+K+an4Ih/b84jSBvGGKOZ7U9HV6MY6sFDh+95Aw+J</vt:lpwstr>
  </property>
  <property fmtid="{D5CDD505-2E9C-101B-9397-08002B2CF9AE}" pid="9" name="x1ye=14">
    <vt:lpwstr>KLgENT85kKDSWx3dVzU6Eoy4YSjM6CZUSaxLDAQ3YH3wqLJ55DbDPAU3lr/2eLL76QyvnImhHaYy4a8PvVLErTCfk0Zk24DTytuaYd/iipjiRFBwaljlCCGbQasug3nKolJmO3MxszLawmk+VgUFaUy+zIJm8fKs/Cf10HLAbnv3Anr/Crp+F46dxm6TMwdSlJJWNf2HRH1n7s9OP1YcVvJlJvn9K3RHN7HYSHl1EWx4uBU3CFJmjMftWBL2k01</vt:lpwstr>
  </property>
  <property fmtid="{D5CDD505-2E9C-101B-9397-08002B2CF9AE}" pid="10" name="x1ye=15">
    <vt:lpwstr>Tr/cJjIjpzqwX3XvKHLCq+ZjxooHd4sBwYwi9UiWk0xolQQsAePQrxd3c0ONTLdwAatHTrpHReO9JTU1nAJzRJAAr+5+BL/baZ7rn8xwWD6psdUPsWLq+LJ0IdodTBk+WffMRlHcoyS73wGW1P+tY1eAly1zCnB15AEyxx2hCMDk3RiKyHgTHoBcr0lirsmOg7LOMOoDVQz1VK8yP4jgVwqcitcEwP3sd9/RRKuA7NCr3yBXAcB4yBzDnjdBS7J</vt:lpwstr>
  </property>
  <property fmtid="{D5CDD505-2E9C-101B-9397-08002B2CF9AE}" pid="11" name="x1ye=16">
    <vt:lpwstr>cnfXkpQPlofr7aZ/TBVI5o60+XIfkq3l2SGwBDwitCQi8k9sw2MFHzqSDJ9uXEgEF23RW/fHUqiz/eSnElmA2q8d09J9K8BO7WH+4snhDZXzw0sl20jPxuurgGYCH+7G08Zf0n2H0u9zyy7d1x5x0UD9pIh6uGrtmmntzzL5kGQbUis6heTIIAUUh4XrQOlQceo/+3NAPc44oy3S+lhP/+8Ut6dmlIhFSxSXFs5ZCdShpDWL+Q2N9pcKZHu0aKJ</vt:lpwstr>
  </property>
  <property fmtid="{D5CDD505-2E9C-101B-9397-08002B2CF9AE}" pid="12" name="x1ye=17">
    <vt:lpwstr>RZQixuPgHFhW0+uNBBl8som567Nw0/DndyPwx6t8z3ERPZFxHTgcg/xW5OryGXqlqv6O9dVcgjSNTndkQHghSB6lHnYUrPzoc7jyrJEt1fj3o3JKUD6mfEhv8jw7FlmH8tErQZFFZuCKpwZz+tC7cavUIq9OqGTMvznP9/rQaZJaZOUlR6sm61/DeQTsqxWdE4A4/Aqy2wVULfWvRljcZgNEqoAGLFL8J7HaTs0Gz3RtUS5smg9fNytvQgbZ0kY</vt:lpwstr>
  </property>
  <property fmtid="{D5CDD505-2E9C-101B-9397-08002B2CF9AE}" pid="13" name="x1ye=18">
    <vt:lpwstr>QI455ipZmA90d7S3PHWuwLpVvB5Gf5mOgXGAh1YvZjRO9BgnBGYJ3ASw/PZmv04canUAuHiFOPPZpgWjtAHIdSZ8sabEitSaz3Es8UJN0SEG3jWA+7TDLaUeGU/pQjh0Zc2GhT29gOYUpjYRcjTB5YMjbqI9fP5zUFKgx/QfeS10UlOxTuQzOrSd0a+f0+ZH0En3Py09QZQQEeYUPm5hlVuFWAnRyc/Xgt17jA77zEUIqh0ZjXM/X7H7jr9rK44</vt:lpwstr>
  </property>
  <property fmtid="{D5CDD505-2E9C-101B-9397-08002B2CF9AE}" pid="14" name="x1ye=19">
    <vt:lpwstr>ZsH/GZasIOL3bdr3rJcEs/G6fAVVN3Ehu7AGuYV++XwsDoMwPRHWCGIcYrEYDMX2T1Cmfm5FsVVCRGuUVn1bj7r/vnqlmxhtlksmvpzrTF9rLy1jaUm5ScqnT36FIzZKlQfY+0W0pg7W6HhOjZ/qMB0E/+cu2k5loW6mAW4zYkJOUZBoJ6EDADyzI3Z7f6kWcV4te8XiXGPPSa8SjSBp4S0nJ7TfyOJJiepJfSadkPzK0f8o4VQxwku5ons++Jq</vt:lpwstr>
  </property>
  <property fmtid="{D5CDD505-2E9C-101B-9397-08002B2CF9AE}" pid="15" name="x1ye=2">
    <vt:lpwstr>N1ZHB34zt1aYvgTUzqD6+s8KGox6CU1ztT0wQQe/65NTG15CmYJdIvgxIkWUvqtahWt/QLDyIkcOocSq0s1wRF1cLoyw77s/UokvozpBnHJD2xRmuz/D3jW6iZ7reM98Ys3hfGYnrpmHCWPCRL4KR4Q4xOJQ60PZN3JXOiGz3eEDfN/bPqv0dweZ2w5sDNrJU5dTwDwd3RJksBxlFuyDxVp9AB2uIdfZCLRI+4B3RcbooQiLpQ+X0ofO/3OuQjO</vt:lpwstr>
  </property>
  <property fmtid="{D5CDD505-2E9C-101B-9397-08002B2CF9AE}" pid="16" name="x1ye=20">
    <vt:lpwstr>8TBJTDjvSGBZ8RnvbnEp6coJYf+Jdzec3KHoEz5TtpPaa0qdYGKFLXQM0ogQ9tnHm4IKC0ZRns+WlGFwB/XRMkLX6cDn1KRdkOtBJr7DXo/JYaZ3x4hVaTPYp4aAOAzeNKjarRrzE8ZKDRzXiqZwLkGMfPc3Q3Lki1euyv3QEcMU8w0agIMKcO575OzPJb/ocTxmdG+MYGkf4ht32ela/uWjoT2Qdzr4PR98wiloouBQc9H1yAJKV1ewv5dX7wE</vt:lpwstr>
  </property>
  <property fmtid="{D5CDD505-2E9C-101B-9397-08002B2CF9AE}" pid="17" name="x1ye=21">
    <vt:lpwstr>h95F8zrWSsHkWyP0ygsCL590WEGS7i8SFEtkdS3dueE3RpNcx5WcENX347vHh2gN63R4PadlLXlejLE0gHX5k3KwHQReLC2jKJEQzdZVauXpvXlQrkphEx8ud86wwllyltILPyig2ajtUUduagPAy6TJ3z/sqdAgn9aO1zw+YWcL/g35UKPSudGllU5eRy+QlTekUii/PSLlcoYWGoouV4AomtnsMR9KfK7KJI+fUAU2uEsvSAOUOLf0x7LTp8o</vt:lpwstr>
  </property>
  <property fmtid="{D5CDD505-2E9C-101B-9397-08002B2CF9AE}" pid="18" name="x1ye=22">
    <vt:lpwstr>sE6gbsVbtxq9iKekFPfiAehRJdt92r00Xs490zHS0xqnF+/SVHh2e61ULMjlTRSwt5SPY5LnYxEqJfaUeznyMyBVA3YzS/hqxlGSiNDn71TpkNgBZz6zk1uQtJZ6YcvAdXYlkI/WFIVlO3yDlujLOwRaN/5n0uKKFp6TTJSgQ5sc2b+V80R3+cTYemtW+isIM/vCnGdcBFRsKqNtjf58zeO5kMFw410DyheuwmqP8jcL62VYXgde3l5T8SPozrW</vt:lpwstr>
  </property>
  <property fmtid="{D5CDD505-2E9C-101B-9397-08002B2CF9AE}" pid="19" name="x1ye=23">
    <vt:lpwstr>M6uehGx/xZmBtbMJhDt7WNcGxsDPFafGpjf6xIXvlWcao7i1kxfRUXuBomF6c6/VCvfkiLGzorRO303Vv4h2aRJt5EsvZdNCoDj0g5DSspY3fiIrLkr0pt0E8p4eTUZkEEdH9eBA8o2UhmsaHB2nd5yVTLCNLZfLdfmnVQol8hsFCZuyY8mEiUKVuFipmn6I2fJPT1eaxgUUZF6QCoS9v++mWlwSkBboT48jFjZKrq+zhcw3qL8VjsHHtyQaeh+</vt:lpwstr>
  </property>
  <property fmtid="{D5CDD505-2E9C-101B-9397-08002B2CF9AE}" pid="20" name="x1ye=24">
    <vt:lpwstr>S1D3f20lvY9xWYgPZMmqzmUHPLEZDpZ8llJrTt5yLDtkcpsfYVaJ2lHTiZRBolRsHYA3MsCYDwC2ZrcuBg3XNkaZvXP1UPGXioEGQnH58k4YhkPJObGT7m5H0FWBJ8qvY83uHFq8P6BMJFNIYvr7xO3iLzrS+XZCY0jIGbtqV++8Hzr50ospXto8MY/ihpN6wQ/OQP1A4edbgzsCrj12lpy0o7GHY6bIfuzyVLg2oFrn5lv3R6XBID5UiFBGayW</vt:lpwstr>
  </property>
  <property fmtid="{D5CDD505-2E9C-101B-9397-08002B2CF9AE}" pid="21" name="x1ye=25">
    <vt:lpwstr>Ex2S82YOgYrLwAHI3plJ+nJCTzcEiKCBZqRYK1LvxxCd3Gf/ZUWfsPMbsYmbJvjNmKCR8rAR3OyAsGihAT22PT3r4fkYbhMjGxzpcZzZnl+uJR9qyJk15yzqieqRyKCJD77dYej1WFfSiz2LbdvrHtOLHUwRsBsJft1K+jMeSILiiHJQm5lkmzFzfpxJOln3Fstx3XFbS0BYFQ9u8M8LCc2R/RSy+6Gjoo3k0Me1+3zcOoxwru5wVjG+ALMZ8PP</vt:lpwstr>
  </property>
  <property fmtid="{D5CDD505-2E9C-101B-9397-08002B2CF9AE}" pid="22" name="x1ye=26">
    <vt:lpwstr>UFmt3aHPhEUohcyQKsrZ99N3GYYIkPgFerfjgH/mm21xjplgtG3qU0WwQtFMfc1RBFF6w2R0CZPhe/FZn6XmzeZsezAab7p79JZnBT+o1FAdpD2FUya/N8VUOzrzjoabrSoL47ficImCtFQCwZ9gDZOwMP+cu2UQ3+r+or96MBmFAg/zjM5dMdR1ZFJ3dv/ljtCQeIAwddW1SAyEhl+OmbYJy915u40BU41+z2IM9MxO/YgeDcSUqEs2BMP3oiq</vt:lpwstr>
  </property>
  <property fmtid="{D5CDD505-2E9C-101B-9397-08002B2CF9AE}" pid="23" name="x1ye=27">
    <vt:lpwstr>eByEpy/013U3oHVn0IcIBctMGBScpG0JFS7W/IdU/nXcwBFz3wjSfaLfJIF5ovx5aln/v6WdjKYL7FttnQjLuxoWMq/Q0FE0uJNMonlynNWI+R/YoXF4EGbKsd/zz5kJCoCapG6AtWkwv06ifUxGDeTx72NhDo9+e/cs8SaD1lNYLO/vJSvz/LOQ2L1AiD09OZVKI9xxPkvT20rHeLu+Ws6ndL6USFu/AwxCvtzuyrc/H6VT/A1pqMphmXfx9+3</vt:lpwstr>
  </property>
  <property fmtid="{D5CDD505-2E9C-101B-9397-08002B2CF9AE}" pid="24" name="x1ye=28">
    <vt:lpwstr>i00C21a9xbYlkQrQk6fruPmH8PHkiBQ1BJI/hisSeRHaJ+ErtF+zNmNYPCsDrzbeh7eFT3KwmV1o00HADZD9uGqlywwgxJvn+bqJBMMy73n0Bcikp3rpY1eOOoVtZ/Msf473UH8Mom69HUGZLPkH1qHeyc4OdbeX21+RxUnA4cH4NfefjaIK77o4BJa6JOQNKPj+aM1X2oKFiu8++frnL2xjph5zf0AfCEnSLPE43WV+HDVH/tLOKvRKbwhGigh</vt:lpwstr>
  </property>
  <property fmtid="{D5CDD505-2E9C-101B-9397-08002B2CF9AE}" pid="25" name="x1ye=29">
    <vt:lpwstr>QS3n+ht/XIMPu8zoZ3DlUuv2I4/0QlMa6nWJ4juPBQwW8kwaPOq8FqDNxeDJZtlqDOYbtwJwklIRrphqTRnDr8VAGxHXRa8zNREMSmhinM+RM29uHRDaD+s9R5Sn44u8sprLvjkSUJfOiPvgdP35bxVb2k7oJKB1CS1Fh13afWt9bLhyTZPRWhVe5MVjKHeJ3Sl7P/wPqMB8WARyuUQBFFNwtvOgmthE3ND94Wou80Wc25FeVpFmNeo8A2ueGRk</vt:lpwstr>
  </property>
  <property fmtid="{D5CDD505-2E9C-101B-9397-08002B2CF9AE}" pid="26" name="x1ye=3">
    <vt:lpwstr>cGfZYZ0ivuJ+5vr2iO6cGHS1lwgdmidmW2Sl51tIEEW2UDjlQaMtBnat6x/NhpwbCYbJ9HPy23af1B4zopTkMSAmGY/TsqBTMvQwYMBjsdoDj8InrW6+Yay2yuXKcLEGbJcw9Y9gLl7cvmDUHeX3BE+OEgB6/L2fWb4GoF+6hyo5XhIeFgFfHWb3uHSSO6pFqbnTJw3+0vV6G/cd2r4EyELAkqgiFknXRfQF6A+gUNJ7XpJwTBnNka1cSsiYh+z</vt:lpwstr>
  </property>
  <property fmtid="{D5CDD505-2E9C-101B-9397-08002B2CF9AE}" pid="27" name="x1ye=30">
    <vt:lpwstr>HY3zPe09vJ72D+WeYhEWSDjXu/LoOGzq6ns2/FrNXvHkAEEBoOm/AVaNNtuv66Sfuks3pDbXiy6Ygryfv7bS/qgYwENdY8T3+NEu3Ct8FIbyOF+7v90wQiJpRhGUrEURp/iOzlGpgJN+g4PZdHk/p1n41HGRpFzGgtZTX7Ie5NLgDTttSENCDajqv9SmNIGS06WXtP1HabdkD8gR4BwEKRnaFHoG/C5BijUNok1pm4bxfqMXETaxdt/tazhWGcC</vt:lpwstr>
  </property>
  <property fmtid="{D5CDD505-2E9C-101B-9397-08002B2CF9AE}" pid="28" name="x1ye=31">
    <vt:lpwstr>om481WKIuWQxuGuT0NqBN6PqdulCHbTnMI7Z2YFtGHGEYpABWQPYNBCYIpKhbO8yaSdzWxrqmuqi38nYRSRCjBZnzcxn1At7euYI19EoPGwBIJxMaDME1M3j81QYj8/xh2LjmLTj61VWft1K+noapk0ba7u6GtuWtxDasObXutQi5z9PfWsurI+Znz8KUN1ns7xPWA5CZR8qVQqUTo6CqkiMv0aMRuMDpw29BShlHRuTBngyA6ZXtiiMPQrsOu4</vt:lpwstr>
  </property>
  <property fmtid="{D5CDD505-2E9C-101B-9397-08002B2CF9AE}" pid="29" name="x1ye=32">
    <vt:lpwstr>yZuKdbtTRHJl2mgl0MMwM/jPgT6W/ear7o93uRl9ius3e4qjzX+EdnB5FRt/4J1nf3/7nbLvRMdtXDCqbANXNiXHVAwOkusMRh7kKdruPGwLDt4Q3q6MXO6WJgleCGbLdS+qw0oP0L64R2sWzJla9Jc4dOm6kPsVFLvB1XjQrIGpKoDWolOVESrYyFVKDNwSJH03UKiaFZl51UQortYQGvRJZHSjKf5HLDvo5tpnnVgvCZ8nGwcemu/Iy4OiSA0</vt:lpwstr>
  </property>
  <property fmtid="{D5CDD505-2E9C-101B-9397-08002B2CF9AE}" pid="30" name="x1ye=33">
    <vt:lpwstr>iYz6fgX+Gih3RD6kl3oo0Hy8V7wVD7CiRe6wceWXo2Gxpfplt/i9tCoRtwSrf6GPCJk+/BNAsp1H10W/RRqlF6B0LC0ZzkdH/oyrxV8KHrj7TvVNM1pVN4j8IK0nRufFZob2yL3Bt8ri9Yo+BnPwZb9NndCmeDUk99wWMXGIdS8T3bCv0bDAPgm13g+aSUXbg1M305Kd1M8H68z6EPwtggRn1TbIQMtrBoGC2R0ClkXZNAnVtQm51+ldzQgJ3n9</vt:lpwstr>
  </property>
  <property fmtid="{D5CDD505-2E9C-101B-9397-08002B2CF9AE}" pid="31" name="x1ye=34">
    <vt:lpwstr>DF16YNJeiOenbemwruKWB3mYYdILwUXX59QzTOjYrGXPHv6+jQIO/nIJK/kCKoXTdaoNMvpF76weNZ3Zis5GNb41ilgx4gA2jm1231aXFfyadj8aLVMc5Kz2VLtcMGTcZs1D6yRjZAqluJ943BlKF+FmfUX3hdPBJXN9FXJPGCSRlu1UTLqsw6qoyJ+J/anz6MoH77PkoT1XKouoVnnZxJHw74K8UtusEUoFwH+rPY5KKTeBQHzGncv74f6tveX</vt:lpwstr>
  </property>
  <property fmtid="{D5CDD505-2E9C-101B-9397-08002B2CF9AE}" pid="32" name="x1ye=35">
    <vt:lpwstr>xHoTRiLMQIab06YK/t8xSCgTQ+Nn31XqYZXjmNlc+fNgJ0Re0O7h2wZjmQXoFIIxGvmMmULcg+/tpOCSJEYZQOSkZ/ryLPdMX/xcy1PGPWy8SjkBFIqBfD6OwXfOTjUCXtL+oSard2rvRffNVJcXG83DCGZwH+IL62w3srjXxRKfckXEyWltAr/OueYJNLTeRjJXSu79kej/goCPH64nKEnyI3A3wzg7in5G04Uw1rP5g+ELLP1ZfsnnTzuKnbc</vt:lpwstr>
  </property>
  <property fmtid="{D5CDD505-2E9C-101B-9397-08002B2CF9AE}" pid="33" name="x1ye=36">
    <vt:lpwstr>Uo+wKtwQV/DC7C+ZCofly9cQgEYJXrCWo+ocwBEOjcVfryv+so+UCGGklzgGJ6cZAUvfS51h9YMib1f7C75bmjmrS4vKNZ48IFINB1h0uBki1yScuTt7fwhT3SbYUa2+YI2/0FUAhzypH73mEsVl+c+cEyMRgBomJkwZID9IKfbHqKsD2or/cyQnURlGJzvHHlNXrlDl8uS6obZL6CfXQMOzNq8inqShydFhQq08Z3tyvu1iiEKyik+Y8aq28vL</vt:lpwstr>
  </property>
  <property fmtid="{D5CDD505-2E9C-101B-9397-08002B2CF9AE}" pid="34" name="x1ye=37">
    <vt:lpwstr>cr1MwM1IvPfI0Zf9I8nt8cnpjQNM9aXyCUTesBFxCYswnsULw2U+K5zOGSEZ4+YTn5ni6zgFSyjbElBCIz1Ugj/n7/Auu9nSAqaY0Nldxiz/kbhFWbFhmOJrKlyd3sKrv4T5UPYwfhMNGs+bdSnckySquocuPjlnItial4yK5TEc/mQqHV/ogyoEzGiDNdPMKlpb2/79mgJ+f46PH+MuGzgLw+aiQSi7ZGqmLG371riY1hWOdxlIpowRCB0ngzF</vt:lpwstr>
  </property>
  <property fmtid="{D5CDD505-2E9C-101B-9397-08002B2CF9AE}" pid="35" name="x1ye=38">
    <vt:lpwstr>vg234JZmr4P06Y9h8wDm3D/XTw/rkq6cGprqqWgBNA4Fq0vvX7SnUSEEDqYp9YVA/tD0f0W+u+2LTXUCeAXFjNNja0050ClpfjIlR/kOhZbAbT8JACfM1WgjrzcBRLaUSxTsCJ3xcP/mxuVUZPN5oqWltdqOwwmaHQ6T7bEEVSQgkmAsw62BDpNuVMIhagbxcrhH/HM4RWRpRg3sk9aFVES2OBNtEibe0yRSvf0TnrH0Rc/XHHN99fv58mbYe04</vt:lpwstr>
  </property>
  <property fmtid="{D5CDD505-2E9C-101B-9397-08002B2CF9AE}" pid="36" name="x1ye=39">
    <vt:lpwstr>GkRdnE5/6GAL3tPI6MZtN4XAe6QKsupv4c2xEzSYf5ePGwH0qOSYziqwrhf4CpBbPvz0rYjdCfifo0CcJXXSVz+y8aZ7twm6s7URiNqsIR2oBdpOsGeELHk3kouBB/3NZ3jy/B9464aLOGsE0nxgGhdYz6s/1hpuwvcjvljxn4wsacLx7LDtNPit0PH7vzC5HCPTFDwGUYWMAJadYhV/M4IhjTkOXbW0IolHPld5sIZNl+q9t0jhqNhq1bK5qg/</vt:lpwstr>
  </property>
  <property fmtid="{D5CDD505-2E9C-101B-9397-08002B2CF9AE}" pid="37" name="x1ye=4">
    <vt:lpwstr>sehiITNS1Yrmaq59scti4Rfd1M5USX+4+a1pYcDk4f0FTC72pLNAYpYjePdunlBoMaTCksY9rUOMSgKE9TT+0ac7jn7WjzfnOwrsh8usrYITBK46rqACTMuNAym+xCu6EIYiyLrOcDSM7kZAFzMT0RggIzxOPOge7jFsh2qhLAH5JDOexi2J9xX948/jqfgmOtfbf/+iv+smfRGBCc6n+xP606TwDc68p23wdLM1oakoLFi+blJgzyUqg3b7rHc</vt:lpwstr>
  </property>
  <property fmtid="{D5CDD505-2E9C-101B-9397-08002B2CF9AE}" pid="38" name="x1ye=40">
    <vt:lpwstr>TbTrpu0stOTV8Nh+EfbntOQp516JuetHZhPDc6LhCdSh8dfKi5CwFoC1JyvihneInk7SxIioU5SS3iKJIZadQ8SfV5dpxJoFXbHykpeAwGQQPE0TU/S5Icwfsbk3wtcUgr2SfI3bjJqDCdGLG8ibRqr0PQCu+JkKgkknc/DxnlrJYz0/y+SWEYbrMIpkFVYvGeqli1hcAFs4F+vJG3fK3rmy+oUt141hL6MK4pqAXzPd3JeU2tqZhuOAJtA3nPI</vt:lpwstr>
  </property>
  <property fmtid="{D5CDD505-2E9C-101B-9397-08002B2CF9AE}" pid="39" name="x1ye=41">
    <vt:lpwstr>CHb9R+G9hRff820vhWLaIKbGKnc4f7Fetbgut0qROiWvWx5eLV3uck2C7N5aBVP8ms7suOisJ5ELrS5gJ3lfCorduVW3+aqcI15VMmnNf73LC3eF29Q5jIWgce11zSsMfK8YNfD5KaKIDhzXYp3bYoFhrRKo3XkuWIB+sYWRHHO8WHGxTDHRDoIL/5MZO7NkuZ/axLwsyfYmVwQkQWpOaPdvHhgKefxrtwcqfc9dtClgnMj67cp7CD/KBwfAkLM</vt:lpwstr>
  </property>
  <property fmtid="{D5CDD505-2E9C-101B-9397-08002B2CF9AE}" pid="40" name="x1ye=42">
    <vt:lpwstr>K+eALbdQPJUXYzVVUy5RcJBkNOuyoQ2emT1GtKwawjg8WMYW34ZD1QD7P3RnefoOOiJjY66aeMDHmJasHtcbgWw0s9Sif+tVb8BS+Hzt0RS8Xj2fZNDTv1C9VlXaMd1siu8A7F9YbyTQUterth/hnzjrrKFlNFdFM9bgS0njERg1CL39EUAXFrwAQB4l+VENamZPokTGkBjV0SB0xp8IcK52VJQ2Q97/xniiB/hnSvhWrp/67rtYxVEw8wNP2LB</vt:lpwstr>
  </property>
  <property fmtid="{D5CDD505-2E9C-101B-9397-08002B2CF9AE}" pid="41" name="x1ye=43">
    <vt:lpwstr>F3PUO1DreWzfSNaIctZKS6VyXInffr3rDYolzAu2Ym6NMXEbvoKB/Xn7wUm7NAiWsIpO8z9lf4FUX0IGzxV8ZWqOZ0HlXkfp5/3nxi0nDuYCfq6WL1ugkcYJoC4JxrTnPEjAfQxi7YJxwH3bvDPTNX963DbiB1XD3mR3m/FSf8i26powx4cxY/xrXUGQ/IcHPf1m/3US1H1R+FMXgNtKvGzzD+mwTptKpsh/kQY1n0DBaj6neZ3Gz7bmSR/Xo29</vt:lpwstr>
  </property>
  <property fmtid="{D5CDD505-2E9C-101B-9397-08002B2CF9AE}" pid="42" name="x1ye=44">
    <vt:lpwstr>zue+LVpcwbsTXgT4XaZXmLexxmc2Tdwi9V8Xxl0o17ueb9Y5uN6vU7DtJGT5xihlR9Pn6fosyA1WKazbFbY7fncNGv6A4YPlSby+VuisDhwDYLbPmy5OWkthHKKBdI1l063e80hNQIyg74Ml/SgNS+P+tgsHiTd/C/ZaduXuuD+y2wd2a30UKxIG/qyrg/5udMvlBKJnyWK6/IfHPKLif2zF+QmVSXgJ4Vq0pfSP6ISVbzufhhm3TYd0Wf60+TI</vt:lpwstr>
  </property>
  <property fmtid="{D5CDD505-2E9C-101B-9397-08002B2CF9AE}" pid="43" name="x1ye=45">
    <vt:lpwstr>W/LqLsjKGHdiMKJVaSDjYlNn1QfIks1Cft7BjcWp+XLRfZV1IKhHVqCc6OBF7tRC9oqIz4qBbV+Li1aljRtlmq+SngFpYitZ6YDqV5JUmyA8UjdDKwahKJzbMbPwgr35d/Sm1XPrPy6xv7BI8lXEcmotVR7rJKKelSv9qw52uSLf3yU0z/RP+DcqKOARb/0OTfbbnjhotC6lQ35V+uPV4Jb8IIbdYuH856jCU6GqfDSL9xSRo7SM2ED24zLekAC</vt:lpwstr>
  </property>
  <property fmtid="{D5CDD505-2E9C-101B-9397-08002B2CF9AE}" pid="44" name="x1ye=46">
    <vt:lpwstr>ATPX9+Wwt96ka5QTEv0WLQiKGQSpghXU0n4vvxH+qYL8z7sd/tZLA/3Go8j2VWlC2kzxtYi9j91SVq1lGsi5vqQmGjwSk0V0QYbZd56lHEQW1fT39yiNodfy7DX+cF6s6p7prAQBtG6buvfDmY4eRJEbuveHzietS8wUfGuXfqcGf8KQeLnDnpQPWSZttCdrT/cdxRf5JOla09UA0QuZ+8DcL3P7K8KybbSRFtuEj9UvBKuUJpYr5MC/Wqk2P+9</vt:lpwstr>
  </property>
  <property fmtid="{D5CDD505-2E9C-101B-9397-08002B2CF9AE}" pid="45" name="x1ye=47">
    <vt:lpwstr>0iXv1xbVuweEvO+nesT7fHZI7Z/cxFpjMN6CGOD0CbpKzD6So1NqiOLDbnHZJyxt+afwyR6wwIO5MED2fTeFLNuWP8I1vZkWSnK6XCALwVquwJRLSNuRRMxlNnOOE+XL29T3jWrGrNXTDMq4JtZgaa78j6LW/krPiyTXh1FpebXVfmz8nia2lvW71HqBnUPYKNHNH29GdVZfddHKocESOUP3diYq2eSBw4LOVuXAz6rOV4PWOsNO3STY14PWf+0</vt:lpwstr>
  </property>
  <property fmtid="{D5CDD505-2E9C-101B-9397-08002B2CF9AE}" pid="46" name="x1ye=48">
    <vt:lpwstr>7z1VmXamC/ztnfp8nODEASe7DGpQ37VrN6KoW4iL2J8ueX/3nwc+VY7IQfpXIocCK/ZLM0EUUPQegExQaBBuRWeepRvKOqjaFlkm0B83LQXb0Z4DnAmWLaa5vHS43U3yB3pF5nImJdY8o93VvsIQKxvp24gN7TGPwtPB0QECCump9qBgYHPvVxNKYXT2M8ziIxMfFPNxiwI/wAwKn5fdC7ioUEm29ClYF0IGt1ZBCdDw89FXriRfOPm7uFxi44J</vt:lpwstr>
  </property>
  <property fmtid="{D5CDD505-2E9C-101B-9397-08002B2CF9AE}" pid="47" name="x1ye=49">
    <vt:lpwstr>/hKiL3Qmc/KWstPHu6UBMojwkaehXsz0atUvjDQl02XCJIW76c5I3a0z5UKSV1k7Z2dytN1PqMUCvhEMMeoAfoR49+yLQnPC9OZtbiTty8YcxNY30P7MjiI3bTS4ZeCi42q3PMx2lmwFCwsidaC0+3UBA4DZfRgHcvxac7PeZGJsgUVfLGWq8cwYGRXkP1TXRc8llfdfa6OKvkSmQGnFVULEAlFj7e58iTWHY32AKzwdyutO+aJOayFOduTEoCy</vt:lpwstr>
  </property>
  <property fmtid="{D5CDD505-2E9C-101B-9397-08002B2CF9AE}" pid="48" name="x1ye=5">
    <vt:lpwstr>hBX4hmFTMvpHlvLNK3xZTvre7AdUKrD0CkXtJG6YQ2Ph/P3bV0QraslubGJ/UluRx5bP4XgbviSivIKE84PFtSgGZ2jjGGPJb6/13IYQ1Ss+XYQE5PuKD4oXwjVX4B5A7lfwURs/vtuPxdmgww3sZ4af+8o2iNrD/hT9lR+2pgb0ZOAlZh96B+MO0ttGGxIPFCotmVHP/JBmNuxqHWO4N/MIek197BTb3K9RJ7JixOepHrmUjCfohYBlvCwsxU5</vt:lpwstr>
  </property>
  <property fmtid="{D5CDD505-2E9C-101B-9397-08002B2CF9AE}" pid="49" name="x1ye=50">
    <vt:lpwstr>9JuAyRL7zbeQkLy73J1JEjvzGLaTFvkcX8DoALidOcJoGmB4Ticj8A4t6L1zIpSgtoZMAHpkUNK46/g741WujUrxKZ1rI7UqmJTGtrtMLx/XtU8GeCwOcjxbxX8/mn2JwVyWNV7VK2hyYcud5ttiIxvbvS593UynoTWRjt+6r1bkTH5fPlzaShLQ/lbgQcNzJYvf6A973phFs42vJQs4VcPYGR/YJCvOtiz+I/+/MV+Hztk1dGZPZOdvyhcK277</vt:lpwstr>
  </property>
  <property fmtid="{D5CDD505-2E9C-101B-9397-08002B2CF9AE}" pid="50" name="x1ye=51">
    <vt:lpwstr>0IEj7rhYx1M3oJQf+fHP3yxYNGIxn3Pyr22n9rMrsp+r9/WhuL0/O3XBcqroGvVd/aZ64SPsO9QRC1h922YtwQUX+0HhR7CxS9EYkdsNnytEnYcwIt9y+4hqF95PNY1ZAx36S5ioWJ5ZP4GQ8QPtS/dIp2Pz1DteQczSF0N8vqrh+uafiQsmudsTWQsxP1Lye1meuY0vlV8Z4uYzgosoZ2hYS995ZQh2LaC22I2aIkihOfZuGFb2BHJ2zHeC1Qb</vt:lpwstr>
  </property>
  <property fmtid="{D5CDD505-2E9C-101B-9397-08002B2CF9AE}" pid="51" name="x1ye=52">
    <vt:lpwstr>RMOAgRGizW6s/e3pyv5xhnfEHnzYlmV+2lc5S+N6gItFsZMq145+rEWXSSXN4jfYCwe63wyAFayGA8Zyfh5KHkI5QatEsbCETw5iLdejjreRR6IktuOr6JyQbVXlVIR9Ze/fVR4n5bIWWxbl9Aj1SK+XTftMb3CNU31dmbZNpurF8Q4zhI5ww2bPpyAlF6XfD+nE+2t/CCIkBwUh4noqItn41DOg8mKc6GQQ4bkc7tPiRlzsv5aNYZo9nPfzSnw</vt:lpwstr>
  </property>
  <property fmtid="{D5CDD505-2E9C-101B-9397-08002B2CF9AE}" pid="52" name="x1ye=53">
    <vt:lpwstr>AM2CSLzdWNaqHZ7Teu6+ie6fg6uuUtMMUJcNb5cKFx3p175R5uAH+4YGZSLEZ4dKqjjYtFLkV06qE76XE38GDRGOm+GRUsAwbQN5vDxjwEAUJD8pNxNwfLvZIjL070i8yElARnSyWSWylvlBDrz4UOylBjQazjU2Ks77uCMUAldNgWDEqcseT4T6LfvcQx1a34D0jZIKHIP4p+jH9GDilyz+G3kgUjrkkO+f9FbZsMcb2ATbIhfU4ggLG8I9NIK</vt:lpwstr>
  </property>
  <property fmtid="{D5CDD505-2E9C-101B-9397-08002B2CF9AE}" pid="53" name="x1ye=54">
    <vt:lpwstr>FIbw4TexEHMkZJgTLeI1zr/VNlvjoVtRhHAmcQv/Necs3yF8Sd1iKchpu9q32LeLMmE4afYfv9psDHNPRnxbzJmeRuws9hNwnXzD4doJnbtSJdgkPqX4wahl6BHPMLHbPPgguh9UxCWR/haPYjgQ5D4TDTxyR8nXwafpJjftOO8vVaHq8GSXoL+uNtya+TLnL4M5Q2C2GOkVpwYAvCQK1lQ6hZszM+Y5yo/8oWgUycS8oCyS+ZcFD3QwVXD577B</vt:lpwstr>
  </property>
  <property fmtid="{D5CDD505-2E9C-101B-9397-08002B2CF9AE}" pid="54" name="x1ye=55">
    <vt:lpwstr>FzUI2WdjxvR5DQcsdLlL8wAk4KKwslVbGNk4xUy8qdV77KoagGD7rNmQBiaE2oDdEAexFAoLQ9AfWX6xy7Kd34ZFqLuZyVtFk30liIg8gjd4jC/etHlFUQkoElN/O+Bjn7um664iLjGokzRImtYsM+JtzvtUGtABPdui1kvtx+PpK/eXW3TvZeDOYisZt+Dbu/QXc8j4GwZm7RaLpWoICi6LL+vV9BUh/YRcubZm1ukT1TBfWMi/2pdfFdIfNzY</vt:lpwstr>
  </property>
  <property fmtid="{D5CDD505-2E9C-101B-9397-08002B2CF9AE}" pid="55" name="x1ye=56">
    <vt:lpwstr>8uuysLymZl4Y0p0yTkMGEjag/R2gvbnNL+wZmiwgmIgzFH50e7WPEb/nsfhkVrJugQjRsSYupEQfQeVu3EIAz7LZeuoniEb2Ji3shG3e6g34sWgd5jRqpXTkUOQiGshplHKj9967WJOmOvMMUMPyEhG4osj7hXKW63EbXQWbbgjzIMVfa+zjktSxoqbWgZOWbXcqwq8qP1a81XcFg04j/GW3IbmJfv+KJKU/FmF/TSD7YK4R8MevE9PQODs1gsT</vt:lpwstr>
  </property>
  <property fmtid="{D5CDD505-2E9C-101B-9397-08002B2CF9AE}" pid="56" name="x1ye=57">
    <vt:lpwstr>7WE6d4ufPhIR6Ni7A0mhtLlmKcNDzaOx/k3z3bMPop2IJigh2rnZYVLxHC0TR6a/6mzrCIs67K5/RQIWwbePjibporNN+f6HOBDhhJJLCtanU8D82aH9jGUWY8Isq33xBEdO3XVgzJvxgKfBP39B3hjD0Bge/4KRBWLY3b/2rbtu9gxaQZHh37gt62aWxrY0EvJh+SU3C4QhBBAsLoJQFD8VMWAt46C8Fw4KY+MbpIeR5/mghWKHbSHA8c/LIAz</vt:lpwstr>
  </property>
  <property fmtid="{D5CDD505-2E9C-101B-9397-08002B2CF9AE}" pid="57" name="x1ye=58">
    <vt:lpwstr>QkF2reCxbMISq1sb4Q8Fq8A2DHuUgAIr1wurqdZ0iMGG3EX6ZlCU3QQ3jE5yoiy/seD0Vqz3So9SXGVw/hI5QQwWAiPSpTlcvU+pk0WAOqZAI/1q2mxuN8OD0VEIDP1elOIfJk/IarfNUMa510fdVkwfoD1AwcYPrcRtGaqx2jSdRWHUik6ts84sUqYuW7RoFxhRaoauODpvKufcmaXYFXATWkz9O/IZf/C2o9wU+4VRAyER8doI4L9MI+FAJ82</vt:lpwstr>
  </property>
  <property fmtid="{D5CDD505-2E9C-101B-9397-08002B2CF9AE}" pid="58" name="x1ye=59">
    <vt:lpwstr>q+KdbYmYbn2QT7MefvKUif7b+5kYfxcNx4n4fMNebczt0DAH9VvvKJdVkCKqtL0OFJlXEYeWjEwiF1lo7QUZuqAVzeQJZTI4Z8B86r5duS1JS2KyPct/gBPOSfSOw3v/kPHg9rGm6J1rn6CwPx76d893070SH+/0XWsvcMwdPxBytzOI68lVn8Uf+suOYaHM1vL7WfENUX296Z3415i549htWQcI3vTLpwdH4CJylxocNUEknrFC/7lelA88nQ9</vt:lpwstr>
  </property>
  <property fmtid="{D5CDD505-2E9C-101B-9397-08002B2CF9AE}" pid="59" name="x1ye=6">
    <vt:lpwstr>6xjB6rJzfD2jeodZBqhSRerxXn6iAHJRgf8uXj9Ysl/TuEZNxSlXMLWFC6l/ZkYGdivW/FiQOm4xf3d2NPwRPx6p7zA+NfLaukQTP/upR5+owTqVzQnozOjwxVJtEG2Rohj2L/IwM/lMHoUMFiRRvnT6v+iDE60GsVRGxZe3sD9D9aKhE8gRsD0ZHqjPX3PNUFsZNZVq7Yb8ILOhBXEG/lcTrZEZ6natGM0+fV1H/L6MedQsc7km4AB5nL29VJ0</vt:lpwstr>
  </property>
  <property fmtid="{D5CDD505-2E9C-101B-9397-08002B2CF9AE}" pid="60" name="x1ye=60">
    <vt:lpwstr>YzZI7emDvPPgZNBqmAxC5Gwq52DH/qi2SXMUqr38mcKHujim8sxVtPdA+keh1OnEexbCdVW8/3SA2DQI0jiCdL95aCNNraA36agW2qZB7xKww0f36pMASZgbSPmY93rQYJ5SGfTRn9XbzJEq4I2UiBgn97RFQ1RJjP2Q2haVNAQJYi92x0HbF5jNDRqJWFCUH9qLHRXm16YpKaMbftli/dfO2iSKjTUDEB6aDaXRicpy+bMvk8QxrtiNydNzBSs</vt:lpwstr>
  </property>
  <property fmtid="{D5CDD505-2E9C-101B-9397-08002B2CF9AE}" pid="61" name="x1ye=61">
    <vt:lpwstr>YdvMtHdRIZi2A+ZezD3YctyRfFi/bMwDkdtrkRZ2bOZeORHNzc2wQSznL05/goSgRrY3JM2Y4M513UmzSuemiLBnf/XpdnzcxsSoLApQ8u3pDMBMnqikhpPHahLt8crqWZ+5Rvzvi1Wu2AbsJ3YEnYN7bV/eONkUd5dLwBzSeWw2+irex2wESo64Aso0nVQFKFao4YxZL0953+1N3uF5YrHrUPbF0A7n6HStZHu1U7kwP5csu/pDFDUumH0q7EZ</vt:lpwstr>
  </property>
  <property fmtid="{D5CDD505-2E9C-101B-9397-08002B2CF9AE}" pid="62" name="x1ye=62">
    <vt:lpwstr>WmxkgL/pVVTM3Qs5JgPmmCDZnWMAiz8JmB+eWKhNVEtAAq0TfXJnCPeItk3nHGwG05sGQt3c+Du2Il0mAxdyU9ebISGc7O97gHOWhxk7bOERz5kzWpmx0vY97/v3IQRC4uILwC3CewcSXxkSBlzS7J/75alZhUpGxMSxki5NxU1P9MItsLUIuh6KNlfJjZHxYP61EGTSoBP679O3Co7GtIacO/bY8OI2ok4DXex04q2Wf4dwqDHXTC38Ofgst8y</vt:lpwstr>
  </property>
  <property fmtid="{D5CDD505-2E9C-101B-9397-08002B2CF9AE}" pid="63" name="x1ye=63">
    <vt:lpwstr>D6I5/0t7/vdMiAlNp2xIejHAaUb+LZF35c3dBj4gwFr4fXGimUIqouvI0GUf+aaVoA+XpX6Wlrk5ilH1hiSHbm2M56bRnjsDxLtgLKC/AWoyq3XHUK84bgLuqNXZlsx3qUsKQXSgnjkGJpKLq7m7GG834ZsYdp7kSltb4f7xnrhZvqXn9qwknvkDuTYD+UzN0F1flh9Lm+ohfiSFVj0920XR/qSO68r7fm3sL7FZXgDrD3e6X2SUAgQ5YmQ3tEU</vt:lpwstr>
  </property>
  <property fmtid="{D5CDD505-2E9C-101B-9397-08002B2CF9AE}" pid="64" name="x1ye=64">
    <vt:lpwstr>9W6VibYFCJCWGbdrv+EDJpBMwlOkeOgWOl/b6XbJ53ngBeQgaygi3y9JDMJovzGIqM7sAlQzbPP8NwJFnT3lr0eFYaFky4c/z/R/kb8B+gmqBJkxgG601nWS2a2ZCabMKX/ZT39t3VxbW7MqN9RYf8WXip+yzx7T/hmvtjqK4SKrrGKtnj1v/hc3OIuZzXwCX6kEhDYzAyhDRkf4OihIT/2DQwtH3Qkpcgm9U1b1dyjB5mU8CpvlDWDFtOhUkiz</vt:lpwstr>
  </property>
  <property fmtid="{D5CDD505-2E9C-101B-9397-08002B2CF9AE}" pid="65" name="x1ye=65">
    <vt:lpwstr>zfC1jNtkWT2Va8iwMn+h11FST5yQkj3FvEjeb+CMu45Dz+evgp9bqFYpc/OQs/OfIlsltPxs02EcApNiYBUodhV98pYIGVrJmT6T+Zxm1z8/8PTU+UErpgW8nDn0OS/0Jl5pwvQ++rjFfTVKe1TtWj2CHF3EKWrgcEcdOHiGT5eIzX54cquDBkfLeQuWsFJMveGsM4cJ9GzXDf59wL28MivSX3IsMbbudqCoEitGLieQgG9/SqF4Ilw1bkQkkHZ</vt:lpwstr>
  </property>
  <property fmtid="{D5CDD505-2E9C-101B-9397-08002B2CF9AE}" pid="66" name="x1ye=66">
    <vt:lpwstr>gZh2yg3AqgeadjJqfkLaapf5I1UkH+1VoHfYv+ty0uI93ea/ZdYtl/f6n3i4O5q90LcNozWomIyAyHiUcfJiqQ/lJgVG0yhZqAzQqmlZrqHq3S0fa32GO43ZX7KOQylGv34FqeTXIFKelZHNt0PLxORDVN1eoHF1qG9u+gkilu/LnctjktAoRv63VU9FqTviKk61xm6eviUbhORlAhwtcxkN6+DacG70YJ8ZP/VXAWybYiQBRcEAPcBj1ALu4OM</vt:lpwstr>
  </property>
  <property fmtid="{D5CDD505-2E9C-101B-9397-08002B2CF9AE}" pid="67" name="x1ye=67">
    <vt:lpwstr>/zhrqtv/gaIAKrOyQyEy5p7MDq4/f0BEgeQi/lbFRc44q4nVFIDt3XipfbO8N+dhO9BQgCwgK0IeJ5nSZbc2jcPaMz80U77GzaejiHL/Nk+2t0qExhonfWv7NsyfcEGO8x/bk7WvhFrI8HTGuNcfn1XEDeaSnw1Sn1iClmM86vy/OEpScPGwS0znwB8y+dLCdyJAchSBLh8DgkDMX6sFsCMpuPr2Yi+8DUhkxEOu+eaQcNDckDdE4o8grlTyMyN</vt:lpwstr>
  </property>
  <property fmtid="{D5CDD505-2E9C-101B-9397-08002B2CF9AE}" pid="68" name="x1ye=68">
    <vt:lpwstr>91Rrdb+sT17c/jOcirT7VKcInVHVpZauY6I1098hMP0bDrhwSdRTrofu0FbLnu2tk04CxN8Ne28IRTP0/gP/fP647lp6IqUBRty2yA9niQbr8EylwjMTvwUSLBog7dyh0UDT++HF6XSSYNh00S3cJMgI9iHYr7jC1XpmeS+/1JB6B0jEr2MucuNgfn31ofWoTGfoeqdsTovckbdlSbzbsHzB1cLmUTfN6cqP2rLkTPlvhfj2rmn8pOwH/onZn35</vt:lpwstr>
  </property>
  <property fmtid="{D5CDD505-2E9C-101B-9397-08002B2CF9AE}" pid="69" name="x1ye=69">
    <vt:lpwstr>H3Dx5K3nADYIE656BH+uHrI34SwCVmk4OBhn9GZ+4J9t5uM7WKGqwtOrqh0YNq0V9vIqJrVzwjWzXfJXd5jm5EaZb9vgcfuwNycj6flmIPJ1ASVw52cVgXWSg/jy9KxLbOr6sayS0DREpFztxpEYHW5xM+XLgPKS94XcCiJfcJvUieENbAlxSjSfdO27RtORVt1hklkF1YOkKFWQ8mZv0RQXPG9xhL7rhTptqWZtZifIkwYzqD8Y7QkdGTSP5l9</vt:lpwstr>
  </property>
  <property fmtid="{D5CDD505-2E9C-101B-9397-08002B2CF9AE}" pid="70" name="x1ye=7">
    <vt:lpwstr>//Re1KgeQPzreG2iswRDx3jQLW4WbCFf+ePuLO82jh5YHGSiFAljb68ziIdr4to+bN3I56qhEOCQxWa7HEqSc4Nfu4Jx4JFhBTiFhurqpDrMS1M+FrN/fQqKfzzSuCvG7vVQ5JxPMGJ6WFpUv/8VeBNWtXMHmzblIeItm3izLoKXYLOKVcPaRPeBUNueVkSjQdfbU05mgaNlqLBR2USZm76da63jrwQK+hMylX7AoDxbuPOsmsaz6lWTQ2e9rFp</vt:lpwstr>
  </property>
  <property fmtid="{D5CDD505-2E9C-101B-9397-08002B2CF9AE}" pid="71" name="x1ye=70">
    <vt:lpwstr>TXQwg4DEFqc5a9GhThNHs+gx2ats2Et6cdqgMqpeYbDe3TfjL7bKc06hn/VHW4pT8zDXB0r5+h7O32MHtvRxSrgDVINYRO+YGvxC1QCp/1b62BnWBmRGlRtBi//nXwxumu2dZhWf1TvWZbY7C6GxZvW1ah6GmcjrbsFnfbOX1CD1FqxJWBJMbcrJcKAiyKvOvtpsbyvGUsddD/O+k7cw4YyQZOSeiQMWUDL+e8LBk5WghyHkNmDP4k+w/UHAUVa</vt:lpwstr>
  </property>
  <property fmtid="{D5CDD505-2E9C-101B-9397-08002B2CF9AE}" pid="72" name="x1ye=71">
    <vt:lpwstr>JTMB//QKwGH0yF8kzxQCmDQMYyGR/vCI6gKmrzgoVUSfmmFqaYLd3SGy4JG23hf+d3vVmg3Vyo/2Q0z2mTnGwQ2QCUHscpud9/R9wdmlx2PaejEd5agQAK4ZC85SHZCYyxs/PCEKITOiwx5mnF9wG1zuObrr61O9u/XIy7BseqQQ0/HAeC5BH5XdEvmypv+x+aSsXI1o3QnBFSZmfZ/00qLiOt8rFk+DbAnFwtXRR1qOBGmYGbBNJkBEwAbHjf1</vt:lpwstr>
  </property>
  <property fmtid="{D5CDD505-2E9C-101B-9397-08002B2CF9AE}" pid="73" name="x1ye=72">
    <vt:lpwstr>Eaill94tSfMzrF0vXwN5h7wuaz3qXp9dpw7MaIFnoRdxvYuJWpJem1ibYs+HlEtn3Ctx5imC/afVC6diRP8z1OpsGm2JTaPaYSKCbuTP9quqto9b2Pm/Rgr9UU5mnd1QA0RkWXbX13K7eF1dLlmx6E9eV7DrDZFO732kxawOqQ8JUHfpnQ/UCTrXLQNkynfCANGWYClq1IYR4yUKposqphXFN7x4HuzkEyISUJDMqx/2+MXwTPcyVMRxhCyr637</vt:lpwstr>
  </property>
  <property fmtid="{D5CDD505-2E9C-101B-9397-08002B2CF9AE}" pid="74" name="x1ye=73">
    <vt:lpwstr>zCqTAgQMVOKgGSmpjrv++NUVYkb4DgUrmaBxDz2a2+pVdjGE+1pNslbyW/VaqRW03E08+rzKr5fpdPXkPF/DepxNAvOCrWeq2RaybpiCf4J5uJDo2uC+mp/Orlyr994BGzUWsbMadbWgHeHUrX6qHs79Ufta69DDcR1xRY8aXnR5TIdVpEBS/WDo8tG0gJ8oxu9XiuzzV5NCgZKc7+yE6Y3N2CWU+F/VyLp9bvu8j6/lSvDukIIWKq9R/WhhYn/</vt:lpwstr>
  </property>
  <property fmtid="{D5CDD505-2E9C-101B-9397-08002B2CF9AE}" pid="75" name="x1ye=74">
    <vt:lpwstr>dGhl/RrNUY5ekdulCu7q5o/vFhq4MoWDNwcplXx26rAxF0ZCuBbdw6VCtbMjcU0WfRZpeIXua+3UC4KGdS0+PtlYXYUHijoZTkWy2R/JXCmDVyroGWpA2cpUnaQcRWMPbBQNNcJDhRDSTWMk9XkufdP0iL+eygbkI+2rnK+J98gUkPt0QzCZ+yXsgy+8SZlxxIWq6YBqunV76vL3IrSq2bh8Gftz3s0i6XQTn0X4yXEgLOgckfaw6oZsjm463kP</vt:lpwstr>
  </property>
  <property fmtid="{D5CDD505-2E9C-101B-9397-08002B2CF9AE}" pid="76" name="x1ye=75">
    <vt:lpwstr>qHMqltd+BvQ1DsBMet5c/+S5lE4YAnzg/ptlSnXXMJZ4tsqJI+/EawFAwcsmc6R+sWphR8sDOkNCSWR9m/fhQtWubTa9SZKWMpEcnhfbidrIG8RzNFrQZ0wK5Kydbs69x4fqKTN0vPtAY8xJEowJi94R/4vJND3PW8p3333zF3yV5BHeTwqflcZ6ulPljXMo6w23XMucSgZQg6lL9Dn7Fsx/FIG0GpohOFlSsbez+vXnhvZckK374Tyh0/GsIVo</vt:lpwstr>
  </property>
  <property fmtid="{D5CDD505-2E9C-101B-9397-08002B2CF9AE}" pid="77" name="x1ye=76">
    <vt:lpwstr>OMm7yBpvCx4gbsnAX9pasVObdO4SEn9bf5KSSFlPPXYeVy/sJ8FvBKgTJI3SLYmenzawqP26F0K+ISoMGSQcGUclbStYhoTOZQVQ5g8bOztkSbLbW/2vTk5Cj8HkPLxT3MAl7oG4Q+hvNbuBxyKEsdW8ZWKcTgBH6h3X8TgugYLIWvwHpQ30jigS7j3m1SALvZeRfMZ1jFMAFduvWxot+a4sA1BR7OOYMd2J450L8Wdnl3IDQJv0uSXquokv8PM</vt:lpwstr>
  </property>
  <property fmtid="{D5CDD505-2E9C-101B-9397-08002B2CF9AE}" pid="78" name="x1ye=77">
    <vt:lpwstr>RsAB4vT7TXvfyYtfkE9iYcEjFxFz/8irH1rgTaMv2eiL+Dhc+awy0K/A5rCbFEy2puSNs+jnYZYQhAqwiLjLPXEEupPKqYzrRXpKPaVY6q+YRLe61kCe08q7kXB5hlj765Bi7xO+HyZOBsm63dkEemtrEpWeFaUwmtAw7G8CINgaeSZwTf0SbNA2S33uaCB2OFBm6S0aCBpGOj7zgZKaMTRfUg7F9higkXnnLdQgvXTkUWDonsRwVnaw2OLfeK3</vt:lpwstr>
  </property>
  <property fmtid="{D5CDD505-2E9C-101B-9397-08002B2CF9AE}" pid="79" name="x1ye=78">
    <vt:lpwstr>LCqzuBl66J9y7Mf7XJyMOU44ax3gon0+nlD3iQrRtjjxEMfXjoQdCjUe9N2cFdMfHoWeM3Q3+FVfmlQiMQu44szfgyVPLt0vd/u9Ujmc9Xj7KE3R8dTO4rhUtmQt4OWdwqU4L2cmDqzE3Ve38ShPwGfAfJ6o8PYUT1c/+YJ9rybMCAOYuqA7hTBpY9O+lWzAMNjnnNl4dTdcczx/gWyC0hzA5yulC2jZETR3UtImevmnAbdWAfnBOc4rPn/M2P5</vt:lpwstr>
  </property>
  <property fmtid="{D5CDD505-2E9C-101B-9397-08002B2CF9AE}" pid="80" name="x1ye=79">
    <vt:lpwstr>AoP2iLEGEUkzD68s5VZX2XJI3qhccceAyhrrIsH2KEuv5Yt57i6sCC/jWKhmmgv218ITftdrCMkM7PfuosADZpG6Og4tLVaVPDWthYOCIl/liV+OYfSzq0Xd1lPOIOsaez64JpkEc16LptAzb9vIhXTW8SAFgr8NDzvj23NybwBEpX1pMzMUkc8ltFhCu9qrq+BVREL1hit7Oyd5Tx/m0i4a15uM069dRAv5a+WB6vRnPsYJJkzTGflq9RskFaq</vt:lpwstr>
  </property>
  <property fmtid="{D5CDD505-2E9C-101B-9397-08002B2CF9AE}" pid="81" name="x1ye=8">
    <vt:lpwstr>QsKDWyZ6yIhAxvv76xysGaKBXRLX13gKIc3+gkfbgEBM5GnvlHWFjKVEjAF1sxsFXc035q/sFxYNjcrS8SJromT527sPe5udLKDDdAnTqggSZPvLUBZ/aPYdllcOLIPDe0+DPqtJvUzB1EubShNTcHJceXVkVF6nOtOLbkOx/VO9wQ41I1Fi0ElCUZ2T9cj5hnPdPnilMEhso04+e8nNofWwHXqLInyWDcMbEQwvSsDTwKzvXp8o2+ogZlJavxJ</vt:lpwstr>
  </property>
  <property fmtid="{D5CDD505-2E9C-101B-9397-08002B2CF9AE}" pid="82" name="x1ye=80">
    <vt:lpwstr>YrR6U3h0DYNzG6h2lsS/9Amb7SdJNJNKlOjfjysWhI2qyce0pxLWp4xwNxNE+ep9j4xjVEFNBvEx6a2MOcGUxHliJt/D3UJuI/yBTkFrlSuNjDgt3vEo0ui8NjdoayKCojYCKuY8axqixUtQyQSSqtagY6lNXXBRMLqDQ+xoWed7918EcjVdYtr+RF3df9hN/WSwi/+9rJtxNr7ozpYSqNJUbyQnsG59XusP8FGkED/g9/ZmHc5lZNOmq0f+Cch</vt:lpwstr>
  </property>
  <property fmtid="{D5CDD505-2E9C-101B-9397-08002B2CF9AE}" pid="83" name="x1ye=81">
    <vt:lpwstr>dqyubWS+oAXv8WQ6BSDr+wIfgkyHM5oy943rEDRx1RiM0ba4bLBOE9HlYQYtCkjZm13qz9MLZoCv1Y5Acu1Fkn44xJzZY4gkmj/xfv5X1Nc9fP29VhJrxECO3R6upr0GoKyUuhFO47H6wt70VwmBAT7veHDs39cscbhX4ob8+wdScqZCU8WY2Vc5Ht3FyYD8AlsG+8LmZ6BQqFCFcaSnoCr8mjoA01AlkITtFp1aMsDw2kLcbG2WFao0kRa6D6n</vt:lpwstr>
  </property>
  <property fmtid="{D5CDD505-2E9C-101B-9397-08002B2CF9AE}" pid="84" name="x1ye=82">
    <vt:lpwstr>rFyphaWuZIRk+/RJREm2ixDr3j55IhiuZWtKdoSZc/iAhPZcE02IDD45H1slecCZ6AhfazJtsAEDRymQDvoOY42kg5t6xv+BT6Ye31WxSNzhsaq6Z/lr/BIEjzVXzMbceITKGKlFGzK2xpEbj+hcUvv/Rr0j6p2v4sbXq72dpqCBPnNnVgsOzytdgmcGHNSxIsohTfwh2SvoTUquQw4Jf3snuLbZX1idYWPyJsLiWn/EIsJv2ZJxjUWSjFclsaF</vt:lpwstr>
  </property>
  <property fmtid="{D5CDD505-2E9C-101B-9397-08002B2CF9AE}" pid="85" name="x1ye=83">
    <vt:lpwstr>VBBG50eTxmkIIvOm+4MhpQMhac0523K4IGqiZrJKtQLIH/JjYyLVe3pGwYH9dURlB+j7jphxIP4E+5nHpjIbAjzhlYSbEvC+dNR+yqEGH0KEnZiRY3MYMx02loA37jn81GnjKiCGxQpxmIU9VmW8qOmdCIkPCnmgmT5XUK5Xe6HcWiqvxg0bzI3sC9mslNXpXatKgQpb1XwbxYVkkAIVOwwn0EsMQtm/6a8FejEszjhW6QItDRiyAV+uhCQhxMY</vt:lpwstr>
  </property>
  <property fmtid="{D5CDD505-2E9C-101B-9397-08002B2CF9AE}" pid="86" name="x1ye=84">
    <vt:lpwstr>v61k2d3ylyZUsaw/DDdAeP6lsuk35RWuRaMuqwdfCRhxa/0YRdMhhSo70n5NNFzfKumcmfaDirlKsmD773/XAXz5DFMAAA==</vt:lpwstr>
  </property>
  <property fmtid="{D5CDD505-2E9C-101B-9397-08002B2CF9AE}" pid="87" name="x1ye=9">
    <vt:lpwstr>RvMNubIn8brHyu95HFJ2fbXSbfsv5539bliWmzEG3Voe6AXiPboDmClWUZ2R/fIWH3xzBGshEEEhHWUAC4CP30cqZJVit9N4kqID/VcVIl8BtLuHu/IFSy7CvhvIvCXrgLhz8r3EAwx13Va4G0eUdl+F0vpg6s3zF3xwTEDblODVd63B0ZR/Ogw8+3FoGj2+aGliwTa/g2tmWls7zyoHPG1d1gvI7U/k9ORIOyUJjdrCdZ60Dsl4+l5VN3OPVRn</vt:lpwstr>
  </property>
</Properties>
</file>