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divdocumentdivPARAGRAPHNAME"/>
        <w:tblW w:w="0" w:type="auto"/>
        <w:tblCellSpacing w:w="0" w:type="dxa"/>
        <w:shd w:val="clear" w:color="auto" w:fill="084B81"/>
        <w:tblLayout w:type="fixed"/>
        <w:tblCellMar>
          <w:left w:w="0" w:type="dxa"/>
          <w:right w:w="0" w:type="dxa"/>
        </w:tblCellMar>
        <w:tblLook w:val="05E0" w:firstRow="1" w:lastRow="1" w:firstColumn="1" w:lastColumn="1" w:noHBand="0" w:noVBand="1"/>
      </w:tblPr>
      <w:tblGrid>
        <w:gridCol w:w="20"/>
        <w:gridCol w:w="12236"/>
      </w:tblGrid>
      <w:tr w:rsidR="00881F2C" w:rsidRPr="00881F2C" w14:paraId="5F9AB26C" w14:textId="77777777">
        <w:trPr>
          <w:tblCellSpacing w:w="0" w:type="dxa"/>
        </w:trPr>
        <w:tc>
          <w:tcPr>
            <w:tcW w:w="4" w:type="dxa"/>
            <w:shd w:val="clear" w:color="auto" w:fill="084B81"/>
            <w:tcMar>
              <w:top w:w="0" w:type="dxa"/>
              <w:left w:w="0" w:type="dxa"/>
              <w:bottom w:w="0" w:type="dxa"/>
              <w:right w:w="0" w:type="dxa"/>
            </w:tcMar>
            <w:hideMark/>
          </w:tcPr>
          <w:p w14:paraId="68F2ECA3" w14:textId="77777777" w:rsidR="004E3C39" w:rsidRPr="00881F2C" w:rsidRDefault="004E3C39">
            <w:pPr>
              <w:rPr>
                <w:rFonts w:ascii="Century Gothic" w:eastAsia="Century Gothic" w:hAnsi="Century Gothic" w:cs="Century Gothic"/>
                <w:color w:val="FFFFFF" w:themeColor="background1"/>
                <w:sz w:val="18"/>
                <w:szCs w:val="18"/>
              </w:rPr>
            </w:pPr>
          </w:p>
        </w:tc>
        <w:tc>
          <w:tcPr>
            <w:tcW w:w="12236" w:type="dxa"/>
            <w:shd w:val="clear" w:color="auto" w:fill="084B81"/>
            <w:tcMar>
              <w:top w:w="500" w:type="dxa"/>
              <w:left w:w="0" w:type="dxa"/>
              <w:bottom w:w="200" w:type="dxa"/>
              <w:right w:w="0" w:type="dxa"/>
            </w:tcMar>
            <w:hideMark/>
          </w:tcPr>
          <w:tbl>
            <w:tblPr>
              <w:tblStyle w:val="nametable"/>
              <w:tblW w:w="0" w:type="auto"/>
              <w:tblCellSpacing w:w="0" w:type="dxa"/>
              <w:tblLayout w:type="fixed"/>
              <w:tblCellMar>
                <w:left w:w="0" w:type="dxa"/>
                <w:bottom w:w="240" w:type="dxa"/>
                <w:right w:w="0" w:type="dxa"/>
              </w:tblCellMar>
              <w:tblLook w:val="05E0" w:firstRow="1" w:lastRow="1" w:firstColumn="1" w:lastColumn="1" w:noHBand="0" w:noVBand="1"/>
            </w:tblPr>
            <w:tblGrid>
              <w:gridCol w:w="4498"/>
              <w:gridCol w:w="3240"/>
              <w:gridCol w:w="4498"/>
            </w:tblGrid>
            <w:tr w:rsidR="00881F2C" w:rsidRPr="00881F2C" w14:paraId="5A8CA0A0" w14:textId="77777777">
              <w:trPr>
                <w:tblCellSpacing w:w="0" w:type="dxa"/>
              </w:trPr>
              <w:tc>
                <w:tcPr>
                  <w:tcW w:w="4498" w:type="dxa"/>
                  <w:shd w:val="clear" w:color="auto" w:fill="084B81"/>
                  <w:tcMar>
                    <w:top w:w="0" w:type="dxa"/>
                    <w:left w:w="0" w:type="dxa"/>
                    <w:bottom w:w="0" w:type="dxa"/>
                    <w:right w:w="0" w:type="dxa"/>
                  </w:tcMar>
                  <w:hideMark/>
                </w:tcPr>
                <w:p w14:paraId="4A6D0E4B" w14:textId="77777777" w:rsidR="004E3C39" w:rsidRPr="00881F2C" w:rsidRDefault="004E3C39">
                  <w:pPr>
                    <w:rPr>
                      <w:rFonts w:ascii="Century Gothic" w:eastAsia="Century Gothic" w:hAnsi="Century Gothic" w:cs="Century Gothic"/>
                      <w:color w:val="FFFFFF" w:themeColor="background1"/>
                      <w:sz w:val="18"/>
                      <w:szCs w:val="18"/>
                    </w:rPr>
                  </w:pPr>
                </w:p>
              </w:tc>
              <w:tc>
                <w:tcPr>
                  <w:tcW w:w="3240" w:type="dxa"/>
                  <w:tcBorders>
                    <w:top w:val="single" w:sz="12" w:space="0" w:color="E3D7DA"/>
                  </w:tcBorders>
                  <w:shd w:val="clear" w:color="auto" w:fill="084B81"/>
                  <w:tcMar>
                    <w:top w:w="15" w:type="dxa"/>
                    <w:left w:w="0" w:type="dxa"/>
                    <w:bottom w:w="240" w:type="dxa"/>
                    <w:right w:w="0" w:type="dxa"/>
                  </w:tcMar>
                  <w:hideMark/>
                </w:tcPr>
                <w:p w14:paraId="54CA2E5C" w14:textId="77777777" w:rsidR="004E3C39" w:rsidRPr="00881F2C" w:rsidRDefault="0052644C">
                  <w:pPr>
                    <w:pStyle w:val="div"/>
                    <w:spacing w:line="20" w:lineRule="atLeast"/>
                    <w:jc w:val="center"/>
                    <w:rPr>
                      <w:rStyle w:val="nametablediv"/>
                      <w:rFonts w:ascii="Century Gothic" w:eastAsia="Century Gothic" w:hAnsi="Century Gothic" w:cs="Century Gothic"/>
                      <w:b/>
                      <w:bCs/>
                      <w:color w:val="FFFFFF" w:themeColor="background1"/>
                      <w:sz w:val="2"/>
                      <w:szCs w:val="2"/>
                      <w:shd w:val="clear" w:color="auto" w:fill="auto"/>
                    </w:rPr>
                  </w:pPr>
                  <w:r w:rsidRPr="00881F2C">
                    <w:rPr>
                      <w:rStyle w:val="nametablediv"/>
                      <w:rFonts w:ascii="Century Gothic" w:eastAsia="Century Gothic" w:hAnsi="Century Gothic" w:cs="Century Gothic"/>
                      <w:b/>
                      <w:bCs/>
                      <w:color w:val="FFFFFF" w:themeColor="background1"/>
                      <w:sz w:val="2"/>
                      <w:szCs w:val="2"/>
                      <w:shd w:val="clear" w:color="auto" w:fill="auto"/>
                    </w:rPr>
                    <w:t> </w:t>
                  </w:r>
                </w:p>
                <w:p w14:paraId="6B615477" w14:textId="77777777" w:rsidR="004E3C39" w:rsidRPr="00881F2C" w:rsidRDefault="004E3C39">
                  <w:pPr>
                    <w:pStyle w:val="nametabledivParagraph"/>
                    <w:shd w:val="clear" w:color="auto" w:fill="auto"/>
                    <w:spacing w:line="20" w:lineRule="atLeast"/>
                    <w:jc w:val="center"/>
                    <w:rPr>
                      <w:rStyle w:val="nametablediv"/>
                      <w:rFonts w:ascii="Century Gothic" w:eastAsia="Century Gothic" w:hAnsi="Century Gothic" w:cs="Century Gothic"/>
                      <w:b/>
                      <w:bCs/>
                      <w:color w:val="FFFFFF" w:themeColor="background1"/>
                      <w:sz w:val="2"/>
                      <w:szCs w:val="2"/>
                      <w:shd w:val="clear" w:color="auto" w:fill="auto"/>
                    </w:rPr>
                  </w:pPr>
                </w:p>
              </w:tc>
              <w:tc>
                <w:tcPr>
                  <w:tcW w:w="4498" w:type="dxa"/>
                  <w:shd w:val="clear" w:color="auto" w:fill="084B81"/>
                  <w:tcMar>
                    <w:top w:w="0" w:type="dxa"/>
                    <w:left w:w="0" w:type="dxa"/>
                    <w:bottom w:w="0" w:type="dxa"/>
                    <w:right w:w="0" w:type="dxa"/>
                  </w:tcMar>
                  <w:vAlign w:val="bottom"/>
                  <w:hideMark/>
                </w:tcPr>
                <w:p w14:paraId="0FF2394B" w14:textId="77777777" w:rsidR="004E3C39" w:rsidRPr="00881F2C" w:rsidRDefault="004E3C39">
                  <w:pPr>
                    <w:pStyle w:val="nametabledivParagraph"/>
                    <w:shd w:val="clear" w:color="auto" w:fill="auto"/>
                    <w:spacing w:line="20" w:lineRule="atLeast"/>
                    <w:jc w:val="center"/>
                    <w:rPr>
                      <w:rStyle w:val="nametablediv"/>
                      <w:rFonts w:ascii="Century Gothic" w:eastAsia="Century Gothic" w:hAnsi="Century Gothic" w:cs="Century Gothic"/>
                      <w:b/>
                      <w:bCs/>
                      <w:color w:val="FFFFFF" w:themeColor="background1"/>
                      <w:sz w:val="2"/>
                      <w:szCs w:val="2"/>
                      <w:shd w:val="clear" w:color="auto" w:fill="auto"/>
                    </w:rPr>
                  </w:pPr>
                </w:p>
              </w:tc>
            </w:tr>
          </w:tbl>
          <w:p w14:paraId="5FFB04AC" w14:textId="77777777" w:rsidR="004E3C39" w:rsidRPr="00881F2C" w:rsidRDefault="0052644C">
            <w:pPr>
              <w:pStyle w:val="divdocumentdivinnername"/>
              <w:spacing w:line="1120" w:lineRule="atLeast"/>
              <w:ind w:left="840" w:right="840"/>
              <w:jc w:val="center"/>
              <w:rPr>
                <w:rStyle w:val="divPARAGRAPHNAMEdiv"/>
                <w:rFonts w:ascii="Century Gothic" w:eastAsia="Century Gothic" w:hAnsi="Century Gothic" w:cs="Century Gothic"/>
                <w:b/>
                <w:bCs/>
                <w:color w:val="FFFFFF" w:themeColor="background1"/>
                <w:sz w:val="96"/>
                <w:szCs w:val="96"/>
                <w:shd w:val="clear" w:color="auto" w:fill="auto"/>
              </w:rPr>
            </w:pPr>
            <w:r w:rsidRPr="00881F2C">
              <w:rPr>
                <w:rStyle w:val="span"/>
                <w:rFonts w:ascii="Century Gothic" w:eastAsia="Century Gothic" w:hAnsi="Century Gothic" w:cs="Century Gothic"/>
                <w:b/>
                <w:bCs/>
                <w:color w:val="FFFFFF" w:themeColor="background1"/>
                <w:sz w:val="96"/>
                <w:szCs w:val="96"/>
              </w:rPr>
              <w:t>JONATHAN</w:t>
            </w:r>
            <w:r w:rsidRPr="00881F2C">
              <w:rPr>
                <w:rStyle w:val="divPARAGRAPHNAMEdiv"/>
                <w:rFonts w:ascii="Century Gothic" w:eastAsia="Century Gothic" w:hAnsi="Century Gothic" w:cs="Century Gothic"/>
                <w:b/>
                <w:bCs/>
                <w:color w:val="FFFFFF" w:themeColor="background1"/>
                <w:sz w:val="96"/>
                <w:szCs w:val="96"/>
                <w:shd w:val="clear" w:color="auto" w:fill="auto"/>
              </w:rPr>
              <w:t xml:space="preserve"> </w:t>
            </w:r>
            <w:r w:rsidRPr="00881F2C">
              <w:rPr>
                <w:rStyle w:val="span"/>
                <w:rFonts w:ascii="Century Gothic" w:eastAsia="Century Gothic" w:hAnsi="Century Gothic" w:cs="Century Gothic"/>
                <w:b/>
                <w:bCs/>
                <w:color w:val="FFFFFF" w:themeColor="background1"/>
                <w:sz w:val="96"/>
                <w:szCs w:val="96"/>
              </w:rPr>
              <w:t>ILUNGA</w:t>
            </w:r>
          </w:p>
          <w:p w14:paraId="042C1600" w14:textId="1870AB48" w:rsidR="00881F2C" w:rsidRPr="00881F2C" w:rsidRDefault="0052644C">
            <w:pPr>
              <w:pStyle w:val="divinnercontact"/>
              <w:spacing w:line="380" w:lineRule="atLeast"/>
              <w:ind w:left="840" w:right="840"/>
              <w:jc w:val="center"/>
              <w:rPr>
                <w:rStyle w:val="span"/>
                <w:rFonts w:ascii="Century Gothic" w:eastAsia="Century Gothic" w:hAnsi="Century Gothic" w:cs="Century Gothic"/>
                <w:color w:val="FFFFFF" w:themeColor="background1"/>
                <w:sz w:val="22"/>
                <w:szCs w:val="22"/>
              </w:rPr>
            </w:pPr>
            <w:r w:rsidRPr="00881F2C">
              <w:rPr>
                <w:rStyle w:val="span"/>
                <w:rFonts w:ascii="Century Gothic" w:eastAsia="Century Gothic" w:hAnsi="Century Gothic" w:cs="Century Gothic"/>
                <w:color w:val="FFFFFF" w:themeColor="background1"/>
                <w:sz w:val="22"/>
                <w:szCs w:val="22"/>
              </w:rPr>
              <w:t>Kent, WA</w:t>
            </w:r>
            <w:r w:rsidRPr="00881F2C">
              <w:rPr>
                <w:rStyle w:val="divPARAGRAPHCNTCdiv"/>
                <w:rFonts w:ascii="Century Gothic" w:eastAsia="Century Gothic" w:hAnsi="Century Gothic" w:cs="Century Gothic"/>
                <w:color w:val="FFFFFF" w:themeColor="background1"/>
                <w:sz w:val="22"/>
                <w:szCs w:val="22"/>
                <w:shd w:val="clear" w:color="auto" w:fill="auto"/>
              </w:rPr>
              <w:t xml:space="preserve"> </w:t>
            </w:r>
            <w:r w:rsidRPr="00881F2C">
              <w:rPr>
                <w:rStyle w:val="span"/>
                <w:rFonts w:ascii="Century Gothic" w:eastAsia="Century Gothic" w:hAnsi="Century Gothic" w:cs="Century Gothic"/>
                <w:color w:val="FFFFFF" w:themeColor="background1"/>
                <w:sz w:val="22"/>
                <w:szCs w:val="22"/>
              </w:rPr>
              <w:t>98032</w:t>
            </w:r>
            <w:r w:rsidRPr="00881F2C">
              <w:rPr>
                <w:rStyle w:val="divPARAGRAPHCNTCdiv"/>
                <w:rFonts w:ascii="Century Gothic" w:eastAsia="Century Gothic" w:hAnsi="Century Gothic" w:cs="Century Gothic"/>
                <w:color w:val="FFFFFF" w:themeColor="background1"/>
                <w:sz w:val="22"/>
                <w:szCs w:val="22"/>
                <w:shd w:val="clear" w:color="auto" w:fill="auto"/>
              </w:rPr>
              <w:t xml:space="preserve"> </w:t>
            </w:r>
            <w:r w:rsidRPr="00881F2C">
              <w:rPr>
                <w:rStyle w:val="sprtr"/>
                <w:rFonts w:ascii="Century Gothic" w:eastAsia="Century Gothic" w:hAnsi="Century Gothic" w:cs="Century Gothic"/>
                <w:color w:val="FFFFFF" w:themeColor="background1"/>
                <w:sz w:val="22"/>
                <w:szCs w:val="22"/>
              </w:rPr>
              <w:t>  |  </w:t>
            </w:r>
            <w:r w:rsidRPr="00881F2C">
              <w:rPr>
                <w:rStyle w:val="divPARAGRAPHCNTCdiv"/>
                <w:rFonts w:ascii="Century Gothic" w:eastAsia="Century Gothic" w:hAnsi="Century Gothic" w:cs="Century Gothic"/>
                <w:color w:val="FFFFFF" w:themeColor="background1"/>
                <w:sz w:val="22"/>
                <w:szCs w:val="22"/>
                <w:shd w:val="clear" w:color="auto" w:fill="auto"/>
              </w:rPr>
              <w:t xml:space="preserve"> </w:t>
            </w:r>
            <w:r w:rsidRPr="00881F2C">
              <w:rPr>
                <w:rStyle w:val="span"/>
                <w:rFonts w:ascii="Century Gothic" w:eastAsia="Century Gothic" w:hAnsi="Century Gothic" w:cs="Century Gothic"/>
                <w:color w:val="FFFFFF" w:themeColor="background1"/>
                <w:sz w:val="22"/>
                <w:szCs w:val="22"/>
              </w:rPr>
              <w:t>425-800-</w:t>
            </w:r>
            <w:r w:rsidR="004819F0" w:rsidRPr="00881F2C">
              <w:rPr>
                <w:rStyle w:val="span"/>
                <w:rFonts w:ascii="Century Gothic" w:eastAsia="Century Gothic" w:hAnsi="Century Gothic" w:cs="Century Gothic"/>
                <w:color w:val="FFFFFF" w:themeColor="background1"/>
                <w:sz w:val="22"/>
                <w:szCs w:val="22"/>
              </w:rPr>
              <w:t>9349</w:t>
            </w:r>
            <w:r w:rsidR="004819F0" w:rsidRPr="00881F2C">
              <w:rPr>
                <w:rStyle w:val="sprtr"/>
                <w:rFonts w:ascii="Century Gothic" w:eastAsia="Century Gothic" w:hAnsi="Century Gothic" w:cs="Century Gothic"/>
                <w:color w:val="FFFFFF" w:themeColor="background1"/>
                <w:sz w:val="22"/>
                <w:szCs w:val="22"/>
              </w:rPr>
              <w:t xml:space="preserve"> |</w:t>
            </w:r>
            <w:r w:rsidRPr="00881F2C">
              <w:rPr>
                <w:rStyle w:val="sprtr"/>
                <w:rFonts w:ascii="Century Gothic" w:eastAsia="Century Gothic" w:hAnsi="Century Gothic" w:cs="Century Gothic"/>
                <w:color w:val="FFFFFF" w:themeColor="background1"/>
                <w:sz w:val="22"/>
                <w:szCs w:val="22"/>
              </w:rPr>
              <w:t>  </w:t>
            </w:r>
            <w:r w:rsidRPr="00881F2C">
              <w:rPr>
                <w:rStyle w:val="divPARAGRAPHCNTCdiv"/>
                <w:rFonts w:ascii="Century Gothic" w:eastAsia="Century Gothic" w:hAnsi="Century Gothic" w:cs="Century Gothic"/>
                <w:color w:val="FFFFFF" w:themeColor="background1"/>
                <w:sz w:val="22"/>
                <w:szCs w:val="22"/>
                <w:shd w:val="clear" w:color="auto" w:fill="auto"/>
              </w:rPr>
              <w:t xml:space="preserve"> </w:t>
            </w:r>
            <w:hyperlink r:id="rId7" w:history="1">
              <w:r w:rsidR="00881F2C" w:rsidRPr="00881F2C">
                <w:rPr>
                  <w:rStyle w:val="Hyperlink"/>
                  <w:rFonts w:ascii="Century Gothic" w:eastAsia="Century Gothic" w:hAnsi="Century Gothic" w:cs="Century Gothic"/>
                  <w:color w:val="FFFFFF" w:themeColor="background1"/>
                  <w:sz w:val="22"/>
                  <w:szCs w:val="22"/>
                  <w:u w:val="none"/>
                </w:rPr>
                <w:t>ijokayombo@gmail.com</w:t>
              </w:r>
            </w:hyperlink>
          </w:p>
          <w:p w14:paraId="3BEF1F90" w14:textId="17555C62" w:rsidR="004E3C39" w:rsidRPr="00881F2C" w:rsidRDefault="00881F2C">
            <w:pPr>
              <w:pStyle w:val="divinnercontact"/>
              <w:spacing w:line="380" w:lineRule="atLeast"/>
              <w:ind w:left="840" w:right="840"/>
              <w:jc w:val="center"/>
              <w:rPr>
                <w:rStyle w:val="divPARAGRAPHCNTCdiv"/>
                <w:rFonts w:ascii="Century Gothic" w:eastAsia="Century Gothic" w:hAnsi="Century Gothic" w:cs="Century Gothic"/>
                <w:color w:val="FFFFFF" w:themeColor="background1"/>
                <w:sz w:val="22"/>
                <w:szCs w:val="22"/>
                <w:shd w:val="clear" w:color="auto" w:fill="auto"/>
              </w:rPr>
            </w:pPr>
            <w:r w:rsidRPr="00881F2C">
              <w:rPr>
                <w:rStyle w:val="divPARAGRAPHCNTCdiv"/>
                <w:rFonts w:ascii="Century Gothic" w:eastAsia="Century Gothic" w:hAnsi="Century Gothic" w:cs="Century Gothic"/>
                <w:color w:val="FFFFFF" w:themeColor="background1"/>
                <w:sz w:val="22"/>
                <w:szCs w:val="22"/>
                <w:shd w:val="clear" w:color="auto" w:fill="auto"/>
              </w:rPr>
              <w:t>http://www.linkedin.com/in/jonathan-ilunga/</w:t>
            </w:r>
            <w:r w:rsidR="0052644C" w:rsidRPr="00881F2C">
              <w:rPr>
                <w:rStyle w:val="divPARAGRAPHCNTCdiv"/>
                <w:rFonts w:ascii="Century Gothic" w:eastAsia="Century Gothic" w:hAnsi="Century Gothic" w:cs="Century Gothic"/>
                <w:color w:val="FFFFFF" w:themeColor="background1"/>
                <w:sz w:val="22"/>
                <w:szCs w:val="22"/>
                <w:shd w:val="clear" w:color="auto" w:fill="auto"/>
              </w:rPr>
              <w:t xml:space="preserve"> </w:t>
            </w:r>
          </w:p>
        </w:tc>
      </w:tr>
    </w:tbl>
    <w:p w14:paraId="4CBBD4A4" w14:textId="77777777" w:rsidR="004E3C39" w:rsidRDefault="004E3C39">
      <w:pPr>
        <w:rPr>
          <w:vanish/>
        </w:rPr>
        <w:sectPr w:rsidR="004E3C39">
          <w:headerReference w:type="default" r:id="rId8"/>
          <w:footerReference w:type="default" r:id="rId9"/>
          <w:pgSz w:w="12240" w:h="15840"/>
          <w:pgMar w:top="0" w:right="840" w:bottom="400" w:left="0" w:header="0" w:footer="0" w:gutter="0"/>
          <w:cols w:space="720"/>
        </w:sectPr>
      </w:pPr>
    </w:p>
    <w:p w14:paraId="5CD977A2" w14:textId="77777777" w:rsidR="004E3C39" w:rsidRDefault="004E3C39">
      <w:pPr>
        <w:rPr>
          <w:vanish/>
        </w:rPr>
      </w:pPr>
    </w:p>
    <w:p w14:paraId="1DCF7CD0" w14:textId="77777777" w:rsidR="004E3C39" w:rsidRDefault="004E3C39">
      <w:pPr>
        <w:rPr>
          <w:vanish/>
        </w:rPr>
      </w:pPr>
    </w:p>
    <w:tbl>
      <w:tblPr>
        <w:tblStyle w:val="displaytable"/>
        <w:tblW w:w="1600" w:type="dxa"/>
        <w:tblCellSpacing w:w="0" w:type="dxa"/>
        <w:tblCellMar>
          <w:left w:w="0" w:type="dxa"/>
          <w:right w:w="0" w:type="dxa"/>
        </w:tblCellMar>
        <w:tblLook w:val="05E0" w:firstRow="1" w:lastRow="1" w:firstColumn="1" w:lastColumn="1" w:noHBand="0" w:noVBand="1"/>
      </w:tblPr>
      <w:tblGrid>
        <w:gridCol w:w="1600"/>
      </w:tblGrid>
      <w:tr w:rsidR="004E3C39" w14:paraId="17F70B86" w14:textId="77777777">
        <w:trPr>
          <w:tblCellSpacing w:w="0" w:type="dxa"/>
        </w:trPr>
        <w:tc>
          <w:tcPr>
            <w:tcW w:w="1600" w:type="dxa"/>
            <w:tcMar>
              <w:top w:w="420" w:type="dxa"/>
              <w:left w:w="0" w:type="dxa"/>
              <w:bottom w:w="0" w:type="dxa"/>
              <w:right w:w="0" w:type="dxa"/>
            </w:tcMar>
            <w:vAlign w:val="bottom"/>
            <w:hideMark/>
          </w:tcPr>
          <w:p w14:paraId="3BF3EDD0" w14:textId="77777777" w:rsidR="004E3C39" w:rsidRDefault="0052644C">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14:paraId="7B81C7AD" w14:textId="77777777" w:rsidR="004E3C39" w:rsidRDefault="0052644C">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Summary</w:t>
      </w:r>
    </w:p>
    <w:p w14:paraId="3CD63A4C" w14:textId="0D05B7A1" w:rsidR="004E3C39" w:rsidRPr="00881F2C" w:rsidRDefault="0052644C">
      <w:pPr>
        <w:pStyle w:val="p"/>
        <w:spacing w:line="280" w:lineRule="atLeast"/>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Currently doing my bachelor's degree in Cyber Security</w:t>
      </w:r>
      <w:r w:rsidR="004819F0" w:rsidRPr="00881F2C">
        <w:rPr>
          <w:rFonts w:ascii="Century Gothic" w:eastAsia="Century Gothic" w:hAnsi="Century Gothic" w:cs="Century Gothic"/>
          <w:color w:val="231F20"/>
          <w:sz w:val="22"/>
          <w:szCs w:val="22"/>
        </w:rPr>
        <w:t xml:space="preserve"> and Forensic</w:t>
      </w:r>
      <w:r w:rsidRPr="00881F2C">
        <w:rPr>
          <w:rFonts w:ascii="Century Gothic" w:eastAsia="Century Gothic" w:hAnsi="Century Gothic" w:cs="Century Gothic"/>
          <w:color w:val="231F20"/>
          <w:sz w:val="22"/>
          <w:szCs w:val="22"/>
        </w:rPr>
        <w:t xml:space="preserve">, </w:t>
      </w:r>
      <w:r w:rsidR="004819F0" w:rsidRPr="00881F2C">
        <w:rPr>
          <w:rFonts w:ascii="Century Gothic" w:eastAsia="Century Gothic" w:hAnsi="Century Gothic" w:cs="Century Gothic"/>
          <w:color w:val="231F20"/>
          <w:sz w:val="22"/>
          <w:szCs w:val="22"/>
        </w:rPr>
        <w:t>Associate</w:t>
      </w:r>
      <w:r w:rsidRPr="00881F2C">
        <w:rPr>
          <w:rFonts w:ascii="Century Gothic" w:eastAsia="Century Gothic" w:hAnsi="Century Gothic" w:cs="Century Gothic"/>
          <w:color w:val="231F20"/>
          <w:sz w:val="22"/>
          <w:szCs w:val="22"/>
        </w:rPr>
        <w:t xml:space="preserve"> Degree in Network Security Engineer, </w:t>
      </w:r>
      <w:r w:rsidR="004819F0" w:rsidRPr="00881F2C">
        <w:rPr>
          <w:rFonts w:ascii="Century Gothic" w:eastAsia="Century Gothic" w:hAnsi="Century Gothic" w:cs="Century Gothic"/>
          <w:color w:val="231F20"/>
          <w:sz w:val="22"/>
          <w:szCs w:val="22"/>
        </w:rPr>
        <w:t>Technical Support Engineer</w:t>
      </w:r>
      <w:r w:rsidRPr="00881F2C">
        <w:rPr>
          <w:rFonts w:ascii="Century Gothic" w:eastAsia="Century Gothic" w:hAnsi="Century Gothic" w:cs="Century Gothic"/>
          <w:color w:val="231F20"/>
          <w:sz w:val="22"/>
          <w:szCs w:val="22"/>
        </w:rPr>
        <w:t xml:space="preserve"> customer support experience in IT field and two years of Technical troubleshooting. Currently acquiring more skills in Networking and Security, LAN, WAN protocols, Windows Server Administration, Active directory and domain services, virtualization platform such as VMware </w:t>
      </w:r>
      <w:r w:rsidR="004819F0" w:rsidRPr="00881F2C">
        <w:rPr>
          <w:rFonts w:ascii="Century Gothic" w:eastAsia="Century Gothic" w:hAnsi="Century Gothic" w:cs="Century Gothic"/>
          <w:color w:val="231F20"/>
          <w:sz w:val="22"/>
          <w:szCs w:val="22"/>
        </w:rPr>
        <w:t>V</w:t>
      </w:r>
      <w:r w:rsidRPr="00881F2C">
        <w:rPr>
          <w:rFonts w:ascii="Century Gothic" w:eastAsia="Century Gothic" w:hAnsi="Century Gothic" w:cs="Century Gothic"/>
          <w:color w:val="231F20"/>
          <w:sz w:val="22"/>
          <w:szCs w:val="22"/>
        </w:rPr>
        <w:t>-Sphere, Hyper-V and Azure, Vulnerability scanning / Penetration testing tools. My soft skills include Customer service, Adaptability, and able to work in a team environment, openly sharing expertise and assuming roles to fill knowledge gaps.</w:t>
      </w:r>
    </w:p>
    <w:p w14:paraId="543FB19C" w14:textId="2A8D9F31" w:rsidR="00F82A59" w:rsidRPr="00881F2C" w:rsidRDefault="00F82A59">
      <w:pPr>
        <w:pStyle w:val="p"/>
        <w:spacing w:line="280" w:lineRule="atLeast"/>
        <w:rPr>
          <w:rFonts w:eastAsia="Century Gothic"/>
          <w:sz w:val="22"/>
          <w:szCs w:val="22"/>
        </w:rPr>
      </w:pPr>
    </w:p>
    <w:p w14:paraId="1620D566" w14:textId="66E9B4BE" w:rsidR="00F82A59" w:rsidRPr="001519E6" w:rsidRDefault="00F82A59" w:rsidP="00D16230">
      <w:pPr>
        <w:pStyle w:val="divdocumentulli"/>
        <w:numPr>
          <w:ilvl w:val="0"/>
          <w:numId w:val="11"/>
        </w:numPr>
        <w:pBdr>
          <w:left w:val="none" w:sz="0" w:space="0" w:color="auto"/>
        </w:pBdr>
        <w:spacing w:line="280" w:lineRule="atLeast"/>
        <w:ind w:left="380" w:hanging="283"/>
        <w:rPr>
          <w:rFonts w:ascii="Century Gothic" w:eastAsia="Century Gothic" w:hAnsi="Century Gothic" w:cs="Century Gothic"/>
          <w:color w:val="231F20"/>
        </w:rPr>
      </w:pPr>
      <w:r w:rsidRPr="001519E6">
        <w:rPr>
          <w:rFonts w:ascii="Century Gothic" w:eastAsia="Century Gothic" w:hAnsi="Century Gothic" w:cs="Century Gothic"/>
          <w:color w:val="231F20"/>
          <w:sz w:val="22"/>
          <w:szCs w:val="22"/>
        </w:rPr>
        <w:t>Willing to relocate to: Minneapolis, Ohio, Texas</w:t>
      </w:r>
      <w:r w:rsidR="00FF7730">
        <w:rPr>
          <w:rFonts w:ascii="Century Gothic" w:eastAsia="Century Gothic" w:hAnsi="Century Gothic" w:cs="Century Gothic"/>
          <w:color w:val="231F20"/>
          <w:sz w:val="22"/>
          <w:szCs w:val="22"/>
        </w:rPr>
        <w:t xml:space="preserve">. </w:t>
      </w:r>
      <w:r w:rsidRPr="001519E6">
        <w:rPr>
          <w:rFonts w:ascii="Century Gothic" w:eastAsia="Century Gothic" w:hAnsi="Century Gothic" w:cs="Century Gothic"/>
          <w:color w:val="231F20"/>
          <w:sz w:val="22"/>
          <w:szCs w:val="22"/>
        </w:rPr>
        <w:t>Authorized to work in the US for any employer</w:t>
      </w:r>
    </w:p>
    <w:tbl>
      <w:tblPr>
        <w:tblStyle w:val="displaytable"/>
        <w:tblW w:w="3200" w:type="dxa"/>
        <w:tblCellSpacing w:w="0" w:type="dxa"/>
        <w:tblCellMar>
          <w:left w:w="0" w:type="dxa"/>
          <w:right w:w="0" w:type="dxa"/>
        </w:tblCellMar>
        <w:tblLook w:val="05E0" w:firstRow="1" w:lastRow="1" w:firstColumn="1" w:lastColumn="1" w:noHBand="0" w:noVBand="1"/>
      </w:tblPr>
      <w:tblGrid>
        <w:gridCol w:w="1600"/>
        <w:gridCol w:w="1600"/>
      </w:tblGrid>
      <w:tr w:rsidR="001519E6" w14:paraId="405E70AC" w14:textId="09CFDEA4" w:rsidTr="001519E6">
        <w:trPr>
          <w:tblCellSpacing w:w="0" w:type="dxa"/>
        </w:trPr>
        <w:tc>
          <w:tcPr>
            <w:tcW w:w="1600" w:type="dxa"/>
            <w:tcMar>
              <w:top w:w="420" w:type="dxa"/>
              <w:left w:w="0" w:type="dxa"/>
              <w:bottom w:w="0" w:type="dxa"/>
              <w:right w:w="0" w:type="dxa"/>
            </w:tcMar>
            <w:vAlign w:val="bottom"/>
            <w:hideMark/>
          </w:tcPr>
          <w:p w14:paraId="01875898" w14:textId="77777777" w:rsidR="001519E6" w:rsidRDefault="001519E6">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c>
          <w:tcPr>
            <w:tcW w:w="1600" w:type="dxa"/>
          </w:tcPr>
          <w:p w14:paraId="069CEFFB" w14:textId="77777777" w:rsidR="001519E6" w:rsidRDefault="001519E6">
            <w:pPr>
              <w:pStyle w:val="topborder"/>
              <w:rPr>
                <w:rStyle w:val="displaycell"/>
                <w:rFonts w:ascii="Century Gothic" w:eastAsia="Century Gothic" w:hAnsi="Century Gothic" w:cs="Century Gothic"/>
                <w:color w:val="231F20"/>
              </w:rPr>
            </w:pPr>
          </w:p>
        </w:tc>
      </w:tr>
    </w:tbl>
    <w:p w14:paraId="02154BD5" w14:textId="77777777" w:rsidR="004E3C39" w:rsidRDefault="0052644C">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Skills</w:t>
      </w:r>
    </w:p>
    <w:tbl>
      <w:tblPr>
        <w:tblStyle w:val="divdocumenttable"/>
        <w:tblW w:w="0" w:type="auto"/>
        <w:tblInd w:w="5" w:type="dxa"/>
        <w:tblLayout w:type="fixed"/>
        <w:tblCellMar>
          <w:left w:w="0" w:type="dxa"/>
          <w:right w:w="0" w:type="dxa"/>
        </w:tblCellMar>
        <w:tblLook w:val="05E0" w:firstRow="1" w:lastRow="1" w:firstColumn="1" w:lastColumn="1" w:noHBand="0" w:noVBand="1"/>
      </w:tblPr>
      <w:tblGrid>
        <w:gridCol w:w="5142"/>
        <w:gridCol w:w="5142"/>
      </w:tblGrid>
      <w:tr w:rsidR="004E3C39" w14:paraId="2A16902E" w14:textId="77777777" w:rsidTr="001519E6">
        <w:trPr>
          <w:trHeight w:val="1388"/>
        </w:trPr>
        <w:tc>
          <w:tcPr>
            <w:tcW w:w="5142" w:type="dxa"/>
            <w:tcMar>
              <w:top w:w="5" w:type="dxa"/>
              <w:left w:w="5" w:type="dxa"/>
              <w:bottom w:w="5" w:type="dxa"/>
              <w:right w:w="5" w:type="dxa"/>
            </w:tcMar>
            <w:hideMark/>
          </w:tcPr>
          <w:p w14:paraId="060AE50D" w14:textId="674AB172" w:rsidR="004E3C39" w:rsidRPr="00881F2C" w:rsidRDefault="0052644C">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Windows Server 2012</w:t>
            </w:r>
            <w:r w:rsidR="00A84BD3" w:rsidRPr="00881F2C">
              <w:rPr>
                <w:rFonts w:ascii="Century Gothic" w:eastAsia="Century Gothic" w:hAnsi="Century Gothic" w:cs="Century Gothic"/>
                <w:color w:val="231F20"/>
                <w:sz w:val="22"/>
                <w:szCs w:val="22"/>
              </w:rPr>
              <w:t>/2016</w:t>
            </w:r>
          </w:p>
          <w:p w14:paraId="6B01DFD1" w14:textId="72FE8031" w:rsidR="004E3C39" w:rsidRPr="00881F2C" w:rsidRDefault="0052644C">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MS-OFFICE: Word, Excel, PowerPoint, Access, Outlook, One Drive, OneNote, Publisher</w:t>
            </w:r>
            <w:r w:rsidR="001519E6">
              <w:rPr>
                <w:rFonts w:ascii="Century Gothic" w:eastAsia="Century Gothic" w:hAnsi="Century Gothic" w:cs="Century Gothic"/>
                <w:color w:val="231F20"/>
                <w:sz w:val="22"/>
                <w:szCs w:val="22"/>
              </w:rPr>
              <w:t xml:space="preserve">, </w:t>
            </w:r>
            <w:r w:rsidR="001519E6" w:rsidRPr="001519E6">
              <w:rPr>
                <w:rFonts w:ascii="Century Gothic" w:eastAsia="Century Gothic" w:hAnsi="Century Gothic" w:cs="Century Gothic"/>
                <w:color w:val="231F20"/>
                <w:sz w:val="22"/>
                <w:szCs w:val="22"/>
              </w:rPr>
              <w:t>SharePoint</w:t>
            </w:r>
            <w:r w:rsidRPr="00881F2C">
              <w:rPr>
                <w:rFonts w:ascii="Century Gothic" w:eastAsia="Century Gothic" w:hAnsi="Century Gothic" w:cs="Century Gothic"/>
                <w:color w:val="231F20"/>
                <w:sz w:val="22"/>
                <w:szCs w:val="22"/>
              </w:rPr>
              <w:t>.</w:t>
            </w:r>
          </w:p>
          <w:p w14:paraId="41F43952" w14:textId="1D774F35" w:rsidR="004E3C39" w:rsidRPr="00881F2C" w:rsidRDefault="001519E6">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sidRPr="001519E6">
              <w:rPr>
                <w:rFonts w:ascii="Century Gothic" w:eastAsia="Century Gothic" w:hAnsi="Century Gothic" w:cs="Century Gothic"/>
                <w:color w:val="231F20"/>
                <w:sz w:val="22"/>
                <w:szCs w:val="22"/>
              </w:rPr>
              <w:t>Microsoft Active Directory</w:t>
            </w:r>
            <w:r w:rsidR="0052644C" w:rsidRPr="00881F2C">
              <w:rPr>
                <w:rFonts w:ascii="Century Gothic" w:eastAsia="Century Gothic" w:hAnsi="Century Gothic" w:cs="Century Gothic"/>
                <w:color w:val="231F20"/>
                <w:sz w:val="22"/>
                <w:szCs w:val="22"/>
              </w:rPr>
              <w:t>, Network</w:t>
            </w:r>
          </w:p>
          <w:p w14:paraId="54D4C342" w14:textId="77777777" w:rsidR="004E3C39" w:rsidRPr="00881F2C" w:rsidRDefault="0052644C">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FTP</w:t>
            </w:r>
          </w:p>
          <w:p w14:paraId="3C026082" w14:textId="5FED3B8A" w:rsidR="004E3C39" w:rsidRPr="00881F2C" w:rsidRDefault="001519E6">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Microsoft Azure</w:t>
            </w:r>
          </w:p>
          <w:p w14:paraId="3CD2AFCC" w14:textId="77777777" w:rsidR="004E3C39" w:rsidRDefault="0052644C">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Linux</w:t>
            </w:r>
          </w:p>
          <w:p w14:paraId="423D216F" w14:textId="6497C9FB" w:rsidR="00D220D6" w:rsidRPr="00881F2C" w:rsidRDefault="00D220D6">
            <w:pPr>
              <w:pStyle w:val="divdocumentulli"/>
              <w:numPr>
                <w:ilvl w:val="0"/>
                <w:numId w:val="1"/>
              </w:numPr>
              <w:spacing w:line="280" w:lineRule="atLeast"/>
              <w:ind w:left="380" w:hanging="283"/>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S</w:t>
            </w:r>
            <w:r w:rsidR="003C7584">
              <w:rPr>
                <w:rFonts w:ascii="Century Gothic" w:eastAsia="Century Gothic" w:hAnsi="Century Gothic" w:cs="Century Gothic"/>
                <w:color w:val="231F20"/>
                <w:sz w:val="22"/>
                <w:szCs w:val="22"/>
              </w:rPr>
              <w:t>C</w:t>
            </w:r>
            <w:r>
              <w:rPr>
                <w:rFonts w:ascii="Century Gothic" w:eastAsia="Century Gothic" w:hAnsi="Century Gothic" w:cs="Century Gothic"/>
                <w:color w:val="231F20"/>
                <w:sz w:val="22"/>
                <w:szCs w:val="22"/>
              </w:rPr>
              <w:t>CM</w:t>
            </w:r>
          </w:p>
        </w:tc>
        <w:tc>
          <w:tcPr>
            <w:tcW w:w="5142" w:type="dxa"/>
            <w:tcMar>
              <w:top w:w="5" w:type="dxa"/>
              <w:left w:w="5" w:type="dxa"/>
              <w:bottom w:w="5" w:type="dxa"/>
              <w:right w:w="5" w:type="dxa"/>
            </w:tcMar>
            <w:hideMark/>
          </w:tcPr>
          <w:p w14:paraId="275BF387" w14:textId="77777777" w:rsidR="004E3C39" w:rsidRPr="00881F2C"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Debugging</w:t>
            </w:r>
          </w:p>
          <w:p w14:paraId="70BBF8B5" w14:textId="77777777" w:rsidR="004E3C39" w:rsidRPr="00881F2C"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Application installations</w:t>
            </w:r>
          </w:p>
          <w:p w14:paraId="3FB33C40" w14:textId="77777777" w:rsidR="004E3C39" w:rsidRPr="00881F2C"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Technical troubleshooting</w:t>
            </w:r>
          </w:p>
          <w:p w14:paraId="61AD30E8" w14:textId="77777777" w:rsidR="004E3C39" w:rsidRPr="00881F2C"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Software upgrades</w:t>
            </w:r>
          </w:p>
          <w:p w14:paraId="6B72FEF7" w14:textId="19495D71" w:rsidR="004E3C39" w:rsidRPr="00881F2C"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 xml:space="preserve">Hardware </w:t>
            </w:r>
            <w:r w:rsidR="001519E6">
              <w:rPr>
                <w:rFonts w:ascii="Century Gothic" w:eastAsia="Century Gothic" w:hAnsi="Century Gothic" w:cs="Century Gothic"/>
                <w:color w:val="231F20"/>
                <w:sz w:val="22"/>
                <w:szCs w:val="22"/>
              </w:rPr>
              <w:t xml:space="preserve">Upgrade and </w:t>
            </w:r>
            <w:r w:rsidRPr="00881F2C">
              <w:rPr>
                <w:rFonts w:ascii="Century Gothic" w:eastAsia="Century Gothic" w:hAnsi="Century Gothic" w:cs="Century Gothic"/>
                <w:color w:val="231F20"/>
                <w:sz w:val="22"/>
                <w:szCs w:val="22"/>
              </w:rPr>
              <w:t>configuration</w:t>
            </w:r>
          </w:p>
          <w:p w14:paraId="41877379" w14:textId="77777777" w:rsidR="004E3C39" w:rsidRDefault="0052644C">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881F2C">
              <w:rPr>
                <w:rFonts w:ascii="Century Gothic" w:eastAsia="Century Gothic" w:hAnsi="Century Gothic" w:cs="Century Gothic"/>
                <w:color w:val="231F20"/>
                <w:sz w:val="22"/>
                <w:szCs w:val="22"/>
              </w:rPr>
              <w:t>Time management</w:t>
            </w:r>
          </w:p>
          <w:p w14:paraId="4D991D22" w14:textId="77777777" w:rsidR="001519E6" w:rsidRDefault="001519E6">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1519E6">
              <w:rPr>
                <w:rFonts w:ascii="Century Gothic" w:eastAsia="Century Gothic" w:hAnsi="Century Gothic" w:cs="Century Gothic"/>
                <w:color w:val="231F20"/>
                <w:sz w:val="22"/>
                <w:szCs w:val="22"/>
              </w:rPr>
              <w:t>Microsoft PowerShell, Microsoft O365</w:t>
            </w:r>
          </w:p>
          <w:p w14:paraId="35AC3268" w14:textId="17CDB911" w:rsidR="001519E6" w:rsidRPr="00881F2C" w:rsidRDefault="001519E6">
            <w:pPr>
              <w:pStyle w:val="divdocumentulli"/>
              <w:numPr>
                <w:ilvl w:val="0"/>
                <w:numId w:val="2"/>
              </w:numPr>
              <w:spacing w:line="280" w:lineRule="atLeast"/>
              <w:ind w:left="380" w:hanging="283"/>
              <w:rPr>
                <w:rFonts w:ascii="Century Gothic" w:eastAsia="Century Gothic" w:hAnsi="Century Gothic" w:cs="Century Gothic"/>
                <w:color w:val="231F20"/>
                <w:sz w:val="22"/>
                <w:szCs w:val="22"/>
              </w:rPr>
            </w:pPr>
            <w:r w:rsidRPr="001519E6">
              <w:rPr>
                <w:rFonts w:ascii="Century Gothic" w:eastAsia="Century Gothic" w:hAnsi="Century Gothic" w:cs="Century Gothic"/>
                <w:color w:val="231F20"/>
                <w:sz w:val="22"/>
                <w:szCs w:val="22"/>
              </w:rPr>
              <w:t>Microsoft System Center Configuration Manager</w:t>
            </w:r>
          </w:p>
        </w:tc>
      </w:tr>
    </w:tbl>
    <w:p w14:paraId="3EA60ABB" w14:textId="77777777" w:rsidR="004E3C39" w:rsidRDefault="004E3C39">
      <w:pPr>
        <w:rPr>
          <w:vanish/>
        </w:rPr>
      </w:pPr>
    </w:p>
    <w:tbl>
      <w:tblPr>
        <w:tblStyle w:val="displaytable"/>
        <w:tblW w:w="1600" w:type="dxa"/>
        <w:tblCellSpacing w:w="0" w:type="dxa"/>
        <w:tblCellMar>
          <w:left w:w="0" w:type="dxa"/>
          <w:right w:w="0" w:type="dxa"/>
        </w:tblCellMar>
        <w:tblLook w:val="05E0" w:firstRow="1" w:lastRow="1" w:firstColumn="1" w:lastColumn="1" w:noHBand="0" w:noVBand="1"/>
      </w:tblPr>
      <w:tblGrid>
        <w:gridCol w:w="1600"/>
      </w:tblGrid>
      <w:tr w:rsidR="004E3C39" w14:paraId="431FFA28" w14:textId="77777777">
        <w:trPr>
          <w:tblCellSpacing w:w="0" w:type="dxa"/>
        </w:trPr>
        <w:tc>
          <w:tcPr>
            <w:tcW w:w="1600" w:type="dxa"/>
            <w:tcMar>
              <w:top w:w="420" w:type="dxa"/>
              <w:left w:w="0" w:type="dxa"/>
              <w:bottom w:w="0" w:type="dxa"/>
              <w:right w:w="0" w:type="dxa"/>
            </w:tcMar>
            <w:vAlign w:val="bottom"/>
            <w:hideMark/>
          </w:tcPr>
          <w:p w14:paraId="02F66F7F" w14:textId="77777777" w:rsidR="004E3C39" w:rsidRDefault="0052644C">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14:paraId="3CCCB204" w14:textId="77777777" w:rsidR="004E3C39" w:rsidRDefault="0052644C">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Experience</w:t>
      </w:r>
    </w:p>
    <w:p w14:paraId="13D61A00" w14:textId="7216DC2B" w:rsidR="004E3C39" w:rsidRPr="004819F0" w:rsidRDefault="0052644C">
      <w:pPr>
        <w:pStyle w:val="divdocumentsinglecolumn"/>
        <w:spacing w:line="280" w:lineRule="atLeast"/>
        <w:rPr>
          <w:rStyle w:val="singlecolumnspanpaddedlinenth-child1"/>
          <w:rFonts w:ascii="Century Gothic" w:eastAsia="Century Gothic" w:hAnsi="Century Gothic" w:cs="Century Gothic"/>
          <w:color w:val="231F20"/>
          <w:sz w:val="22"/>
          <w:szCs w:val="22"/>
        </w:rPr>
      </w:pPr>
      <w:r w:rsidRPr="004819F0">
        <w:rPr>
          <w:rStyle w:val="jobtitle"/>
          <w:rFonts w:ascii="Century Gothic" w:eastAsia="Century Gothic" w:hAnsi="Century Gothic" w:cs="Century Gothic"/>
          <w:color w:val="231F20"/>
          <w:sz w:val="22"/>
          <w:szCs w:val="22"/>
        </w:rPr>
        <w:t>Techn</w:t>
      </w:r>
      <w:r w:rsidR="001E02D4">
        <w:rPr>
          <w:rStyle w:val="jobtitle"/>
          <w:rFonts w:ascii="Century Gothic" w:eastAsia="Century Gothic" w:hAnsi="Century Gothic" w:cs="Century Gothic"/>
          <w:color w:val="231F20"/>
          <w:sz w:val="22"/>
          <w:szCs w:val="22"/>
        </w:rPr>
        <w:t>ology</w:t>
      </w:r>
      <w:r w:rsidRPr="004819F0">
        <w:rPr>
          <w:rStyle w:val="jobtitle"/>
          <w:rFonts w:ascii="Century Gothic" w:eastAsia="Century Gothic" w:hAnsi="Century Gothic" w:cs="Century Gothic"/>
          <w:color w:val="231F20"/>
          <w:sz w:val="22"/>
          <w:szCs w:val="22"/>
        </w:rPr>
        <w:t xml:space="preserve"> Support </w:t>
      </w:r>
      <w:r w:rsidR="001E02D4">
        <w:rPr>
          <w:rStyle w:val="jobtitle"/>
          <w:rFonts w:ascii="Century Gothic" w:eastAsia="Century Gothic" w:hAnsi="Century Gothic" w:cs="Century Gothic"/>
          <w:color w:val="231F20"/>
          <w:sz w:val="22"/>
          <w:szCs w:val="22"/>
        </w:rPr>
        <w:t>SPECIALIST</w:t>
      </w:r>
      <w:r w:rsidRPr="004819F0">
        <w:rPr>
          <w:rStyle w:val="span"/>
          <w:rFonts w:ascii="Century Gothic" w:eastAsia="Century Gothic" w:hAnsi="Century Gothic" w:cs="Century Gothic"/>
          <w:color w:val="231F20"/>
          <w:sz w:val="22"/>
          <w:szCs w:val="22"/>
        </w:rPr>
        <w:t xml:space="preserve"> | 0</w:t>
      </w:r>
      <w:r w:rsidR="00F82A59" w:rsidRPr="004819F0">
        <w:rPr>
          <w:rStyle w:val="span"/>
          <w:rFonts w:ascii="Century Gothic" w:eastAsia="Century Gothic" w:hAnsi="Century Gothic" w:cs="Century Gothic"/>
          <w:color w:val="231F20"/>
          <w:sz w:val="22"/>
          <w:szCs w:val="22"/>
        </w:rPr>
        <w:t>5</w:t>
      </w:r>
      <w:r w:rsidRPr="004819F0">
        <w:rPr>
          <w:rStyle w:val="span"/>
          <w:rFonts w:ascii="Century Gothic" w:eastAsia="Century Gothic" w:hAnsi="Century Gothic" w:cs="Century Gothic"/>
          <w:color w:val="231F20"/>
          <w:sz w:val="22"/>
          <w:szCs w:val="22"/>
        </w:rPr>
        <w:t>/2019 to Current</w:t>
      </w:r>
      <w:r w:rsidRPr="004819F0">
        <w:rPr>
          <w:rStyle w:val="singlecolumnspanpaddedlinenth-child1"/>
          <w:rFonts w:ascii="Century Gothic" w:eastAsia="Century Gothic" w:hAnsi="Century Gothic" w:cs="Century Gothic"/>
          <w:color w:val="231F20"/>
          <w:sz w:val="22"/>
          <w:szCs w:val="22"/>
        </w:rPr>
        <w:t xml:space="preserve"> </w:t>
      </w:r>
    </w:p>
    <w:p w14:paraId="7CE26196" w14:textId="48D700AD" w:rsidR="00A84BD3" w:rsidRPr="004819F0" w:rsidRDefault="00A84BD3">
      <w:pPr>
        <w:pStyle w:val="divdocumentsinglecolumn"/>
        <w:spacing w:line="280" w:lineRule="atLeast"/>
        <w:rPr>
          <w:rStyle w:val="singlecolumnspanpaddedlinenth-child1"/>
          <w:rFonts w:ascii="Century Gothic" w:eastAsia="Century Gothic" w:hAnsi="Century Gothic" w:cs="Century Gothic"/>
          <w:b/>
          <w:bCs/>
          <w:color w:val="231F20"/>
          <w:sz w:val="22"/>
          <w:szCs w:val="22"/>
        </w:rPr>
      </w:pPr>
      <w:r w:rsidRPr="004819F0">
        <w:rPr>
          <w:rStyle w:val="singlecolumnspanpaddedlinenth-child1"/>
          <w:rFonts w:ascii="Century Gothic" w:eastAsia="Century Gothic" w:hAnsi="Century Gothic" w:cs="Century Gothic"/>
          <w:b/>
          <w:bCs/>
          <w:color w:val="231F20"/>
          <w:sz w:val="22"/>
          <w:szCs w:val="22"/>
        </w:rPr>
        <w:t>Kent School District – Kent, WA</w:t>
      </w:r>
    </w:p>
    <w:p w14:paraId="156E48BA" w14:textId="77777777" w:rsidR="00A84BD3" w:rsidRPr="004819F0" w:rsidRDefault="00A84BD3" w:rsidP="00A84BD3">
      <w:pPr>
        <w:pStyle w:val="divdocumentsinglecolumn"/>
        <w:numPr>
          <w:ilvl w:val="0"/>
          <w:numId w:val="12"/>
        </w:numPr>
        <w:spacing w:line="240" w:lineRule="auto"/>
        <w:rPr>
          <w:rStyle w:val="singlecolumnspanpaddedlinenth-child1"/>
          <w:rFonts w:ascii="Century Gothic" w:eastAsia="Century Gothic" w:hAnsi="Century Gothic" w:cs="Century Gothic"/>
          <w:color w:val="231F20"/>
          <w:sz w:val="22"/>
          <w:szCs w:val="22"/>
        </w:rPr>
      </w:pPr>
      <w:r w:rsidRPr="004819F0">
        <w:rPr>
          <w:rStyle w:val="singlecolumnspanpaddedlinenth-child1"/>
          <w:rFonts w:ascii="Century Gothic" w:eastAsia="Century Gothic" w:hAnsi="Century Gothic" w:cs="Century Gothic"/>
          <w:color w:val="231F20"/>
          <w:sz w:val="22"/>
          <w:szCs w:val="22"/>
        </w:rPr>
        <w:t>Configures, installs, troubleshoots, tests, and maintains computer software and hardware in an enterprise school environment.</w:t>
      </w:r>
    </w:p>
    <w:p w14:paraId="58EFE008" w14:textId="77777777" w:rsidR="00A84BD3" w:rsidRPr="004819F0" w:rsidRDefault="00A84BD3" w:rsidP="00A84BD3">
      <w:pPr>
        <w:pStyle w:val="divdocumentsinglecolumn"/>
        <w:numPr>
          <w:ilvl w:val="0"/>
          <w:numId w:val="12"/>
        </w:numPr>
        <w:spacing w:line="240" w:lineRule="auto"/>
        <w:rPr>
          <w:rStyle w:val="singlecolumnspanpaddedlinenth-child1"/>
          <w:rFonts w:ascii="Century Gothic" w:eastAsia="Century Gothic" w:hAnsi="Century Gothic" w:cs="Century Gothic"/>
          <w:color w:val="231F20"/>
          <w:sz w:val="22"/>
          <w:szCs w:val="22"/>
        </w:rPr>
      </w:pPr>
      <w:r w:rsidRPr="004819F0">
        <w:rPr>
          <w:rStyle w:val="singlecolumnspanpaddedlinenth-child1"/>
          <w:rFonts w:ascii="Century Gothic" w:eastAsia="Century Gothic" w:hAnsi="Century Gothic" w:cs="Century Gothic"/>
          <w:color w:val="231F20"/>
          <w:sz w:val="22"/>
          <w:szCs w:val="22"/>
        </w:rPr>
        <w:t>Provides assistance to students for issues with their laptops and to other school staff as needed.</w:t>
      </w:r>
    </w:p>
    <w:p w14:paraId="077ADA7B" w14:textId="51BBFF3A" w:rsidR="00A84BD3" w:rsidRPr="004819F0" w:rsidRDefault="00A84BD3" w:rsidP="00A84BD3">
      <w:pPr>
        <w:pStyle w:val="divdocumentsinglecolumn"/>
        <w:numPr>
          <w:ilvl w:val="0"/>
          <w:numId w:val="12"/>
        </w:numPr>
        <w:spacing w:line="240" w:lineRule="auto"/>
        <w:rPr>
          <w:rStyle w:val="singlecolumnspanpaddedlinenth-child1"/>
          <w:rFonts w:ascii="Century Gothic" w:eastAsia="Century Gothic" w:hAnsi="Century Gothic" w:cs="Century Gothic"/>
          <w:color w:val="231F20"/>
          <w:sz w:val="22"/>
          <w:szCs w:val="22"/>
        </w:rPr>
      </w:pPr>
      <w:r w:rsidRPr="004819F0">
        <w:rPr>
          <w:rStyle w:val="singlecolumnspanpaddedlinenth-child1"/>
          <w:rFonts w:ascii="Century Gothic" w:eastAsia="Century Gothic" w:hAnsi="Century Gothic" w:cs="Century Gothic"/>
          <w:color w:val="231F20"/>
          <w:sz w:val="22"/>
          <w:szCs w:val="22"/>
        </w:rPr>
        <w:t xml:space="preserve">Answers technical calls and emails </w:t>
      </w:r>
      <w:r w:rsidR="00F82A59" w:rsidRPr="004819F0">
        <w:rPr>
          <w:rStyle w:val="singlecolumnspanpaddedlinenth-child1"/>
          <w:rFonts w:ascii="Century Gothic" w:eastAsia="Century Gothic" w:hAnsi="Century Gothic" w:cs="Century Gothic"/>
          <w:color w:val="231F20"/>
          <w:sz w:val="22"/>
          <w:szCs w:val="22"/>
        </w:rPr>
        <w:t xml:space="preserve">via ticketing system </w:t>
      </w:r>
      <w:r w:rsidRPr="004819F0">
        <w:rPr>
          <w:rStyle w:val="singlecolumnspanpaddedlinenth-child1"/>
          <w:rFonts w:ascii="Century Gothic" w:eastAsia="Century Gothic" w:hAnsi="Century Gothic" w:cs="Century Gothic"/>
          <w:color w:val="231F20"/>
          <w:sz w:val="22"/>
          <w:szCs w:val="22"/>
        </w:rPr>
        <w:t>from staff and students.</w:t>
      </w:r>
    </w:p>
    <w:p w14:paraId="28C6FC26" w14:textId="34CD1A63" w:rsidR="00A84BD3" w:rsidRPr="004819F0" w:rsidRDefault="00A84BD3" w:rsidP="00A84BD3">
      <w:pPr>
        <w:pStyle w:val="divdocumentsinglecolumn"/>
        <w:numPr>
          <w:ilvl w:val="0"/>
          <w:numId w:val="12"/>
        </w:numPr>
        <w:spacing w:line="240" w:lineRule="auto"/>
        <w:rPr>
          <w:rStyle w:val="singlecolumnspanpaddedlinenth-child1"/>
          <w:rFonts w:ascii="Century Gothic" w:eastAsia="Century Gothic" w:hAnsi="Century Gothic" w:cs="Century Gothic"/>
          <w:color w:val="231F20"/>
          <w:sz w:val="22"/>
          <w:szCs w:val="22"/>
        </w:rPr>
      </w:pPr>
      <w:r w:rsidRPr="004819F0">
        <w:rPr>
          <w:rStyle w:val="singlecolumnspanpaddedlinenth-child1"/>
          <w:rFonts w:ascii="Century Gothic" w:eastAsia="Century Gothic" w:hAnsi="Century Gothic" w:cs="Century Gothic"/>
          <w:color w:val="231F20"/>
          <w:sz w:val="22"/>
          <w:szCs w:val="22"/>
        </w:rPr>
        <w:t>Creates or updates documentation for technical troubleshooting and processes.</w:t>
      </w:r>
    </w:p>
    <w:p w14:paraId="3B7A1F55" w14:textId="02A2FA12" w:rsidR="00A84BD3" w:rsidRPr="004819F0" w:rsidRDefault="00A84BD3" w:rsidP="00A84BD3">
      <w:pPr>
        <w:pStyle w:val="divdocumentsinglecolumn"/>
        <w:numPr>
          <w:ilvl w:val="0"/>
          <w:numId w:val="12"/>
        </w:numPr>
        <w:spacing w:line="240" w:lineRule="auto"/>
        <w:rPr>
          <w:rStyle w:val="singlecolumnspanpaddedlinenth-child1"/>
          <w:rFonts w:ascii="Century Gothic" w:eastAsia="Century Gothic" w:hAnsi="Century Gothic" w:cs="Century Gothic"/>
          <w:color w:val="231F20"/>
          <w:sz w:val="22"/>
          <w:szCs w:val="22"/>
        </w:rPr>
      </w:pPr>
      <w:r w:rsidRPr="004819F0">
        <w:rPr>
          <w:rStyle w:val="singlecolumnspanpaddedlinenth-child1"/>
          <w:rFonts w:ascii="Century Gothic" w:eastAsia="Century Gothic" w:hAnsi="Century Gothic" w:cs="Century Gothic"/>
          <w:color w:val="231F20"/>
          <w:sz w:val="22"/>
          <w:szCs w:val="22"/>
        </w:rPr>
        <w:t>Computer installation, imaging, maintenance and software support to perform computer troubleshooting.</w:t>
      </w:r>
    </w:p>
    <w:p w14:paraId="416034F1" w14:textId="355B73D9" w:rsidR="00A84BD3" w:rsidRPr="004819F0" w:rsidRDefault="00A84BD3" w:rsidP="00A84BD3">
      <w:pPr>
        <w:pStyle w:val="divdocumentsinglecolumn"/>
        <w:numPr>
          <w:ilvl w:val="0"/>
          <w:numId w:val="12"/>
        </w:numPr>
        <w:spacing w:line="240" w:lineRule="auto"/>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Resolve technical problems with Local Area Networks (LAN), Wide Area Networks (WAN)</w:t>
      </w:r>
    </w:p>
    <w:p w14:paraId="43190F7F" w14:textId="5095973F" w:rsidR="004819F0" w:rsidRDefault="00F82A59" w:rsidP="004819F0">
      <w:pPr>
        <w:pStyle w:val="divdocumentulli"/>
        <w:numPr>
          <w:ilvl w:val="0"/>
          <w:numId w:val="12"/>
        </w:numPr>
        <w:spacing w:line="240" w:lineRule="auto"/>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Configuring Active Directory services and the workstations, including the implementation of root domain and various child domain controllers on Windows Server 2016.</w:t>
      </w:r>
    </w:p>
    <w:p w14:paraId="3CF7F6F7" w14:textId="77777777" w:rsidR="00896EA6" w:rsidRPr="00896EA6" w:rsidRDefault="00896EA6" w:rsidP="00896EA6">
      <w:pPr>
        <w:pStyle w:val="divdocumentulli"/>
        <w:numPr>
          <w:ilvl w:val="0"/>
          <w:numId w:val="12"/>
        </w:numPr>
        <w:spacing w:line="240" w:lineRule="auto"/>
        <w:rPr>
          <w:rStyle w:val="span"/>
          <w:rFonts w:ascii="Century Gothic" w:eastAsia="Century Gothic" w:hAnsi="Century Gothic" w:cs="Century Gothic"/>
          <w:color w:val="231F20"/>
          <w:sz w:val="22"/>
          <w:szCs w:val="22"/>
        </w:rPr>
      </w:pPr>
      <w:r w:rsidRPr="00896EA6">
        <w:rPr>
          <w:rStyle w:val="span"/>
          <w:rFonts w:ascii="Century Gothic" w:eastAsia="Century Gothic" w:hAnsi="Century Gothic" w:cs="Century Gothic"/>
          <w:color w:val="231F20"/>
          <w:sz w:val="22"/>
          <w:szCs w:val="22"/>
        </w:rPr>
        <w:t>Align networking discoveries with the Active Directory team</w:t>
      </w:r>
    </w:p>
    <w:p w14:paraId="0FCA3AE6" w14:textId="56950F63" w:rsidR="00896EA6" w:rsidRPr="00896EA6" w:rsidRDefault="00896EA6" w:rsidP="00896EA6">
      <w:pPr>
        <w:pStyle w:val="divdocumentulli"/>
        <w:numPr>
          <w:ilvl w:val="0"/>
          <w:numId w:val="12"/>
        </w:numPr>
        <w:spacing w:line="240" w:lineRule="auto"/>
        <w:rPr>
          <w:rStyle w:val="span"/>
          <w:rFonts w:ascii="Century Gothic" w:eastAsia="Century Gothic" w:hAnsi="Century Gothic" w:cs="Century Gothic"/>
          <w:color w:val="231F20"/>
          <w:sz w:val="22"/>
          <w:szCs w:val="22"/>
        </w:rPr>
      </w:pPr>
      <w:r w:rsidRPr="00896EA6">
        <w:rPr>
          <w:rStyle w:val="span"/>
          <w:rFonts w:ascii="Century Gothic" w:eastAsia="Century Gothic" w:hAnsi="Century Gothic" w:cs="Century Gothic"/>
          <w:color w:val="231F20"/>
          <w:sz w:val="22"/>
          <w:szCs w:val="22"/>
        </w:rPr>
        <w:t xml:space="preserve">Assist </w:t>
      </w:r>
      <w:r>
        <w:rPr>
          <w:rStyle w:val="span"/>
          <w:rFonts w:ascii="Century Gothic" w:eastAsia="Century Gothic" w:hAnsi="Century Gothic" w:cs="Century Gothic"/>
          <w:color w:val="231F20"/>
          <w:sz w:val="22"/>
          <w:szCs w:val="22"/>
        </w:rPr>
        <w:t>Network</w:t>
      </w:r>
      <w:r w:rsidRPr="00896EA6">
        <w:rPr>
          <w:rStyle w:val="span"/>
          <w:rFonts w:ascii="Century Gothic" w:eastAsia="Century Gothic" w:hAnsi="Century Gothic" w:cs="Century Gothic"/>
          <w:color w:val="231F20"/>
          <w:sz w:val="22"/>
          <w:szCs w:val="22"/>
        </w:rPr>
        <w:t xml:space="preserve"> Engineer with integration of imaging activities through SCCM</w:t>
      </w:r>
    </w:p>
    <w:p w14:paraId="15D81FE2" w14:textId="4893D4CD" w:rsidR="00896EA6" w:rsidRDefault="00896EA6" w:rsidP="00896EA6">
      <w:pPr>
        <w:pStyle w:val="divdocumentulli"/>
        <w:numPr>
          <w:ilvl w:val="0"/>
          <w:numId w:val="12"/>
        </w:numPr>
        <w:spacing w:line="240" w:lineRule="auto"/>
        <w:rPr>
          <w:rStyle w:val="span"/>
          <w:rFonts w:ascii="Century Gothic" w:eastAsia="Century Gothic" w:hAnsi="Century Gothic" w:cs="Century Gothic"/>
          <w:color w:val="231F20"/>
          <w:sz w:val="22"/>
          <w:szCs w:val="22"/>
        </w:rPr>
      </w:pPr>
      <w:r w:rsidRPr="00896EA6">
        <w:rPr>
          <w:rStyle w:val="span"/>
          <w:rFonts w:ascii="Century Gothic" w:eastAsia="Century Gothic" w:hAnsi="Century Gothic" w:cs="Century Gothic"/>
          <w:color w:val="231F20"/>
          <w:sz w:val="22"/>
          <w:szCs w:val="22"/>
        </w:rPr>
        <w:lastRenderedPageBreak/>
        <w:t>Perform basic SQL server administration and maintenance and ensure regular backups</w:t>
      </w:r>
    </w:p>
    <w:p w14:paraId="6A57902A" w14:textId="0747E5F8" w:rsidR="00896EA6" w:rsidRPr="00896EA6" w:rsidRDefault="00896EA6" w:rsidP="00896EA6">
      <w:pPr>
        <w:pStyle w:val="ListParagraph"/>
        <w:numPr>
          <w:ilvl w:val="0"/>
          <w:numId w:val="12"/>
        </w:numPr>
        <w:rPr>
          <w:rStyle w:val="span"/>
          <w:rFonts w:ascii="Century Gothic" w:eastAsia="Century Gothic" w:hAnsi="Century Gothic" w:cs="Century Gothic"/>
          <w:color w:val="231F20"/>
          <w:sz w:val="22"/>
          <w:szCs w:val="22"/>
        </w:rPr>
      </w:pPr>
      <w:r w:rsidRPr="00896EA6">
        <w:rPr>
          <w:rStyle w:val="span"/>
          <w:rFonts w:ascii="Century Gothic" w:eastAsia="Century Gothic" w:hAnsi="Century Gothic" w:cs="Century Gothic"/>
          <w:color w:val="231F20"/>
          <w:sz w:val="22"/>
          <w:szCs w:val="22"/>
        </w:rPr>
        <w:t>Under supervision, provide integrated solutions utilizing a variety of software products with a focus on Microsoft Windows environment</w:t>
      </w:r>
      <w:r>
        <w:rPr>
          <w:rStyle w:val="span"/>
          <w:rFonts w:ascii="Century Gothic" w:eastAsia="Century Gothic" w:hAnsi="Century Gothic" w:cs="Century Gothic"/>
          <w:color w:val="231F20"/>
          <w:sz w:val="22"/>
          <w:szCs w:val="22"/>
        </w:rPr>
        <w:t>.</w:t>
      </w:r>
    </w:p>
    <w:p w14:paraId="259AE446" w14:textId="42342606" w:rsidR="004819F0" w:rsidRDefault="004819F0" w:rsidP="004819F0">
      <w:pPr>
        <w:pStyle w:val="divdocumentulli"/>
        <w:spacing w:line="240" w:lineRule="auto"/>
        <w:rPr>
          <w:rStyle w:val="span"/>
          <w:rFonts w:ascii="Century Gothic" w:eastAsia="Century Gothic" w:hAnsi="Century Gothic" w:cs="Century Gothic"/>
          <w:color w:val="231F20"/>
          <w:sz w:val="22"/>
          <w:szCs w:val="22"/>
        </w:rPr>
      </w:pPr>
    </w:p>
    <w:p w14:paraId="17F19D25" w14:textId="23B471B7" w:rsidR="004E3C39" w:rsidRPr="004819F0" w:rsidRDefault="0052644C">
      <w:pPr>
        <w:pStyle w:val="divdocumentsinglecolumn"/>
        <w:spacing w:before="300" w:line="280" w:lineRule="atLeast"/>
        <w:rPr>
          <w:rFonts w:ascii="Century Gothic" w:eastAsia="Century Gothic" w:hAnsi="Century Gothic" w:cs="Century Gothic"/>
          <w:color w:val="231F20"/>
          <w:sz w:val="22"/>
          <w:szCs w:val="22"/>
        </w:rPr>
      </w:pPr>
      <w:r w:rsidRPr="004819F0">
        <w:rPr>
          <w:rStyle w:val="jobtitle"/>
          <w:rFonts w:ascii="Century Gothic" w:eastAsia="Century Gothic" w:hAnsi="Century Gothic" w:cs="Century Gothic"/>
          <w:color w:val="231F20"/>
          <w:sz w:val="22"/>
          <w:szCs w:val="22"/>
        </w:rPr>
        <w:t>IT SERVICE DESK TECHNICIAN</w:t>
      </w:r>
      <w:r w:rsidRPr="004819F0">
        <w:rPr>
          <w:rStyle w:val="span"/>
          <w:rFonts w:ascii="Century Gothic" w:eastAsia="Century Gothic" w:hAnsi="Century Gothic" w:cs="Century Gothic"/>
          <w:color w:val="231F20"/>
          <w:sz w:val="22"/>
          <w:szCs w:val="22"/>
        </w:rPr>
        <w:t xml:space="preserve"> | 09/201</w:t>
      </w:r>
      <w:r w:rsidR="00F82A59" w:rsidRPr="004819F0">
        <w:rPr>
          <w:rStyle w:val="span"/>
          <w:rFonts w:ascii="Century Gothic" w:eastAsia="Century Gothic" w:hAnsi="Century Gothic" w:cs="Century Gothic"/>
          <w:color w:val="231F20"/>
          <w:sz w:val="22"/>
          <w:szCs w:val="22"/>
        </w:rPr>
        <w:t>8</w:t>
      </w:r>
      <w:r w:rsidRPr="004819F0">
        <w:rPr>
          <w:rStyle w:val="span"/>
          <w:rFonts w:ascii="Century Gothic" w:eastAsia="Century Gothic" w:hAnsi="Century Gothic" w:cs="Century Gothic"/>
          <w:color w:val="231F20"/>
          <w:sz w:val="22"/>
          <w:szCs w:val="22"/>
        </w:rPr>
        <w:t xml:space="preserve"> to 04/</w:t>
      </w:r>
      <w:r w:rsidR="00F82A59" w:rsidRPr="004819F0">
        <w:rPr>
          <w:rStyle w:val="span"/>
          <w:rFonts w:ascii="Century Gothic" w:eastAsia="Century Gothic" w:hAnsi="Century Gothic" w:cs="Century Gothic"/>
          <w:color w:val="231F20"/>
          <w:sz w:val="22"/>
          <w:szCs w:val="22"/>
        </w:rPr>
        <w:t>2019</w:t>
      </w:r>
      <w:r w:rsidRPr="004819F0">
        <w:rPr>
          <w:rStyle w:val="singlecolumnspanpaddedlinenth-child1"/>
          <w:rFonts w:ascii="Century Gothic" w:eastAsia="Century Gothic" w:hAnsi="Century Gothic" w:cs="Century Gothic"/>
          <w:color w:val="231F20"/>
          <w:sz w:val="22"/>
          <w:szCs w:val="22"/>
        </w:rPr>
        <w:t xml:space="preserve"> </w:t>
      </w:r>
    </w:p>
    <w:p w14:paraId="2B2661B2" w14:textId="77777777" w:rsidR="004E3C39" w:rsidRPr="004819F0" w:rsidRDefault="0052644C">
      <w:pPr>
        <w:pStyle w:val="spanpaddedline"/>
        <w:spacing w:line="280" w:lineRule="atLeast"/>
        <w:rPr>
          <w:rFonts w:ascii="Century Gothic" w:eastAsia="Century Gothic" w:hAnsi="Century Gothic" w:cs="Century Gothic"/>
          <w:b/>
          <w:bCs/>
          <w:color w:val="000000"/>
          <w:sz w:val="22"/>
          <w:szCs w:val="22"/>
        </w:rPr>
      </w:pPr>
      <w:r w:rsidRPr="004819F0">
        <w:rPr>
          <w:rStyle w:val="span"/>
          <w:rFonts w:ascii="Century Gothic" w:eastAsia="Century Gothic" w:hAnsi="Century Gothic" w:cs="Century Gothic"/>
          <w:b/>
          <w:bCs/>
          <w:color w:val="000000"/>
          <w:sz w:val="22"/>
          <w:szCs w:val="22"/>
        </w:rPr>
        <w:t>Highline College - Des Moines, WA</w:t>
      </w:r>
      <w:r w:rsidRPr="004819F0">
        <w:rPr>
          <w:rFonts w:ascii="Century Gothic" w:eastAsia="Century Gothic" w:hAnsi="Century Gothic" w:cs="Century Gothic"/>
          <w:b/>
          <w:bCs/>
          <w:color w:val="000000"/>
          <w:sz w:val="22"/>
          <w:szCs w:val="22"/>
        </w:rPr>
        <w:t xml:space="preserve"> </w:t>
      </w:r>
    </w:p>
    <w:p w14:paraId="7A7EA78D"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Provide technical assistance and support for incoming queries and issues related to computer systems, software, and hardware and network.</w:t>
      </w:r>
    </w:p>
    <w:p w14:paraId="67EECDC6"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Respond to queries either in person, over the phone, and email.</w:t>
      </w:r>
    </w:p>
    <w:p w14:paraId="4F590104"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Run diagnostic programs to resolve problems and maintain the daily performance of computer systems.</w:t>
      </w:r>
    </w:p>
    <w:p w14:paraId="2488D95C"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Install, modify, and repair computer hardware and software.</w:t>
      </w:r>
    </w:p>
    <w:p w14:paraId="31076F45"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Resolve technical problems with Local Area Networks (LAN), Wide Area Networks (WAN), and other systems.</w:t>
      </w:r>
    </w:p>
    <w:p w14:paraId="05448389" w14:textId="77777777" w:rsidR="004E3C39" w:rsidRPr="004819F0" w:rsidRDefault="0052644C">
      <w:pPr>
        <w:pStyle w:val="divdocumentulli"/>
        <w:numPr>
          <w:ilvl w:val="0"/>
          <w:numId w:val="4"/>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Environment: windows 7, 10, MS Outlook, MS Office Suite, Gmail, Google Drive, Canvas (E-learning tool), SolarWinds.</w:t>
      </w:r>
    </w:p>
    <w:p w14:paraId="7ADDC64D" w14:textId="68104FD2" w:rsidR="004E3C39" w:rsidRPr="004819F0" w:rsidRDefault="0052644C">
      <w:pPr>
        <w:pStyle w:val="divdocumentsinglecolumn"/>
        <w:spacing w:before="300" w:line="280" w:lineRule="atLeast"/>
        <w:rPr>
          <w:rFonts w:ascii="Century Gothic" w:eastAsia="Century Gothic" w:hAnsi="Century Gothic" w:cs="Century Gothic"/>
          <w:color w:val="231F20"/>
          <w:sz w:val="22"/>
          <w:szCs w:val="22"/>
        </w:rPr>
      </w:pPr>
      <w:r w:rsidRPr="004819F0">
        <w:rPr>
          <w:rStyle w:val="jobtitle"/>
          <w:rFonts w:ascii="Century Gothic" w:eastAsia="Century Gothic" w:hAnsi="Century Gothic" w:cs="Century Gothic"/>
          <w:color w:val="231F20"/>
          <w:sz w:val="22"/>
          <w:szCs w:val="22"/>
        </w:rPr>
        <w:t>Network Support, and Customer Service</w:t>
      </w:r>
      <w:r w:rsidRPr="004819F0">
        <w:rPr>
          <w:rStyle w:val="span"/>
          <w:rFonts w:ascii="Century Gothic" w:eastAsia="Century Gothic" w:hAnsi="Century Gothic" w:cs="Century Gothic"/>
          <w:color w:val="231F20"/>
          <w:sz w:val="22"/>
          <w:szCs w:val="22"/>
        </w:rPr>
        <w:t xml:space="preserve"> | 01/2016 to </w:t>
      </w:r>
      <w:r w:rsidR="00896EA6">
        <w:rPr>
          <w:rStyle w:val="span"/>
          <w:rFonts w:ascii="Century Gothic" w:eastAsia="Century Gothic" w:hAnsi="Century Gothic" w:cs="Century Gothic"/>
          <w:color w:val="231F20"/>
          <w:sz w:val="22"/>
          <w:szCs w:val="22"/>
        </w:rPr>
        <w:t>10</w:t>
      </w:r>
      <w:r w:rsidRPr="004819F0">
        <w:rPr>
          <w:rStyle w:val="span"/>
          <w:rFonts w:ascii="Century Gothic" w:eastAsia="Century Gothic" w:hAnsi="Century Gothic" w:cs="Century Gothic"/>
          <w:color w:val="231F20"/>
          <w:sz w:val="22"/>
          <w:szCs w:val="22"/>
        </w:rPr>
        <w:t>/201</w:t>
      </w:r>
      <w:r w:rsidR="00896EA6">
        <w:rPr>
          <w:rStyle w:val="span"/>
          <w:rFonts w:ascii="Century Gothic" w:eastAsia="Century Gothic" w:hAnsi="Century Gothic" w:cs="Century Gothic"/>
          <w:color w:val="231F20"/>
          <w:sz w:val="22"/>
          <w:szCs w:val="22"/>
        </w:rPr>
        <w:t>8</w:t>
      </w:r>
      <w:r w:rsidRPr="004819F0">
        <w:rPr>
          <w:rStyle w:val="singlecolumnspanpaddedlinenth-child1"/>
          <w:rFonts w:ascii="Century Gothic" w:eastAsia="Century Gothic" w:hAnsi="Century Gothic" w:cs="Century Gothic"/>
          <w:color w:val="231F20"/>
          <w:sz w:val="22"/>
          <w:szCs w:val="22"/>
        </w:rPr>
        <w:t xml:space="preserve"> </w:t>
      </w:r>
    </w:p>
    <w:p w14:paraId="290D81D8" w14:textId="77777777" w:rsidR="004E3C39" w:rsidRPr="004819F0" w:rsidRDefault="0052644C">
      <w:pPr>
        <w:pStyle w:val="spanpaddedline"/>
        <w:spacing w:line="280" w:lineRule="atLeast"/>
        <w:rPr>
          <w:rFonts w:ascii="Century Gothic" w:eastAsia="Century Gothic" w:hAnsi="Century Gothic" w:cs="Century Gothic"/>
          <w:b/>
          <w:bCs/>
          <w:color w:val="000000"/>
          <w:sz w:val="22"/>
          <w:szCs w:val="22"/>
        </w:rPr>
      </w:pPr>
      <w:r w:rsidRPr="004819F0">
        <w:rPr>
          <w:rStyle w:val="span"/>
          <w:rFonts w:ascii="Century Gothic" w:eastAsia="Century Gothic" w:hAnsi="Century Gothic" w:cs="Century Gothic"/>
          <w:b/>
          <w:bCs/>
          <w:color w:val="000000"/>
          <w:sz w:val="22"/>
          <w:szCs w:val="22"/>
        </w:rPr>
        <w:t>Nintendo of America - Redmond, WA</w:t>
      </w:r>
      <w:r w:rsidRPr="004819F0">
        <w:rPr>
          <w:rFonts w:ascii="Century Gothic" w:eastAsia="Century Gothic" w:hAnsi="Century Gothic" w:cs="Century Gothic"/>
          <w:b/>
          <w:bCs/>
          <w:color w:val="000000"/>
          <w:sz w:val="22"/>
          <w:szCs w:val="22"/>
        </w:rPr>
        <w:t xml:space="preserve"> </w:t>
      </w:r>
    </w:p>
    <w:p w14:paraId="063AF757" w14:textId="77777777" w:rsidR="004E3C39" w:rsidRPr="004819F0" w:rsidRDefault="0052644C">
      <w:pPr>
        <w:pStyle w:val="divdocumentulli"/>
        <w:numPr>
          <w:ilvl w:val="0"/>
          <w:numId w:val="9"/>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Assisted more than 35 customers daily using my bilingual skills as needed.</w:t>
      </w:r>
    </w:p>
    <w:p w14:paraId="1F2F7D1B" w14:textId="77777777" w:rsidR="004E3C39" w:rsidRPr="004819F0" w:rsidRDefault="0052644C">
      <w:pPr>
        <w:pStyle w:val="divdocumentulli"/>
        <w:numPr>
          <w:ilvl w:val="0"/>
          <w:numId w:val="9"/>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Resolved technical issues, troubleshooting connection problems related to network security, router settings, and Wi-Fi via phone calls or chat with customer online.</w:t>
      </w:r>
    </w:p>
    <w:p w14:paraId="7BDF26A2" w14:textId="77777777" w:rsidR="004E3C39" w:rsidRPr="004819F0" w:rsidRDefault="0052644C">
      <w:pPr>
        <w:pStyle w:val="divdocumentulli"/>
        <w:numPr>
          <w:ilvl w:val="0"/>
          <w:numId w:val="9"/>
        </w:numPr>
        <w:spacing w:line="280" w:lineRule="atLeast"/>
        <w:ind w:left="380" w:hanging="283"/>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Interpreted data, analyzed results using statistical techniques, and provided reports and recommendations.</w:t>
      </w:r>
    </w:p>
    <w:tbl>
      <w:tblPr>
        <w:tblStyle w:val="displaytable"/>
        <w:tblW w:w="1600" w:type="dxa"/>
        <w:tblCellSpacing w:w="0" w:type="dxa"/>
        <w:tblCellMar>
          <w:left w:w="0" w:type="dxa"/>
          <w:right w:w="0" w:type="dxa"/>
        </w:tblCellMar>
        <w:tblLook w:val="05E0" w:firstRow="1" w:lastRow="1" w:firstColumn="1" w:lastColumn="1" w:noHBand="0" w:noVBand="1"/>
      </w:tblPr>
      <w:tblGrid>
        <w:gridCol w:w="1600"/>
      </w:tblGrid>
      <w:tr w:rsidR="004E3C39" w14:paraId="5A32F998" w14:textId="77777777">
        <w:trPr>
          <w:tblCellSpacing w:w="0" w:type="dxa"/>
        </w:trPr>
        <w:tc>
          <w:tcPr>
            <w:tcW w:w="1600" w:type="dxa"/>
            <w:tcMar>
              <w:top w:w="420" w:type="dxa"/>
              <w:left w:w="0" w:type="dxa"/>
              <w:bottom w:w="0" w:type="dxa"/>
              <w:right w:w="0" w:type="dxa"/>
            </w:tcMar>
            <w:vAlign w:val="bottom"/>
            <w:hideMark/>
          </w:tcPr>
          <w:p w14:paraId="3ADA0D0A" w14:textId="77777777" w:rsidR="004E3C39" w:rsidRDefault="0052644C">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14:paraId="709E2890" w14:textId="77777777" w:rsidR="004E3C39" w:rsidRDefault="0052644C">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Education and Training</w:t>
      </w:r>
    </w:p>
    <w:p w14:paraId="7E870F2D" w14:textId="77777777" w:rsidR="004E3C39" w:rsidRPr="004819F0" w:rsidRDefault="0052644C">
      <w:pPr>
        <w:pStyle w:val="divdocumentsinglecolumn"/>
        <w:spacing w:line="280" w:lineRule="atLeast"/>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b/>
          <w:bCs/>
          <w:color w:val="000000"/>
          <w:sz w:val="22"/>
          <w:szCs w:val="22"/>
        </w:rPr>
        <w:t xml:space="preserve">Highline College - </w:t>
      </w:r>
      <w:r w:rsidRPr="004819F0">
        <w:rPr>
          <w:rStyle w:val="educsprtreducsprtr"/>
          <w:rFonts w:ascii="Century Gothic" w:eastAsia="Century Gothic" w:hAnsi="Century Gothic" w:cs="Century Gothic"/>
          <w:b/>
          <w:bCs/>
          <w:color w:val="000000"/>
          <w:sz w:val="22"/>
          <w:szCs w:val="22"/>
        </w:rPr>
        <w:t xml:space="preserve">- </w:t>
      </w:r>
      <w:r w:rsidRPr="004819F0">
        <w:rPr>
          <w:rStyle w:val="span"/>
          <w:rFonts w:ascii="Century Gothic" w:eastAsia="Century Gothic" w:hAnsi="Century Gothic" w:cs="Century Gothic"/>
          <w:b/>
          <w:bCs/>
          <w:color w:val="000000"/>
          <w:sz w:val="22"/>
          <w:szCs w:val="22"/>
        </w:rPr>
        <w:t>Seattle, WA</w:t>
      </w:r>
      <w:r w:rsidRPr="004819F0">
        <w:rPr>
          <w:rStyle w:val="singlecolumnspanpaddedlinenth-child1"/>
          <w:rFonts w:ascii="Century Gothic" w:eastAsia="Century Gothic" w:hAnsi="Century Gothic" w:cs="Century Gothic"/>
          <w:b/>
          <w:bCs/>
          <w:color w:val="000000"/>
          <w:sz w:val="22"/>
          <w:szCs w:val="22"/>
        </w:rPr>
        <w:t xml:space="preserve"> </w:t>
      </w:r>
      <w:r w:rsidRPr="004819F0">
        <w:rPr>
          <w:rStyle w:val="span"/>
          <w:rFonts w:ascii="Century Gothic" w:eastAsia="Century Gothic" w:hAnsi="Century Gothic" w:cs="Century Gothic"/>
          <w:b/>
          <w:bCs/>
          <w:color w:val="000000"/>
          <w:sz w:val="22"/>
          <w:szCs w:val="22"/>
        </w:rPr>
        <w:t>| Bachelor of Science</w:t>
      </w:r>
      <w:r w:rsidRPr="004819F0">
        <w:rPr>
          <w:rStyle w:val="singlecolumnspanpaddedlinenth-child1"/>
          <w:rFonts w:ascii="Century Gothic" w:eastAsia="Century Gothic" w:hAnsi="Century Gothic" w:cs="Century Gothic"/>
          <w:b/>
          <w:bCs/>
          <w:color w:val="000000"/>
          <w:sz w:val="22"/>
          <w:szCs w:val="22"/>
        </w:rPr>
        <w:t xml:space="preserve"> </w:t>
      </w:r>
    </w:p>
    <w:p w14:paraId="1E5E1CB9" w14:textId="2FB41E49" w:rsidR="004E3C39" w:rsidRPr="004819F0" w:rsidRDefault="00F82A59" w:rsidP="00F82A59">
      <w:pPr>
        <w:pStyle w:val="spanpaddedline"/>
        <w:numPr>
          <w:ilvl w:val="0"/>
          <w:numId w:val="13"/>
        </w:numPr>
        <w:spacing w:line="280" w:lineRule="atLeast"/>
        <w:ind w:left="360"/>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 xml:space="preserve">Bachelor Degree: </w:t>
      </w:r>
      <w:r w:rsidR="0052644C" w:rsidRPr="004819F0">
        <w:rPr>
          <w:rStyle w:val="span"/>
          <w:rFonts w:ascii="Century Gothic" w:eastAsia="Century Gothic" w:hAnsi="Century Gothic" w:cs="Century Gothic"/>
          <w:color w:val="231F20"/>
          <w:sz w:val="22"/>
          <w:szCs w:val="22"/>
        </w:rPr>
        <w:t xml:space="preserve">Cyber Security </w:t>
      </w:r>
      <w:r w:rsidRPr="004819F0">
        <w:rPr>
          <w:rStyle w:val="span"/>
          <w:rFonts w:ascii="Century Gothic" w:eastAsia="Century Gothic" w:hAnsi="Century Gothic" w:cs="Century Gothic"/>
          <w:color w:val="231F20"/>
          <w:sz w:val="22"/>
          <w:szCs w:val="22"/>
        </w:rPr>
        <w:t>and</w:t>
      </w:r>
      <w:r w:rsidR="0052644C" w:rsidRPr="004819F0">
        <w:rPr>
          <w:rStyle w:val="span"/>
          <w:rFonts w:ascii="Century Gothic" w:eastAsia="Century Gothic" w:hAnsi="Century Gothic" w:cs="Century Gothic"/>
          <w:color w:val="231F20"/>
          <w:sz w:val="22"/>
          <w:szCs w:val="22"/>
        </w:rPr>
        <w:t xml:space="preserve"> Forensic, Expected in 06/2021</w:t>
      </w:r>
    </w:p>
    <w:p w14:paraId="79048A07" w14:textId="4C85B687" w:rsidR="00F82A59" w:rsidRPr="004819F0" w:rsidRDefault="00F82A59" w:rsidP="00F82A59">
      <w:pPr>
        <w:pStyle w:val="spanpaddedline"/>
        <w:numPr>
          <w:ilvl w:val="0"/>
          <w:numId w:val="13"/>
        </w:numPr>
        <w:spacing w:line="280" w:lineRule="atLeast"/>
        <w:ind w:left="360"/>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Associate Degree: Network Security Engineer, 2019</w:t>
      </w:r>
    </w:p>
    <w:p w14:paraId="42852221" w14:textId="2BBCC285" w:rsidR="00F82A59" w:rsidRPr="004819F0" w:rsidRDefault="00F82A59" w:rsidP="00F82A59">
      <w:pPr>
        <w:pStyle w:val="spanpaddedline"/>
        <w:spacing w:line="280" w:lineRule="atLeast"/>
        <w:ind w:left="360"/>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GPA 3.8 Honor Student</w:t>
      </w:r>
    </w:p>
    <w:p w14:paraId="095D8FEC" w14:textId="77777777" w:rsidR="004E3C39" w:rsidRPr="004819F0" w:rsidRDefault="0052644C">
      <w:pPr>
        <w:pStyle w:val="divdocumentsinglecolumn"/>
        <w:spacing w:before="300" w:line="280" w:lineRule="atLeast"/>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b/>
          <w:bCs/>
          <w:color w:val="000000"/>
          <w:sz w:val="22"/>
          <w:szCs w:val="22"/>
        </w:rPr>
        <w:t xml:space="preserve">University of Kinshasa - </w:t>
      </w:r>
      <w:r w:rsidRPr="004819F0">
        <w:rPr>
          <w:rStyle w:val="educsprtreducsprtr"/>
          <w:rFonts w:ascii="Century Gothic" w:eastAsia="Century Gothic" w:hAnsi="Century Gothic" w:cs="Century Gothic"/>
          <w:b/>
          <w:bCs/>
          <w:color w:val="000000"/>
          <w:sz w:val="22"/>
          <w:szCs w:val="22"/>
        </w:rPr>
        <w:t xml:space="preserve">- </w:t>
      </w:r>
      <w:r w:rsidRPr="004819F0">
        <w:rPr>
          <w:rStyle w:val="span"/>
          <w:rFonts w:ascii="Century Gothic" w:eastAsia="Century Gothic" w:hAnsi="Century Gothic" w:cs="Century Gothic"/>
          <w:b/>
          <w:bCs/>
          <w:color w:val="000000"/>
          <w:sz w:val="22"/>
          <w:szCs w:val="22"/>
        </w:rPr>
        <w:t>D.R.</w:t>
      </w:r>
      <w:r w:rsidRPr="004819F0">
        <w:rPr>
          <w:rStyle w:val="singlecolumnspanpaddedlinenth-child1"/>
          <w:rFonts w:ascii="Century Gothic" w:eastAsia="Century Gothic" w:hAnsi="Century Gothic" w:cs="Century Gothic"/>
          <w:b/>
          <w:bCs/>
          <w:color w:val="000000"/>
          <w:sz w:val="22"/>
          <w:szCs w:val="22"/>
        </w:rPr>
        <w:t xml:space="preserve"> </w:t>
      </w:r>
      <w:r w:rsidRPr="004819F0">
        <w:rPr>
          <w:rStyle w:val="span"/>
          <w:rFonts w:ascii="Century Gothic" w:eastAsia="Century Gothic" w:hAnsi="Century Gothic" w:cs="Century Gothic"/>
          <w:b/>
          <w:bCs/>
          <w:color w:val="000000"/>
          <w:sz w:val="22"/>
          <w:szCs w:val="22"/>
        </w:rPr>
        <w:t xml:space="preserve">| </w:t>
      </w:r>
      <w:r w:rsidRPr="004819F0">
        <w:rPr>
          <w:rStyle w:val="educsprtreducsprtr"/>
          <w:rFonts w:ascii="Century Gothic" w:eastAsia="Century Gothic" w:hAnsi="Century Gothic" w:cs="Century Gothic"/>
          <w:b/>
          <w:bCs/>
          <w:color w:val="000000"/>
          <w:sz w:val="22"/>
          <w:szCs w:val="22"/>
        </w:rPr>
        <w:t xml:space="preserve">| </w:t>
      </w:r>
      <w:r w:rsidRPr="004819F0">
        <w:rPr>
          <w:rStyle w:val="span"/>
          <w:rFonts w:ascii="Century Gothic" w:eastAsia="Century Gothic" w:hAnsi="Century Gothic" w:cs="Century Gothic"/>
          <w:b/>
          <w:bCs/>
          <w:color w:val="000000"/>
          <w:sz w:val="22"/>
          <w:szCs w:val="22"/>
        </w:rPr>
        <w:t>Associate Degree</w:t>
      </w:r>
      <w:r w:rsidRPr="004819F0">
        <w:rPr>
          <w:rStyle w:val="singlecolumnspanpaddedlinenth-child1"/>
          <w:rFonts w:ascii="Century Gothic" w:eastAsia="Century Gothic" w:hAnsi="Century Gothic" w:cs="Century Gothic"/>
          <w:b/>
          <w:bCs/>
          <w:color w:val="000000"/>
          <w:sz w:val="22"/>
          <w:szCs w:val="22"/>
        </w:rPr>
        <w:t xml:space="preserve"> </w:t>
      </w:r>
    </w:p>
    <w:p w14:paraId="656706FB" w14:textId="6264A8FE" w:rsidR="004E3C39" w:rsidRPr="004819F0" w:rsidRDefault="00F82A59">
      <w:pPr>
        <w:pStyle w:val="spanpaddedline"/>
        <w:spacing w:line="280" w:lineRule="atLeast"/>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 xml:space="preserve">Associate Degree: </w:t>
      </w:r>
      <w:r w:rsidR="0052644C" w:rsidRPr="004819F0">
        <w:rPr>
          <w:rStyle w:val="span"/>
          <w:rFonts w:ascii="Century Gothic" w:eastAsia="Century Gothic" w:hAnsi="Century Gothic" w:cs="Century Gothic"/>
          <w:color w:val="231F20"/>
          <w:sz w:val="22"/>
          <w:szCs w:val="22"/>
        </w:rPr>
        <w:t>Computer Science, 2012</w:t>
      </w:r>
    </w:p>
    <w:p w14:paraId="3C83B881" w14:textId="26969C8C" w:rsidR="004E3C39" w:rsidRPr="004819F0" w:rsidRDefault="0052644C">
      <w:pPr>
        <w:spacing w:line="280" w:lineRule="atLeast"/>
        <w:rPr>
          <w:rStyle w:val="span"/>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GPA: 3.5</w:t>
      </w:r>
    </w:p>
    <w:p w14:paraId="244A073B" w14:textId="77777777" w:rsidR="004E3C39" w:rsidRPr="004819F0" w:rsidRDefault="0052644C">
      <w:pPr>
        <w:pStyle w:val="divdocumentsinglecolumn"/>
        <w:spacing w:before="300" w:line="280" w:lineRule="atLeast"/>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b/>
          <w:bCs/>
          <w:color w:val="000000"/>
          <w:sz w:val="22"/>
          <w:szCs w:val="22"/>
        </w:rPr>
        <w:t>Technical Institute of Gombe - Congo</w:t>
      </w:r>
      <w:r w:rsidRPr="004819F0">
        <w:rPr>
          <w:rStyle w:val="singlecolumnspanpaddedlinenth-child1"/>
          <w:rFonts w:ascii="Century Gothic" w:eastAsia="Century Gothic" w:hAnsi="Century Gothic" w:cs="Century Gothic"/>
          <w:b/>
          <w:bCs/>
          <w:color w:val="000000"/>
          <w:sz w:val="22"/>
          <w:szCs w:val="22"/>
        </w:rPr>
        <w:t xml:space="preserve"> </w:t>
      </w:r>
    </w:p>
    <w:p w14:paraId="47041828" w14:textId="3274C554" w:rsidR="004E3C39" w:rsidRPr="004819F0" w:rsidRDefault="00F82A59">
      <w:pPr>
        <w:pStyle w:val="spanpaddedline"/>
        <w:spacing w:line="280" w:lineRule="atLeast"/>
        <w:rPr>
          <w:rFonts w:ascii="Century Gothic" w:eastAsia="Century Gothic" w:hAnsi="Century Gothic" w:cs="Century Gothic"/>
          <w:color w:val="231F20"/>
          <w:sz w:val="22"/>
          <w:szCs w:val="22"/>
        </w:rPr>
      </w:pPr>
      <w:r w:rsidRPr="004819F0">
        <w:rPr>
          <w:rStyle w:val="span"/>
          <w:rFonts w:ascii="Century Gothic" w:eastAsia="Century Gothic" w:hAnsi="Century Gothic" w:cs="Century Gothic"/>
          <w:color w:val="231F20"/>
          <w:sz w:val="22"/>
          <w:szCs w:val="22"/>
        </w:rPr>
        <w:t xml:space="preserve">High School Diploma, </w:t>
      </w:r>
      <w:r w:rsidR="0052644C" w:rsidRPr="004819F0">
        <w:rPr>
          <w:rStyle w:val="span"/>
          <w:rFonts w:ascii="Century Gothic" w:eastAsia="Century Gothic" w:hAnsi="Century Gothic" w:cs="Century Gothic"/>
          <w:color w:val="231F20"/>
          <w:sz w:val="22"/>
          <w:szCs w:val="22"/>
        </w:rPr>
        <w:t>2008</w:t>
      </w:r>
    </w:p>
    <w:tbl>
      <w:tblPr>
        <w:tblStyle w:val="displaytable"/>
        <w:tblW w:w="1600" w:type="dxa"/>
        <w:tblCellSpacing w:w="0" w:type="dxa"/>
        <w:tblCellMar>
          <w:left w:w="0" w:type="dxa"/>
          <w:right w:w="0" w:type="dxa"/>
        </w:tblCellMar>
        <w:tblLook w:val="05E0" w:firstRow="1" w:lastRow="1" w:firstColumn="1" w:lastColumn="1" w:noHBand="0" w:noVBand="1"/>
      </w:tblPr>
      <w:tblGrid>
        <w:gridCol w:w="1600"/>
      </w:tblGrid>
      <w:tr w:rsidR="004E3C39" w14:paraId="6E4E2E88" w14:textId="77777777">
        <w:trPr>
          <w:tblCellSpacing w:w="0" w:type="dxa"/>
        </w:trPr>
        <w:tc>
          <w:tcPr>
            <w:tcW w:w="1600" w:type="dxa"/>
            <w:tcMar>
              <w:top w:w="420" w:type="dxa"/>
              <w:left w:w="0" w:type="dxa"/>
              <w:bottom w:w="0" w:type="dxa"/>
              <w:right w:w="0" w:type="dxa"/>
            </w:tcMar>
            <w:vAlign w:val="bottom"/>
            <w:hideMark/>
          </w:tcPr>
          <w:p w14:paraId="031F9971" w14:textId="77777777" w:rsidR="004E3C39" w:rsidRDefault="0052644C">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14:paraId="485C173C" w14:textId="77777777" w:rsidR="004E3C39" w:rsidRDefault="0052644C">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Languages</w:t>
      </w:r>
    </w:p>
    <w:p w14:paraId="0FF44512" w14:textId="6E87091E" w:rsidR="004E3C39" w:rsidRDefault="0052644C">
      <w:pPr>
        <w:pStyle w:val="divdocumentsinglecolumn"/>
        <w:spacing w:line="280" w:lineRule="atLeast"/>
        <w:rPr>
          <w:rFonts w:ascii="Century Gothic" w:eastAsia="Century Gothic" w:hAnsi="Century Gothic" w:cs="Century Gothic"/>
          <w:color w:val="231F20"/>
          <w:sz w:val="22"/>
          <w:szCs w:val="22"/>
        </w:rPr>
      </w:pPr>
      <w:r w:rsidRPr="004819F0">
        <w:rPr>
          <w:rFonts w:ascii="Century Gothic" w:eastAsia="Century Gothic" w:hAnsi="Century Gothic" w:cs="Century Gothic"/>
          <w:color w:val="231F20"/>
          <w:sz w:val="22"/>
          <w:szCs w:val="22"/>
        </w:rPr>
        <w:t>French and English (both speak and write)</w:t>
      </w:r>
    </w:p>
    <w:p w14:paraId="4D75B497" w14:textId="379DE5E3" w:rsidR="00EA635B" w:rsidRDefault="00EA635B">
      <w:pPr>
        <w:pStyle w:val="divdocumentsinglecolumn"/>
        <w:spacing w:line="280" w:lineRule="atLeast"/>
        <w:rPr>
          <w:rFonts w:ascii="Century Gothic" w:eastAsia="Century Gothic" w:hAnsi="Century Gothic" w:cs="Century Gothic"/>
          <w:color w:val="231F20"/>
          <w:sz w:val="22"/>
          <w:szCs w:val="22"/>
        </w:rPr>
      </w:pPr>
    </w:p>
    <w:p w14:paraId="3F8917EC" w14:textId="09678624" w:rsidR="00EA635B" w:rsidRDefault="00EA635B">
      <w:pPr>
        <w:pStyle w:val="divdocumentsinglecolumn"/>
        <w:spacing w:line="280" w:lineRule="atLeast"/>
        <w:rPr>
          <w:rFonts w:ascii="Century Gothic" w:eastAsia="Century Gothic" w:hAnsi="Century Gothic" w:cs="Century Gothic"/>
          <w:color w:val="231F20"/>
          <w:sz w:val="22"/>
          <w:szCs w:val="22"/>
        </w:rPr>
      </w:pPr>
    </w:p>
    <w:p w14:paraId="6391B88A" w14:textId="68617F71" w:rsidR="00EA635B" w:rsidRDefault="00EA635B">
      <w:pPr>
        <w:pStyle w:val="divdocumentsinglecolumn"/>
        <w:spacing w:line="280" w:lineRule="atLeast"/>
        <w:rPr>
          <w:rFonts w:ascii="Century Gothic" w:eastAsia="Century Gothic" w:hAnsi="Century Gothic" w:cs="Century Gothic"/>
          <w:color w:val="231F20"/>
          <w:sz w:val="22"/>
          <w:szCs w:val="22"/>
        </w:rPr>
      </w:pPr>
    </w:p>
    <w:p w14:paraId="7F62EECF" w14:textId="11707676" w:rsidR="00EA635B" w:rsidRDefault="00EA635B">
      <w:pPr>
        <w:pStyle w:val="divdocumentsinglecolumn"/>
        <w:spacing w:line="280" w:lineRule="atLeast"/>
        <w:rPr>
          <w:rFonts w:ascii="Century Gothic" w:eastAsia="Century Gothic" w:hAnsi="Century Gothic" w:cs="Century Gothic"/>
          <w:color w:val="231F20"/>
          <w:sz w:val="22"/>
          <w:szCs w:val="22"/>
        </w:rPr>
      </w:pPr>
    </w:p>
    <w:p w14:paraId="227D38B4" w14:textId="38F50ED5" w:rsidR="00EA635B" w:rsidRDefault="00EA635B">
      <w:pPr>
        <w:pStyle w:val="divdocumentsinglecolumn"/>
        <w:spacing w:line="280" w:lineRule="atLeast"/>
        <w:rPr>
          <w:rFonts w:ascii="Century Gothic" w:eastAsia="Century Gothic" w:hAnsi="Century Gothic" w:cs="Century Gothic"/>
          <w:color w:val="231F20"/>
          <w:sz w:val="22"/>
          <w:szCs w:val="22"/>
        </w:rPr>
      </w:pPr>
    </w:p>
    <w:p w14:paraId="2C46D91F" w14:textId="350448A3" w:rsidR="00EA635B" w:rsidRDefault="00EA635B">
      <w:pPr>
        <w:pStyle w:val="divdocumentsinglecolumn"/>
        <w:spacing w:line="280" w:lineRule="atLeast"/>
        <w:rPr>
          <w:rFonts w:ascii="Century Gothic" w:eastAsia="Century Gothic" w:hAnsi="Century Gothic" w:cs="Century Gothic"/>
          <w:color w:val="231F20"/>
          <w:sz w:val="22"/>
          <w:szCs w:val="22"/>
        </w:rPr>
      </w:pPr>
    </w:p>
    <w:p w14:paraId="00636EE9" w14:textId="77777777" w:rsidR="00EA635B" w:rsidRDefault="00EA635B">
      <w:pPr>
        <w:pStyle w:val="divdocumentsinglecolumn"/>
        <w:spacing w:line="280" w:lineRule="atLeast"/>
        <w:rPr>
          <w:rFonts w:ascii="Century Gothic" w:eastAsia="Century Gothic" w:hAnsi="Century Gothic" w:cs="Century Gothic"/>
          <w:color w:val="231F20"/>
          <w:sz w:val="18"/>
          <w:szCs w:val="18"/>
        </w:rPr>
      </w:pPr>
    </w:p>
    <w:p w14:paraId="381E5A63" w14:textId="12A804B9" w:rsidR="004819F0" w:rsidRDefault="004819F0">
      <w:pPr>
        <w:pStyle w:val="divdocumentsinglecolumn"/>
        <w:spacing w:line="280" w:lineRule="atLeast"/>
        <w:rPr>
          <w:rFonts w:eastAsia="Century Gothic"/>
          <w:sz w:val="18"/>
          <w:szCs w:val="18"/>
        </w:rPr>
      </w:pPr>
    </w:p>
    <w:tbl>
      <w:tblPr>
        <w:tblStyle w:val="displaytable"/>
        <w:tblW w:w="1600" w:type="dxa"/>
        <w:tblCellSpacing w:w="0" w:type="dxa"/>
        <w:tblCellMar>
          <w:left w:w="0" w:type="dxa"/>
          <w:right w:w="0" w:type="dxa"/>
        </w:tblCellMar>
        <w:tblLook w:val="05E0" w:firstRow="1" w:lastRow="1" w:firstColumn="1" w:lastColumn="1" w:noHBand="0" w:noVBand="1"/>
      </w:tblPr>
      <w:tblGrid>
        <w:gridCol w:w="1600"/>
      </w:tblGrid>
      <w:tr w:rsidR="004E3C39" w14:paraId="143966F6" w14:textId="77777777">
        <w:trPr>
          <w:tblCellSpacing w:w="0" w:type="dxa"/>
        </w:trPr>
        <w:tc>
          <w:tcPr>
            <w:tcW w:w="1600" w:type="dxa"/>
            <w:tcMar>
              <w:top w:w="420" w:type="dxa"/>
              <w:left w:w="0" w:type="dxa"/>
              <w:bottom w:w="0" w:type="dxa"/>
              <w:right w:w="0" w:type="dxa"/>
            </w:tcMar>
            <w:vAlign w:val="bottom"/>
            <w:hideMark/>
          </w:tcPr>
          <w:p w14:paraId="290A8913" w14:textId="77777777" w:rsidR="004E3C39" w:rsidRDefault="0052644C">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lastRenderedPageBreak/>
              <w:t> </w:t>
            </w:r>
          </w:p>
        </w:tc>
      </w:tr>
    </w:tbl>
    <w:p w14:paraId="792FA2A9" w14:textId="3683BBEB" w:rsidR="004E3C39" w:rsidRDefault="004819F0">
      <w:pPr>
        <w:pStyle w:val="divdocumentdivsectiontitle"/>
        <w:pBdr>
          <w:bottom w:val="none" w:sz="0" w:space="5" w:color="auto"/>
        </w:pBdr>
        <w:rPr>
          <w:rFonts w:ascii="Century Gothic" w:eastAsia="Century Gothic" w:hAnsi="Century Gothic" w:cs="Century Gothic"/>
          <w:b/>
          <w:bCs/>
        </w:rPr>
      </w:pPr>
      <w:r>
        <w:rPr>
          <w:rFonts w:ascii="Century Gothic" w:eastAsia="Century Gothic" w:hAnsi="Century Gothic" w:cs="Century Gothic"/>
          <w:b/>
          <w:bCs/>
        </w:rPr>
        <w:t>Project and Course work</w:t>
      </w:r>
    </w:p>
    <w:p w14:paraId="4ED44BAD" w14:textId="41680443" w:rsidR="00A84BD3" w:rsidRDefault="00A84BD3" w:rsidP="00A84BD3">
      <w:pPr>
        <w:pStyle w:val="divdocumentulli"/>
        <w:pBdr>
          <w:left w:val="none" w:sz="0" w:space="0" w:color="auto"/>
        </w:pBdr>
        <w:spacing w:line="280" w:lineRule="atLeast"/>
        <w:rPr>
          <w:rFonts w:ascii="Century Gothic" w:eastAsia="Century Gothic" w:hAnsi="Century Gothic" w:cs="Century Gothic"/>
          <w:color w:val="231F20"/>
          <w:sz w:val="18"/>
          <w:szCs w:val="18"/>
        </w:rPr>
      </w:pPr>
    </w:p>
    <w:p w14:paraId="7BCA1823" w14:textId="024F0F64" w:rsidR="00A84BD3" w:rsidRPr="00881F2C" w:rsidRDefault="00A84BD3" w:rsidP="004819F0">
      <w:pPr>
        <w:pStyle w:val="spanpaddedline"/>
        <w:numPr>
          <w:ilvl w:val="0"/>
          <w:numId w:val="14"/>
        </w:numPr>
        <w:spacing w:line="280" w:lineRule="atLeast"/>
        <w:ind w:left="360"/>
        <w:rPr>
          <w:rFonts w:ascii="Century Gothic" w:eastAsia="Century Gothic" w:hAnsi="Century Gothic" w:cs="Century Gothic"/>
          <w:b/>
          <w:bCs/>
          <w:color w:val="000000"/>
          <w:sz w:val="22"/>
          <w:szCs w:val="22"/>
        </w:rPr>
      </w:pPr>
      <w:r w:rsidRPr="00881F2C">
        <w:rPr>
          <w:rStyle w:val="span"/>
          <w:rFonts w:ascii="Century Gothic" w:eastAsia="Century Gothic" w:hAnsi="Century Gothic" w:cs="Century Gothic"/>
          <w:b/>
          <w:bCs/>
          <w:color w:val="000000"/>
          <w:sz w:val="22"/>
          <w:szCs w:val="22"/>
        </w:rPr>
        <w:t xml:space="preserve">Cyber Design </w:t>
      </w:r>
      <w:r w:rsidR="00DD7AD1">
        <w:rPr>
          <w:rStyle w:val="span"/>
          <w:rFonts w:ascii="Century Gothic" w:eastAsia="Century Gothic" w:hAnsi="Century Gothic" w:cs="Century Gothic"/>
          <w:b/>
          <w:bCs/>
          <w:color w:val="000000"/>
          <w:sz w:val="22"/>
          <w:szCs w:val="22"/>
        </w:rPr>
        <w:t>–</w:t>
      </w:r>
      <w:r w:rsidRPr="00881F2C">
        <w:rPr>
          <w:rStyle w:val="span"/>
          <w:rFonts w:ascii="Century Gothic" w:eastAsia="Century Gothic" w:hAnsi="Century Gothic" w:cs="Century Gothic"/>
          <w:b/>
          <w:bCs/>
          <w:color w:val="000000"/>
          <w:sz w:val="22"/>
          <w:szCs w:val="22"/>
        </w:rPr>
        <w:t xml:space="preserve"> </w:t>
      </w:r>
      <w:r w:rsidR="00DD7AD1">
        <w:rPr>
          <w:rStyle w:val="span"/>
          <w:rFonts w:ascii="Century Gothic" w:eastAsia="Century Gothic" w:hAnsi="Century Gothic" w:cs="Century Gothic"/>
          <w:b/>
          <w:bCs/>
          <w:color w:val="000000"/>
          <w:sz w:val="22"/>
          <w:szCs w:val="22"/>
        </w:rPr>
        <w:t>Des Moines</w:t>
      </w:r>
      <w:r w:rsidRPr="00881F2C">
        <w:rPr>
          <w:rStyle w:val="span"/>
          <w:rFonts w:ascii="Century Gothic" w:eastAsia="Century Gothic" w:hAnsi="Century Gothic" w:cs="Century Gothic"/>
          <w:b/>
          <w:bCs/>
          <w:color w:val="000000"/>
          <w:sz w:val="22"/>
          <w:szCs w:val="22"/>
        </w:rPr>
        <w:t>, WA</w:t>
      </w:r>
      <w:r w:rsidRPr="00881F2C">
        <w:rPr>
          <w:rFonts w:ascii="Century Gothic" w:eastAsia="Century Gothic" w:hAnsi="Century Gothic" w:cs="Century Gothic"/>
          <w:b/>
          <w:bCs/>
          <w:color w:val="000000"/>
          <w:sz w:val="22"/>
          <w:szCs w:val="22"/>
        </w:rPr>
        <w:t xml:space="preserve"> </w:t>
      </w:r>
    </w:p>
    <w:p w14:paraId="130CE430" w14:textId="1FFC9BCD" w:rsidR="00A84BD3" w:rsidRPr="00881F2C" w:rsidRDefault="00A84BD3" w:rsidP="004819F0">
      <w:pPr>
        <w:pStyle w:val="divdocumentulli"/>
        <w:numPr>
          <w:ilvl w:val="0"/>
          <w:numId w:val="3"/>
        </w:numPr>
        <w:spacing w:line="280" w:lineRule="atLeast"/>
        <w:ind w:left="63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 xml:space="preserve">Describe and apply the National Initiative for Cybersecurity Education (NICE) framework to a typical network, </w:t>
      </w:r>
      <w:r w:rsidR="004819F0" w:rsidRPr="00881F2C">
        <w:rPr>
          <w:rStyle w:val="span"/>
          <w:rFonts w:ascii="Century Gothic" w:eastAsia="Century Gothic" w:hAnsi="Century Gothic" w:cs="Century Gothic"/>
          <w:color w:val="231F20"/>
          <w:sz w:val="22"/>
          <w:szCs w:val="22"/>
        </w:rPr>
        <w:t>properly</w:t>
      </w:r>
      <w:r w:rsidRPr="00881F2C">
        <w:rPr>
          <w:rStyle w:val="span"/>
          <w:rFonts w:ascii="Century Gothic" w:eastAsia="Century Gothic" w:hAnsi="Century Gothic" w:cs="Century Gothic"/>
          <w:color w:val="231F20"/>
          <w:sz w:val="22"/>
          <w:szCs w:val="22"/>
        </w:rPr>
        <w:t xml:space="preserve"> install and document needed operating systems for the scenario chosen by the Lead Team, Research the vulnerabilities of operating systems (OS) and document how the vulnerabilities of the OS will be exploited, Install and verify services or applications that create vulnerabilities, Install, configure and document the OS with vulnerabilities.</w:t>
      </w:r>
    </w:p>
    <w:p w14:paraId="7B5D21C1" w14:textId="76CCE442" w:rsidR="00F82A59" w:rsidRPr="00881F2C" w:rsidRDefault="00F82A59" w:rsidP="00F82A59">
      <w:pPr>
        <w:pStyle w:val="divdocumentulli"/>
        <w:spacing w:line="280" w:lineRule="atLeast"/>
        <w:rPr>
          <w:rStyle w:val="span"/>
          <w:rFonts w:ascii="Century Gothic" w:eastAsia="Century Gothic" w:hAnsi="Century Gothic" w:cs="Century Gothic"/>
          <w:color w:val="231F20"/>
          <w:sz w:val="22"/>
          <w:szCs w:val="22"/>
        </w:rPr>
      </w:pPr>
    </w:p>
    <w:p w14:paraId="2D5DB987" w14:textId="4C2DA3AC" w:rsidR="004819F0" w:rsidRPr="00881F2C" w:rsidRDefault="004819F0" w:rsidP="004819F0">
      <w:pPr>
        <w:pStyle w:val="divdocumentulli"/>
        <w:numPr>
          <w:ilvl w:val="0"/>
          <w:numId w:val="14"/>
        </w:numPr>
        <w:spacing w:line="280" w:lineRule="atLeast"/>
        <w:ind w:left="450"/>
        <w:rPr>
          <w:rStyle w:val="span"/>
          <w:rFonts w:ascii="Century Gothic" w:eastAsia="Century Gothic" w:hAnsi="Century Gothic" w:cs="Century Gothic"/>
          <w:b/>
          <w:bCs/>
          <w:color w:val="231F20"/>
          <w:sz w:val="22"/>
          <w:szCs w:val="22"/>
        </w:rPr>
      </w:pPr>
      <w:r w:rsidRPr="00881F2C">
        <w:rPr>
          <w:rStyle w:val="span"/>
          <w:rFonts w:ascii="Century Gothic" w:eastAsia="Century Gothic" w:hAnsi="Century Gothic" w:cs="Century Gothic"/>
          <w:b/>
          <w:bCs/>
          <w:color w:val="231F20"/>
          <w:sz w:val="22"/>
          <w:szCs w:val="22"/>
        </w:rPr>
        <w:t>Detection of Vulnerabilities of Live Systems with Penetration Testing Tools</w:t>
      </w:r>
    </w:p>
    <w:p w14:paraId="23CBDE35" w14:textId="77777777" w:rsidR="00F82A59" w:rsidRPr="00881F2C" w:rsidRDefault="00F82A59" w:rsidP="004819F0">
      <w:pPr>
        <w:pStyle w:val="divdocumentulli"/>
        <w:spacing w:line="280" w:lineRule="atLeast"/>
        <w:ind w:left="450"/>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This Project was to gain hands on experience to the for Mile2 Certified Penetration Testing Engineer.</w:t>
      </w:r>
    </w:p>
    <w:p w14:paraId="5F184AE1" w14:textId="77777777"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Detection of the target using ping and nslookup Utilities.</w:t>
      </w:r>
    </w:p>
    <w:p w14:paraId="41FD84D9" w14:textId="77777777"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Determined how the system respond to various types of scans by nmap utility.</w:t>
      </w:r>
    </w:p>
    <w:p w14:paraId="35DE5897" w14:textId="77777777"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Conducted further validation by using other port scanning tools such as Zenmap and hping3 utility to make sure for the information found on the first scan is accurate.</w:t>
      </w:r>
    </w:p>
    <w:p w14:paraId="2DF977F1" w14:textId="77777777"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Created an incident report for all the scan in order to find potential weakness and vulnerabilities of the system.</w:t>
      </w:r>
    </w:p>
    <w:p w14:paraId="567B1F48" w14:textId="77777777"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Environment: Kali Linux; Tools: Nmap, Zenmap, Nslookup.</w:t>
      </w:r>
    </w:p>
    <w:p w14:paraId="4C6BF8FA" w14:textId="5868CCC0" w:rsidR="00F82A59" w:rsidRPr="00881F2C" w:rsidRDefault="00F82A59" w:rsidP="004819F0">
      <w:pPr>
        <w:pStyle w:val="divdocumentulli"/>
        <w:numPr>
          <w:ilvl w:val="0"/>
          <w:numId w:val="5"/>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Windows Server 2016: Active Directory Administration.</w:t>
      </w:r>
    </w:p>
    <w:p w14:paraId="4783B9B7" w14:textId="237884C3" w:rsidR="00F82A59" w:rsidRPr="00881F2C" w:rsidRDefault="00F82A59" w:rsidP="00F82A59">
      <w:pPr>
        <w:pStyle w:val="divdocumentulli"/>
        <w:spacing w:line="280" w:lineRule="atLeast"/>
        <w:rPr>
          <w:rStyle w:val="span"/>
          <w:rFonts w:ascii="Century Gothic" w:eastAsia="Century Gothic" w:hAnsi="Century Gothic" w:cs="Century Gothic"/>
          <w:color w:val="231F20"/>
          <w:sz w:val="22"/>
          <w:szCs w:val="22"/>
        </w:rPr>
      </w:pPr>
    </w:p>
    <w:p w14:paraId="6189FA2A" w14:textId="459F460D" w:rsidR="00F82A59" w:rsidRPr="00881F2C" w:rsidRDefault="004819F0" w:rsidP="004819F0">
      <w:pPr>
        <w:pStyle w:val="divdocumentulli"/>
        <w:numPr>
          <w:ilvl w:val="0"/>
          <w:numId w:val="14"/>
        </w:numPr>
        <w:spacing w:line="280" w:lineRule="atLeast"/>
        <w:ind w:left="450"/>
        <w:rPr>
          <w:rStyle w:val="span"/>
          <w:rFonts w:ascii="Century Gothic" w:eastAsia="Century Gothic" w:hAnsi="Century Gothic" w:cs="Century Gothic"/>
          <w:b/>
          <w:bCs/>
          <w:color w:val="231F20"/>
          <w:sz w:val="22"/>
          <w:szCs w:val="22"/>
        </w:rPr>
      </w:pPr>
      <w:r w:rsidRPr="00881F2C">
        <w:rPr>
          <w:rStyle w:val="span"/>
          <w:rFonts w:ascii="Century Gothic" w:eastAsia="Century Gothic" w:hAnsi="Century Gothic" w:cs="Century Gothic"/>
          <w:b/>
          <w:bCs/>
          <w:color w:val="231F20"/>
          <w:sz w:val="22"/>
          <w:szCs w:val="22"/>
        </w:rPr>
        <w:t>Windows Server 2016: Active Directory Administration</w:t>
      </w:r>
    </w:p>
    <w:p w14:paraId="15B8FB24" w14:textId="77777777" w:rsidR="00F82A59" w:rsidRPr="00881F2C" w:rsidRDefault="00F82A59" w:rsidP="004819F0">
      <w:pPr>
        <w:pStyle w:val="divdocumentulli"/>
        <w:numPr>
          <w:ilvl w:val="0"/>
          <w:numId w:val="6"/>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Based on client's need successfully created and deployed Windows Server 2016 and Active Directory services and the workstations while configuring their Network, including the implementation of root domain and various child domain controllers.</w:t>
      </w:r>
    </w:p>
    <w:p w14:paraId="74874621" w14:textId="77777777" w:rsidR="00F82A59" w:rsidRPr="00881F2C" w:rsidRDefault="00F82A59" w:rsidP="004819F0">
      <w:pPr>
        <w:pStyle w:val="divdocumentulli"/>
        <w:numPr>
          <w:ilvl w:val="0"/>
          <w:numId w:val="6"/>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User accounts and various groups for different departments were created and along with that organizational units were set up and maintain accounts from one central location.</w:t>
      </w:r>
    </w:p>
    <w:p w14:paraId="049A46B8" w14:textId="77777777" w:rsidR="00F82A59" w:rsidRPr="00881F2C" w:rsidRDefault="00F82A59" w:rsidP="004819F0">
      <w:pPr>
        <w:pStyle w:val="divdocumentulli"/>
        <w:numPr>
          <w:ilvl w:val="0"/>
          <w:numId w:val="6"/>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Established file shares, password policies and configured network and firewall policies and implemented several security capabilities to endure data, and to make sure that access to data maintains its integrity from end to end.</w:t>
      </w:r>
    </w:p>
    <w:p w14:paraId="2D97B585" w14:textId="77777777" w:rsidR="00F82A59" w:rsidRPr="00881F2C" w:rsidRDefault="00F82A59" w:rsidP="004819F0">
      <w:pPr>
        <w:pStyle w:val="divdocumentulli"/>
        <w:numPr>
          <w:ilvl w:val="0"/>
          <w:numId w:val="6"/>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Installed and configure IIS Service, FTP serves and DHCP for the domain.</w:t>
      </w:r>
    </w:p>
    <w:p w14:paraId="301B7D65" w14:textId="77777777" w:rsidR="00F82A59" w:rsidRPr="00881F2C" w:rsidRDefault="00F82A59" w:rsidP="004819F0">
      <w:pPr>
        <w:pStyle w:val="divdocumentulli"/>
        <w:numPr>
          <w:ilvl w:val="0"/>
          <w:numId w:val="6"/>
        </w:numPr>
        <w:spacing w:line="280" w:lineRule="atLeast"/>
        <w:ind w:left="810" w:hanging="283"/>
        <w:rPr>
          <w:rStyle w:val="span"/>
          <w:rFonts w:ascii="Century Gothic" w:eastAsia="Century Gothic" w:hAnsi="Century Gothic" w:cs="Century Gothic"/>
          <w:color w:val="231F20"/>
          <w:sz w:val="22"/>
          <w:szCs w:val="22"/>
        </w:rPr>
      </w:pPr>
      <w:r w:rsidRPr="00881F2C">
        <w:rPr>
          <w:rStyle w:val="span"/>
          <w:rFonts w:ascii="Century Gothic" w:eastAsia="Century Gothic" w:hAnsi="Century Gothic" w:cs="Century Gothic"/>
          <w:color w:val="231F20"/>
          <w:sz w:val="22"/>
          <w:szCs w:val="22"/>
        </w:rPr>
        <w:t>Environment: Windows Server 2016, Active Directory and DNS service, DHCP.</w:t>
      </w:r>
    </w:p>
    <w:p w14:paraId="44052DC0" w14:textId="77777777" w:rsidR="00F82A59" w:rsidRDefault="00F82A59" w:rsidP="00F82A59">
      <w:pPr>
        <w:pStyle w:val="divdocumentulli"/>
        <w:spacing w:line="280" w:lineRule="atLeast"/>
        <w:rPr>
          <w:rStyle w:val="span"/>
          <w:rFonts w:ascii="Century Gothic" w:eastAsia="Century Gothic" w:hAnsi="Century Gothic" w:cs="Century Gothic"/>
          <w:color w:val="231F20"/>
          <w:sz w:val="18"/>
          <w:szCs w:val="18"/>
        </w:rPr>
      </w:pPr>
    </w:p>
    <w:p w14:paraId="017FEDA1" w14:textId="77777777" w:rsidR="00F82A59" w:rsidRDefault="00F82A59" w:rsidP="00F82A59">
      <w:pPr>
        <w:pStyle w:val="divdocumentulli"/>
        <w:spacing w:line="280" w:lineRule="atLeast"/>
        <w:rPr>
          <w:rStyle w:val="span"/>
          <w:rFonts w:ascii="Century Gothic" w:eastAsia="Century Gothic" w:hAnsi="Century Gothic" w:cs="Century Gothic"/>
          <w:color w:val="231F20"/>
          <w:sz w:val="18"/>
          <w:szCs w:val="18"/>
        </w:rPr>
      </w:pPr>
    </w:p>
    <w:p w14:paraId="4E786511" w14:textId="77777777" w:rsidR="00A84BD3" w:rsidRDefault="00A84BD3" w:rsidP="00A84BD3">
      <w:pPr>
        <w:pStyle w:val="divdocumentulli"/>
        <w:pBdr>
          <w:left w:val="none" w:sz="0" w:space="0" w:color="auto"/>
        </w:pBdr>
        <w:spacing w:line="280" w:lineRule="atLeast"/>
        <w:rPr>
          <w:rFonts w:ascii="Century Gothic" w:eastAsia="Century Gothic" w:hAnsi="Century Gothic" w:cs="Century Gothic"/>
          <w:color w:val="231F20"/>
          <w:sz w:val="18"/>
          <w:szCs w:val="18"/>
        </w:rPr>
      </w:pPr>
    </w:p>
    <w:sectPr w:rsidR="00A84BD3">
      <w:headerReference w:type="default" r:id="rId10"/>
      <w:footerReference w:type="default" r:id="rId11"/>
      <w:type w:val="continuous"/>
      <w:pgSz w:w="12240" w:h="15840"/>
      <w:pgMar w:top="400" w:right="840" w:bottom="400" w:left="8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ED434" w14:textId="77777777" w:rsidR="001B180B" w:rsidRDefault="001B180B">
      <w:pPr>
        <w:spacing w:line="240" w:lineRule="auto"/>
      </w:pPr>
      <w:r>
        <w:separator/>
      </w:r>
    </w:p>
  </w:endnote>
  <w:endnote w:type="continuationSeparator" w:id="0">
    <w:p w14:paraId="40DA5F4B" w14:textId="77777777" w:rsidR="001B180B" w:rsidRDefault="001B1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1F5C980F-0559-4F56-ACD9-33A3B20E74D8}"/>
    <w:embedBold r:id="rId2" w:fontKey="{FC3AB4DE-464A-4729-BD26-C326B8D9ACDE}"/>
  </w:font>
  <w:font w:name="Calibri Light">
    <w:panose1 w:val="020F0302020204030204"/>
    <w:charset w:val="00"/>
    <w:family w:val="swiss"/>
    <w:pitch w:val="variable"/>
    <w:sig w:usb0="E4002EFF" w:usb1="C000247B" w:usb2="00000009" w:usb3="00000000" w:csb0="000001FF" w:csb1="00000000"/>
    <w:embedRegular r:id="rId3" w:fontKey="{09B7B7EC-B443-4C76-BD79-55A732F97864}"/>
  </w:font>
  <w:font w:name="Calibri">
    <w:panose1 w:val="020F0502020204030204"/>
    <w:charset w:val="00"/>
    <w:family w:val="swiss"/>
    <w:pitch w:val="variable"/>
    <w:sig w:usb0="E4002EFF" w:usb1="C000247B" w:usb2="00000009" w:usb3="00000000" w:csb0="000001FF" w:csb1="00000000"/>
    <w:embedRegular r:id="rId4" w:fontKey="{2A9B1795-2662-44A4-BF7D-68D8FBCEF1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E4D67" w14:textId="77777777" w:rsidR="004E3C39" w:rsidRDefault="0052644C">
    <w:pPr>
      <w:spacing w:line="20" w:lineRule="auto"/>
    </w:pPr>
    <w:r>
      <w:rPr>
        <w:color w:val="FFFFFF"/>
        <w:sz w:val="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5A3D" w14:textId="77777777" w:rsidR="004E3C39" w:rsidRDefault="0052644C">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4F010" w14:textId="77777777" w:rsidR="001B180B" w:rsidRDefault="001B180B">
      <w:pPr>
        <w:spacing w:line="240" w:lineRule="auto"/>
      </w:pPr>
      <w:r>
        <w:separator/>
      </w:r>
    </w:p>
  </w:footnote>
  <w:footnote w:type="continuationSeparator" w:id="0">
    <w:p w14:paraId="6D439E59" w14:textId="77777777" w:rsidR="001B180B" w:rsidRDefault="001B18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60990" w14:textId="77777777" w:rsidR="004E3C39" w:rsidRDefault="0052644C">
    <w:pPr>
      <w:spacing w:line="20" w:lineRule="auto"/>
    </w:pPr>
    <w:r>
      <w:rPr>
        <w:color w:val="FFFFFF"/>
        <w:sz w:val="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0AFE" w14:textId="77777777" w:rsidR="004E3C39" w:rsidRDefault="0052644C">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34E22EF0">
      <w:start w:val="1"/>
      <w:numFmt w:val="bullet"/>
      <w:lvlText w:val=""/>
      <w:lvlJc w:val="left"/>
      <w:pPr>
        <w:ind w:left="720" w:hanging="360"/>
      </w:pPr>
      <w:rPr>
        <w:rFonts w:ascii="Symbol" w:hAnsi="Symbol"/>
      </w:rPr>
    </w:lvl>
    <w:lvl w:ilvl="1" w:tplc="FE3E2166">
      <w:start w:val="1"/>
      <w:numFmt w:val="bullet"/>
      <w:lvlText w:val="o"/>
      <w:lvlJc w:val="left"/>
      <w:pPr>
        <w:tabs>
          <w:tab w:val="num" w:pos="1440"/>
        </w:tabs>
        <w:ind w:left="1440" w:hanging="360"/>
      </w:pPr>
      <w:rPr>
        <w:rFonts w:ascii="Courier New" w:hAnsi="Courier New"/>
      </w:rPr>
    </w:lvl>
    <w:lvl w:ilvl="2" w:tplc="C9C8BC1A">
      <w:start w:val="1"/>
      <w:numFmt w:val="bullet"/>
      <w:lvlText w:val=""/>
      <w:lvlJc w:val="left"/>
      <w:pPr>
        <w:tabs>
          <w:tab w:val="num" w:pos="2160"/>
        </w:tabs>
        <w:ind w:left="2160" w:hanging="360"/>
      </w:pPr>
      <w:rPr>
        <w:rFonts w:ascii="Wingdings" w:hAnsi="Wingdings"/>
      </w:rPr>
    </w:lvl>
    <w:lvl w:ilvl="3" w:tplc="A5649884">
      <w:start w:val="1"/>
      <w:numFmt w:val="bullet"/>
      <w:lvlText w:val=""/>
      <w:lvlJc w:val="left"/>
      <w:pPr>
        <w:tabs>
          <w:tab w:val="num" w:pos="2880"/>
        </w:tabs>
        <w:ind w:left="2880" w:hanging="360"/>
      </w:pPr>
      <w:rPr>
        <w:rFonts w:ascii="Symbol" w:hAnsi="Symbol"/>
      </w:rPr>
    </w:lvl>
    <w:lvl w:ilvl="4" w:tplc="A91E9928">
      <w:start w:val="1"/>
      <w:numFmt w:val="bullet"/>
      <w:lvlText w:val="o"/>
      <w:lvlJc w:val="left"/>
      <w:pPr>
        <w:tabs>
          <w:tab w:val="num" w:pos="3600"/>
        </w:tabs>
        <w:ind w:left="3600" w:hanging="360"/>
      </w:pPr>
      <w:rPr>
        <w:rFonts w:ascii="Courier New" w:hAnsi="Courier New"/>
      </w:rPr>
    </w:lvl>
    <w:lvl w:ilvl="5" w:tplc="4008D140">
      <w:start w:val="1"/>
      <w:numFmt w:val="bullet"/>
      <w:lvlText w:val=""/>
      <w:lvlJc w:val="left"/>
      <w:pPr>
        <w:tabs>
          <w:tab w:val="num" w:pos="4320"/>
        </w:tabs>
        <w:ind w:left="4320" w:hanging="360"/>
      </w:pPr>
      <w:rPr>
        <w:rFonts w:ascii="Wingdings" w:hAnsi="Wingdings"/>
      </w:rPr>
    </w:lvl>
    <w:lvl w:ilvl="6" w:tplc="1A22E55E">
      <w:start w:val="1"/>
      <w:numFmt w:val="bullet"/>
      <w:lvlText w:val=""/>
      <w:lvlJc w:val="left"/>
      <w:pPr>
        <w:tabs>
          <w:tab w:val="num" w:pos="5040"/>
        </w:tabs>
        <w:ind w:left="5040" w:hanging="360"/>
      </w:pPr>
      <w:rPr>
        <w:rFonts w:ascii="Symbol" w:hAnsi="Symbol"/>
      </w:rPr>
    </w:lvl>
    <w:lvl w:ilvl="7" w:tplc="09A09BBE">
      <w:start w:val="1"/>
      <w:numFmt w:val="bullet"/>
      <w:lvlText w:val="o"/>
      <w:lvlJc w:val="left"/>
      <w:pPr>
        <w:tabs>
          <w:tab w:val="num" w:pos="5760"/>
        </w:tabs>
        <w:ind w:left="5760" w:hanging="360"/>
      </w:pPr>
      <w:rPr>
        <w:rFonts w:ascii="Courier New" w:hAnsi="Courier New"/>
      </w:rPr>
    </w:lvl>
    <w:lvl w:ilvl="8" w:tplc="7604E7C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6A8CF17A">
      <w:start w:val="1"/>
      <w:numFmt w:val="bullet"/>
      <w:lvlText w:val=""/>
      <w:lvlJc w:val="left"/>
      <w:pPr>
        <w:ind w:left="720" w:hanging="360"/>
      </w:pPr>
      <w:rPr>
        <w:rFonts w:ascii="Symbol" w:hAnsi="Symbol"/>
      </w:rPr>
    </w:lvl>
    <w:lvl w:ilvl="1" w:tplc="68F05C70">
      <w:start w:val="1"/>
      <w:numFmt w:val="bullet"/>
      <w:lvlText w:val="o"/>
      <w:lvlJc w:val="left"/>
      <w:pPr>
        <w:tabs>
          <w:tab w:val="num" w:pos="1440"/>
        </w:tabs>
        <w:ind w:left="1440" w:hanging="360"/>
      </w:pPr>
      <w:rPr>
        <w:rFonts w:ascii="Courier New" w:hAnsi="Courier New"/>
      </w:rPr>
    </w:lvl>
    <w:lvl w:ilvl="2" w:tplc="B7C4885C">
      <w:start w:val="1"/>
      <w:numFmt w:val="bullet"/>
      <w:lvlText w:val=""/>
      <w:lvlJc w:val="left"/>
      <w:pPr>
        <w:tabs>
          <w:tab w:val="num" w:pos="2160"/>
        </w:tabs>
        <w:ind w:left="2160" w:hanging="360"/>
      </w:pPr>
      <w:rPr>
        <w:rFonts w:ascii="Wingdings" w:hAnsi="Wingdings"/>
      </w:rPr>
    </w:lvl>
    <w:lvl w:ilvl="3" w:tplc="CBA65AEC">
      <w:start w:val="1"/>
      <w:numFmt w:val="bullet"/>
      <w:lvlText w:val=""/>
      <w:lvlJc w:val="left"/>
      <w:pPr>
        <w:tabs>
          <w:tab w:val="num" w:pos="2880"/>
        </w:tabs>
        <w:ind w:left="2880" w:hanging="360"/>
      </w:pPr>
      <w:rPr>
        <w:rFonts w:ascii="Symbol" w:hAnsi="Symbol"/>
      </w:rPr>
    </w:lvl>
    <w:lvl w:ilvl="4" w:tplc="760ACEB0">
      <w:start w:val="1"/>
      <w:numFmt w:val="bullet"/>
      <w:lvlText w:val="o"/>
      <w:lvlJc w:val="left"/>
      <w:pPr>
        <w:tabs>
          <w:tab w:val="num" w:pos="3600"/>
        </w:tabs>
        <w:ind w:left="3600" w:hanging="360"/>
      </w:pPr>
      <w:rPr>
        <w:rFonts w:ascii="Courier New" w:hAnsi="Courier New"/>
      </w:rPr>
    </w:lvl>
    <w:lvl w:ilvl="5" w:tplc="BA549776">
      <w:start w:val="1"/>
      <w:numFmt w:val="bullet"/>
      <w:lvlText w:val=""/>
      <w:lvlJc w:val="left"/>
      <w:pPr>
        <w:tabs>
          <w:tab w:val="num" w:pos="4320"/>
        </w:tabs>
        <w:ind w:left="4320" w:hanging="360"/>
      </w:pPr>
      <w:rPr>
        <w:rFonts w:ascii="Wingdings" w:hAnsi="Wingdings"/>
      </w:rPr>
    </w:lvl>
    <w:lvl w:ilvl="6" w:tplc="0D7479BC">
      <w:start w:val="1"/>
      <w:numFmt w:val="bullet"/>
      <w:lvlText w:val=""/>
      <w:lvlJc w:val="left"/>
      <w:pPr>
        <w:tabs>
          <w:tab w:val="num" w:pos="5040"/>
        </w:tabs>
        <w:ind w:left="5040" w:hanging="360"/>
      </w:pPr>
      <w:rPr>
        <w:rFonts w:ascii="Symbol" w:hAnsi="Symbol"/>
      </w:rPr>
    </w:lvl>
    <w:lvl w:ilvl="7" w:tplc="9CDAD774">
      <w:start w:val="1"/>
      <w:numFmt w:val="bullet"/>
      <w:lvlText w:val="o"/>
      <w:lvlJc w:val="left"/>
      <w:pPr>
        <w:tabs>
          <w:tab w:val="num" w:pos="5760"/>
        </w:tabs>
        <w:ind w:left="5760" w:hanging="360"/>
      </w:pPr>
      <w:rPr>
        <w:rFonts w:ascii="Courier New" w:hAnsi="Courier New"/>
      </w:rPr>
    </w:lvl>
    <w:lvl w:ilvl="8" w:tplc="10EEF25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9EE05F0">
      <w:start w:val="1"/>
      <w:numFmt w:val="bullet"/>
      <w:lvlText w:val=""/>
      <w:lvlJc w:val="left"/>
      <w:pPr>
        <w:ind w:left="720" w:hanging="360"/>
      </w:pPr>
      <w:rPr>
        <w:rFonts w:ascii="Symbol" w:hAnsi="Symbol"/>
      </w:rPr>
    </w:lvl>
    <w:lvl w:ilvl="1" w:tplc="080C2528">
      <w:start w:val="1"/>
      <w:numFmt w:val="bullet"/>
      <w:lvlText w:val="o"/>
      <w:lvlJc w:val="left"/>
      <w:pPr>
        <w:tabs>
          <w:tab w:val="num" w:pos="1440"/>
        </w:tabs>
        <w:ind w:left="1440" w:hanging="360"/>
      </w:pPr>
      <w:rPr>
        <w:rFonts w:ascii="Courier New" w:hAnsi="Courier New"/>
      </w:rPr>
    </w:lvl>
    <w:lvl w:ilvl="2" w:tplc="C442C9A8">
      <w:start w:val="1"/>
      <w:numFmt w:val="bullet"/>
      <w:lvlText w:val=""/>
      <w:lvlJc w:val="left"/>
      <w:pPr>
        <w:tabs>
          <w:tab w:val="num" w:pos="2160"/>
        </w:tabs>
        <w:ind w:left="2160" w:hanging="360"/>
      </w:pPr>
      <w:rPr>
        <w:rFonts w:ascii="Wingdings" w:hAnsi="Wingdings"/>
      </w:rPr>
    </w:lvl>
    <w:lvl w:ilvl="3" w:tplc="A72E22E4">
      <w:start w:val="1"/>
      <w:numFmt w:val="bullet"/>
      <w:lvlText w:val=""/>
      <w:lvlJc w:val="left"/>
      <w:pPr>
        <w:tabs>
          <w:tab w:val="num" w:pos="2880"/>
        </w:tabs>
        <w:ind w:left="2880" w:hanging="360"/>
      </w:pPr>
      <w:rPr>
        <w:rFonts w:ascii="Symbol" w:hAnsi="Symbol"/>
      </w:rPr>
    </w:lvl>
    <w:lvl w:ilvl="4" w:tplc="D6AE65B2">
      <w:start w:val="1"/>
      <w:numFmt w:val="bullet"/>
      <w:lvlText w:val="o"/>
      <w:lvlJc w:val="left"/>
      <w:pPr>
        <w:tabs>
          <w:tab w:val="num" w:pos="3600"/>
        </w:tabs>
        <w:ind w:left="3600" w:hanging="360"/>
      </w:pPr>
      <w:rPr>
        <w:rFonts w:ascii="Courier New" w:hAnsi="Courier New"/>
      </w:rPr>
    </w:lvl>
    <w:lvl w:ilvl="5" w:tplc="EA64A0FA">
      <w:start w:val="1"/>
      <w:numFmt w:val="bullet"/>
      <w:lvlText w:val=""/>
      <w:lvlJc w:val="left"/>
      <w:pPr>
        <w:tabs>
          <w:tab w:val="num" w:pos="4320"/>
        </w:tabs>
        <w:ind w:left="4320" w:hanging="360"/>
      </w:pPr>
      <w:rPr>
        <w:rFonts w:ascii="Wingdings" w:hAnsi="Wingdings"/>
      </w:rPr>
    </w:lvl>
    <w:lvl w:ilvl="6" w:tplc="33549CF0">
      <w:start w:val="1"/>
      <w:numFmt w:val="bullet"/>
      <w:lvlText w:val=""/>
      <w:lvlJc w:val="left"/>
      <w:pPr>
        <w:tabs>
          <w:tab w:val="num" w:pos="5040"/>
        </w:tabs>
        <w:ind w:left="5040" w:hanging="360"/>
      </w:pPr>
      <w:rPr>
        <w:rFonts w:ascii="Symbol" w:hAnsi="Symbol"/>
      </w:rPr>
    </w:lvl>
    <w:lvl w:ilvl="7" w:tplc="2EF8309E">
      <w:start w:val="1"/>
      <w:numFmt w:val="bullet"/>
      <w:lvlText w:val="o"/>
      <w:lvlJc w:val="left"/>
      <w:pPr>
        <w:tabs>
          <w:tab w:val="num" w:pos="5760"/>
        </w:tabs>
        <w:ind w:left="5760" w:hanging="360"/>
      </w:pPr>
      <w:rPr>
        <w:rFonts w:ascii="Courier New" w:hAnsi="Courier New"/>
      </w:rPr>
    </w:lvl>
    <w:lvl w:ilvl="8" w:tplc="68D05EC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801C2B4E">
      <w:start w:val="1"/>
      <w:numFmt w:val="bullet"/>
      <w:lvlText w:val=""/>
      <w:lvlJc w:val="left"/>
      <w:pPr>
        <w:ind w:left="720" w:hanging="360"/>
      </w:pPr>
      <w:rPr>
        <w:rFonts w:ascii="Symbol" w:hAnsi="Symbol"/>
      </w:rPr>
    </w:lvl>
    <w:lvl w:ilvl="1" w:tplc="9ED26AD8">
      <w:start w:val="1"/>
      <w:numFmt w:val="bullet"/>
      <w:lvlText w:val="o"/>
      <w:lvlJc w:val="left"/>
      <w:pPr>
        <w:tabs>
          <w:tab w:val="num" w:pos="1440"/>
        </w:tabs>
        <w:ind w:left="1440" w:hanging="360"/>
      </w:pPr>
      <w:rPr>
        <w:rFonts w:ascii="Courier New" w:hAnsi="Courier New"/>
      </w:rPr>
    </w:lvl>
    <w:lvl w:ilvl="2" w:tplc="6F80E766">
      <w:start w:val="1"/>
      <w:numFmt w:val="bullet"/>
      <w:lvlText w:val=""/>
      <w:lvlJc w:val="left"/>
      <w:pPr>
        <w:tabs>
          <w:tab w:val="num" w:pos="2160"/>
        </w:tabs>
        <w:ind w:left="2160" w:hanging="360"/>
      </w:pPr>
      <w:rPr>
        <w:rFonts w:ascii="Wingdings" w:hAnsi="Wingdings"/>
      </w:rPr>
    </w:lvl>
    <w:lvl w:ilvl="3" w:tplc="DFC047F8">
      <w:start w:val="1"/>
      <w:numFmt w:val="bullet"/>
      <w:lvlText w:val=""/>
      <w:lvlJc w:val="left"/>
      <w:pPr>
        <w:tabs>
          <w:tab w:val="num" w:pos="2880"/>
        </w:tabs>
        <w:ind w:left="2880" w:hanging="360"/>
      </w:pPr>
      <w:rPr>
        <w:rFonts w:ascii="Symbol" w:hAnsi="Symbol"/>
      </w:rPr>
    </w:lvl>
    <w:lvl w:ilvl="4" w:tplc="7ABCD980">
      <w:start w:val="1"/>
      <w:numFmt w:val="bullet"/>
      <w:lvlText w:val="o"/>
      <w:lvlJc w:val="left"/>
      <w:pPr>
        <w:tabs>
          <w:tab w:val="num" w:pos="3600"/>
        </w:tabs>
        <w:ind w:left="3600" w:hanging="360"/>
      </w:pPr>
      <w:rPr>
        <w:rFonts w:ascii="Courier New" w:hAnsi="Courier New"/>
      </w:rPr>
    </w:lvl>
    <w:lvl w:ilvl="5" w:tplc="93582A74">
      <w:start w:val="1"/>
      <w:numFmt w:val="bullet"/>
      <w:lvlText w:val=""/>
      <w:lvlJc w:val="left"/>
      <w:pPr>
        <w:tabs>
          <w:tab w:val="num" w:pos="4320"/>
        </w:tabs>
        <w:ind w:left="4320" w:hanging="360"/>
      </w:pPr>
      <w:rPr>
        <w:rFonts w:ascii="Wingdings" w:hAnsi="Wingdings"/>
      </w:rPr>
    </w:lvl>
    <w:lvl w:ilvl="6" w:tplc="00ECDA76">
      <w:start w:val="1"/>
      <w:numFmt w:val="bullet"/>
      <w:lvlText w:val=""/>
      <w:lvlJc w:val="left"/>
      <w:pPr>
        <w:tabs>
          <w:tab w:val="num" w:pos="5040"/>
        </w:tabs>
        <w:ind w:left="5040" w:hanging="360"/>
      </w:pPr>
      <w:rPr>
        <w:rFonts w:ascii="Symbol" w:hAnsi="Symbol"/>
      </w:rPr>
    </w:lvl>
    <w:lvl w:ilvl="7" w:tplc="76925250">
      <w:start w:val="1"/>
      <w:numFmt w:val="bullet"/>
      <w:lvlText w:val="o"/>
      <w:lvlJc w:val="left"/>
      <w:pPr>
        <w:tabs>
          <w:tab w:val="num" w:pos="5760"/>
        </w:tabs>
        <w:ind w:left="5760" w:hanging="360"/>
      </w:pPr>
      <w:rPr>
        <w:rFonts w:ascii="Courier New" w:hAnsi="Courier New"/>
      </w:rPr>
    </w:lvl>
    <w:lvl w:ilvl="8" w:tplc="44AE4CA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1F6EFFF8">
      <w:start w:val="1"/>
      <w:numFmt w:val="bullet"/>
      <w:lvlText w:val=""/>
      <w:lvlJc w:val="left"/>
      <w:pPr>
        <w:ind w:left="720" w:hanging="360"/>
      </w:pPr>
      <w:rPr>
        <w:rFonts w:ascii="Symbol" w:hAnsi="Symbol"/>
      </w:rPr>
    </w:lvl>
    <w:lvl w:ilvl="1" w:tplc="9A1CB882">
      <w:start w:val="1"/>
      <w:numFmt w:val="bullet"/>
      <w:lvlText w:val="o"/>
      <w:lvlJc w:val="left"/>
      <w:pPr>
        <w:tabs>
          <w:tab w:val="num" w:pos="1440"/>
        </w:tabs>
        <w:ind w:left="1440" w:hanging="360"/>
      </w:pPr>
      <w:rPr>
        <w:rFonts w:ascii="Courier New" w:hAnsi="Courier New"/>
      </w:rPr>
    </w:lvl>
    <w:lvl w:ilvl="2" w:tplc="018A8A5A">
      <w:start w:val="1"/>
      <w:numFmt w:val="bullet"/>
      <w:lvlText w:val=""/>
      <w:lvlJc w:val="left"/>
      <w:pPr>
        <w:tabs>
          <w:tab w:val="num" w:pos="2160"/>
        </w:tabs>
        <w:ind w:left="2160" w:hanging="360"/>
      </w:pPr>
      <w:rPr>
        <w:rFonts w:ascii="Wingdings" w:hAnsi="Wingdings"/>
      </w:rPr>
    </w:lvl>
    <w:lvl w:ilvl="3" w:tplc="0ABC2F4E">
      <w:start w:val="1"/>
      <w:numFmt w:val="bullet"/>
      <w:lvlText w:val=""/>
      <w:lvlJc w:val="left"/>
      <w:pPr>
        <w:tabs>
          <w:tab w:val="num" w:pos="2880"/>
        </w:tabs>
        <w:ind w:left="2880" w:hanging="360"/>
      </w:pPr>
      <w:rPr>
        <w:rFonts w:ascii="Symbol" w:hAnsi="Symbol"/>
      </w:rPr>
    </w:lvl>
    <w:lvl w:ilvl="4" w:tplc="367C8B88">
      <w:start w:val="1"/>
      <w:numFmt w:val="bullet"/>
      <w:lvlText w:val="o"/>
      <w:lvlJc w:val="left"/>
      <w:pPr>
        <w:tabs>
          <w:tab w:val="num" w:pos="3600"/>
        </w:tabs>
        <w:ind w:left="3600" w:hanging="360"/>
      </w:pPr>
      <w:rPr>
        <w:rFonts w:ascii="Courier New" w:hAnsi="Courier New"/>
      </w:rPr>
    </w:lvl>
    <w:lvl w:ilvl="5" w:tplc="82D24422">
      <w:start w:val="1"/>
      <w:numFmt w:val="bullet"/>
      <w:lvlText w:val=""/>
      <w:lvlJc w:val="left"/>
      <w:pPr>
        <w:tabs>
          <w:tab w:val="num" w:pos="4320"/>
        </w:tabs>
        <w:ind w:left="4320" w:hanging="360"/>
      </w:pPr>
      <w:rPr>
        <w:rFonts w:ascii="Wingdings" w:hAnsi="Wingdings"/>
      </w:rPr>
    </w:lvl>
    <w:lvl w:ilvl="6" w:tplc="307A4200">
      <w:start w:val="1"/>
      <w:numFmt w:val="bullet"/>
      <w:lvlText w:val=""/>
      <w:lvlJc w:val="left"/>
      <w:pPr>
        <w:tabs>
          <w:tab w:val="num" w:pos="5040"/>
        </w:tabs>
        <w:ind w:left="5040" w:hanging="360"/>
      </w:pPr>
      <w:rPr>
        <w:rFonts w:ascii="Symbol" w:hAnsi="Symbol"/>
      </w:rPr>
    </w:lvl>
    <w:lvl w:ilvl="7" w:tplc="74B49FF4">
      <w:start w:val="1"/>
      <w:numFmt w:val="bullet"/>
      <w:lvlText w:val="o"/>
      <w:lvlJc w:val="left"/>
      <w:pPr>
        <w:tabs>
          <w:tab w:val="num" w:pos="5760"/>
        </w:tabs>
        <w:ind w:left="5760" w:hanging="360"/>
      </w:pPr>
      <w:rPr>
        <w:rFonts w:ascii="Courier New" w:hAnsi="Courier New"/>
      </w:rPr>
    </w:lvl>
    <w:lvl w:ilvl="8" w:tplc="BDBECB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6010C89E">
      <w:start w:val="1"/>
      <w:numFmt w:val="bullet"/>
      <w:lvlText w:val=""/>
      <w:lvlJc w:val="left"/>
      <w:pPr>
        <w:ind w:left="720" w:hanging="360"/>
      </w:pPr>
      <w:rPr>
        <w:rFonts w:ascii="Symbol" w:hAnsi="Symbol"/>
      </w:rPr>
    </w:lvl>
    <w:lvl w:ilvl="1" w:tplc="F3E0A384">
      <w:start w:val="1"/>
      <w:numFmt w:val="bullet"/>
      <w:lvlText w:val="o"/>
      <w:lvlJc w:val="left"/>
      <w:pPr>
        <w:tabs>
          <w:tab w:val="num" w:pos="1440"/>
        </w:tabs>
        <w:ind w:left="1440" w:hanging="360"/>
      </w:pPr>
      <w:rPr>
        <w:rFonts w:ascii="Courier New" w:hAnsi="Courier New"/>
      </w:rPr>
    </w:lvl>
    <w:lvl w:ilvl="2" w:tplc="887ED9E4">
      <w:start w:val="1"/>
      <w:numFmt w:val="bullet"/>
      <w:lvlText w:val=""/>
      <w:lvlJc w:val="left"/>
      <w:pPr>
        <w:tabs>
          <w:tab w:val="num" w:pos="2160"/>
        </w:tabs>
        <w:ind w:left="2160" w:hanging="360"/>
      </w:pPr>
      <w:rPr>
        <w:rFonts w:ascii="Wingdings" w:hAnsi="Wingdings"/>
      </w:rPr>
    </w:lvl>
    <w:lvl w:ilvl="3" w:tplc="B8F2A820">
      <w:start w:val="1"/>
      <w:numFmt w:val="bullet"/>
      <w:lvlText w:val=""/>
      <w:lvlJc w:val="left"/>
      <w:pPr>
        <w:tabs>
          <w:tab w:val="num" w:pos="2880"/>
        </w:tabs>
        <w:ind w:left="2880" w:hanging="360"/>
      </w:pPr>
      <w:rPr>
        <w:rFonts w:ascii="Symbol" w:hAnsi="Symbol"/>
      </w:rPr>
    </w:lvl>
    <w:lvl w:ilvl="4" w:tplc="6870F1E4">
      <w:start w:val="1"/>
      <w:numFmt w:val="bullet"/>
      <w:lvlText w:val="o"/>
      <w:lvlJc w:val="left"/>
      <w:pPr>
        <w:tabs>
          <w:tab w:val="num" w:pos="3600"/>
        </w:tabs>
        <w:ind w:left="3600" w:hanging="360"/>
      </w:pPr>
      <w:rPr>
        <w:rFonts w:ascii="Courier New" w:hAnsi="Courier New"/>
      </w:rPr>
    </w:lvl>
    <w:lvl w:ilvl="5" w:tplc="3CB8A9FC">
      <w:start w:val="1"/>
      <w:numFmt w:val="bullet"/>
      <w:lvlText w:val=""/>
      <w:lvlJc w:val="left"/>
      <w:pPr>
        <w:tabs>
          <w:tab w:val="num" w:pos="4320"/>
        </w:tabs>
        <w:ind w:left="4320" w:hanging="360"/>
      </w:pPr>
      <w:rPr>
        <w:rFonts w:ascii="Wingdings" w:hAnsi="Wingdings"/>
      </w:rPr>
    </w:lvl>
    <w:lvl w:ilvl="6" w:tplc="9FFC329C">
      <w:start w:val="1"/>
      <w:numFmt w:val="bullet"/>
      <w:lvlText w:val=""/>
      <w:lvlJc w:val="left"/>
      <w:pPr>
        <w:tabs>
          <w:tab w:val="num" w:pos="5040"/>
        </w:tabs>
        <w:ind w:left="5040" w:hanging="360"/>
      </w:pPr>
      <w:rPr>
        <w:rFonts w:ascii="Symbol" w:hAnsi="Symbol"/>
      </w:rPr>
    </w:lvl>
    <w:lvl w:ilvl="7" w:tplc="EDAEB2CE">
      <w:start w:val="1"/>
      <w:numFmt w:val="bullet"/>
      <w:lvlText w:val="o"/>
      <w:lvlJc w:val="left"/>
      <w:pPr>
        <w:tabs>
          <w:tab w:val="num" w:pos="5760"/>
        </w:tabs>
        <w:ind w:left="5760" w:hanging="360"/>
      </w:pPr>
      <w:rPr>
        <w:rFonts w:ascii="Courier New" w:hAnsi="Courier New"/>
      </w:rPr>
    </w:lvl>
    <w:lvl w:ilvl="8" w:tplc="3DFA154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4A1C952C">
      <w:start w:val="1"/>
      <w:numFmt w:val="bullet"/>
      <w:lvlText w:val=""/>
      <w:lvlJc w:val="left"/>
      <w:pPr>
        <w:ind w:left="720" w:hanging="360"/>
      </w:pPr>
      <w:rPr>
        <w:rFonts w:ascii="Symbol" w:hAnsi="Symbol"/>
      </w:rPr>
    </w:lvl>
    <w:lvl w:ilvl="1" w:tplc="6780EF32">
      <w:start w:val="1"/>
      <w:numFmt w:val="bullet"/>
      <w:lvlText w:val="o"/>
      <w:lvlJc w:val="left"/>
      <w:pPr>
        <w:tabs>
          <w:tab w:val="num" w:pos="1440"/>
        </w:tabs>
        <w:ind w:left="1440" w:hanging="360"/>
      </w:pPr>
      <w:rPr>
        <w:rFonts w:ascii="Courier New" w:hAnsi="Courier New"/>
      </w:rPr>
    </w:lvl>
    <w:lvl w:ilvl="2" w:tplc="17F8F924">
      <w:start w:val="1"/>
      <w:numFmt w:val="bullet"/>
      <w:lvlText w:val=""/>
      <w:lvlJc w:val="left"/>
      <w:pPr>
        <w:tabs>
          <w:tab w:val="num" w:pos="2160"/>
        </w:tabs>
        <w:ind w:left="2160" w:hanging="360"/>
      </w:pPr>
      <w:rPr>
        <w:rFonts w:ascii="Wingdings" w:hAnsi="Wingdings"/>
      </w:rPr>
    </w:lvl>
    <w:lvl w:ilvl="3" w:tplc="9CE6A8B4">
      <w:start w:val="1"/>
      <w:numFmt w:val="bullet"/>
      <w:lvlText w:val=""/>
      <w:lvlJc w:val="left"/>
      <w:pPr>
        <w:tabs>
          <w:tab w:val="num" w:pos="2880"/>
        </w:tabs>
        <w:ind w:left="2880" w:hanging="360"/>
      </w:pPr>
      <w:rPr>
        <w:rFonts w:ascii="Symbol" w:hAnsi="Symbol"/>
      </w:rPr>
    </w:lvl>
    <w:lvl w:ilvl="4" w:tplc="775C8B7E">
      <w:start w:val="1"/>
      <w:numFmt w:val="bullet"/>
      <w:lvlText w:val="o"/>
      <w:lvlJc w:val="left"/>
      <w:pPr>
        <w:tabs>
          <w:tab w:val="num" w:pos="3600"/>
        </w:tabs>
        <w:ind w:left="3600" w:hanging="360"/>
      </w:pPr>
      <w:rPr>
        <w:rFonts w:ascii="Courier New" w:hAnsi="Courier New"/>
      </w:rPr>
    </w:lvl>
    <w:lvl w:ilvl="5" w:tplc="DC46F2DA">
      <w:start w:val="1"/>
      <w:numFmt w:val="bullet"/>
      <w:lvlText w:val=""/>
      <w:lvlJc w:val="left"/>
      <w:pPr>
        <w:tabs>
          <w:tab w:val="num" w:pos="4320"/>
        </w:tabs>
        <w:ind w:left="4320" w:hanging="360"/>
      </w:pPr>
      <w:rPr>
        <w:rFonts w:ascii="Wingdings" w:hAnsi="Wingdings"/>
      </w:rPr>
    </w:lvl>
    <w:lvl w:ilvl="6" w:tplc="45D0C85A">
      <w:start w:val="1"/>
      <w:numFmt w:val="bullet"/>
      <w:lvlText w:val=""/>
      <w:lvlJc w:val="left"/>
      <w:pPr>
        <w:tabs>
          <w:tab w:val="num" w:pos="5040"/>
        </w:tabs>
        <w:ind w:left="5040" w:hanging="360"/>
      </w:pPr>
      <w:rPr>
        <w:rFonts w:ascii="Symbol" w:hAnsi="Symbol"/>
      </w:rPr>
    </w:lvl>
    <w:lvl w:ilvl="7" w:tplc="B1406356">
      <w:start w:val="1"/>
      <w:numFmt w:val="bullet"/>
      <w:lvlText w:val="o"/>
      <w:lvlJc w:val="left"/>
      <w:pPr>
        <w:tabs>
          <w:tab w:val="num" w:pos="5760"/>
        </w:tabs>
        <w:ind w:left="5760" w:hanging="360"/>
      </w:pPr>
      <w:rPr>
        <w:rFonts w:ascii="Courier New" w:hAnsi="Courier New"/>
      </w:rPr>
    </w:lvl>
    <w:lvl w:ilvl="8" w:tplc="487C347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A5FC33CE">
      <w:start w:val="1"/>
      <w:numFmt w:val="bullet"/>
      <w:lvlText w:val=""/>
      <w:lvlJc w:val="left"/>
      <w:pPr>
        <w:ind w:left="720" w:hanging="360"/>
      </w:pPr>
      <w:rPr>
        <w:rFonts w:ascii="Symbol" w:hAnsi="Symbol"/>
      </w:rPr>
    </w:lvl>
    <w:lvl w:ilvl="1" w:tplc="D742A306">
      <w:start w:val="1"/>
      <w:numFmt w:val="bullet"/>
      <w:lvlText w:val="o"/>
      <w:lvlJc w:val="left"/>
      <w:pPr>
        <w:tabs>
          <w:tab w:val="num" w:pos="1440"/>
        </w:tabs>
        <w:ind w:left="1440" w:hanging="360"/>
      </w:pPr>
      <w:rPr>
        <w:rFonts w:ascii="Courier New" w:hAnsi="Courier New"/>
      </w:rPr>
    </w:lvl>
    <w:lvl w:ilvl="2" w:tplc="AC0CBC8E">
      <w:start w:val="1"/>
      <w:numFmt w:val="bullet"/>
      <w:lvlText w:val=""/>
      <w:lvlJc w:val="left"/>
      <w:pPr>
        <w:tabs>
          <w:tab w:val="num" w:pos="2160"/>
        </w:tabs>
        <w:ind w:left="2160" w:hanging="360"/>
      </w:pPr>
      <w:rPr>
        <w:rFonts w:ascii="Wingdings" w:hAnsi="Wingdings"/>
      </w:rPr>
    </w:lvl>
    <w:lvl w:ilvl="3" w:tplc="397A5AB8">
      <w:start w:val="1"/>
      <w:numFmt w:val="bullet"/>
      <w:lvlText w:val=""/>
      <w:lvlJc w:val="left"/>
      <w:pPr>
        <w:tabs>
          <w:tab w:val="num" w:pos="2880"/>
        </w:tabs>
        <w:ind w:left="2880" w:hanging="360"/>
      </w:pPr>
      <w:rPr>
        <w:rFonts w:ascii="Symbol" w:hAnsi="Symbol"/>
      </w:rPr>
    </w:lvl>
    <w:lvl w:ilvl="4" w:tplc="D7E86CDA">
      <w:start w:val="1"/>
      <w:numFmt w:val="bullet"/>
      <w:lvlText w:val="o"/>
      <w:lvlJc w:val="left"/>
      <w:pPr>
        <w:tabs>
          <w:tab w:val="num" w:pos="3600"/>
        </w:tabs>
        <w:ind w:left="3600" w:hanging="360"/>
      </w:pPr>
      <w:rPr>
        <w:rFonts w:ascii="Courier New" w:hAnsi="Courier New"/>
      </w:rPr>
    </w:lvl>
    <w:lvl w:ilvl="5" w:tplc="45B806DE">
      <w:start w:val="1"/>
      <w:numFmt w:val="bullet"/>
      <w:lvlText w:val=""/>
      <w:lvlJc w:val="left"/>
      <w:pPr>
        <w:tabs>
          <w:tab w:val="num" w:pos="4320"/>
        </w:tabs>
        <w:ind w:left="4320" w:hanging="360"/>
      </w:pPr>
      <w:rPr>
        <w:rFonts w:ascii="Wingdings" w:hAnsi="Wingdings"/>
      </w:rPr>
    </w:lvl>
    <w:lvl w:ilvl="6" w:tplc="BFF48914">
      <w:start w:val="1"/>
      <w:numFmt w:val="bullet"/>
      <w:lvlText w:val=""/>
      <w:lvlJc w:val="left"/>
      <w:pPr>
        <w:tabs>
          <w:tab w:val="num" w:pos="5040"/>
        </w:tabs>
        <w:ind w:left="5040" w:hanging="360"/>
      </w:pPr>
      <w:rPr>
        <w:rFonts w:ascii="Symbol" w:hAnsi="Symbol"/>
      </w:rPr>
    </w:lvl>
    <w:lvl w:ilvl="7" w:tplc="4802F16E">
      <w:start w:val="1"/>
      <w:numFmt w:val="bullet"/>
      <w:lvlText w:val="o"/>
      <w:lvlJc w:val="left"/>
      <w:pPr>
        <w:tabs>
          <w:tab w:val="num" w:pos="5760"/>
        </w:tabs>
        <w:ind w:left="5760" w:hanging="360"/>
      </w:pPr>
      <w:rPr>
        <w:rFonts w:ascii="Courier New" w:hAnsi="Courier New"/>
      </w:rPr>
    </w:lvl>
    <w:lvl w:ilvl="8" w:tplc="B882E45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5F1E6D4A">
      <w:start w:val="1"/>
      <w:numFmt w:val="bullet"/>
      <w:lvlText w:val=""/>
      <w:lvlJc w:val="left"/>
      <w:pPr>
        <w:ind w:left="720" w:hanging="360"/>
      </w:pPr>
      <w:rPr>
        <w:rFonts w:ascii="Symbol" w:hAnsi="Symbol"/>
      </w:rPr>
    </w:lvl>
    <w:lvl w:ilvl="1" w:tplc="0DB8CB32">
      <w:start w:val="1"/>
      <w:numFmt w:val="bullet"/>
      <w:lvlText w:val="o"/>
      <w:lvlJc w:val="left"/>
      <w:pPr>
        <w:tabs>
          <w:tab w:val="num" w:pos="1440"/>
        </w:tabs>
        <w:ind w:left="1440" w:hanging="360"/>
      </w:pPr>
      <w:rPr>
        <w:rFonts w:ascii="Courier New" w:hAnsi="Courier New"/>
      </w:rPr>
    </w:lvl>
    <w:lvl w:ilvl="2" w:tplc="E0CC858E">
      <w:start w:val="1"/>
      <w:numFmt w:val="bullet"/>
      <w:lvlText w:val=""/>
      <w:lvlJc w:val="left"/>
      <w:pPr>
        <w:tabs>
          <w:tab w:val="num" w:pos="2160"/>
        </w:tabs>
        <w:ind w:left="2160" w:hanging="360"/>
      </w:pPr>
      <w:rPr>
        <w:rFonts w:ascii="Wingdings" w:hAnsi="Wingdings"/>
      </w:rPr>
    </w:lvl>
    <w:lvl w:ilvl="3" w:tplc="0322B17E">
      <w:start w:val="1"/>
      <w:numFmt w:val="bullet"/>
      <w:lvlText w:val=""/>
      <w:lvlJc w:val="left"/>
      <w:pPr>
        <w:tabs>
          <w:tab w:val="num" w:pos="2880"/>
        </w:tabs>
        <w:ind w:left="2880" w:hanging="360"/>
      </w:pPr>
      <w:rPr>
        <w:rFonts w:ascii="Symbol" w:hAnsi="Symbol"/>
      </w:rPr>
    </w:lvl>
    <w:lvl w:ilvl="4" w:tplc="DB725D8C">
      <w:start w:val="1"/>
      <w:numFmt w:val="bullet"/>
      <w:lvlText w:val="o"/>
      <w:lvlJc w:val="left"/>
      <w:pPr>
        <w:tabs>
          <w:tab w:val="num" w:pos="3600"/>
        </w:tabs>
        <w:ind w:left="3600" w:hanging="360"/>
      </w:pPr>
      <w:rPr>
        <w:rFonts w:ascii="Courier New" w:hAnsi="Courier New"/>
      </w:rPr>
    </w:lvl>
    <w:lvl w:ilvl="5" w:tplc="5C161566">
      <w:start w:val="1"/>
      <w:numFmt w:val="bullet"/>
      <w:lvlText w:val=""/>
      <w:lvlJc w:val="left"/>
      <w:pPr>
        <w:tabs>
          <w:tab w:val="num" w:pos="4320"/>
        </w:tabs>
        <w:ind w:left="4320" w:hanging="360"/>
      </w:pPr>
      <w:rPr>
        <w:rFonts w:ascii="Wingdings" w:hAnsi="Wingdings"/>
      </w:rPr>
    </w:lvl>
    <w:lvl w:ilvl="6" w:tplc="319C7F9A">
      <w:start w:val="1"/>
      <w:numFmt w:val="bullet"/>
      <w:lvlText w:val=""/>
      <w:lvlJc w:val="left"/>
      <w:pPr>
        <w:tabs>
          <w:tab w:val="num" w:pos="5040"/>
        </w:tabs>
        <w:ind w:left="5040" w:hanging="360"/>
      </w:pPr>
      <w:rPr>
        <w:rFonts w:ascii="Symbol" w:hAnsi="Symbol"/>
      </w:rPr>
    </w:lvl>
    <w:lvl w:ilvl="7" w:tplc="AF446D18">
      <w:start w:val="1"/>
      <w:numFmt w:val="bullet"/>
      <w:lvlText w:val="o"/>
      <w:lvlJc w:val="left"/>
      <w:pPr>
        <w:tabs>
          <w:tab w:val="num" w:pos="5760"/>
        </w:tabs>
        <w:ind w:left="5760" w:hanging="360"/>
      </w:pPr>
      <w:rPr>
        <w:rFonts w:ascii="Courier New" w:hAnsi="Courier New"/>
      </w:rPr>
    </w:lvl>
    <w:lvl w:ilvl="8" w:tplc="B33A6370">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32E6164A">
      <w:start w:val="1"/>
      <w:numFmt w:val="bullet"/>
      <w:lvlText w:val=""/>
      <w:lvlJc w:val="left"/>
      <w:pPr>
        <w:ind w:left="720" w:hanging="360"/>
      </w:pPr>
      <w:rPr>
        <w:rFonts w:ascii="Symbol" w:hAnsi="Symbol"/>
      </w:rPr>
    </w:lvl>
    <w:lvl w:ilvl="1" w:tplc="7C449EE4">
      <w:start w:val="1"/>
      <w:numFmt w:val="bullet"/>
      <w:lvlText w:val="o"/>
      <w:lvlJc w:val="left"/>
      <w:pPr>
        <w:tabs>
          <w:tab w:val="num" w:pos="1440"/>
        </w:tabs>
        <w:ind w:left="1440" w:hanging="360"/>
      </w:pPr>
      <w:rPr>
        <w:rFonts w:ascii="Courier New" w:hAnsi="Courier New"/>
      </w:rPr>
    </w:lvl>
    <w:lvl w:ilvl="2" w:tplc="3D46F252">
      <w:start w:val="1"/>
      <w:numFmt w:val="bullet"/>
      <w:lvlText w:val=""/>
      <w:lvlJc w:val="left"/>
      <w:pPr>
        <w:tabs>
          <w:tab w:val="num" w:pos="2160"/>
        </w:tabs>
        <w:ind w:left="2160" w:hanging="360"/>
      </w:pPr>
      <w:rPr>
        <w:rFonts w:ascii="Wingdings" w:hAnsi="Wingdings"/>
      </w:rPr>
    </w:lvl>
    <w:lvl w:ilvl="3" w:tplc="B644CF1E">
      <w:start w:val="1"/>
      <w:numFmt w:val="bullet"/>
      <w:lvlText w:val=""/>
      <w:lvlJc w:val="left"/>
      <w:pPr>
        <w:tabs>
          <w:tab w:val="num" w:pos="2880"/>
        </w:tabs>
        <w:ind w:left="2880" w:hanging="360"/>
      </w:pPr>
      <w:rPr>
        <w:rFonts w:ascii="Symbol" w:hAnsi="Symbol"/>
      </w:rPr>
    </w:lvl>
    <w:lvl w:ilvl="4" w:tplc="639A740E">
      <w:start w:val="1"/>
      <w:numFmt w:val="bullet"/>
      <w:lvlText w:val="o"/>
      <w:lvlJc w:val="left"/>
      <w:pPr>
        <w:tabs>
          <w:tab w:val="num" w:pos="3600"/>
        </w:tabs>
        <w:ind w:left="3600" w:hanging="360"/>
      </w:pPr>
      <w:rPr>
        <w:rFonts w:ascii="Courier New" w:hAnsi="Courier New"/>
      </w:rPr>
    </w:lvl>
    <w:lvl w:ilvl="5" w:tplc="A2A2922E">
      <w:start w:val="1"/>
      <w:numFmt w:val="bullet"/>
      <w:lvlText w:val=""/>
      <w:lvlJc w:val="left"/>
      <w:pPr>
        <w:tabs>
          <w:tab w:val="num" w:pos="4320"/>
        </w:tabs>
        <w:ind w:left="4320" w:hanging="360"/>
      </w:pPr>
      <w:rPr>
        <w:rFonts w:ascii="Wingdings" w:hAnsi="Wingdings"/>
      </w:rPr>
    </w:lvl>
    <w:lvl w:ilvl="6" w:tplc="7FCADB86">
      <w:start w:val="1"/>
      <w:numFmt w:val="bullet"/>
      <w:lvlText w:val=""/>
      <w:lvlJc w:val="left"/>
      <w:pPr>
        <w:tabs>
          <w:tab w:val="num" w:pos="5040"/>
        </w:tabs>
        <w:ind w:left="5040" w:hanging="360"/>
      </w:pPr>
      <w:rPr>
        <w:rFonts w:ascii="Symbol" w:hAnsi="Symbol"/>
      </w:rPr>
    </w:lvl>
    <w:lvl w:ilvl="7" w:tplc="584CF69C">
      <w:start w:val="1"/>
      <w:numFmt w:val="bullet"/>
      <w:lvlText w:val="o"/>
      <w:lvlJc w:val="left"/>
      <w:pPr>
        <w:tabs>
          <w:tab w:val="num" w:pos="5760"/>
        </w:tabs>
        <w:ind w:left="5760" w:hanging="360"/>
      </w:pPr>
      <w:rPr>
        <w:rFonts w:ascii="Courier New" w:hAnsi="Courier New"/>
      </w:rPr>
    </w:lvl>
    <w:lvl w:ilvl="8" w:tplc="8A5A4948">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332456B4">
      <w:start w:val="1"/>
      <w:numFmt w:val="bullet"/>
      <w:lvlText w:val=""/>
      <w:lvlJc w:val="left"/>
      <w:pPr>
        <w:ind w:left="720" w:hanging="360"/>
      </w:pPr>
      <w:rPr>
        <w:rFonts w:ascii="Symbol" w:hAnsi="Symbol"/>
      </w:rPr>
    </w:lvl>
    <w:lvl w:ilvl="1" w:tplc="AE545BD2">
      <w:start w:val="1"/>
      <w:numFmt w:val="bullet"/>
      <w:lvlText w:val="o"/>
      <w:lvlJc w:val="left"/>
      <w:pPr>
        <w:tabs>
          <w:tab w:val="num" w:pos="1440"/>
        </w:tabs>
        <w:ind w:left="1440" w:hanging="360"/>
      </w:pPr>
      <w:rPr>
        <w:rFonts w:ascii="Courier New" w:hAnsi="Courier New"/>
      </w:rPr>
    </w:lvl>
    <w:lvl w:ilvl="2" w:tplc="E930998A">
      <w:start w:val="1"/>
      <w:numFmt w:val="bullet"/>
      <w:lvlText w:val=""/>
      <w:lvlJc w:val="left"/>
      <w:pPr>
        <w:tabs>
          <w:tab w:val="num" w:pos="2160"/>
        </w:tabs>
        <w:ind w:left="2160" w:hanging="360"/>
      </w:pPr>
      <w:rPr>
        <w:rFonts w:ascii="Wingdings" w:hAnsi="Wingdings"/>
      </w:rPr>
    </w:lvl>
    <w:lvl w:ilvl="3" w:tplc="D9FC1F0A">
      <w:start w:val="1"/>
      <w:numFmt w:val="bullet"/>
      <w:lvlText w:val=""/>
      <w:lvlJc w:val="left"/>
      <w:pPr>
        <w:tabs>
          <w:tab w:val="num" w:pos="2880"/>
        </w:tabs>
        <w:ind w:left="2880" w:hanging="360"/>
      </w:pPr>
      <w:rPr>
        <w:rFonts w:ascii="Symbol" w:hAnsi="Symbol"/>
      </w:rPr>
    </w:lvl>
    <w:lvl w:ilvl="4" w:tplc="251CEC52">
      <w:start w:val="1"/>
      <w:numFmt w:val="bullet"/>
      <w:lvlText w:val="o"/>
      <w:lvlJc w:val="left"/>
      <w:pPr>
        <w:tabs>
          <w:tab w:val="num" w:pos="3600"/>
        </w:tabs>
        <w:ind w:left="3600" w:hanging="360"/>
      </w:pPr>
      <w:rPr>
        <w:rFonts w:ascii="Courier New" w:hAnsi="Courier New"/>
      </w:rPr>
    </w:lvl>
    <w:lvl w:ilvl="5" w:tplc="B15495D8">
      <w:start w:val="1"/>
      <w:numFmt w:val="bullet"/>
      <w:lvlText w:val=""/>
      <w:lvlJc w:val="left"/>
      <w:pPr>
        <w:tabs>
          <w:tab w:val="num" w:pos="4320"/>
        </w:tabs>
        <w:ind w:left="4320" w:hanging="360"/>
      </w:pPr>
      <w:rPr>
        <w:rFonts w:ascii="Wingdings" w:hAnsi="Wingdings"/>
      </w:rPr>
    </w:lvl>
    <w:lvl w:ilvl="6" w:tplc="2182CBB8">
      <w:start w:val="1"/>
      <w:numFmt w:val="bullet"/>
      <w:lvlText w:val=""/>
      <w:lvlJc w:val="left"/>
      <w:pPr>
        <w:tabs>
          <w:tab w:val="num" w:pos="5040"/>
        </w:tabs>
        <w:ind w:left="5040" w:hanging="360"/>
      </w:pPr>
      <w:rPr>
        <w:rFonts w:ascii="Symbol" w:hAnsi="Symbol"/>
      </w:rPr>
    </w:lvl>
    <w:lvl w:ilvl="7" w:tplc="F91EB9A6">
      <w:start w:val="1"/>
      <w:numFmt w:val="bullet"/>
      <w:lvlText w:val="o"/>
      <w:lvlJc w:val="left"/>
      <w:pPr>
        <w:tabs>
          <w:tab w:val="num" w:pos="5760"/>
        </w:tabs>
        <w:ind w:left="5760" w:hanging="360"/>
      </w:pPr>
      <w:rPr>
        <w:rFonts w:ascii="Courier New" w:hAnsi="Courier New"/>
      </w:rPr>
    </w:lvl>
    <w:lvl w:ilvl="8" w:tplc="AA645C08">
      <w:start w:val="1"/>
      <w:numFmt w:val="bullet"/>
      <w:lvlText w:val=""/>
      <w:lvlJc w:val="left"/>
      <w:pPr>
        <w:tabs>
          <w:tab w:val="num" w:pos="6480"/>
        </w:tabs>
        <w:ind w:left="6480" w:hanging="360"/>
      </w:pPr>
      <w:rPr>
        <w:rFonts w:ascii="Wingdings" w:hAnsi="Wingdings"/>
      </w:rPr>
    </w:lvl>
  </w:abstractNum>
  <w:abstractNum w:abstractNumId="11" w15:restartNumberingAfterBreak="0">
    <w:nsid w:val="0B416CA3"/>
    <w:multiLevelType w:val="hybridMultilevel"/>
    <w:tmpl w:val="C0E23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E2CCD"/>
    <w:multiLevelType w:val="hybridMultilevel"/>
    <w:tmpl w:val="02C4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F58DD"/>
    <w:multiLevelType w:val="hybridMultilevel"/>
    <w:tmpl w:val="B6A2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C39"/>
    <w:rsid w:val="001519E6"/>
    <w:rsid w:val="001B180B"/>
    <w:rsid w:val="001E02D4"/>
    <w:rsid w:val="003C7584"/>
    <w:rsid w:val="004819F0"/>
    <w:rsid w:val="004E3C39"/>
    <w:rsid w:val="0052644C"/>
    <w:rsid w:val="007A35D2"/>
    <w:rsid w:val="00881F2C"/>
    <w:rsid w:val="00896EA6"/>
    <w:rsid w:val="008C5C77"/>
    <w:rsid w:val="009A38CE"/>
    <w:rsid w:val="00A412D7"/>
    <w:rsid w:val="00A84BD3"/>
    <w:rsid w:val="00D220D6"/>
    <w:rsid w:val="00DD7AD1"/>
    <w:rsid w:val="00EA635B"/>
    <w:rsid w:val="00F82A59"/>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2D40C"/>
  <w15:docId w15:val="{2BE83C4E-9D94-424E-BBFB-510096ED4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280" w:lineRule="atLeast"/>
    </w:pPr>
    <w:rPr>
      <w:color w:val="231F20"/>
    </w:rPr>
  </w:style>
  <w:style w:type="paragraph" w:customStyle="1" w:styleId="divdocumentdivnameSec">
    <w:name w:val="div_document_div_nameSec"/>
    <w:basedOn w:val="Normal"/>
    <w:pPr>
      <w:shd w:val="clear" w:color="auto" w:fill="084B81"/>
    </w:pPr>
    <w:rPr>
      <w:color w:val="FFFFFF"/>
      <w:shd w:val="clear" w:color="auto" w:fill="084B81"/>
    </w:rPr>
  </w:style>
  <w:style w:type="character" w:customStyle="1" w:styleId="divPARAGRAPHNAMEdiv">
    <w:name w:val="div_PARAGRAPH_NAME &gt; div"/>
    <w:basedOn w:val="DefaultParagraphFont"/>
    <w:rPr>
      <w:shd w:val="clear" w:color="auto" w:fill="084B81"/>
    </w:rPr>
  </w:style>
  <w:style w:type="character" w:customStyle="1" w:styleId="nametablediv">
    <w:name w:val="nametable &gt; div"/>
    <w:basedOn w:val="DefaultParagraphFont"/>
    <w:rPr>
      <w:shd w:val="clear" w:color="auto" w:fill="084B81"/>
    </w:rPr>
  </w:style>
  <w:style w:type="paragraph" w:customStyle="1" w:styleId="div">
    <w:name w:val="div"/>
    <w:basedOn w:val="Normal"/>
  </w:style>
  <w:style w:type="paragraph" w:customStyle="1" w:styleId="nametabledivParagraph">
    <w:name w:val="nametable &gt; div Paragraph"/>
    <w:basedOn w:val="Normal"/>
    <w:pPr>
      <w:shd w:val="clear" w:color="auto" w:fill="084B81"/>
    </w:pPr>
    <w:rPr>
      <w:shd w:val="clear" w:color="auto" w:fill="084B81"/>
    </w:rPr>
  </w:style>
  <w:style w:type="table" w:customStyle="1" w:styleId="nametable">
    <w:name w:val="nametable"/>
    <w:basedOn w:val="TableNormal"/>
    <w:tblPr/>
  </w:style>
  <w:style w:type="paragraph" w:customStyle="1" w:styleId="divdocumentdivinnername">
    <w:name w:val="div_document_div_innername"/>
    <w:basedOn w:val="Normal"/>
    <w:pPr>
      <w:pBdr>
        <w:bottom w:val="none" w:sz="0" w:space="15" w:color="auto"/>
      </w:pBdr>
    </w:pPr>
  </w:style>
  <w:style w:type="character" w:customStyle="1" w:styleId="span">
    <w:name w:val="span"/>
    <w:basedOn w:val="DefaultParagraphFont"/>
    <w:rPr>
      <w:sz w:val="24"/>
      <w:szCs w:val="24"/>
      <w:bdr w:val="none" w:sz="0" w:space="0" w:color="auto"/>
      <w:vertAlign w:val="baseline"/>
    </w:rPr>
  </w:style>
  <w:style w:type="character" w:customStyle="1" w:styleId="divdocumentdivinnernameCharacter">
    <w:name w:val="div_document_div_innername Character"/>
    <w:basedOn w:val="DefaultParagraphFont"/>
  </w:style>
  <w:style w:type="table" w:customStyle="1" w:styleId="divdocumentdivPARAGRAPHNAME">
    <w:name w:val="div_document_div_PARAGRAPH_NAME"/>
    <w:basedOn w:val="TableNormal"/>
    <w:tblPr/>
  </w:style>
  <w:style w:type="paragraph" w:customStyle="1" w:styleId="divdocumentdivSECTIONCNTC">
    <w:name w:val="div_document_div_SECTION_CNTC"/>
    <w:basedOn w:val="Normal"/>
    <w:pPr>
      <w:shd w:val="clear" w:color="auto" w:fill="084B81"/>
    </w:pPr>
    <w:rPr>
      <w:color w:val="FFFFFF"/>
      <w:shd w:val="clear" w:color="auto" w:fill="084B81"/>
    </w:rPr>
  </w:style>
  <w:style w:type="character" w:customStyle="1" w:styleId="divPARAGRAPHCNTCdiv">
    <w:name w:val="div_PARAGRAPH_CNTC &gt; div"/>
    <w:basedOn w:val="DefaultParagraphFont"/>
    <w:rPr>
      <w:shd w:val="clear" w:color="auto" w:fill="084B81"/>
    </w:rPr>
  </w:style>
  <w:style w:type="paragraph" w:customStyle="1" w:styleId="divinnercontact">
    <w:name w:val="div_innercontact"/>
    <w:basedOn w:val="div"/>
  </w:style>
  <w:style w:type="character" w:customStyle="1" w:styleId="sprtr">
    <w:name w:val="sprtr"/>
    <w:basedOn w:val="DefaultParagraphFont"/>
  </w:style>
  <w:style w:type="character" w:customStyle="1" w:styleId="divinnercontactCharacter">
    <w:name w:val="div_innercontact Character"/>
    <w:basedOn w:val="divCharacter"/>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table" w:customStyle="1" w:styleId="divdocumentdivPARAGRAPHCNTC">
    <w:name w:val="div_document_div_PARAGRAPH_CNTC"/>
    <w:basedOn w:val="TableNormal"/>
    <w:tblPr/>
  </w:style>
  <w:style w:type="paragraph" w:customStyle="1" w:styleId="divdocumentsection">
    <w:name w:val="div_document_section"/>
    <w:basedOn w:val="Normal"/>
  </w:style>
  <w:style w:type="character" w:customStyle="1" w:styleId="displaycell">
    <w:name w:val="displaycell"/>
    <w:basedOn w:val="DefaultParagraphFont"/>
  </w:style>
  <w:style w:type="paragraph" w:customStyle="1" w:styleId="topborder">
    <w:name w:val="topborder"/>
    <w:basedOn w:val="Normal"/>
    <w:pPr>
      <w:pBdr>
        <w:top w:val="single" w:sz="8" w:space="0" w:color="E3D7DA"/>
        <w:bottom w:val="none" w:sz="0" w:space="6" w:color="auto"/>
      </w:pBdr>
      <w:spacing w:line="0" w:lineRule="atLeast"/>
    </w:pPr>
    <w:rPr>
      <w:sz w:val="0"/>
      <w:szCs w:val="0"/>
    </w:rPr>
  </w:style>
  <w:style w:type="table" w:customStyle="1" w:styleId="displaytable">
    <w:name w:val="displaytable"/>
    <w:basedOn w:val="TableNormal"/>
    <w:tblPr/>
  </w:style>
  <w:style w:type="paragraph" w:customStyle="1" w:styleId="divheading">
    <w:name w:val="div_heading"/>
    <w:basedOn w:val="div"/>
    <w:pPr>
      <w:pBdr>
        <w:bottom w:val="none" w:sz="0" w:space="5" w:color="auto"/>
      </w:pBdr>
    </w:pPr>
  </w:style>
  <w:style w:type="paragraph" w:customStyle="1" w:styleId="divdocumentdivsectiontitle">
    <w:name w:val="div_document_div_sectiontitle"/>
    <w:basedOn w:val="Normal"/>
    <w:pPr>
      <w:spacing w:line="280" w:lineRule="atLeast"/>
    </w:pPr>
    <w:rPr>
      <w:color w:val="084B81"/>
      <w:sz w:val="28"/>
      <w:szCs w:val="28"/>
    </w:r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5" w:color="auto"/>
      </w:pBdr>
    </w:pPr>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jobtitle">
    <w:name w:val="jobtitle"/>
    <w:basedOn w:val="DefaultParagraphFont"/>
    <w:rPr>
      <w:b/>
      <w:bCs/>
      <w:caps/>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educsprtreducsprtr">
    <w:name w:val="educsprtr + educsprtr"/>
    <w:basedOn w:val="DefaultParagraphFont"/>
    <w:rPr>
      <w:vanish/>
    </w:rPr>
  </w:style>
  <w:style w:type="character" w:styleId="Hyperlink">
    <w:name w:val="Hyperlink"/>
    <w:basedOn w:val="DefaultParagraphFont"/>
    <w:uiPriority w:val="99"/>
    <w:unhideWhenUsed/>
    <w:rsid w:val="00881F2C"/>
    <w:rPr>
      <w:color w:val="0563C1" w:themeColor="hyperlink"/>
      <w:u w:val="single"/>
    </w:rPr>
  </w:style>
  <w:style w:type="character" w:styleId="UnresolvedMention">
    <w:name w:val="Unresolved Mention"/>
    <w:basedOn w:val="DefaultParagraphFont"/>
    <w:uiPriority w:val="99"/>
    <w:semiHidden/>
    <w:unhideWhenUsed/>
    <w:rsid w:val="00881F2C"/>
    <w:rPr>
      <w:color w:val="605E5C"/>
      <w:shd w:val="clear" w:color="auto" w:fill="E1DFDD"/>
    </w:rPr>
  </w:style>
  <w:style w:type="paragraph" w:styleId="ListParagraph">
    <w:name w:val="List Paragraph"/>
    <w:basedOn w:val="Normal"/>
    <w:uiPriority w:val="34"/>
    <w:qFormat/>
    <w:rsid w:val="00896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502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jokayombo@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JONATHAN ILUNGA</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ILUNGA</dc:title>
  <dc:creator>jonathan Ilunga</dc:creator>
  <cp:lastModifiedBy>jonathan Ilunga</cp:lastModifiedBy>
  <cp:revision>10</cp:revision>
  <dcterms:created xsi:type="dcterms:W3CDTF">2020-12-06T23:33:00Z</dcterms:created>
  <dcterms:modified xsi:type="dcterms:W3CDTF">2021-02-09T04:05:00Z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oGgAAB+LCAAAAAAABAAUm8VWw1AURT8og7gN4964zuLu3q+nMGDAKiV9ufecvYESOE0xOAfxGIMSHM0IsMAQPIbCLE7xEI0ZeSA+8YdMEolRNSbR1fvQdPlBLFJvNfLKH7gLpekkNgcdan3sGw8sO0mMBUskdmoghN0fvTO3G1bRorH2nCXgDP09Xpk/OER9IGILd94fN9ja8gjSRz6eseN+ovTM4W1gjaKNaKO+HRs8LmkSrw0FrtboOwi1vtv</vt:lpwstr>
  </property>
  <property fmtid="{D5CDD505-2E9C-101B-9397-08002B2CF9AE}" pid="3" name="x1ye=1">
    <vt:lpwstr>X3Tr6s/cKpScqXT1ZaeE53981E4a8IviJsE7uCpsJtHrK9UUtz+mJxLZE2AeEfJgW56w19sH8u1/QYvJPD0ZSheHX/o0j1Cj3kjVcAHjkznufiCeHccSPvGCHTz7ssVAKI33PvN9GiV62uZPW9YzhdkGuH4souOHyXpo4nLJavkwVGI447mX7HjpTWCP+4TbA05kc62XMKpTS6T7k1q2BYP++arxxUW4zodlz1+h0g+n68IEoQ620eJBiFK9BgE</vt:lpwstr>
  </property>
  <property fmtid="{D5CDD505-2E9C-101B-9397-08002B2CF9AE}" pid="4" name="x1ye=10">
    <vt:lpwstr>Bd//SlswkqDovyHRWqoEANqUlBRLicXAkHeMTT0VoCxvbEZzgR85mBUGfsujQtItCjvWJ9pAW+qdzH+rnyiPulp19KuMLvbE+T+xpXfWShJduKiQGbu1F+sVOFPg6I/dz9fbO/TPa2g5JIJIhktihptJ3DYtbuKmk/bsHIEtfE1BJKjCuJ+OhHJeBuH501fA1wuX0UtgLKDmr6Mro0smzIElmTyW8/HgP31d8J7pgbHQlWfsAdJA27Hmt1QHemd</vt:lpwstr>
  </property>
  <property fmtid="{D5CDD505-2E9C-101B-9397-08002B2CF9AE}" pid="5" name="x1ye=100">
    <vt:lpwstr>BDQmCX5glxoxyp8Rov2guhV3hH4cRIwBTWI3Z5qExcIeT9/xnak2cgqytytNqk4i5GU0Dtu6NGpVCs8KmGiLP6MWF5zCHCdzfo+BDfXy4USEgPTF8pzJFIL9nljTg7CvZunCCbWPG+XLbQ8vBk6IU2k/UZqj+kpvzMECTYZ9N/GPq8JuINfigM5Z3brG78l+4h6xTBE5GW83M0TzHuN+yHiSbr3UPtT4FbpMJHIBndpTofh1UGGaNavhiO14kQx</vt:lpwstr>
  </property>
  <property fmtid="{D5CDD505-2E9C-101B-9397-08002B2CF9AE}" pid="6" name="x1ye=101">
    <vt:lpwstr>xz+KDGJZnEzhEFDrahBgo5laAyWal6M7rPOD39g4oQ1PJ4LAuV4z274mUn3FuiRVtx7DE/LeU837KC3B7PoB8sapNRwldwSCNC2hYtacDbFp+dZokezzyoYaF/sVfc7+vowtb/BtwiT3BJUCvKXZjhB4u7O9u8kmD9FfRuH3HJm9iQ4cZFjIwXdxzpBhxBA7robsvPuUoMnJz005ntTpJYDckbCH3plSWPTVK22tY4byNUlnhYQozexzsIgUE7s</vt:lpwstr>
  </property>
  <property fmtid="{D5CDD505-2E9C-101B-9397-08002B2CF9AE}" pid="7" name="x1ye=102">
    <vt:lpwstr>iXOLjzDgqKfq/Uc+I+bKYIgVpa3SAVmfNAOFFCs5OeNze1Mk1AglzKTp+Yfgbwh9D4VGbaWfw9l+aDGw/HtQIRX+jcZIoTd0H8zDTS5GYWb0iygbywPk42PQJ6LAjxwXTDa10fJBqST+733zb7lzb698XKBbI9Zd1Fsz6//VLg6JWuQWtSEYX1YkGpaqgPM1mTlZhJeqHyT1Y2ZQIzzqvXkVIhykII6m3K0d0fYLdFYSAw31GCgOCNIr574iyZi</vt:lpwstr>
  </property>
  <property fmtid="{D5CDD505-2E9C-101B-9397-08002B2CF9AE}" pid="8" name="x1ye=103">
    <vt:lpwstr>kae7ROi/Wbgs+Wrzwgmh9q+YOH37MwvVf3oS6XRTaXkGfxJldft39RqhTito6LSy1y7Tvf5gTQqu05J+C++l10CvkmM75/v7fPoXAsV+FpPNS81Rz33Q7DEJKQGK0KQrMk1f6ZlAapvbMOYI3YmxH2fIulBkKKKa9BE1y+DmJnfk1ZjdwmsnQbZo6hhyQlxXKgP9AWL66BCudHOW5VoDjFTMTHmLdsMOUAc4Ppopr0rgdA6uuonVj/2l1unWxy8</vt:lpwstr>
  </property>
  <property fmtid="{D5CDD505-2E9C-101B-9397-08002B2CF9AE}" pid="9" name="x1ye=104">
    <vt:lpwstr>OyEW5iQYKf6VcDr9RboomLHa1Gq6e5tD6fj4BRpfLEw98/NTq+p3RSvj96ALfA11vCPzt/3GX7+c6Yz5hfwjQko0mq8C+0kgqf6nBQH4qKvzLcL0SxqTOGT1GOdIxzQ7hspLWsMQXKfEMCbUe9n9sNlkM/E+7GX3PhrL/9gq8wZ4ULK/M7SSoDqsLBNV4kIcEVfxr/PFpPZGDd9LoPwZJuNbWdHt1aSr2lap3Z96X9I+9G9++oT6AGQDioH+WwD</vt:lpwstr>
  </property>
  <property fmtid="{D5CDD505-2E9C-101B-9397-08002B2CF9AE}" pid="10" name="x1ye=105">
    <vt:lpwstr>j5k0PuwcFM6QQCn3dNoBZKIs73HcFGwqWuUqIUcNLTRVsk7/Se3RZjsKfmAW8XGf3fID5gEJaePbPO3FBM0ASOeVExNbpLmaaZVBLuqgBDgO5XmaDgqZiYUHyYwZRwhZC3jTaz+SYb9LZZYiv9W24X2/Lg60WXuUDobZuTU47U2VraELM+Pb1C7nB1l71vnQYh64hEIW0PsjXe5mSaaVHRrkWfVqFmrt8cNv51+NkTcTfbS7hN4lJcjJU2ojPXv</vt:lpwstr>
  </property>
  <property fmtid="{D5CDD505-2E9C-101B-9397-08002B2CF9AE}" pid="11" name="x1ye=106">
    <vt:lpwstr>OBymaKtMWguIf4jWGDYtZ0QqZJEug2ilMN4r5//wDVcdHToGgAAA==</vt:lpwstr>
  </property>
  <property fmtid="{D5CDD505-2E9C-101B-9397-08002B2CF9AE}" pid="12" name="x1ye=11">
    <vt:lpwstr>LPSEFNfTI15repi9kjeVjpfF/FInRByJ2ecrzMrvS1mv/fyQsHGl93HQkU711cfyMX4ZMfLZm+vJfrnc1fh98cIdFsyze8s8zxfPbM8gC4/DDeRfTemP5jl8eD7XSxH6+Bu7eor/03PowMm/Gn7X9Vn5fzMStVigR6IvbT7bXbtqPpSX8dLsqNwKnp2ynNPjWhqcCaXgcF1EmY4I7JzdsC0mnI42LhfWGUuD83UzBfWzFwp6J4iHwqWt4VCisDU</vt:lpwstr>
  </property>
  <property fmtid="{D5CDD505-2E9C-101B-9397-08002B2CF9AE}" pid="13" name="x1ye=12">
    <vt:lpwstr>KzVsZXrHCKCr83bIVceyIudy4OPIpRvCNWG3lsGLZJWSOl2UgtWoUx6u/PTJOthbfKvFFP4qVVxBg9t/Ofm2FIW6cH23OwYLRFC/CeDTQQi2tb3Ra2OnzhY+BYCHB06UoNhXLDFaKssYutrfq+3YETHClOutcR1TZjec2u1WZjpbpTjnU39/HeWf9vetSUN72e/3Vc8luToojwXGfl/MfPFfLGT+6Tz7aqoXBHkJealFFVsbswogofHWkIUyM9V</vt:lpwstr>
  </property>
  <property fmtid="{D5CDD505-2E9C-101B-9397-08002B2CF9AE}" pid="14" name="x1ye=13">
    <vt:lpwstr>mOuZ7ezqmeKIXINijjsAsKXuWs0Lhzyo6akHZCPf86rf6xjAbaicHiasyW3WaIw2jty/fXGpHansUDC41wRAuhPXys+fbae6Fdlxzvog+pIbWp0lVoDirn3yVqjaRGskZoBwaAo00oZbvAm+o18300R29+MxgneadO6rmPxuZI7FA2kRR3Mp+CqG8fzUgsl/DwHfpo29Th8IFKMkArR7Wl4RazvLc+9M08Abv+6Sjd98IZVF+stdgLu2LRhSBCJ</vt:lpwstr>
  </property>
  <property fmtid="{D5CDD505-2E9C-101B-9397-08002B2CF9AE}" pid="15" name="x1ye=14">
    <vt:lpwstr>Q2PC8nsJKzdMg9vnhxq4aWpp1lflZPNkTOFsdDyv04cXrTdudUm4mlJlSDi4b4F8vtOICW6EpydMEGlV7ejntCi+hUhQrnZpChXinSbKKceGxmd3+nJMZ/e9cz2tPlREGAH4Bez/ur2xzDz0uUZzEv6ZCYgZVn12p0NFB+nAqLXxM8eLsXasB+AD/tmFw39E5tZp195rhxDoet95fwaK7IV8QfmeWyrd4wQB/DmeBcgW3sQPt7lSSVKkOFf/E7+</vt:lpwstr>
  </property>
  <property fmtid="{D5CDD505-2E9C-101B-9397-08002B2CF9AE}" pid="16" name="x1ye=15">
    <vt:lpwstr>WVMlzaR+Lto/U1d2hDibuoLfupLp7SYYgyVX2FxBCX4JmWYPNm8UqQu8UqWczMjQbT17dmJ5duaKDanBd8Mms02uHAhAYLKPzDGlxWceMZmvqMxlJZIWHOLRTjzGQIaBGebBvSVFAopPdBlzcd7qb87tRkO1kw1FALRN7ZX+KQTWukzG+ubC8DM++CPaoSgu29rqVk286Zhf6+NDjMveWyz9W47C7S7L+CEfqZvBqyJk1oKX0IDIWmvgGQqPpiM</vt:lpwstr>
  </property>
  <property fmtid="{D5CDD505-2E9C-101B-9397-08002B2CF9AE}" pid="17" name="x1ye=16">
    <vt:lpwstr>qpAfEWf0DE2GIztVUr/rdcpL9g7k2GL1YXVX/n63qKiYNkCUgkLL5O3IEOhFtYpo7mx+0T+rtg07zy97MuqTu5V3wc08Pt17WkzHRnJye+vtjHxa/DafezVZxybmbNvcZKh3hwPs9IyTcG7N+0LYVtcDrdg9c3XRKVJLUUouQDLrcQnT6oJlsdoPXT/3+0piF9qe6fiLg65xCb5MI5kRuRCh8CIoL4i5uUNtzHiTCBlWs622AHy02MWFByLU62e</vt:lpwstr>
  </property>
  <property fmtid="{D5CDD505-2E9C-101B-9397-08002B2CF9AE}" pid="18" name="x1ye=17">
    <vt:lpwstr>WNUmeh8H7rzvFvoGNwFfL8tTRmjrJvcL3UJeGf9DkukCRa2FQ65ttBIVzw2MqcC82djbNWl2sg7rxy6gw1CQJyhTN6UJytaoQOESe6bwPdzJlfN2OlrKb0cQ8zMyEJ/KqT1OU3pme7+i9mN8QSCJrEj5e1YMSlxcV1ieBBF4dYVccPj1JoMQ6dSZ2JuRwb1mhD/AgIYxXQKaLPX0TI3NtyHwFmHUDS3WW5FNr7QbQpuxqq79RSIN/LC0QWCwkUX</vt:lpwstr>
  </property>
  <property fmtid="{D5CDD505-2E9C-101B-9397-08002B2CF9AE}" pid="19" name="x1ye=18">
    <vt:lpwstr>Zunco+6hH94FYx5cFhbvsojpaAs/6P3Frf04UF/OGB/gkQWg5PisjJQqCodOPob58BeVAJJFTMG7INQpE5Zfmb5GCTMVUpT1PvEGk0qgFcHVq5spmI+4qwIhe5XSplms9CB8R9IjxYHHjVucGWkvKmJ1WdZSu5UAMu1gbqjj8kxPp3GVjaGV36gFBvhMHhE32h5fJIK2hFnNL2EpFN+0ARscomlcCLekXJ3hcCPiEM7/FtLUQ0IKRjcRWM614LG</vt:lpwstr>
  </property>
  <property fmtid="{D5CDD505-2E9C-101B-9397-08002B2CF9AE}" pid="20" name="x1ye=19">
    <vt:lpwstr>rl1s9pXa/uCxsaQFC+Qwat8mVwRe9Y49QxbHD70mQWN2dgFxkFGI1YPPgaeDxynku3lEUE/fquve0CO/zsAjMPyDltV01Fgpe9111uFTqI4tOcOyiy7F0vgSJCmEHZhQiukjbA2W407TzyBqabpQLpXXbjxOW475YpJ8Eu/QGBwQnAGJbDLht8oDWvyIcRT+Cox+pcbYpvRUHXYaE6/yosu1FI/WF07TIUJf9sGOmBaVJv7EMgXJ4EdGpy1Mfps</vt:lpwstr>
  </property>
  <property fmtid="{D5CDD505-2E9C-101B-9397-08002B2CF9AE}" pid="21" name="x1ye=2">
    <vt:lpwstr>nL2GmS43ubctKqtdkRQRWVJTPONmmtY94UdObrtS8e7pCeawiK5pULGtgjIBpvBfK9OAXyERzRf6d0iXCQ/T5XcBHaZX/NYf6kyCRcEWLaxpenUxlnsQN0kJvk2OFYkfc6SbzpN7B/i7E4VMah+UAWHj58xcYKjyiVBGp0r7A5iCChDqopFIbiFrzbdnqVm2Lrnq+VZ6VtkJR8T+biyIBj2oX65WLrXEdPcuX1wtyEh39zKHX0zXi+lr18BD90q</vt:lpwstr>
  </property>
  <property fmtid="{D5CDD505-2E9C-101B-9397-08002B2CF9AE}" pid="22" name="x1ye=20">
    <vt:lpwstr>IZU+jfIKo0V45hB2gfGfhpgBcgeOJdTngj4fwKVrdd+8PVZkcPBeOFyVko386EItXgLeeTUwla1z7LfIVziaBu5C/PvBKOuRN/mI7ebceVMKUzhACz/ykhj70NGV1dnXmzKXNzZQzi/fKHepgA/AKr94G3otltSeyfWFcOucuDiDNYZUwCwAAnriNNJfppVOl/SQEhVMtOAbhhIXv+DQIJieLeyhLCQbEl5I/P2BMVSdv41B5AAciC8GSYQbmUl</vt:lpwstr>
  </property>
  <property fmtid="{D5CDD505-2E9C-101B-9397-08002B2CF9AE}" pid="23" name="x1ye=21">
    <vt:lpwstr>/7lLlMWlH3xS5V0pYy+r7ubiUyn6n8Kum32HokXbs2ihTWqbH61jY/K9N5oS86+nT1ma486EjNtxn6i5Cn78Ksho9RvBZdxzy0OBNtusDZd8oVrNVWFAVD9esXIh4Xvag/BV2JhhqD5OK2+lEAZbmpDFAPVhPdtFPq/BOV8utFtjgU0x1O4lmV64WowUH5AqKsXqS8WMGmScPeNy8Zm6aCv6LWTU6ayysdnqvFRJ5HVt2ihgDk5ov48cT5Q9vmz</vt:lpwstr>
  </property>
  <property fmtid="{D5CDD505-2E9C-101B-9397-08002B2CF9AE}" pid="24" name="x1ye=22">
    <vt:lpwstr>hwz6jtVK5JPaVu711xspNr1qZk13wjFxM4Ld4uNfg2ly7pEE0wkizkq3Blu5g0ad6nnYGIEiLNin7UK6T1ohuzHXluknn2AO2KFvBT/ttyCf7JxgPqMJOV+PZK0P2xrQ77nWrDRceeYM0dSxsY2DVs62K70TMMAgEztXq0sg4OTuTYZ4NLRp0Orpw+KUaEYOQOXy7+mjWnwpeDKHpMWievR/mEmp85TewxC0x+S0KwzuCTxS4E/NgfmA9EHisjD</vt:lpwstr>
  </property>
  <property fmtid="{D5CDD505-2E9C-101B-9397-08002B2CF9AE}" pid="25" name="x1ye=23">
    <vt:lpwstr>B1/wg4lzo1YO/vRQCov5Q28c7+VJ76YUZRrtl9lgZdRI4wit6abHlSLC6bn2ADrnSyoK6skf4k1yR1qtsAKnLrn7W2ubi9/AjHohsXLiMa17k2znVku13PT2OTUA7CDrHtLDbWi0SEahVTQ7VdOqVPLOuh2jGalVLxuxfwyYL4yBWZ0iBFZgtYLqEopXFcJyoYbgiZkHhFJ+5KIuwKdFpKc+bNdgtIX9oEdaR0WF1nH04t7FOG3EZnrfPZWt04M</vt:lpwstr>
  </property>
  <property fmtid="{D5CDD505-2E9C-101B-9397-08002B2CF9AE}" pid="26" name="x1ye=24">
    <vt:lpwstr>ghfhtoslkBkWusYeWXpUZ0atmoHKFtrAI/8yWSBxB/mu+nnkcYPqcAZ8WZncmqoxJoSf/bgl/LOPUbs39BmNKwd/bym05mAhVvjKwRYwKZD/MNXE4PAv5yDOUTjBE92fYNot9NMDZ+MIjo9koQkOHuEHWh0+34bEOIO1ge2h1qB6azFZf8yAfm65kNeP/2Da/csygC6Dg6KWdySzrs9Mqq2ymNYZcTiVo7rksmdIJWNZC5JgE1onWTdTUuDTL0o</vt:lpwstr>
  </property>
  <property fmtid="{D5CDD505-2E9C-101B-9397-08002B2CF9AE}" pid="27" name="x1ye=25">
    <vt:lpwstr>bcKJqC1s6q9748Gt8rksvGHCUjjD8So+hlqOlbgGkXAUi3yfa19A7P9ZqHCDi25mCuCy6XSn12zyQdyBkVSmMQfV3zPlQz5JFbZD1Z7wALfhruRmbGoycwokvrupeFsCc+nTy2S0B2YlFkwDI49Y0Bnw8WXslpwFIPw4V+YHibft8GtT0rxqLALyxCkcRky8Ac134oZOmIhn6LpAXaTQq3+gEj5mLzav1pzNQMNC5wRfOQvfTL45KAr9NT80I14</vt:lpwstr>
  </property>
  <property fmtid="{D5CDD505-2E9C-101B-9397-08002B2CF9AE}" pid="28" name="x1ye=26">
    <vt:lpwstr>Ucs/YtOyxEKA3RJmnDH0/BFqWEueScySeE7+ky86UcxlUU58UOeyLrGX5bMXq7lrP5cmQqgtAQmqVGoEo210TglXDaSJDNKgqg2h48RErZR8ZD2UJqzV9i+QbEEtmgIAM/f5L24MVLfMLCNAMZC9MfqxdWB+v72tWaLUuvzDvuzbw6z0VFOQhF+/zszRAmCHkLl66WTt/s4Qza99SqfpE4E66vH7tR5/1IzUhGc1rs0OWztnyD7h9+qa9VJ8Q95</vt:lpwstr>
  </property>
  <property fmtid="{D5CDD505-2E9C-101B-9397-08002B2CF9AE}" pid="29" name="x1ye=27">
    <vt:lpwstr>vqgjI9ll4lT0XHx+9NIOvsJgyoIWLERUmoUaioVPRayTSwL4lYbmJSwDYao9IR6QP4zjgT1sFnaYR3nb2KNVlQNCSAt5icnjFMrD6XIPqC3w56gJkI5npgaPxs68beF9oyoKVN8TTql9vYAq0XjqTv/lbELxt7tBwiCC+Kvl0/cSmLaHNKFZ1eytXuDeWUjz6jpT/QnaSbnBEb79fuQMcC6Y+GSOW4x/Km2111b7h2pDfmGV3gnt9QwEhz/BpLZ</vt:lpwstr>
  </property>
  <property fmtid="{D5CDD505-2E9C-101B-9397-08002B2CF9AE}" pid="30" name="x1ye=28">
    <vt:lpwstr>lw/YuVl5mA+QTRPCvn3n3p5T6vH+dD8ddESec9iDhDD3E8BCDl0He6llSr1Ruo1mK5/u4RHGx2R7AggT8HB19HFzZzY18aonIQp8l+9facX9XW1hUTdqlz1avXORifnVHHHI9hl7A/cMz9cLVlDPxdwgfoi//4rxrWI42tHicwIASHNfJ953ujoFHNRKKw+rWp/0mh0M9XS6nVU+MjKCabZV9/1o6mLVFgH2h7IxxBydV5PO65GqvpimRFBKRct</vt:lpwstr>
  </property>
  <property fmtid="{D5CDD505-2E9C-101B-9397-08002B2CF9AE}" pid="31" name="x1ye=29">
    <vt:lpwstr>NHO2RPByc7ZMzwzRMI/R8SaOZjR1BxfS5reZzVVJK6GFQ6Up755NQldXvMRNNjvLZBLF+MuCgQZfXdDe95ldfMmgBdo43f4v+M8yaX8Ge3CmLaSuSFX1/cqV28t4R057OGJsa1tHe4vIbUMcqVRH7HMKKBLgyMqZntJ6weL3OCHP5vqqO+obmCzG+u2xyiQQruzf6vdmngyxLXesdgD4N6dX4FDhoa6EdgkF1+aoATejqHG1qmuG6mJYGvxWz2n</vt:lpwstr>
  </property>
  <property fmtid="{D5CDD505-2E9C-101B-9397-08002B2CF9AE}" pid="32" name="x1ye=3">
    <vt:lpwstr>Eeu1GlEkn+S9WzDO20yxKTzOf1+ewJx4DJrynTc2Ba6+rCpStctVkCnqy01XcL/mjX9KuN2pPEZgUY5Y6TDggVdLlvJCLSneEfzFImvOfoMCsxuciqkYF5QepbPxDtWRkrRWIw1KN5Vzv3ntxbiJ3Z53DoXgTyFMVjPXgZuST1ueXKQ/tCc8/4YrqjMnyfmCEh7BSlETTKtPP0t2AM1nY+NvFpZUsMzlDKKJ/X3mZe7xqEbqavPM73Ch5836lOb</vt:lpwstr>
  </property>
  <property fmtid="{D5CDD505-2E9C-101B-9397-08002B2CF9AE}" pid="33" name="x1ye=30">
    <vt:lpwstr>1DxCsIu/RufnpGbjhFlsr3sptJhaKqDEids+vqdEPaz/nNypXedkZVv8PJDGjRIPGAbGn0Ez3zzCF6D5it1C+2zK8tiQ7/m1MogS51XAM5wQw332tPhCufQC7vMtUw5MSVDb/PS3QP9beJnB6ULJuehewLDPvSbTfuOQbov6zihBD5YLpmd6IVdAr+u+Y2G6AfHHVIkGJrmdOfM42Hk+hK0Dpsal9o0BHz+ixfuf/InKrEA+WDCRbwz9zkiyt8c</vt:lpwstr>
  </property>
  <property fmtid="{D5CDD505-2E9C-101B-9397-08002B2CF9AE}" pid="34" name="x1ye=31">
    <vt:lpwstr>dFpBEwVUpXFxeg4v9a2RmXd5BDxEb4PiHCAdwtOVw08kMLcnAf6po447i4fguLpCGQwbEOUcy1FdZGX/2OtXUNskMcAfUx/OWfDwPkFxTwht9UnPY733slHYyRCoKmb4xs3Jh2gnrQzBiwkIumD8cQqZgkNTx5cq4nD+hytsfkpKTxZWGebTpofAEUB6DUTa9n5a03gjdCZRbjc1+QMhOIrt4S+YDpLVkIxNZoSprrWHLb5i2F1054/cfV6waIS</vt:lpwstr>
  </property>
  <property fmtid="{D5CDD505-2E9C-101B-9397-08002B2CF9AE}" pid="35" name="x1ye=32">
    <vt:lpwstr>QvABbY7T9L4wwdTK6wte0R0BlCylN8mSbiq+NeNipBBzn8Uun0ZRLbFOceCjKKYDSs+z9ij0SP5UTYDKeMrjaBMHYCOtq7o0SxgpMq3t9a9gW7Kk4rZU/zJH8KKFBrYJDQjD5IRn6jVamBPAUiCnO1L7S3GFfBL9USWrlxNIW3rNPQA2cajUe/VSpjlKdyPf2plt2tRnUM7W9okNyeZH7E02DzH0nv4RFLq9Ee1cI/l6P5Sw7dlzuedWjvP8Ov2</vt:lpwstr>
  </property>
  <property fmtid="{D5CDD505-2E9C-101B-9397-08002B2CF9AE}" pid="36" name="x1ye=33">
    <vt:lpwstr>maZvnvjSQaSpQZZRfKUsHyahkY2BYpMVLonxdD3jLFV5QwSozCpph4NyBpJWWLcDxu8vrsMrFsyA3ELzSLkb+T6HvKUR5qm4ydQS5A88kAnar75MVb5jFKuME7lTEP5TmqPLT+A3lo6x5YzwI40Sp+Sr9mZQhqDZ2W41AF2gookp4qH5UnziUBmf5b/tpeW9FfwhCdwYHp3wCz0DZpNUa8eMYaWxQ41Pg3aZHO14AsBaxKmlny5WZVmfCTI4fXf</vt:lpwstr>
  </property>
  <property fmtid="{D5CDD505-2E9C-101B-9397-08002B2CF9AE}" pid="37" name="x1ye=34">
    <vt:lpwstr>eCJ4S1CMicP46YXdeRbqfvbi+eR15sf5M2N0B1C7lW0+yvQ4WbqaVl5TnphF/0LJi9vzO7ukjU6QrsbZJoQnwTFCqOzNs4oQ85JUs2Dn/YW5gSAlkE06ypa4RhkgsIOkqYeEnPLk0OqCJOjTYO234VDIJ0aYK1GvicFDV9y6dI0YZ+oaRqi1vumThQckRjukJIcnZqMpm4VmBUFmd10pJu2mHEWuHcFxxLn+1lQ3atPMi4f1ivrMmsSoL0RWG5A</vt:lpwstr>
  </property>
  <property fmtid="{D5CDD505-2E9C-101B-9397-08002B2CF9AE}" pid="38" name="x1ye=35">
    <vt:lpwstr>cwU8Sv+40nDzHXzePMjDm1u+9tksIJERrnfRkGK6RErd1MNTBTRz68jVV0fKuHH9yeH55rcVzO0sAzj6GEzb78bbX+9XE1KMRkG3jOSx7pnQVcCNY++7xBTjwecGvXedAz2RPzIvJt9fxLIjimrZkoDVR7sdFREJYPZ2a4jXDbT25dTrOTeB0ZL/pijsa3LVi0Bm8+bthMblrpbXfEqTOvEyrZTIjgS0rbjRt1P6AoylUQrBrHwc5SJhYcTaieS</vt:lpwstr>
  </property>
  <property fmtid="{D5CDD505-2E9C-101B-9397-08002B2CF9AE}" pid="39" name="x1ye=36">
    <vt:lpwstr>h31cLnBy5WGCeXzf+9c9O3SmprMGLAZGiPvUS3BxQhPhdqV5bpzlWCt3r5NxTBCaGnUvxIEeP6AiQwcagfdoBJgW3K985oftqj5bwBcJqdfPHOd1Vxd9YtDlmDwJX8arMmbjYtn9fpblcUdcM7aNC/zMbfk0cy51HLqwg2+6nOGBrwfJ57jGKLf6AFMJeNYlrtntm/ol67b6d+CDKY2RdOwO4epqjdsnCwi+trn8Jl2Ausmc63eI4CWpKyDfHjk</vt:lpwstr>
  </property>
  <property fmtid="{D5CDD505-2E9C-101B-9397-08002B2CF9AE}" pid="40" name="x1ye=37">
    <vt:lpwstr>299794dLPAXfKM9vNh/qDO6eJu0MJJWz1e75xoI08jxWvyHo1iFLI/cGON9EUstkKNO/cdfiBKT1CNlOuxRxiyN2Hw69vKMl5da3wWT370fGQP/0KueSYe6EVYbDYpax0jFQtZbwpSVyeAhrzxHw4tAWK4PWp+1z6i1HLeuffR3mjiih1WwDmIOOaxoNjoL6Ok5tVCHkGE8YJ9/kFzPp5FPmLycR/NrILUEFj+0gIruijuzmCM3P9103o51w3uR</vt:lpwstr>
  </property>
  <property fmtid="{D5CDD505-2E9C-101B-9397-08002B2CF9AE}" pid="41" name="x1ye=38">
    <vt:lpwstr>dsw3y7Htl6uF2aq9pZstVdAFaoLhoj8h6YDsBm9Sfm34V5FCRz74+C0FyGL15swhAud8RoHovcZSBfp1h3fgecV4snUAWqYigl59A+4AfC+fwUeyfpuLdihPcyl7o+6ZOcxBIjQVJ3FvKQNf5BH64IL4JZl1V5n8ipqDDRDHHZBtnrMyDYd3ueHyQrMvebSBpbq4h+jJjWgQwKtVSsEnfbMqPXEGY6HG01w71KwioCc81EKjCA+av9UWEDK/y+7</vt:lpwstr>
  </property>
  <property fmtid="{D5CDD505-2E9C-101B-9397-08002B2CF9AE}" pid="42" name="x1ye=39">
    <vt:lpwstr>X7mAJ2E4oK71EhxUsrggGguoezzueR4+j3Y5fNbr9/S3rm3Gt1R56PCgta3H1uzxTI5n5Yiw5HbWsH28WbibqDHQ4S1JSBbJYniGfF8RyegPXNFgMQX7nFLQPhcCknA9yYyDb2qX5iKzeUwXc4s9iL+h98v16BukVx0mUlt4BFLjSyecyHkY2EsuYDvNjkw+cEyaWxb6u6iRROG/DDG1gs8qXG/4rCnfc2s/Xdd8QehQSK/VHxqQmc21hLOnfsj</vt:lpwstr>
  </property>
  <property fmtid="{D5CDD505-2E9C-101B-9397-08002B2CF9AE}" pid="43" name="x1ye=4">
    <vt:lpwstr>S2zKplorubZo46Z9Hy94WJ+s5ISof8+UZSgsoLHnjU9c89prvjorv6TlN7RFA4p+fUivnUcyfboi+GYXwTGs6mZExBRaQLFCcIdrox3gUn5NMDwzRwo6EvEx2UZnNWRuj8Lpb+SgEc43TDf5hnta+7BHsaWIyv0tCc3lm9azJPopZ4Oge2XxtEX5JJofrJpLPw4R8CYoFun5cqdew3xyDAHTYjhkJagjJqb+OQVa+4KwC0zvM7lLZ+S6/1j6kpS</vt:lpwstr>
  </property>
  <property fmtid="{D5CDD505-2E9C-101B-9397-08002B2CF9AE}" pid="44" name="x1ye=40">
    <vt:lpwstr>rvnI9m9fTMHEEzG42+ZDZx3C9HkWaoOX7W5BldPbLCNX6QEmlr2pb7THlbwSv7/ClX6vbvVniYxZK8Xu4PMVpYXxTOgXc/yH00tkr4+kWM+o+ZHWFjevp+At7MZJSl96hEUvGIotCJkvFW/9+XMRF3xiIh8jzwuVhUtIBBCMLAAOEkbdlQ/EBF2R+Q7lCAkXxAdzsxJBIBQtjqmH9OD48GMDq31DTQ5f4HdUaU5axnNd9Lzl9A16zXB4RncRTSV</vt:lpwstr>
  </property>
  <property fmtid="{D5CDD505-2E9C-101B-9397-08002B2CF9AE}" pid="45" name="x1ye=41">
    <vt:lpwstr>kDKjhItM5PAnmTgJUnB6XYMUZ8/l9uuxctc95Pj1iuAffYsqHq2fp5F0ze+f8cLfB3cBjmWEoA/DHkSiRwyeBkdubnKhDYVt0HHR/MuZIqz8eWIx7SolBiCthLco+ZrQ1sNTpL/DDH1zdG3rGCOFuqGNp6/TRhZrMISQOxch0m0lvVpr5LJmIahTgy2gTtbzxGwQGwpZfXvt3cjD0qAXUfH2LMxEzi9PrkzrMrehMi/aawoM+riVD+tmrzvT6xG</vt:lpwstr>
  </property>
  <property fmtid="{D5CDD505-2E9C-101B-9397-08002B2CF9AE}" pid="46" name="x1ye=42">
    <vt:lpwstr>s/2HfKPq+nWsYnomf6w+NzLhAffTewTwmzvrSFEb2mzBwVJTG36c6IdfugrPUTc1mipRrFrltxqqIraU2Gi8FhAzIyOxKbvfFAq+mXVu6hzKIoh6r4+aJVWbtRTfbQ3ifaQW6WDO79evrsBVFGdfcxcWNoCQqQb7g9DsampxtK/d1W/dD4mIbLBP1yIUiNesZARpnZG0y9CHWGyczHVlKLACHBrDv3DvMhHyetBlHxcJP5JCDsLk5wDmcFp+C+b</vt:lpwstr>
  </property>
  <property fmtid="{D5CDD505-2E9C-101B-9397-08002B2CF9AE}" pid="47" name="x1ye=43">
    <vt:lpwstr>l8ZimaUg8+r0qGYwuWmvKxNIopXgbvklxI5cc5eRM4jCM9yJ2JRzNMu9DklXV9S2bkcq9YtGJUqYUfG8wrO6+PBK+YXvO7l5eB+x8uBkQZTy8fy9Nu/yjb7mKPIDCT1w7I7kUAxKVu2Qo9kpT4Iie+Dpr8/R3KEbondUCFMWgi5MjwDXx0EKtGbgk0bzJ26Wk0Veg3qQYNJ+NWdCT6BlDlDDpcVohwrrmWw4mwFALmxDqgkGkakVOc4EqsTNHXq</vt:lpwstr>
  </property>
  <property fmtid="{D5CDD505-2E9C-101B-9397-08002B2CF9AE}" pid="48" name="x1ye=44">
    <vt:lpwstr>kx26LvXUEV2WHrwqDFvpYNh960dqyBi+eHUZTzGFwFdxCb8gU4P8fsgNq7+X6fFWrRWmRd1kAc1DOn+9KCp9BL3oBtako5b7ls7N9A0sbSMonFoniWK8UUa5tSMYgYFIj38f3kKI2Ox+FdTnmgFM8cEM0GuVNcWrzPcr6NxFSJh/KhozUMJX+akB+sLeb1RilZaa0LgaW+fE1ugC8RhcPELJ4RNVIx5dygzubnOU7fP8rKBDG9EdYlvqDcUa8Bq</vt:lpwstr>
  </property>
  <property fmtid="{D5CDD505-2E9C-101B-9397-08002B2CF9AE}" pid="49" name="x1ye=45">
    <vt:lpwstr>2M9oZRC4H/Zijkt1d1nTQuH4bdIZuIo7TC/DJRlLWqU8FrHBWXU/NBR9VlZGfb3J+iYOf4odnj6fxRFsOr7A0raGRluAuWX+3YjW8HirkvPzDnyEjk7hXSDZe+dgMIVpREcobZgY1I5Jt5iZJeMhu/N2u431cDNf9/SyC4dYk5UWUKBV9r7xkPi31aad2wvqiAxrH89ZEPxaTG9InszOmxYbplB5dcuvNxplhR1tRsbGP1OtcypaEUM35T6l3Pr</vt:lpwstr>
  </property>
  <property fmtid="{D5CDD505-2E9C-101B-9397-08002B2CF9AE}" pid="50" name="x1ye=46">
    <vt:lpwstr>P5L2ilZJ2vTq/csFTbWAgZBsKvuCjNsrpAud/cbr//G/i01XohOM5hxpLt4sohKaNy4FSdgHmzk83MJN5t1SD+QGhMcr464y6kBtOlLMjuc6hUlkGlwtHIzA4Oak4VVd+AAX/fklFke/Zw34tmgdsmRAuPOtbwOLEgsjehyG5YHorkLNTB86mpt/9iUHyT6NNelzKWbmpyFF8JOPEV1IYuQaOwC7cEAJVO8ztcL3w+SELdeOYwveoGHuYdWWuyG</vt:lpwstr>
  </property>
  <property fmtid="{D5CDD505-2E9C-101B-9397-08002B2CF9AE}" pid="51" name="x1ye=47">
    <vt:lpwstr>nF7WIwqvijZfDXZn8HRY/UzqwUrtU06+eIIPs0BP1ODjbPw7wAJmMbgUXLhB6c0JExeVORC4xkiMPzKKw/UU4L6YjQ1lj8qhbccupYmtuJSC43o+E/A7SOCDbYO559VXcaOe8NYCHC+GD7F7HXy5HqbPeJI2o4XX5oSfi0RGS6oZqhBM3rP0Qld+bXGPZASTPoaz0xuwOuoXszVrq3BXKLjsqXbdf6MlorDeFYsq3+D3+0kh+oNqv0aNssn6HPk</vt:lpwstr>
  </property>
  <property fmtid="{D5CDD505-2E9C-101B-9397-08002B2CF9AE}" pid="52" name="x1ye=48">
    <vt:lpwstr>x312kNVuNFCqcKKwPm1CXDQ8SWTOb7KVmVMjn8ztgxDwQdOEiqduHZfznZn+NxZAF0yTJqkyEVZAK+kXiiNO92BYs2QbHKe3hKz+Vw1xgZw2vDW3EUlsVWF1jpAIVBYXel9k28QGqb41zno35QoJ9pwvwZIbm75OmbK7rp3kWAO9ZuzSMWkO+LBvjeDYSx70baCcYSgAjoNYvQpsWvzEu9da93GTUGBDNhZE8UlqfjZ+aeF9HF0QX6hRgqLdPA3</vt:lpwstr>
  </property>
  <property fmtid="{D5CDD505-2E9C-101B-9397-08002B2CF9AE}" pid="53" name="x1ye=49">
    <vt:lpwstr>Tl+1GDOQb3KYM39AtivAjfQ6EDU2v/nIbPh05CWUa/ayfosPX/HynVfpgLgtI3gO2ty8CcXw8Z+pTrqF8Oie42QQSNlz+MIMIOewavq38XgVMmZ+4sTknPkRlD2z05nE+QyeidVck7tJj9dKz8e+FQwjliOhsz/h4cNqRx63Ft017YIeHTzmQ7hzppJDYpD9d5i8hRHx+IPNKWudCbst6dxwmBknkkaCNotUoOD7zvJpiH5rtqDt8359QT7QtT4</vt:lpwstr>
  </property>
  <property fmtid="{D5CDD505-2E9C-101B-9397-08002B2CF9AE}" pid="54" name="x1ye=5">
    <vt:lpwstr>Y6M3zwWPgxwfJSVBakB5RkMln/XFIJZ6oEErOumJrro2/V/z1UUAeX+IykoLaF2zNy8WJevDplayjQejZNTVWCMo/wO+u+y1L+0fO4fy3sThpDKP9JFHJH8VfhpS+2j5t8Tptwu9D/72w5hx0Xr27g9o7tki+Wq8G8bNVyMHRVBEmrvs6Ytlodwa00tTCoTmQGvHgWVLOM/cVU9D82plWR3S1MoEKWhDjNn1WdiIZi7YDIVBPaAkC1IIxWfwGY1</vt:lpwstr>
  </property>
  <property fmtid="{D5CDD505-2E9C-101B-9397-08002B2CF9AE}" pid="55" name="x1ye=50">
    <vt:lpwstr>sG/NjyR4Bwwoc8I9z7+AHCRXX21q2ugE7yva28xk/7oPxY5BdbY24uIpA6g19F5lGlU/Nms4cqUlzAv/m6QDBmZyj9mf0H46ub/75gUYuNIXxwO4vc74O9BnnOoPfhqnfrAdxA4cI8fdtRUcHPaU4uEocbyKXbO8kCY6hlDSBKQVSOXBvRnA64fOtbd3r6LX8F4PNlzQ5mdIEADfxMiTQkdoraGYpFvMjMRYH0Xtrbum5rFALxe0fueLPb7pFJJ</vt:lpwstr>
  </property>
  <property fmtid="{D5CDD505-2E9C-101B-9397-08002B2CF9AE}" pid="56" name="x1ye=51">
    <vt:lpwstr>bnqR6O/7xoW6Ak4pvJ1mkcn0GP2uIP8Oe0v0ZA5KPR+PgPmUO3mu8mM+nRjOLnggYnogMRt/mIxIdC78aniKLYXqpSJRLmfSvwH+qbGHElrV/kNIXH91WYgdKLZuIxbEjU6N60EpX7hFV3gFGWqy3xK8c94gfMA28FqE4/mmbOSGfjPsU47OCkJFW6kdYFybiqJhIudFyFdOmC8YBDTzbQDr/wXQ1woK/K53cQVFbjPB2TDTfS/K76ERB7Ko1xi</vt:lpwstr>
  </property>
  <property fmtid="{D5CDD505-2E9C-101B-9397-08002B2CF9AE}" pid="57" name="x1ye=52">
    <vt:lpwstr>GsbkJIx/Enp1nICxqOUnvOreA7TmBits3dDylFDiy3p0KMJDK+Y19wjwOMLZW4oFFj0R1IrVnYhbSmOlWg/sNAqqirVZvzHAfZrscCkhGNueINEqWBsjsmFS/LBZQ2vGufp1AerVdQNf8XrRt1RxafLmD/km6s38/+N0nLBqq98fHC5ey2Skr/uadxLB5NTyyFBdZkhzLiFRoHtm0JdHtkmyCVNBjrbIk2aboJkhCPvDWDFfm7b4IJPK6Cjt8+r</vt:lpwstr>
  </property>
  <property fmtid="{D5CDD505-2E9C-101B-9397-08002B2CF9AE}" pid="58" name="x1ye=53">
    <vt:lpwstr>TjCY8sDW7Gc7U/Ei74yh7CqCt9gBDQ6VrquVfRqWJJ9HV6RrVodXYU7PX/tut2vEPulrlk+zoX1XViyDSSZncFBUaxh2rE83qPpEPG2EE3vZFAgzjWXwmIVbJRQkqZuO7pb/M7X/2TY/vYR/dw1ob0cz7k0XxdNcdEkBgOXD+yvvazxs6fVxSW8Ad83P5oYU6iZJ8c4XaxkpqRfjtOsUsfkLf/0QGaRm+hCQh86jHWtItjwZQo2DF3dwmF6k52A</vt:lpwstr>
  </property>
  <property fmtid="{D5CDD505-2E9C-101B-9397-08002B2CF9AE}" pid="59" name="x1ye=54">
    <vt:lpwstr>NVU2J4hybAJlsvf8eP0CtRyn9yqT13zCZaW++R5ytTTjnG1lGSRNc/JgD+xAgmxx1veujzU0ovB2CBzY8ga3+o/ylRYssPrcS/GgfqSL2ki/sh9fQxWsmtODkuMSsA5YgiB2+3rRvOtB3sgOdHSsDKzJfvyeiyHnoRv+eJAZhRnkQAdBSNLCZyEkVJ44Wbe8AZ/BIv2Y6L4DDcXJx8MCu4Io4bLVBVQBrgN+ITOfOP2oj4Jg6DFFrvAWNRKzkQA</vt:lpwstr>
  </property>
  <property fmtid="{D5CDD505-2E9C-101B-9397-08002B2CF9AE}" pid="60" name="x1ye=55">
    <vt:lpwstr>+4x8aSw8qv05PWqs9Qta8u0tFm7BVlrYd8Ek87deDt+Oq3pz314mDQcvTs7ilnOUBUE0bhIy88vCkzH80koOJ5biquqkGnqgPeI9uIzyK393Tm2X9Tp58pfezBnsJccelBVW4CwXwlFsPrZ1U9WESzvMMUSuhOWbU4XEPHXSYmp1PEEpOodngBG4hb4mzm4ihfqFvNaBydi6/8w4oyB9EA2xVIPajTGsis6yonJ0YPMRlTvc0wvoGaBs3gntVkm</vt:lpwstr>
  </property>
  <property fmtid="{D5CDD505-2E9C-101B-9397-08002B2CF9AE}" pid="61" name="x1ye=56">
    <vt:lpwstr>Nk5P/RYcYNVkzHD62wR4L6PzTJBu8g4qg0UQDysMgfGsvG6Jg6joPZ2doEvzOPCfHPGivWXHDPp/i4fovF4fkovso5A5TMXqeIRLe9YSfQEkABhMcOcf3gSdsmRkjkQaFa+WIIV8fw5bTzDjww8ApumDhND+AqyzRzALusY1HhWcvRIWApKigUDh09EAWeXEpw7fe3avPh/uqPQM1nHKYGiAH2Y95yzMp319wmTTuZ6bBCBnMfxANWzsXLSb4yO</vt:lpwstr>
  </property>
  <property fmtid="{D5CDD505-2E9C-101B-9397-08002B2CF9AE}" pid="62" name="x1ye=57">
    <vt:lpwstr>Eh2qQimF3dMjioc+Y7pAvIsv2zTSF3pOKJ0CwNzYGCDr5ujSsHn+Oj3zIKh2iEFkj9LNISCy2WvMovJCbKFR/JD2G6tf+vTw+A8DZqouii3qVKms9siwsTfMdDTpDHqE8zzbtK/v+U74Xl6rPxRty8fI1WHsuW5N60RkrO2kzvoecxbWD2hrBDUzH/x/Capb9fHkU3uWKN3/zuCBJ7YBTio3igCb5oFWh1BM3ZwQO29ho4krsJryG2AhuMHgcPO</vt:lpwstr>
  </property>
  <property fmtid="{D5CDD505-2E9C-101B-9397-08002B2CF9AE}" pid="63" name="x1ye=58">
    <vt:lpwstr>QjvkcWw2EVA0hqYIT9Fy5aHM47p/g9jEolIgLcXMsMOyREqMxHTLJiWLvAmNKTPAPBKJmrL29p5tQOWJ22m54QGW1dm699bA5DWI+j7ZF9m9vBnTskhLujlEa9c99MRjt+Xg44iMtwOV46om3kKV9nBXglwZWkb+ukNuorxO0SuS5m69a6RbjesSkI0mp7bQt560a0NYw8RItYB9LHEzARV8Tbzim/LkMNVFgOPSUYOjkzNlavYMFFGZJHodiSs</vt:lpwstr>
  </property>
  <property fmtid="{D5CDD505-2E9C-101B-9397-08002B2CF9AE}" pid="64" name="x1ye=59">
    <vt:lpwstr>eOxBj4GjvOB8N2EqcxWV/CMqlErtDkrmXHbu6qyGn07WGmt/WXmDxXueqqfawDM6aamfoUDqBBOWvu7T/3oJXewjyybaWvrDKmkcsH15aMVbVgeNKBgb+cgaQyWth9SxA9XEX+i+h1AuGR6XBKD9qhrrj/E1p27Rz+heiqspajVc11F7WlapX4CAtuBnjCTL7Bkjut9J/Ccrnap73zoW3w2tMqPF1CLS+27AMF2j+Q+kv3VdCaeUrpFJxDs1JS4</vt:lpwstr>
  </property>
  <property fmtid="{D5CDD505-2E9C-101B-9397-08002B2CF9AE}" pid="65" name="x1ye=6">
    <vt:lpwstr>jIm0A0189hL0srNt9V9Pltt2YLRkCirXApzvyXZLIUcvjPIfECctYcl4tt5AGkdDTkvSS/vMtgczC7DQP6wwdTpd1AJM5S69D1EiWqGNvN2fLJ+cMTFB7OokOB/bx9jmudQz9590D3eJ4igMGXUw8kj0RVeLLUTWQ2GM0+rBlyJal87gmksO4BcgsAYma70Tk+ctjr7BRUbnDY5Hk8A15mFTyLx8KcUfczXpS/cObNW/iK3WnHLcxgk6/MEN/gq</vt:lpwstr>
  </property>
  <property fmtid="{D5CDD505-2E9C-101B-9397-08002B2CF9AE}" pid="66" name="x1ye=60">
    <vt:lpwstr>KTrR8GQkWdTXPhFNhD/wRWjjAVHwjcgvw6oP1ibvClmX9G3D+GdlkgEulP0G3wd+2RGVAfbuGUsfLL/pbGEcqfdb5WF7KITyNUfRB5Eunw8Lxv10ozA6cWBnYaxwTYA+iH5AP7Uq4tNV0mPWxxAEeg1UTMuFwBYz3uIDbMbuRdwiuruMQt6+n9jziw5qMK6YFAhIW4q1q9hZoIMoL8jebwENJtBR0tPcC5dF6/E+4kCLs7w9lra4/GK4JnlUpSq</vt:lpwstr>
  </property>
  <property fmtid="{D5CDD505-2E9C-101B-9397-08002B2CF9AE}" pid="67" name="x1ye=61">
    <vt:lpwstr>lJqVcgVEIHced3snDTXqnZGSsb5c1x2kFCPRzR2NbFp14iY5WUfY9PbWmuFUozPp7RVk/v5jni/d5uUxYsyAbwTYzsFy4ijX2XmeJeRPigtj/m1rdrIJRJqHahdSkbbNYUE5umXU27a3YfX1FeZ8Zv9dGHGiI39VOdb8JozhWzN5EW1cPuiPjcbCjsZm5nUHwsBdFcvALWzWksnfYfc1BNbk4EaGibyJVZMN32S9FAnILgQL3DY7Evj8buNsxlF</vt:lpwstr>
  </property>
  <property fmtid="{D5CDD505-2E9C-101B-9397-08002B2CF9AE}" pid="68" name="x1ye=62">
    <vt:lpwstr>ZJsbMYYqNORSdXNG3JSyNO/IModSvhNnUOZUy+cnjxcaKKV+l7yDJda2OWKrBHkXvwu/f5HWPoQHHcPhMQWeQgvUV8u2NVe7jbHy/el/NWwFFtxCvwfJUtgcWaqxS9f9BcZ961Ee37sBhfdX1X64uBfLzPN4uKvSTvmgRVmrNbMqUh67lX+nfGpSze2jx/fFYvf+Z382EnqB2VKyBXWt0zK+d4uVaF/P+mAPEMe+tXhPhoJsrEFR00L0H3NlUdJ</vt:lpwstr>
  </property>
  <property fmtid="{D5CDD505-2E9C-101B-9397-08002B2CF9AE}" pid="69" name="x1ye=63">
    <vt:lpwstr>xPdlmpAKX/oX9OlWmUS0d/dUhlJOSApUprLITWDl/i3dQBVl+QgdaBRWGAN7UXvpYoO5Di101H/ndske7u0gYUIOf0DHUQBD6tvB32H3H7biZERNcNlg09+LRasE4T7ykh/yyoM8WfLw4WoG4zop3Ya4a8EsqouF1Mh3rU60sJ5DN8z2r6N5nWiO+vNSBvMg+nGGEP+0nYRTo04lRg4O0RnFH8sTvikiMVEy8LJo399Nq50gNpW7ZfzuEsXFw5/</vt:lpwstr>
  </property>
  <property fmtid="{D5CDD505-2E9C-101B-9397-08002B2CF9AE}" pid="70" name="x1ye=64">
    <vt:lpwstr>u5+7+Sj2i62insV2twAOTOr4ZaEa8EHx4remfLjFq5HPqCXRWT0CSX4iYXrpV1ZiPJgzHS0k1s0Wo8ASZvGveSY61z2Fn3SHY/Dt06/8jX9krDwsHffV/roMlguC4cdHFpqj5HjriImXuQSbn35n8ujKNc8rH/+1b+Kfb7jW29xpPBhIerFVsWvRqq0GmVyJ3LzOJMLZIHit9U508WTVF/eZLnlB3A7o9rr5Pt6CRukKEcS2rNRuWsZrteI4aka</vt:lpwstr>
  </property>
  <property fmtid="{D5CDD505-2E9C-101B-9397-08002B2CF9AE}" pid="71" name="x1ye=65">
    <vt:lpwstr>SO4XmM+NeiOaAluuE+zfzTTx4jxTKyhBCg8vydP1CM6+xBYdPQO1i0Sq/kvbXlQMyKLTkKmO11DWfA3MDswYyhsqFe0jFuV/mCebvzifKWjC1x2LfYjDyVDpFRxE8DXoU3bVaLXyxtfPWLGtA474GposLGq84fe4fW8mRrBUPQErk96Ap82tqKfTQPcw9N0XoB6vpjLVnjwB6vxo15gD3B+uMS8HEu8qsLd/sZu2nWYLy+ZAf/EKItaVZWQVE9Z</vt:lpwstr>
  </property>
  <property fmtid="{D5CDD505-2E9C-101B-9397-08002B2CF9AE}" pid="72" name="x1ye=66">
    <vt:lpwstr>SvX7ze2FzpXxyOq2ZxkzJLNKkMCD3ylkVX3xhPT+BpG/bLruQg9mDWGslZu7LBffjBsOexCHSvnOOaGhXAQnig/j0j0ER7J4RGT+URRnDdFM0v2E21RWdvv3Vna7vSSX53s2srtaC0H2Wz++1SfV9IIYhFlem2/jAWxMFYS3tHHOWmiOEkJSCHNgdIiE/+dWzW2q1DQRT9IBUii0rJFjNDJ2Zmff1TXpfCycqdO3Nmb1v2A1z9jZGH5Ba2S1uSN</vt:lpwstr>
  </property>
  <property fmtid="{D5CDD505-2E9C-101B-9397-08002B2CF9AE}" pid="73" name="x1ye=67">
    <vt:lpwstr>s/kacUE5yx00E2W2CQfV+HEbE1CebpdYv2HWmIgqWKe26qBMUzrpASWyRf8y6Mq9YZgd3hqswIKwRM4bKtzhlGjlYQvc9ShR9aOqbIw2MrFmbldLqwP7IvAsEYhtLRy3PriScvrfjHk+SihO/IxjRLi5j52qq8hnY3PuHge3/x8vgHvyi7zmYOgVnIo/x28711OCEilaCwLIqB1dUW7HH9vALiIK3j8yg8ME2n/pZENLec8PhTGsDrQjAdWGNQl</vt:lpwstr>
  </property>
  <property fmtid="{D5CDD505-2E9C-101B-9397-08002B2CF9AE}" pid="74" name="x1ye=68">
    <vt:lpwstr>PIyucGcYpPUDlE40DA0n98p2g60XJgRVzak7bUn8J9ZKGBH+3TihgEBRKuqdVx5d3qi7y2lSlFLsx8Z8KJ7brnz8HGVxKQvHNoFiVRAsWtgy39EDo9Xw5mpCZY/TVls/XZ7w0MKma2KUPbn12Ez35jjWkP51gb93N4sTeRNvi7KMSpziMcvwKFslzyYhdtvAWSrUwpm9V+GeeRVZzXDpIwSSu1v8a/j5k90TZGdJ/Xg1JlrbqzGbPMZ91BGidcQ</vt:lpwstr>
  </property>
  <property fmtid="{D5CDD505-2E9C-101B-9397-08002B2CF9AE}" pid="75" name="x1ye=69">
    <vt:lpwstr>Ksp5N1KXHUWxTuXL3WnYJDTwni5PH04RNZc0E+a57BSDLeDid/HMTG6te3we6PXoIaNOKu/ROKitkMAWQJHaTsS47qGPnX7thVrfmZRNuwh3X0D1IGiTdt9eNPYzM3vRzbDg4imaClcZDOuAdwY9zImUwSIkn3RQN5HgT6wAWbdqL4ql1s1Ec3o9Tfi2LbOGxiyhgTiUjetCfIopW2/q7aPDwjbJdqbh+VOBxFntvDwGMXCw+777tzLK4LZqb5b</vt:lpwstr>
  </property>
  <property fmtid="{D5CDD505-2E9C-101B-9397-08002B2CF9AE}" pid="76" name="x1ye=7">
    <vt:lpwstr>O55F9rBwWBtzSCO9qcyHbI7DEKqvlZ4rPBJzvV3wGbJI2L8ahiyZx3C4bSAHBvc003UgkXteEptUN7JXvqaAu9CrTt2nuNd6EYjssQDwC1DKfMmaAvfXRWzOuPT6XznqXqg+yAvAdtOB7bFxnA6k0G2RySEgh8PdZExFaOGk2vt3qEgBX90b+mBM0QPlFd2a/jlTvZpDKN5SaLu2ZG3xC4rozopm86b+HiBCdzDi3ifXsLkrjUSHkpACh/bCNWz</vt:lpwstr>
  </property>
  <property fmtid="{D5CDD505-2E9C-101B-9397-08002B2CF9AE}" pid="77" name="x1ye=70">
    <vt:lpwstr>pMVb3rGAHY+kTBuMPMGYl1/cnOA+OOJftdFAF/qPO4lUKI9uuKL7nj1MNB/QAh8bPNZyUEaXO6jxVVLQaGrly0pixugds8PoX6FcNr5omqhltpBMBbH+Pxju2ZSqWNK7XNfw2WNGst/kSQOmZUOjrx4qnQ027ra/HQg7zs212prmbMW377+bFXuIsmHvnaF2BoII1w3dDIHtL9Ace3hOSwLEIQ2bKKqgiwHTuuW6DU/YDt8BlYKvwRNuMQsjeUA</vt:lpwstr>
  </property>
  <property fmtid="{D5CDD505-2E9C-101B-9397-08002B2CF9AE}" pid="78" name="x1ye=71">
    <vt:lpwstr>J+jAG/8lLYdkBMgWQHkGX0UwgCgzQY/YUcR2r1mEVKA3+WsiYu2ifLMfnn/W5+CY2v8+IM7uv17rCSvQ+QFK/jc61Vo9Rd/gakj8stYke7E0xWE4ATGjXGgjHqtTNDXGtxBvlHb98wx7/EHOUDgEKCnd8tJuDj+20ydu2q85aVwNia3oq1MyWcER8/9GaOqaulpMD44FuwQ66SJ61eBDwlljnQQPDg5PjwqqebQhyI85d2zFQOiQ/wwQlAvSewv</vt:lpwstr>
  </property>
  <property fmtid="{D5CDD505-2E9C-101B-9397-08002B2CF9AE}" pid="79" name="x1ye=72">
    <vt:lpwstr>M1qUqPlzmApLy9KtYuwbrt8fk4Lrit2PCr8lfBoJFSxj4XqMlff6y2eUorea+BsbkPA+Gwb7Pyg7WFMpxwdSUVUR2V0OXWfPOUXFxZgju/6G/DgfVyhvrAn8bshjQAj4RbGIsbKPe7GZ9+xkU5mqyHkMVUAmK5OQV2dQyy8V7giXgTh1RHyE22kVqMKoOaREaIMR+QleRYmbPgY/qZz2IX+BqfrpMwJ1YJLWavKcFJq3XYN08VBSj6THFDv7urc</vt:lpwstr>
  </property>
  <property fmtid="{D5CDD505-2E9C-101B-9397-08002B2CF9AE}" pid="80" name="x1ye=73">
    <vt:lpwstr>/jMNU3OwzyNVdN5MYE7EtcEpS99NR+9hXBC/x9hF5g0DCjjGTZqnqJHh+mWvQCWx3MozWFfAfqCXKtBJvs8WovRujLeK9OiC3fnxu/URli9mUOplF5UywLl165FUi0MxXGyiICUPQ9mgOd18hCAh/KxZboBzgzz4WrttYtyZ0GelrZjLczkiPv6fQNPbnjG5kTJhIeZ5NdfzM+dbZG3S05gWfDxCDnbwYkNQd5af9c98kpUgetQ5JjZYrpj2Zse</vt:lpwstr>
  </property>
  <property fmtid="{D5CDD505-2E9C-101B-9397-08002B2CF9AE}" pid="81" name="x1ye=74">
    <vt:lpwstr>VdpaBzEOE+8R1CI/LKkPhGnGJPAxcu8bbbnOUp80fe+LyDeQW2rm2faaM9SAc0RBpTsPl9yqCbBJ1YobTNzSOEDOlJWg4nnBqbuQSfmi3Se+DqUW9rgy+dmwiUaxAT0KeJArLXWOdak6h56DiVggt9Ado52HeYfz/ktQuhpm1nx8ijFLDF8RgzM6uaXOAFTtfpzGRws5dTy1JgYcp+U9y+C1Ndwg7JvYeAEaXq9n1ICd0Gzz1Qtb3yT75SVPvBK</vt:lpwstr>
  </property>
  <property fmtid="{D5CDD505-2E9C-101B-9397-08002B2CF9AE}" pid="82" name="x1ye=75">
    <vt:lpwstr>YmthJL/BUD3aVx11GO63ewgipicFEE3N4dBZ56fX9utqccZkmpiRYppwm4G+9ui33KPCvt0b4M2B2LUH47qiziHvf4mLV4tcfVd+zOu4sBzTb2CqNzcAQhac89NdZErxjhCvtE8MiSndhdkmsXimmwxoQM6d58vYJvgKzzLDYT7rzt15Fxu2XzXDMoKlLkAtVZKpThU4s6+kd861G/dGZyHBVp8xNkJlGAdoXc17dF9ZJobJ8/+dCIMyhio0nlZ</vt:lpwstr>
  </property>
  <property fmtid="{D5CDD505-2E9C-101B-9397-08002B2CF9AE}" pid="83" name="x1ye=76">
    <vt:lpwstr>VgH3iApyY4VLeB2YzaJmV8XpW1Jt9S9sh5vUhN9ynspQ28BfZS0sVAPfd5ATvKt0zZxjrdRcoQwl79APpt/yxU9kY59oG/M4zSJCHjL0L9M+r6n5x/zQ8Art6p0+a5DGE0vh65Z1HepCsUJySK/I6DDrYDhAN+6dKytrw9zPrM527U3vJBZq3WDE9OS79IP4KqFZN8ZLaT7iomgsI7lFZeTrHmXo883PFSX3qX39fs0v6HW2rEtParskWBRb18H</vt:lpwstr>
  </property>
  <property fmtid="{D5CDD505-2E9C-101B-9397-08002B2CF9AE}" pid="84" name="x1ye=77">
    <vt:lpwstr>qrHw0Ly5hGr6RVtXjvjHrsAevwm8ag7x/IIGnk8+PBmmKbRwAu27xP/OzsULEp88r8ka0bcZG0ZOKfBpRcE9rfr71JcfwJz0WNbrJmGgJO3NqtQKvfVpFhwVH7Wtbj/yIRP6dMTyIpLZH4MAledCHNJV7fIkEfUTccaKLWqMExkdpyG65VQP7ZuQr26WwFw32BD0TONRI12wnArfMdwyI91o3QsNq1ElLxdfYQWPIY47LT8BbLuT4ncJ7a4Z/R/</vt:lpwstr>
  </property>
  <property fmtid="{D5CDD505-2E9C-101B-9397-08002B2CF9AE}" pid="85" name="x1ye=78">
    <vt:lpwstr>xH7Mc5/n36WKP0gbIHupJIfyZnhmOtzHh3H+z9MCvFv/BpR8TXLIpJ+sTiRNiOeczItXAnaEg/qybO8UOoVDAQN7nBAwOFtcYjvHH/jPqc6TXiX2Yr4xHv05fUhvKXqW5d4n3siem8P7GVEaZJOgc8Z3RNGQHFmQ7TYhFJrRtHvHkIfwuLF7k1ZJxtI9avN6t0gmvMutKHO7P1TsEdFxG4GnQwXu7Ba5By7djs9/N8+JGpZA81pQbXX4SZZBd73</vt:lpwstr>
  </property>
  <property fmtid="{D5CDD505-2E9C-101B-9397-08002B2CF9AE}" pid="86" name="x1ye=79">
    <vt:lpwstr>h29bocqk+XOaXz+jrIzAQ7KYk2W/cLMEdN3hHMXLkdLyR4iA9XmVNvcS8otfd2o2L7OKM6QNPsXbqEzIwmITGlXEEcskoCoR0/UJ4YphjwY6NDNnXyZzI/HdV6RG9jg3efa1Sc4J5Grx0Ldyu57wB81TSqj9Q6ONaBCE3F3ZFwk/mQ8b8qGwuo2rhgj2PBazz7q1+MJG8IoDbTILmwctYl3MtrXqgHarxtWW6ytW3Ve6e3reEd9TCZ3g9BnnSd8</vt:lpwstr>
  </property>
  <property fmtid="{D5CDD505-2E9C-101B-9397-08002B2CF9AE}" pid="87" name="x1ye=8">
    <vt:lpwstr>z7D+mC/6W5uHDdIjyEUNfiJ1Ec4rlVgsCNKeku0tynl7Vmab4+UUERnQkUgbiOnGyTHwjYRqtB8+HpHeHtDOyeX0pr3opbEInbzZyYO5FmT+w8qL1DrnIidUHPXDh93GB1fwRHwQxcMgKIOWx+cyFnY1EXyg9wgFdidLA2dsq99KxWY+tGYoKn/KESQO4waWELglac9+JI2xnlKBAGEKEjENBNhbgw8XQvmVaGdLHvtSf/ZL1BFzJiH826YaOUm</vt:lpwstr>
  </property>
  <property fmtid="{D5CDD505-2E9C-101B-9397-08002B2CF9AE}" pid="88" name="x1ye=80">
    <vt:lpwstr>3NMFJkm0t7Wm1pU9lJ/d9B+0b3dhNhfS/o5Jy1OIeqMtILPOGwHugQ3xNB5ahPkWv3rHOmgQ1/zOlh+JX/VBzYcDFka8XvXXvj0XrRHuq0mfqnTdZTm9B5kLmPWuIpaZb3omY4PK04zOrJ7jKoickh7z4L9jerK6fJmZ0L4lrE3e7hLsLxxplmxk0sYgyEUmyyOMFgpwnQEYMLkcqni5AP6lpVKiqdaO5UcflPZVJ4UA3uhWMUkLTf83ldlca6w</vt:lpwstr>
  </property>
  <property fmtid="{D5CDD505-2E9C-101B-9397-08002B2CF9AE}" pid="89" name="x1ye=81">
    <vt:lpwstr>J31rYHi81gIik7oyIMV6fk9tG1nHW/Oo5eR01tL8xyxkiZwJRaXWTtTEH+cnJgEwRY6dfgaiuJqbeIlYM4FgC5USAZJtXgaJAnQMPhYzs9PlMpII9dLRZzB6jXZzGRUj9nLlDFVFvqoJ7Mfv7PbsO0HIu3nte24IxOUlN7uPG0r4nyMOTSOOuRkbIhJn4q7QHzZg/FTGMmiaFStdzFD+U6AkBsKBwdJx074cUKWh9WWIgcGt7xBI3sphCpjPyqw</vt:lpwstr>
  </property>
  <property fmtid="{D5CDD505-2E9C-101B-9397-08002B2CF9AE}" pid="90" name="x1ye=82">
    <vt:lpwstr>tiqHqCZ1bwS15nsBaJyZU2yLa5ptV9ipm/7Jua6YjoJ67Yb+9ZCEwjIVQRqM9mIRdgb/hl7pKJGSb5pNwmZ2IuUHFSEPODa2ULXzCsD6PTNrO6y+h0zj2o4J3sGEdoGhHCmdsKmRmXblHFH7umrnM/OfhX5GDlwj6qcrdDgO4MyDvbrvY4AqcRZIIfgAg2315v3f+YwN+3jQrbvxFMJMU8wx2JlcWOnFiP5DEffI8LPMZzgfk7mp/YEtbWEVYXl</vt:lpwstr>
  </property>
  <property fmtid="{D5CDD505-2E9C-101B-9397-08002B2CF9AE}" pid="91" name="x1ye=83">
    <vt:lpwstr>kvYDnibW/XgPgphNzhwC+NFjL/fKb5J3PgR26eKWRHMlNlz8JPkvOgnomzTYcOFRXm4/mJH2ZdOzmkphQBAOLyKRB2Qwd6b/tXuIZ+zwPRFsdWXyaiF88L2wmbhzKzLSIf+j8UPvhZ8jVbUdx822A01IfI9YVfMiAvBHbERgh/IAoy1IvlRTMMcQHGlzMlJOyZkv05BPwYQWi5kx4VHqDmzigj0GHB9JeklMKiez9lmBT+nYMF26hYv5NrZQ8dh</vt:lpwstr>
  </property>
  <property fmtid="{D5CDD505-2E9C-101B-9397-08002B2CF9AE}" pid="92" name="x1ye=84">
    <vt:lpwstr>R3iV5MQtrp/9VghZgIWpJSq1Bna/ROyclsd50pIX/PQwVcp633WS/qb+Bb/SuWbClsQeRAgjDvJXqE8/7YlYOVrFQtt2K/f2LkS5l13gCK+othi0+IIzNnpbKPYIvyv+Pn5YI2nrdL3svKLbXNKvTAWTmFFD0lNDCAPui2jRVEgwsCeqgaaKLEclcbKbzptVbQMtzWJjqYubF812eVpPMeU5pE8+pgWXOQElLbWo8qDwLKMcZ08jg6HWb4jaKpt</vt:lpwstr>
  </property>
  <property fmtid="{D5CDD505-2E9C-101B-9397-08002B2CF9AE}" pid="93" name="x1ye=85">
    <vt:lpwstr>c1JYQfsGrCAsH88iL20Yt6Rzkwm0PIpMvzj8ruV/ydJ/ThxmdnDcVjkKBHqe87vko5bQrWPTT0eZ7+1ezL7Md/oDhY4nUq8hO0BBimdX59F4uehfG1IkIvPnnbatvrZ51WfGcZxX0VlDPhM0JQqD1LnAN0/bmwq4Ndgey7UiCvQRdEn7haqSQNXcVnE46Yf1EMzlVtd0pYJyOHE2zeCWVQ4kH2js0v4RmLd7zn0Rw/Q+LpokR25GFY9q91AwmSD</vt:lpwstr>
  </property>
  <property fmtid="{D5CDD505-2E9C-101B-9397-08002B2CF9AE}" pid="94" name="x1ye=86">
    <vt:lpwstr>rbOsNbtzx31ZNqIbjGthndV9LouK4CbHfUwQ2vEut1rZ3f3cvdR8Rkk56RKhfqhIp38zx1KMTbf+aHLnX9QBJ7B9X3fIRU/BZbODB9Lmym/kQOhji2MdJPeawPo/QLro81qErg50ddOSW2nvUov0JqT/4SbDNHWpHLGMmev5A/6Vey2KqQ78L7S4kzoy/7HooKx5+Oo4Mqj4if7mqYgRr2XAYo8dLWnuSt3w/Xbu54NL3rvdw7dncxKcZi8IDSl</vt:lpwstr>
  </property>
  <property fmtid="{D5CDD505-2E9C-101B-9397-08002B2CF9AE}" pid="95" name="x1ye=87">
    <vt:lpwstr>4rhRpKscR3TDTWmLGSWD9od3suJH+sSysSFFLeG68w66bb2wML/IKBMpIA/7R+/g1cGqYmHwPsPOUEoMJq2JKshWLzx5KYSTFnKWiq+iBMjtaTHZ/lfrAy/SlUYBn/D3pASTNzBYdKueX9p/QYOPrpGgHxxOTGt3WpUHe8atRp3Hm5IKQCycjgpZxv9942MOdZNfhrnBSZD+VRrI1VOM3KBt32EQ+rg+rbtZyshoMSWPtrpfWR1D7ks8oH6MU34</vt:lpwstr>
  </property>
  <property fmtid="{D5CDD505-2E9C-101B-9397-08002B2CF9AE}" pid="96" name="x1ye=88">
    <vt:lpwstr>BxX6c2cnKKGyjHetmWJViHl/qvVMYdkzTnOvvQJvCshx+PtQMS0XkuIJXtVgrSFGYp3z5PN6CqAw7Z39AIyBc1nQE4fKB1WUt3AeQ44et608xYI/hSZeK67XtX0CZJ+yEzjaJ/9SwOQnPlUZl2OjzCdzcva9sSFU8nJTKNAOIq8r4j5+EQzjTbTFjkCR9jhkAhYhVyWurf5Ctj55u2xp/9YN5zXbZkfZ3cKMPh4M40NWCBt8o4V+pBRd6dL6fEO</vt:lpwstr>
  </property>
  <property fmtid="{D5CDD505-2E9C-101B-9397-08002B2CF9AE}" pid="97" name="x1ye=89">
    <vt:lpwstr>l7LTlAAr9yL5hWWkaRX+D53MS5FbA0vbZ+9bgyjlxZNkw6y8u7J9J6rB+JO3kqpDNph2W/lQnjapSeOY34zj6gqA4u4LDr/sxr7elBsk7bZKOH18GuOC+zS+fgQipNkVIRqaJHYtnYhxXTfrLZzClpmwvo5A9HTBV9Df+MWcnUqzkWqupFJeHyuPTvp9tjL8GN5kQ+y10ds0MU4UcO91Bp295DE5M2vHnYNUCS5V9wscmi3MCWuk+CUPO4v7VUE</vt:lpwstr>
  </property>
  <property fmtid="{D5CDD505-2E9C-101B-9397-08002B2CF9AE}" pid="98" name="x1ye=9">
    <vt:lpwstr>Lik8R6GOClBcK4MeTkuz4jxuAjNJc8iJGZt0FjheB4vXGBsR1MCiaBV0ooJDlx/4OGeNvLzXaO7qWSQs2D87jDB/ODZ7m7dydYeX5TcVDektHI3UQntAYbVo1oF8xj6UJvqWCzI7n1upE8WvhIUJ2c/dUUyM78nc+CJIeC6ToCq7E9rLO9aFpmw2cSYmCKD59IqLMP16uMrs1ERaho9L2MqzDenm7+9Gc6ko51xrR5mmW84kXRjlpOtQvs43wyK</vt:lpwstr>
  </property>
  <property fmtid="{D5CDD505-2E9C-101B-9397-08002B2CF9AE}" pid="99" name="x1ye=90">
    <vt:lpwstr>3pezncW/2HQ2hqZEnjUmbX4j8Nw5UmZHJh4jlCUkyPC/Tc5DGIRQoRgGRUPJPP3PS6RL7rP/H2uf7JYhUEiCH+IIUV3jAl8r7Y5N4fpZ7+5K9QSFgK2WR+YsWdQjXDlQhfZyCnQqmNJc29+Kb+OeA7X1tT9gwxY38YNCymYtWdlSp74DUqsmpTyNffsi0sWXhuHchYcQ5mWFIMQuemC7R+qHHYk4Qf3zm6z96ySeOkAR3XnjsecPES6WOt0BeTD</vt:lpwstr>
  </property>
  <property fmtid="{D5CDD505-2E9C-101B-9397-08002B2CF9AE}" pid="100" name="x1ye=91">
    <vt:lpwstr>kaKQtYrAnQIOdDbvrUBbwhczekbiubwNR4m/ZrgAk864Cgat3EDzQOrjaepTTDqCwddVc4en7IRy0pJNoesVtzw6E5Ns7D7gMDXgAfy6bLCsHn3kRfs961wOUue7PkigygNwKjSps8hvt/w4+VLMfd1seJ6Be6S8SbBg49Zg8Nm2zjcsEBAJpzzJPwenp7M+swEQcvjY6ElFlAUkcW+cyVoqNB8PlqUG12zg5PvPeYn2ly8yw/Y8i5D+/taagu/</vt:lpwstr>
  </property>
  <property fmtid="{D5CDD505-2E9C-101B-9397-08002B2CF9AE}" pid="101" name="x1ye=92">
    <vt:lpwstr>KsxqzngRi1Jl0EJRpDXkARHSznkkZgXwRybyvHzA4wXJomVJvhUAGpwpiObTmIFkIkUzrsuAcuJ1+LoaaDasYrPQg8SrCyVbxS9fPG75oXfEwhQy+86h10APzqz8whfqL5/hfI56RUbr7cSGhtDOX49vMO2DPriVocAPeW7bzMJj1+0C8NFHgwy7is7k4fVoBsnhhhJj+ExpECc/6iOmEv07oumlZ5JNousxq6ewF8MYkmS/T7OgFOwTMcseSZA</vt:lpwstr>
  </property>
  <property fmtid="{D5CDD505-2E9C-101B-9397-08002B2CF9AE}" pid="102" name="x1ye=93">
    <vt:lpwstr>glikKXaEhe6+2Lu13c9F32X83m5l+Q5B2PbI/W61o+YYM6W6MzkpVWImQ80toEoF9zDwRX499Jpsnyx9cXaYT8QM9oEbCFXa1k7TOm+HGOhllx5yLubX9SZ30hgUKqfcpNI+LlWwLYKU9KnuF5816gHSY54VW5RrTqF6tEkU7cRvTqcwncEyTXixC6oY5rurkUn8fZZMa8TkjHfhmHqu8pJ++/ELt8ShanlmBnGSM88aD6rI6iSNFxrWalZRTAE</vt:lpwstr>
  </property>
  <property fmtid="{D5CDD505-2E9C-101B-9397-08002B2CF9AE}" pid="103" name="x1ye=94">
    <vt:lpwstr>Igtll8lwRwSc0lJBxs0oeFWEqCCINoWHEBEZ40IA9KFgzeouVFcdY9BeUrkPHdjY+YoPHH4o5EpJkruEFdlMC8r5zfxAIZ9ks3oFcPIF60kON29leIA4j0m3Ra0/y59N2a3qSP4tl/vrQrxUA3yQOqIlxTHLATjd+1ha25WRSF8pLaqMzy2h73Z7UDwnAqkop0o4bwXvB+oU4o2PNkT/VJMANB/3yohsz4hqWLQi4KJvQX6+Os8mlfNWvOdoDAY</vt:lpwstr>
  </property>
  <property fmtid="{D5CDD505-2E9C-101B-9397-08002B2CF9AE}" pid="104" name="x1ye=95">
    <vt:lpwstr>8WUntglSo6R/dfgV1pxmu7kuNuSXaYut0h2wBwZ80mPWTY6BrEPDneIhh4Qv8JRv7BYshV4g+ptzT98DtNgF7nP7SYo/47iAnyIsG4PIxor/BcSSm7lBHHmqqz1ZqPxTSWMSbDW8Lkr4Ff8+nUv7t0ZH8nExx5GBjLy2w6KglT4hAd0JusWy5mcZoN9jDx3LbPnkR+IKdQN6emHoIFpfNZ+BXs2vtE5ohOoYbQ6fbbLvUjJZK6vjpaZhGqdaBwH</vt:lpwstr>
  </property>
  <property fmtid="{D5CDD505-2E9C-101B-9397-08002B2CF9AE}" pid="105" name="x1ye=96">
    <vt:lpwstr>i/fxZdO/sa7uG01uqFwaSfcztiSb+6hLAxe+LFaRnjOub32SNzf4x6VUUhSaX4dTRAAaHDDs+81LcKt/qXs6K205gSWviQuI9SeWHfTVrAjL1tuQ9nyycNBf23vjGOs+zIsLkdaUoCbTtGZDcrOKOccaJUxwfKC9QigTta9/ElHeoj0rREhofmSr7Po9C7coAEMVgMrgzBcxq9WDLXolSnxXR9rguTlLfgFPSpVUNh4tqAZfINeW8Ef2zY94SvD</vt:lpwstr>
  </property>
  <property fmtid="{D5CDD505-2E9C-101B-9397-08002B2CF9AE}" pid="106" name="x1ye=97">
    <vt:lpwstr>zGuPKQXgNgcsRtsrP8EV/+CouLfPReEljmF5Eftoyk280TU8b2ZI5Dr92FYpT7xbGS6syl8obvJLgiCrvp31uxutal5WGViUGW/ejgKkcU9y27jfgRBi2urxA7EaqaEX5PV58a3Sgom6OAhq5UuO5P9sn2RKsFkAOxH8XQUJUoxOruRD3rrRxrrQYsjS1cFY/SYqPr07VlwdTZadnNeMFi9KB5GNZgtvyiJLIZ8S/Z/y0cGHSvimoHBd8M34UzS</vt:lpwstr>
  </property>
  <property fmtid="{D5CDD505-2E9C-101B-9397-08002B2CF9AE}" pid="107" name="x1ye=98">
    <vt:lpwstr>7N+zJHfEaqP/vYidfa6lJiOiDqigcltF9u/dQC1fZPVA2ZJzj3N1JhC1O6K7f6mAW3Lm7fyUJaW9MY2XE2IzA3fsAizaCbtmiBT3T2yM2Znz2e1i7eMVuTfLKM0viqVwiW3b6H20qzYI0U3/4tzN/BpCXfvc3XC1ReDuRXPWoe4rPBevu44ROy8EwjNaSH7VH1+pLW63dx9X2+kzksS2yn4pRExyKqMUwaMykgsCkkF5rr2kp+loVWFuQnJO/yp</vt:lpwstr>
  </property>
  <property fmtid="{D5CDD505-2E9C-101B-9397-08002B2CF9AE}" pid="108" name="x1ye=99">
    <vt:lpwstr>rfJ7LarUhY7BYyk+A276qlPx3mtDMMcsCnXKgekkqlJcfnfNQwQenCB0+2ZPhVAx1u7v97eDp8WMN/xS75BMQaPbuxJq6R2dYqMcy1KUmaFlVcpo95pN9DGzYUB998hhWwPfgDKXxX0EaOU1a6RX4lvJKqjGfbXJUpWtiM+e/bjgc4MR01Hwx7xBvftC2blKhhCT0u53cgEVV1TrI8oNM2PSycssOPblEXowjd4mHhbYIzehrZSc1UVQyP+h7Xp</vt:lpwstr>
  </property>
</Properties>
</file>