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E3B49" w14:textId="77777777" w:rsidR="0099787B" w:rsidRDefault="0099787B">
      <w:pPr>
        <w:rPr>
          <w:vanish/>
        </w:rPr>
      </w:pPr>
    </w:p>
    <w:tbl>
      <w:tblPr>
        <w:tblStyle w:val="documentskn-mli4parentContainer"/>
        <w:tblW w:w="0" w:type="auto"/>
        <w:tblCellSpacing w:w="0" w:type="dxa"/>
        <w:tblLayout w:type="fixed"/>
        <w:tblCellMar>
          <w:left w:w="0" w:type="dxa"/>
          <w:right w:w="0" w:type="dxa"/>
        </w:tblCellMar>
        <w:tblLook w:val="05E0" w:firstRow="1" w:lastRow="1" w:firstColumn="1" w:lastColumn="1" w:noHBand="0" w:noVBand="1"/>
      </w:tblPr>
      <w:tblGrid>
        <w:gridCol w:w="600"/>
        <w:gridCol w:w="3440"/>
        <w:gridCol w:w="600"/>
        <w:gridCol w:w="600"/>
        <w:gridCol w:w="6400"/>
        <w:gridCol w:w="600"/>
      </w:tblGrid>
      <w:tr w:rsidR="0099787B" w14:paraId="55AE2441" w14:textId="77777777">
        <w:trPr>
          <w:trHeight w:val="14700"/>
          <w:tblCellSpacing w:w="0" w:type="dxa"/>
        </w:trPr>
        <w:tc>
          <w:tcPr>
            <w:tcW w:w="600" w:type="dxa"/>
            <w:shd w:val="clear" w:color="auto" w:fill="E6E9EB"/>
            <w:tcMar>
              <w:top w:w="600" w:type="dxa"/>
              <w:left w:w="0" w:type="dxa"/>
              <w:bottom w:w="500" w:type="dxa"/>
              <w:right w:w="0" w:type="dxa"/>
            </w:tcMar>
            <w:vAlign w:val="bottom"/>
            <w:hideMark/>
          </w:tcPr>
          <w:p w14:paraId="0C2549EC" w14:textId="14B60122" w:rsidR="0099787B" w:rsidRDefault="003C1618">
            <w:pPr>
              <w:spacing w:line="20" w:lineRule="auto"/>
            </w:pPr>
            <w:r>
              <w:rPr>
                <w:noProof/>
              </w:rPr>
              <mc:AlternateContent>
                <mc:Choice Requires="wps">
                  <w:drawing>
                    <wp:anchor distT="0" distB="0" distL="114300" distR="114300" simplePos="0" relativeHeight="251658240" behindDoc="0" locked="0" layoutInCell="0" allowOverlap="1" wp14:anchorId="00D17E62" wp14:editId="6DA60260">
                      <wp:simplePos x="0" y="0"/>
                      <wp:positionH relativeFrom="page">
                        <wp:posOffset>0</wp:posOffset>
                      </wp:positionH>
                      <wp:positionV relativeFrom="page">
                        <wp:posOffset>0</wp:posOffset>
                      </wp:positionV>
                      <wp:extent cx="7772400" cy="1568450"/>
                      <wp:effectExtent l="0" t="0" r="0" b="31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68450"/>
                              </a:xfrm>
                              <a:prstGeom prst="rect">
                                <a:avLst/>
                              </a:prstGeom>
                              <a:solidFill>
                                <a:srgbClr val="FFFFFF">
                                  <a:alpha val="0"/>
                                </a:srgbClr>
                              </a:solidFill>
                              <a:ln w="9525">
                                <a:solidFill>
                                  <a:srgbClr val="FFFFFF"/>
                                </a:solidFill>
                                <a:miter lim="800000"/>
                                <a:headEnd/>
                                <a:tailEnd/>
                              </a:ln>
                            </wps:spPr>
                            <wps:txbx>
                              <w:txbxContent>
                                <w:tbl>
                                  <w:tblPr>
                                    <w:tblStyle w:val="documentskn-mli4topsection"/>
                                    <w:tblW w:w="5000" w:type="pct"/>
                                    <w:tblCellSpacing w:w="0" w:type="dxa"/>
                                    <w:tblCellMar>
                                      <w:left w:w="0" w:type="dxa"/>
                                      <w:right w:w="0" w:type="dxa"/>
                                    </w:tblCellMar>
                                    <w:tblLook w:val="05E0" w:firstRow="1" w:lastRow="1" w:firstColumn="1" w:lastColumn="1" w:noHBand="0" w:noVBand="1"/>
                                  </w:tblPr>
                                  <w:tblGrid>
                                    <w:gridCol w:w="12241"/>
                                  </w:tblGrid>
                                  <w:tr w:rsidR="0099787B" w14:paraId="554DB4E7"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7FEA29AC" w14:textId="77777777" w:rsidR="0099787B" w:rsidRDefault="009A1088">
                                        <w:pPr>
                                          <w:pStyle w:val="documentskn-mli4topsectionsectionPARAGRAPHNAMEdiv"/>
                                          <w:pBdr>
                                            <w:left w:val="none" w:sz="0" w:space="0" w:color="auto"/>
                                            <w:right w:val="none" w:sz="0" w:space="0" w:color="auto"/>
                                          </w:pBdr>
                                          <w:spacing w:line="1080" w:lineRule="exact"/>
                                          <w:ind w:left="500" w:right="500"/>
                                          <w:jc w:val="center"/>
                                          <w:rPr>
                                            <w:rStyle w:val="documentskn-mli4topsectionsection"/>
                                            <w:rFonts w:ascii="Oswald" w:eastAsia="Oswald" w:hAnsi="Oswald" w:cs="Oswald"/>
                                            <w:caps/>
                                            <w:color w:val="EEF0F1"/>
                                            <w:sz w:val="80"/>
                                            <w:szCs w:val="80"/>
                                            <w:bdr w:val="none" w:sz="0" w:space="0" w:color="auto"/>
                                            <w:shd w:val="clear" w:color="auto" w:fill="auto"/>
                                          </w:rPr>
                                        </w:pPr>
                                        <w:r>
                                          <w:rPr>
                                            <w:rStyle w:val="span"/>
                                            <w:rFonts w:ascii="Oswald" w:eastAsia="Oswald" w:hAnsi="Oswald" w:cs="Oswald"/>
                                            <w:caps/>
                                            <w:color w:val="EEF0F1"/>
                                            <w:sz w:val="80"/>
                                            <w:szCs w:val="80"/>
                                          </w:rPr>
                                          <w:t>Jerry</w:t>
                                        </w:r>
                                        <w:r>
                                          <w:rPr>
                                            <w:rStyle w:val="documentskn-mli4topsectionsection"/>
                                            <w:rFonts w:ascii="Oswald" w:eastAsia="Oswald" w:hAnsi="Oswald" w:cs="Oswald"/>
                                            <w:caps/>
                                            <w:color w:val="EEF0F1"/>
                                            <w:sz w:val="80"/>
                                            <w:szCs w:val="80"/>
                                            <w:bdr w:val="none" w:sz="0" w:space="0" w:color="auto"/>
                                            <w:shd w:val="clear" w:color="auto" w:fill="auto"/>
                                          </w:rPr>
                                          <w:t xml:space="preserve"> </w:t>
                                        </w:r>
                                        <w:r>
                                          <w:rPr>
                                            <w:rStyle w:val="span"/>
                                            <w:rFonts w:ascii="Oswald" w:eastAsia="Oswald" w:hAnsi="Oswald" w:cs="Oswald"/>
                                            <w:caps/>
                                            <w:color w:val="EEF0F1"/>
                                            <w:sz w:val="80"/>
                                            <w:szCs w:val="80"/>
                                          </w:rPr>
                                          <w:t>Stidham</w:t>
                                        </w:r>
                                      </w:p>
                                    </w:tc>
                                  </w:tr>
                                  <w:tr w:rsidR="0099787B" w14:paraId="2D70D6B3"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2121EC3E" w14:textId="77777777" w:rsidR="0099787B" w:rsidRDefault="0099787B">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r w:rsidR="0099787B" w14:paraId="7E0102FF"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5CE95223" w14:textId="77777777" w:rsidR="0099787B" w:rsidRDefault="0099787B">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bl>
                                <w:p w14:paraId="07DCDB43" w14:textId="77777777" w:rsidR="0099787B" w:rsidRDefault="0099787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17E62" id="Rectangle 2" o:spid="_x0000_s1026" style="position:absolute;margin-left:0;margin-top:0;width:612pt;height:12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" o:allowincell="f" strokecolor="white">
                      <v:fill opacity="0"/>
                      <v:textbox inset="0,0,0,0">
                        <w:txbxContent>
                          <w:tbl>
                            <w:tblPr>
                              <w:tblStyle w:val="documentskn-mli4topsection"/>
                              <w:tblW w:w="5000" w:type="pct"/>
                              <w:tblCellSpacing w:w="0" w:type="dxa"/>
                              <w:tblCellMar>
                                <w:left w:w="0" w:type="dxa"/>
                                <w:right w:w="0" w:type="dxa"/>
                              </w:tblCellMar>
                              <w:tblLook w:val="05E0" w:firstRow="1" w:lastRow="1" w:firstColumn="1" w:lastColumn="1" w:noHBand="0" w:noVBand="1"/>
                            </w:tblPr>
                            <w:tblGrid>
                              <w:gridCol w:w="12241"/>
                            </w:tblGrid>
                            <w:tr w:rsidR="0099787B" w14:paraId="554DB4E7"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7FEA29AC" w14:textId="77777777" w:rsidR="0099787B" w:rsidRDefault="009A1088">
                                  <w:pPr>
                                    <w:pStyle w:val="documentskn-mli4topsectionsectionPARAGRAPHNAMEdiv"/>
                                    <w:pBdr>
                                      <w:left w:val="none" w:sz="0" w:space="0" w:color="auto"/>
                                      <w:right w:val="none" w:sz="0" w:space="0" w:color="auto"/>
                                    </w:pBdr>
                                    <w:spacing w:line="1080" w:lineRule="exact"/>
                                    <w:ind w:left="500" w:right="500"/>
                                    <w:jc w:val="center"/>
                                    <w:rPr>
                                      <w:rStyle w:val="documentskn-mli4topsectionsection"/>
                                      <w:rFonts w:ascii="Oswald" w:eastAsia="Oswald" w:hAnsi="Oswald" w:cs="Oswald"/>
                                      <w:caps/>
                                      <w:color w:val="EEF0F1"/>
                                      <w:sz w:val="80"/>
                                      <w:szCs w:val="80"/>
                                      <w:bdr w:val="none" w:sz="0" w:space="0" w:color="auto"/>
                                      <w:shd w:val="clear" w:color="auto" w:fill="auto"/>
                                    </w:rPr>
                                  </w:pPr>
                                  <w:r>
                                    <w:rPr>
                                      <w:rStyle w:val="span"/>
                                      <w:rFonts w:ascii="Oswald" w:eastAsia="Oswald" w:hAnsi="Oswald" w:cs="Oswald"/>
                                      <w:caps/>
                                      <w:color w:val="EEF0F1"/>
                                      <w:sz w:val="80"/>
                                      <w:szCs w:val="80"/>
                                    </w:rPr>
                                    <w:t>Jerry</w:t>
                                  </w:r>
                                  <w:r>
                                    <w:rPr>
                                      <w:rStyle w:val="documentskn-mli4topsectionsection"/>
                                      <w:rFonts w:ascii="Oswald" w:eastAsia="Oswald" w:hAnsi="Oswald" w:cs="Oswald"/>
                                      <w:caps/>
                                      <w:color w:val="EEF0F1"/>
                                      <w:sz w:val="80"/>
                                      <w:szCs w:val="80"/>
                                      <w:bdr w:val="none" w:sz="0" w:space="0" w:color="auto"/>
                                      <w:shd w:val="clear" w:color="auto" w:fill="auto"/>
                                    </w:rPr>
                                    <w:t xml:space="preserve"> </w:t>
                                  </w:r>
                                  <w:r>
                                    <w:rPr>
                                      <w:rStyle w:val="span"/>
                                      <w:rFonts w:ascii="Oswald" w:eastAsia="Oswald" w:hAnsi="Oswald" w:cs="Oswald"/>
                                      <w:caps/>
                                      <w:color w:val="EEF0F1"/>
                                      <w:sz w:val="80"/>
                                      <w:szCs w:val="80"/>
                                    </w:rPr>
                                    <w:t>Stidham</w:t>
                                  </w:r>
                                </w:p>
                              </w:tc>
                            </w:tr>
                            <w:tr w:rsidR="0099787B" w14:paraId="2D70D6B3"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2121EC3E" w14:textId="77777777" w:rsidR="0099787B" w:rsidRDefault="0099787B">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r w:rsidR="0099787B" w14:paraId="7E0102FF"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5CE95223" w14:textId="77777777" w:rsidR="0099787B" w:rsidRDefault="0099787B">
                                  <w:pPr>
                                    <w:pStyle w:val="documentskn-mli4topsectionemptycellParagraph"/>
                                    <w:shd w:val="clear" w:color="auto" w:fill="auto"/>
                                    <w:rPr>
                                      <w:rStyle w:val="documentskn-mli4topsectionemptycell"/>
                                      <w:rFonts w:ascii="PT Sans" w:eastAsia="PT Sans" w:hAnsi="PT Sans" w:cs="PT Sans"/>
                                      <w:color w:val="46464E"/>
                                      <w:sz w:val="18"/>
                                      <w:szCs w:val="18"/>
                                      <w:shd w:val="clear" w:color="auto" w:fill="auto"/>
                                    </w:rPr>
                                  </w:pPr>
                                </w:p>
                              </w:tc>
                            </w:tr>
                          </w:tbl>
                          <w:p w14:paraId="07DCDB43" w14:textId="77777777" w:rsidR="0099787B" w:rsidRDefault="0099787B"/>
                        </w:txbxContent>
                      </v:textbox>
                      <w10:wrap anchorx="page" anchory="page"/>
                    </v:rect>
                  </w:pict>
                </mc:Fallback>
              </mc:AlternateContent>
            </w:r>
            <w:r w:rsidR="009A1088">
              <w:rPr>
                <w:color w:val="FFFFFF"/>
                <w:sz w:val="2"/>
              </w:rPr>
              <w:t>.</w:t>
            </w:r>
          </w:p>
          <w:p w14:paraId="0D919384" w14:textId="77777777" w:rsidR="0099787B" w:rsidRDefault="0099787B">
            <w:pPr>
              <w:rPr>
                <w:rFonts w:ascii="PT Sans" w:eastAsia="PT Sans" w:hAnsi="PT Sans" w:cs="PT Sans"/>
                <w:color w:val="46464E"/>
                <w:sz w:val="18"/>
                <w:szCs w:val="18"/>
              </w:rPr>
            </w:pPr>
          </w:p>
        </w:tc>
        <w:tc>
          <w:tcPr>
            <w:tcW w:w="3440" w:type="dxa"/>
            <w:shd w:val="clear" w:color="auto" w:fill="E6E9EB"/>
            <w:tcMar>
              <w:top w:w="600" w:type="dxa"/>
              <w:left w:w="0" w:type="dxa"/>
              <w:bottom w:w="500" w:type="dxa"/>
              <w:right w:w="0" w:type="dxa"/>
            </w:tcMar>
            <w:hideMark/>
          </w:tcPr>
          <w:p w14:paraId="24D4EBF2" w14:textId="77777777" w:rsidR="0099787B" w:rsidRDefault="0099787B">
            <w:pPr>
              <w:spacing w:line="2470" w:lineRule="atLeast"/>
            </w:pPr>
          </w:p>
          <w:p w14:paraId="176C7736" w14:textId="77777777" w:rsidR="0099787B" w:rsidRDefault="009A1088">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Contact</w:t>
            </w:r>
          </w:p>
          <w:p w14:paraId="3726135B" w14:textId="77777777" w:rsidR="0099787B" w:rsidRDefault="009A1088">
            <w:pPr>
              <w:pStyle w:val="documentskn-mli4pb5"/>
              <w:pBdr>
                <w:left w:val="none" w:sz="0" w:space="15" w:color="auto"/>
              </w:pBdr>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Address</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5600 E Russell Road</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Las Vegas</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NV</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89122</w:t>
            </w:r>
            <w:r>
              <w:rPr>
                <w:rStyle w:val="documentskn-mli4parentContainerleft-box"/>
                <w:rFonts w:ascii="PT Sans" w:eastAsia="PT Sans" w:hAnsi="PT Sans" w:cs="PT Sans"/>
                <w:color w:val="000000"/>
                <w:sz w:val="18"/>
                <w:szCs w:val="18"/>
                <w:shd w:val="clear" w:color="auto" w:fill="auto"/>
              </w:rPr>
              <w:t xml:space="preserve"> </w:t>
            </w:r>
          </w:p>
          <w:p w14:paraId="4AC16180" w14:textId="77777777" w:rsidR="0099787B" w:rsidRDefault="009A1088">
            <w:pPr>
              <w:pStyle w:val="documentskn-mli4pb5"/>
              <w:spacing w:after="100"/>
              <w:ind w:left="300"/>
              <w:rPr>
                <w:rStyle w:val="documentskn-mli4parentContainerleft-box"/>
                <w:rFonts w:ascii="PT Sans" w:eastAsia="PT Sans" w:hAnsi="PT Sans" w:cs="PT Sans"/>
                <w:vanish/>
                <w:color w:val="000000"/>
                <w:sz w:val="18"/>
                <w:szCs w:val="18"/>
                <w:shd w:val="clear" w:color="auto" w:fill="auto"/>
              </w:rPr>
            </w:pPr>
            <w:r>
              <w:rPr>
                <w:rStyle w:val="span"/>
                <w:rFonts w:ascii="PT Sans" w:eastAsia="PT Sans" w:hAnsi="PT Sans" w:cs="PT Sans"/>
                <w:b/>
                <w:bCs/>
                <w:vanish/>
                <w:color w:val="000000"/>
                <w:sz w:val="18"/>
                <w:szCs w:val="18"/>
              </w:rPr>
              <w:t>Address</w:t>
            </w:r>
            <w:r>
              <w:rPr>
                <w:rStyle w:val="documentmukcolon"/>
                <w:rFonts w:ascii="PT Sans" w:eastAsia="PT Sans" w:hAnsi="PT Sans" w:cs="PT Sans"/>
                <w:color w:val="000000"/>
                <w:sz w:val="18"/>
                <w:szCs w:val="18"/>
              </w:rPr>
              <w:t>:</w:t>
            </w:r>
            <w:r>
              <w:rPr>
                <w:rStyle w:val="span"/>
                <w:rFonts w:ascii="PT Sans" w:eastAsia="PT Sans" w:hAnsi="PT Sans" w:cs="PT Sans"/>
                <w:vanish/>
                <w:color w:val="000000"/>
                <w:sz w:val="18"/>
                <w:szCs w:val="18"/>
              </w:rPr>
              <w:t> :</w:t>
            </w:r>
            <w:r>
              <w:rPr>
                <w:rStyle w:val="documentskn-mli4parentContainerleft-box"/>
                <w:rFonts w:ascii="PT Sans" w:eastAsia="PT Sans" w:hAnsi="PT Sans" w:cs="PT Sans"/>
                <w:vanish/>
                <w:color w:val="000000"/>
                <w:sz w:val="18"/>
                <w:szCs w:val="18"/>
                <w:shd w:val="clear" w:color="auto" w:fill="auto"/>
              </w:rPr>
              <w:t xml:space="preserve"> </w:t>
            </w:r>
            <w:r>
              <w:rPr>
                <w:rStyle w:val="span"/>
                <w:rFonts w:ascii="PT Sans" w:eastAsia="PT Sans" w:hAnsi="PT Sans" w:cs="PT Sans"/>
                <w:vanish/>
                <w:color w:val="000000"/>
                <w:sz w:val="18"/>
                <w:szCs w:val="18"/>
              </w:rPr>
              <w:t>5600 E Russell Road, 89122, Las Vegas, NV</w:t>
            </w:r>
            <w:r>
              <w:rPr>
                <w:rStyle w:val="documentskn-mli4parentContainerleft-box"/>
                <w:rFonts w:ascii="PT Sans" w:eastAsia="PT Sans" w:hAnsi="PT Sans" w:cs="PT Sans"/>
                <w:vanish/>
                <w:color w:val="000000"/>
                <w:sz w:val="18"/>
                <w:szCs w:val="18"/>
                <w:shd w:val="clear" w:color="auto" w:fill="auto"/>
              </w:rPr>
              <w:t xml:space="preserve"> </w:t>
            </w:r>
          </w:p>
          <w:p w14:paraId="77C6445D" w14:textId="77777777" w:rsidR="0099787B" w:rsidRDefault="009A1088">
            <w:pPr>
              <w:pStyle w:val="documentskn-mli4dispBlock"/>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Phone</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(858) 752-8782</w:t>
            </w:r>
            <w:r>
              <w:rPr>
                <w:rStyle w:val="documentskn-mli4parentContainerleft-box"/>
                <w:rFonts w:ascii="PT Sans" w:eastAsia="PT Sans" w:hAnsi="PT Sans" w:cs="PT Sans"/>
                <w:color w:val="000000"/>
                <w:sz w:val="18"/>
                <w:szCs w:val="18"/>
                <w:shd w:val="clear" w:color="auto" w:fill="auto"/>
              </w:rPr>
              <w:t xml:space="preserve"> </w:t>
            </w:r>
          </w:p>
          <w:p w14:paraId="0C398DF6" w14:textId="77777777" w:rsidR="0099787B" w:rsidRDefault="009A1088">
            <w:pPr>
              <w:pStyle w:val="documentskn-mli4dispBlock"/>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Email</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jerry@stidham.cc</w:t>
            </w:r>
          </w:p>
          <w:p w14:paraId="1707D8AE" w14:textId="77777777" w:rsidR="0099787B" w:rsidRDefault="009A1088">
            <w:pPr>
              <w:pStyle w:val="documentskn-mli4sectiontitle"/>
              <w:pBdr>
                <w:bottom w:val="none" w:sz="0" w:space="5" w:color="auto"/>
              </w:pBdr>
              <w:spacing w:before="500"/>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Highlights</w:t>
            </w:r>
          </w:p>
          <w:p w14:paraId="23105B89" w14:textId="77777777" w:rsidR="0099787B" w:rsidRDefault="009A1088">
            <w:pPr>
              <w:pStyle w:val="divdocumentulli"/>
              <w:numPr>
                <w:ilvl w:val="0"/>
                <w:numId w:val="1"/>
              </w:numPr>
              <w:pBdr>
                <w:left w:val="none" w:sz="0" w:space="15" w:color="auto"/>
              </w:pBd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Consulting /Solutions Expert</w:t>
            </w:r>
          </w:p>
          <w:p w14:paraId="459465D2"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Server Support 2008 - 2019</w:t>
            </w:r>
          </w:p>
          <w:p w14:paraId="6912F4F7"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System Center</w:t>
            </w:r>
          </w:p>
          <w:p w14:paraId="174C931B" w14:textId="50607C4B"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Microsoft SaaS (</w:t>
            </w:r>
            <w:r w:rsidR="00C16D26">
              <w:rPr>
                <w:rStyle w:val="span"/>
                <w:rFonts w:ascii="PT Sans" w:eastAsia="PT Sans" w:hAnsi="PT Sans" w:cs="PT Sans"/>
                <w:color w:val="46464E"/>
                <w:sz w:val="18"/>
                <w:szCs w:val="18"/>
              </w:rPr>
              <w:t>Microsoft Office</w:t>
            </w:r>
            <w:r>
              <w:rPr>
                <w:rStyle w:val="span"/>
                <w:rFonts w:ascii="PT Sans" w:eastAsia="PT Sans" w:hAnsi="PT Sans" w:cs="PT Sans"/>
                <w:color w:val="46464E"/>
                <w:sz w:val="18"/>
                <w:szCs w:val="18"/>
              </w:rPr>
              <w:t xml:space="preserve"> 365, Intune, Skype, OneDrive for Business, SharePoint)</w:t>
            </w:r>
          </w:p>
          <w:p w14:paraId="6FB43172" w14:textId="4195CE36"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Virtual Networks (Azure, AWS, Google Cloud,</w:t>
            </w:r>
            <w:r w:rsidR="00911A63">
              <w:rPr>
                <w:rStyle w:val="span"/>
                <w:rFonts w:ascii="PT Sans" w:eastAsia="PT Sans" w:hAnsi="PT Sans" w:cs="PT Sans"/>
                <w:color w:val="46464E"/>
                <w:sz w:val="18"/>
                <w:szCs w:val="18"/>
              </w:rPr>
              <w:t xml:space="preserve"> </w:t>
            </w:r>
            <w:r>
              <w:rPr>
                <w:rStyle w:val="span"/>
                <w:rFonts w:ascii="PT Sans" w:eastAsia="PT Sans" w:hAnsi="PT Sans" w:cs="PT Sans"/>
                <w:color w:val="46464E"/>
                <w:sz w:val="18"/>
                <w:szCs w:val="18"/>
              </w:rPr>
              <w:t>VM</w:t>
            </w:r>
            <w:r w:rsidR="00911A63">
              <w:rPr>
                <w:rStyle w:val="span"/>
                <w:rFonts w:ascii="PT Sans" w:eastAsia="PT Sans" w:hAnsi="PT Sans" w:cs="PT Sans"/>
                <w:color w:val="46464E"/>
                <w:sz w:val="18"/>
                <w:szCs w:val="18"/>
              </w:rPr>
              <w:t>W</w:t>
            </w:r>
            <w:r>
              <w:rPr>
                <w:rStyle w:val="span"/>
                <w:rFonts w:ascii="PT Sans" w:eastAsia="PT Sans" w:hAnsi="PT Sans" w:cs="PT Sans"/>
                <w:color w:val="46464E"/>
                <w:sz w:val="18"/>
                <w:szCs w:val="18"/>
              </w:rPr>
              <w:t>are)</w:t>
            </w:r>
          </w:p>
          <w:p w14:paraId="6ED9DCEB"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Network Infrastructure Administration</w:t>
            </w:r>
          </w:p>
          <w:p w14:paraId="36FD22FA"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Security Solutions</w:t>
            </w:r>
          </w:p>
          <w:p w14:paraId="2833912F"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Backup and Disaster Recovery Solutions</w:t>
            </w:r>
          </w:p>
          <w:p w14:paraId="5D559309"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Program management and Consulting</w:t>
            </w:r>
          </w:p>
          <w:p w14:paraId="36F6ADBE"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Servers and Desktop Installations</w:t>
            </w:r>
          </w:p>
          <w:p w14:paraId="307413F6" w14:textId="2251ABC4"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Scripting and Power</w:t>
            </w:r>
            <w:r w:rsidR="00911A63">
              <w:rPr>
                <w:rStyle w:val="span"/>
                <w:rFonts w:ascii="PT Sans" w:eastAsia="PT Sans" w:hAnsi="PT Sans" w:cs="PT Sans"/>
                <w:color w:val="46464E"/>
                <w:sz w:val="18"/>
                <w:szCs w:val="18"/>
              </w:rPr>
              <w:t>S</w:t>
            </w:r>
            <w:r>
              <w:rPr>
                <w:rStyle w:val="span"/>
                <w:rFonts w:ascii="PT Sans" w:eastAsia="PT Sans" w:hAnsi="PT Sans" w:cs="PT Sans"/>
                <w:color w:val="46464E"/>
                <w:sz w:val="18"/>
                <w:szCs w:val="18"/>
              </w:rPr>
              <w:t>hell</w:t>
            </w:r>
          </w:p>
          <w:p w14:paraId="702E9836"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Documentation and Training</w:t>
            </w:r>
          </w:p>
          <w:p w14:paraId="46923346"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Firewall Setup and Updates</w:t>
            </w:r>
          </w:p>
          <w:p w14:paraId="71C5CE62"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Switches and routers</w:t>
            </w:r>
          </w:p>
          <w:p w14:paraId="4C8B6A28" w14:textId="77777777" w:rsidR="0099787B" w:rsidRDefault="009A1088">
            <w:pPr>
              <w:pStyle w:val="divdocumentulli"/>
              <w:numPr>
                <w:ilvl w:val="0"/>
                <w:numId w:val="2"/>
              </w:numPr>
              <w:spacing w:after="500"/>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Operational and Process Improvement</w:t>
            </w:r>
          </w:p>
        </w:tc>
        <w:tc>
          <w:tcPr>
            <w:tcW w:w="600" w:type="dxa"/>
            <w:shd w:val="clear" w:color="auto" w:fill="E6E9EB"/>
            <w:tcMar>
              <w:top w:w="600" w:type="dxa"/>
              <w:left w:w="0" w:type="dxa"/>
              <w:bottom w:w="500" w:type="dxa"/>
              <w:right w:w="0" w:type="dxa"/>
            </w:tcMar>
            <w:vAlign w:val="bottom"/>
            <w:hideMark/>
          </w:tcPr>
          <w:p w14:paraId="1B745162" w14:textId="77777777"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00" w:type="dxa"/>
            <w:tcMar>
              <w:top w:w="600" w:type="dxa"/>
              <w:left w:w="0" w:type="dxa"/>
              <w:bottom w:w="500" w:type="dxa"/>
              <w:right w:w="0" w:type="dxa"/>
            </w:tcMar>
            <w:vAlign w:val="bottom"/>
            <w:hideMark/>
          </w:tcPr>
          <w:p w14:paraId="5862CFB4" w14:textId="77777777"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400" w:type="dxa"/>
            <w:tcMar>
              <w:top w:w="600" w:type="dxa"/>
              <w:left w:w="0" w:type="dxa"/>
              <w:bottom w:w="500" w:type="dxa"/>
              <w:right w:w="0" w:type="dxa"/>
            </w:tcMar>
            <w:hideMark/>
          </w:tcPr>
          <w:p w14:paraId="61C70195" w14:textId="77777777" w:rsidR="0099787B" w:rsidRDefault="0099787B">
            <w:pPr>
              <w:spacing w:line="2470" w:lineRule="atLeast"/>
            </w:pPr>
          </w:p>
          <w:p w14:paraId="2A949F20"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Experience</w:t>
            </w:r>
          </w:p>
          <w:p w14:paraId="22A95AFB" w14:textId="208D3482" w:rsidR="0099787B" w:rsidRDefault="009A1088">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Cloud Systems Engineer, </w:t>
            </w:r>
            <w:r>
              <w:rPr>
                <w:rStyle w:val="span"/>
                <w:rFonts w:ascii="PT Sans" w:eastAsia="PT Sans" w:hAnsi="PT Sans" w:cs="PT Sans"/>
                <w:color w:val="000000"/>
                <w:sz w:val="20"/>
                <w:szCs w:val="20"/>
              </w:rPr>
              <w:t>01/2016 to 09/2020</w:t>
            </w:r>
          </w:p>
          <w:p w14:paraId="5614062E"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proofErr w:type="spellStart"/>
            <w:r>
              <w:rPr>
                <w:rStyle w:val="documentskn-mli4txtBold"/>
                <w:rFonts w:ascii="PT Sans" w:eastAsia="PT Sans" w:hAnsi="PT Sans" w:cs="PT Sans"/>
                <w:color w:val="000000"/>
                <w:sz w:val="20"/>
                <w:szCs w:val="20"/>
              </w:rPr>
              <w:t>Excedeo</w:t>
            </w:r>
            <w:proofErr w:type="spellEnd"/>
            <w:r>
              <w:rPr>
                <w:rStyle w:val="span"/>
                <w:rFonts w:ascii="PT Sans" w:eastAsia="PT Sans" w:hAnsi="PT Sans" w:cs="PT Sans"/>
                <w:color w:val="000000"/>
                <w:sz w:val="20"/>
                <w:szCs w:val="20"/>
              </w:rPr>
              <w:t xml:space="preserve"> - San Diego, California</w:t>
            </w:r>
          </w:p>
          <w:p w14:paraId="593DF8FD"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Tier 1 to Tier 3 support to customers via ticketing systems.</w:t>
            </w:r>
          </w:p>
          <w:p w14:paraId="3985D96D"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Current ticketing system used is ConnectWise.</w:t>
            </w:r>
          </w:p>
          <w:p w14:paraId="5EF30A6E"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Quickly and effectively handles system recovery of down services to include servers, desktops, and critical applications.</w:t>
            </w:r>
          </w:p>
          <w:p w14:paraId="2CE40404"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Project implantation to include Office 365 migrations, Azures solutions (Hybrid &amp; Cloud), Google Cloud and Google Suite, AWS.</w:t>
            </w:r>
          </w:p>
          <w:p w14:paraId="427AD01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administration and automations to these services.</w:t>
            </w:r>
          </w:p>
          <w:p w14:paraId="7C8CE20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Management via System Center Configuration Manger such as software deployment's, upgrades, and policy changes.</w:t>
            </w:r>
          </w:p>
          <w:p w14:paraId="43C74BA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Escalation Point for Unresolved Trouble Tickets, Project Delays or Stoppage.</w:t>
            </w:r>
          </w:p>
          <w:p w14:paraId="4FAE394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alternative solutions to keep projects on track.</w:t>
            </w:r>
          </w:p>
          <w:p w14:paraId="69D8636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onsite support to customers both technical and non-technical.</w:t>
            </w:r>
          </w:p>
          <w:p w14:paraId="2D6A8E55"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Institutes training as part of resolution to help improve customer experience.</w:t>
            </w:r>
          </w:p>
          <w:p w14:paraId="6BE32EE3"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Deploy images and software manually or from third party sources, SCCM, Microsoft MDT (can build and set up).</w:t>
            </w:r>
          </w:p>
          <w:p w14:paraId="058ABCC5"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 some cases, if required, scripting and/or group policy deploy with minimal user impact.</w:t>
            </w:r>
          </w:p>
          <w:p w14:paraId="3678803F"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Security Point Person.</w:t>
            </w:r>
          </w:p>
          <w:p w14:paraId="47DCD0F2"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Review and performs installations of security-based solutions.</w:t>
            </w:r>
          </w:p>
          <w:p w14:paraId="7D48A88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Including but not limited to solutions such as Multifactor Authentication, third party anti-virus, compliance standard setups (example: HIPPA), threat assessments and audits.</w:t>
            </w:r>
          </w:p>
          <w:p w14:paraId="67755FD6"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Maintains backups for customer data via multiple platforms such as Shadow Protect, I backup, AWS, or Azure Backup.</w:t>
            </w:r>
          </w:p>
          <w:p w14:paraId="1CEA821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Writes procedures and processes for internal and external users.</w:t>
            </w:r>
          </w:p>
          <w:p w14:paraId="6B8C7A2C"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Design and Implement Network Topologies using OnPrem, In-cloud, or Hybrid scenarios to meet customer needs.</w:t>
            </w:r>
          </w:p>
          <w:p w14:paraId="0737EC70"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Works with technicians to teach how to perform tasks to increase their knowledge and improve team functionality.</w:t>
            </w:r>
          </w:p>
          <w:p w14:paraId="5AA4FAC5"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40FA5CDC"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46281574"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479C155E"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13916AF0"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0616498F"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3ACD49C3"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65E485C6"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3DA43676"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65E8E5B4"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364FA91E"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0DB75A45"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24D74404"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03314656" w14:textId="77777777" w:rsidR="00911A63" w:rsidRDefault="00911A63">
            <w:pPr>
              <w:pStyle w:val="documentskn-mli4dispBlock"/>
              <w:pBdr>
                <w:top w:val="none" w:sz="0" w:space="12" w:color="auto"/>
                <w:left w:val="none" w:sz="0" w:space="15" w:color="auto"/>
              </w:pBdr>
              <w:ind w:left="300"/>
              <w:rPr>
                <w:rStyle w:val="documentskn-mli4txtBold"/>
                <w:rFonts w:ascii="PT Sans" w:eastAsia="PT Sans" w:hAnsi="PT Sans" w:cs="PT Sans"/>
                <w:color w:val="000000"/>
                <w:sz w:val="20"/>
                <w:szCs w:val="20"/>
              </w:rPr>
            </w:pPr>
          </w:p>
          <w:p w14:paraId="0776414F" w14:textId="71592019"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lastRenderedPageBreak/>
              <w:t xml:space="preserve">Cloud Systems Engineer /Consultant, </w:t>
            </w:r>
            <w:r>
              <w:rPr>
                <w:rStyle w:val="span"/>
                <w:rFonts w:ascii="PT Sans" w:eastAsia="PT Sans" w:hAnsi="PT Sans" w:cs="PT Sans"/>
                <w:color w:val="000000"/>
                <w:sz w:val="20"/>
                <w:szCs w:val="20"/>
              </w:rPr>
              <w:t>01/2011 to 01/2016</w:t>
            </w:r>
          </w:p>
          <w:p w14:paraId="5EB42526"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Agile IT</w:t>
            </w:r>
            <w:r>
              <w:rPr>
                <w:rStyle w:val="span"/>
                <w:rFonts w:ascii="PT Sans" w:eastAsia="PT Sans" w:hAnsi="PT Sans" w:cs="PT Sans"/>
                <w:color w:val="000000"/>
                <w:sz w:val="20"/>
                <w:szCs w:val="20"/>
              </w:rPr>
              <w:t xml:space="preserve"> - San Diego, California</w:t>
            </w:r>
          </w:p>
          <w:p w14:paraId="40021E83"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Hands-on design and implementation of Office 365, Exchange Online Protection, Skype for Business, Active Directory 2008/2012, Microsoft Exchange Server 2003/2007/2010/2013 deployments, Azure Active Directory, and Active Directory Federation Services (ADFS).</w:t>
            </w:r>
          </w:p>
          <w:p w14:paraId="2C595D29"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maintained Hybrid Infrastructures utilizing Azure Services.</w:t>
            </w:r>
          </w:p>
          <w:p w14:paraId="7B57B20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Hosted server purposed for SAN Storages, DC's, File Servers and/or application/ database servers.</w:t>
            </w:r>
          </w:p>
          <w:p w14:paraId="6E54AE79"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Implementing and Administering System Center Virtual Machine Migrate VMware to Hyper V Cluster Hyper-V Assist with planning and deployment of Server security measures.</w:t>
            </w:r>
          </w:p>
          <w:p w14:paraId="41B6373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and Maintained deployment images through System Center and Microsoft Deployment Toolkit.</w:t>
            </w:r>
          </w:p>
          <w:p w14:paraId="0670278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One Specific job required a complete desktop refresh via 11 images to deployed in 13 different countries.</w:t>
            </w:r>
          </w:p>
          <w:p w14:paraId="17A9EA0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maintained Windows Intune platform for multiple companies from its inception to modern Enterprise Mobility Suite and Azure portal integration.</w:t>
            </w:r>
          </w:p>
          <w:p w14:paraId="6C848D12"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Some examples of larger transitions were Calloway Golf and EDF Renewable Energy who both had wanted to setup Intune to not only manage group policy but also deploy applications such Office. this was achieved via Microsoft Intune. Upon completion, they now have an effective means to easily monitor workstations and implement controls, but they also now have solution to get applications easily pushed out to their machines.</w:t>
            </w:r>
          </w:p>
          <w:p w14:paraId="3424ED04"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Calloway Golf needed a solution System Center to work with Intune. They needed a solution that</w:t>
            </w:r>
          </w:p>
          <w:p w14:paraId="07A5878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implemented Disaster Recovery sites.</w:t>
            </w:r>
          </w:p>
          <w:p w14:paraId="744BF33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Plan, organize and implement all operations to ensure the stable operation of the organization's MS Exchange, Office 365 and Server infrastructure.</w:t>
            </w:r>
          </w:p>
          <w:p w14:paraId="20BD99C3"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Used System Center Configuration Manager for day to day management operations.</w:t>
            </w:r>
          </w:p>
          <w:p w14:paraId="24C0842A"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Task include Endpoint protection, patching and updates, PC inventory, and mobile device management.</w:t>
            </w:r>
          </w:p>
          <w:p w14:paraId="089B0D3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documentation of processes and procedures for internal use and external use alike.</w:t>
            </w:r>
          </w:p>
          <w:p w14:paraId="3F559A5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Sought input from team to provide best solutions and effective processes.</w:t>
            </w:r>
          </w:p>
          <w:p w14:paraId="520DF1E3"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 architectural consulting expertise, direction, and assistance to internal IT staff.</w:t>
            </w:r>
          </w:p>
          <w:p w14:paraId="7C0570D8"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Maintained open and transparent communication between decision makers, upper level management and technical staff to ensure project success.</w:t>
            </w:r>
          </w:p>
          <w:p w14:paraId="77C7176F"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Open communication has been a key factor in Agile IT success and while I was with this organization it was highly successful winning Microsoft Southwest Region Partner of the Year 4 years straight.</w:t>
            </w:r>
          </w:p>
          <w:p w14:paraId="2BDAFF07"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reports via System Configuration manager and put them into presentations that can be easily understood by both technical and non-technical staff.</w:t>
            </w:r>
          </w:p>
          <w:p w14:paraId="0B767335"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Utilized these reports to determine overall health and to plan out paths to tackle issues and keeping network healthy.</w:t>
            </w:r>
          </w:p>
          <w:p w14:paraId="5A2E6C8D"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PowerShell User.</w:t>
            </w:r>
          </w:p>
          <w:p w14:paraId="4207552F"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Relied heavily on this type of scripting as it is effective in implementing major changes in shorter period of time.</w:t>
            </w:r>
          </w:p>
          <w:p w14:paraId="2E5BBE7F"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Experienced SharePoint and OneDrive for Business migration expert.</w:t>
            </w:r>
          </w:p>
          <w:p w14:paraId="10A7E07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 have setup and migrated larger companies such as Applebee's to both SharePoint and OneDrive for Business. This company had handful of smaller regional offices and needed to collaborate on documents and files.</w:t>
            </w:r>
          </w:p>
          <w:p w14:paraId="135BC06E"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Had two requirements get users access without VPN connection and keep documents secure. Both of these requirements were met and company is now having needed access regardless of their location. Later company came back to have us setup their servers to backup to Azure.</w:t>
            </w:r>
          </w:p>
          <w:p w14:paraId="41F1E519" w14:textId="3A45C2EC"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lastRenderedPageBreak/>
              <w:t xml:space="preserve">Executive Assistant III/ Administrator </w:t>
            </w:r>
            <w:r>
              <w:rPr>
                <w:rStyle w:val="span"/>
                <w:rFonts w:ascii="PT Sans" w:eastAsia="PT Sans" w:hAnsi="PT Sans" w:cs="PT Sans"/>
                <w:color w:val="000000"/>
                <w:sz w:val="20"/>
                <w:szCs w:val="20"/>
              </w:rPr>
              <w:t>01/2009 to 01/2011</w:t>
            </w:r>
          </w:p>
          <w:p w14:paraId="77EEBF34" w14:textId="3B7159CA" w:rsidR="0099787B" w:rsidRDefault="00B95BED">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Leidos formerly </w:t>
            </w:r>
            <w:r w:rsidR="009A1088">
              <w:rPr>
                <w:rStyle w:val="documentskn-mli4txtBold"/>
                <w:rFonts w:ascii="PT Sans" w:eastAsia="PT Sans" w:hAnsi="PT Sans" w:cs="PT Sans"/>
                <w:color w:val="000000"/>
                <w:sz w:val="20"/>
                <w:szCs w:val="20"/>
              </w:rPr>
              <w:t>SAIC</w:t>
            </w:r>
            <w:r w:rsidR="009A1088">
              <w:rPr>
                <w:rStyle w:val="span"/>
                <w:rFonts w:ascii="PT Sans" w:eastAsia="PT Sans" w:hAnsi="PT Sans" w:cs="PT Sans"/>
                <w:color w:val="000000"/>
                <w:sz w:val="20"/>
                <w:szCs w:val="20"/>
              </w:rPr>
              <w:t xml:space="preserve"> - San Diego, California</w:t>
            </w:r>
          </w:p>
          <w:p w14:paraId="0917D386" w14:textId="77777777"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Chief Petty Officer, </w:t>
            </w:r>
            <w:r>
              <w:rPr>
                <w:rStyle w:val="span"/>
                <w:rFonts w:ascii="PT Sans" w:eastAsia="PT Sans" w:hAnsi="PT Sans" w:cs="PT Sans"/>
                <w:color w:val="000000"/>
                <w:sz w:val="20"/>
                <w:szCs w:val="20"/>
              </w:rPr>
              <w:t>01/2009 to 01/2011</w:t>
            </w:r>
          </w:p>
          <w:p w14:paraId="721A7FEC" w14:textId="6116B24E" w:rsidR="0099787B" w:rsidRDefault="00B95BED">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United</w:t>
            </w:r>
            <w:r w:rsidR="009A1088">
              <w:rPr>
                <w:rStyle w:val="documentskn-mli4txtBold"/>
                <w:rFonts w:ascii="PT Sans" w:eastAsia="PT Sans" w:hAnsi="PT Sans" w:cs="PT Sans"/>
                <w:color w:val="000000"/>
                <w:sz w:val="20"/>
                <w:szCs w:val="20"/>
              </w:rPr>
              <w:t xml:space="preserve"> States Navy</w:t>
            </w:r>
            <w:r w:rsidR="009A1088">
              <w:rPr>
                <w:rStyle w:val="span"/>
                <w:rFonts w:ascii="PT Sans" w:eastAsia="PT Sans" w:hAnsi="PT Sans" w:cs="PT Sans"/>
                <w:color w:val="000000"/>
                <w:sz w:val="20"/>
                <w:szCs w:val="20"/>
              </w:rPr>
              <w:t xml:space="preserve"> - San Diego, California</w:t>
            </w:r>
          </w:p>
          <w:p w14:paraId="7DAA7C40" w14:textId="77777777" w:rsidR="0099787B" w:rsidRDefault="009A1088">
            <w:pPr>
              <w:pStyle w:val="p"/>
              <w:ind w:left="300"/>
              <w:rPr>
                <w:rStyle w:val="span"/>
                <w:rFonts w:ascii="PT Sans" w:eastAsia="PT Sans" w:hAnsi="PT Sans" w:cs="PT Sans"/>
                <w:color w:val="46464E"/>
                <w:sz w:val="18"/>
                <w:szCs w:val="18"/>
              </w:rPr>
            </w:pPr>
            <w:r>
              <w:rPr>
                <w:rStyle w:val="span"/>
                <w:rFonts w:ascii="PT Sans" w:eastAsia="PT Sans" w:hAnsi="PT Sans" w:cs="PT Sans"/>
                <w:color w:val="46464E"/>
                <w:sz w:val="18"/>
                <w:szCs w:val="18"/>
              </w:rPr>
              <w:t>Upper mid-Level Leadership supporting military operations and procedures.</w:t>
            </w:r>
          </w:p>
          <w:p w14:paraId="106DA10F" w14:textId="77777777" w:rsidR="0099787B" w:rsidRDefault="009A1088">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t> </w:t>
            </w:r>
          </w:p>
          <w:p w14:paraId="29142BBF"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Education</w:t>
            </w:r>
          </w:p>
          <w:p w14:paraId="05DF01AD" w14:textId="5B123DC0" w:rsidR="0099787B" w:rsidRDefault="009A1088">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Computer Technology</w:t>
            </w:r>
          </w:p>
          <w:p w14:paraId="575001AB"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Mira Costa College, UEI College</w:t>
            </w:r>
            <w:r>
              <w:rPr>
                <w:rStyle w:val="span"/>
                <w:rFonts w:ascii="PT Sans" w:eastAsia="PT Sans" w:hAnsi="PT Sans" w:cs="PT Sans"/>
                <w:color w:val="000000"/>
                <w:sz w:val="20"/>
                <w:szCs w:val="20"/>
              </w:rPr>
              <w:t xml:space="preserve"> - Chula Vista, CA, CA.</w:t>
            </w:r>
            <w:r>
              <w:rPr>
                <w:rStyle w:val="documentskn-mli4parentContainerright-box"/>
                <w:rFonts w:ascii="PT Sans" w:eastAsia="PT Sans" w:hAnsi="PT Sans" w:cs="PT Sans"/>
                <w:color w:val="000000"/>
                <w:sz w:val="20"/>
                <w:szCs w:val="20"/>
              </w:rPr>
              <w:t xml:space="preserve"> </w:t>
            </w:r>
          </w:p>
          <w:p w14:paraId="335CE353" w14:textId="2F7F27C0"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General Studies</w:t>
            </w:r>
            <w:r w:rsidR="002C5E79">
              <w:rPr>
                <w:rStyle w:val="documentskn-mli4txtBold"/>
                <w:rFonts w:ascii="PT Sans" w:eastAsia="PT Sans" w:hAnsi="PT Sans" w:cs="PT Sans"/>
                <w:color w:val="000000"/>
                <w:sz w:val="20"/>
                <w:szCs w:val="20"/>
              </w:rPr>
              <w:t xml:space="preserve"> </w:t>
            </w:r>
          </w:p>
          <w:p w14:paraId="0D89B7B4"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proofErr w:type="spellStart"/>
            <w:r>
              <w:rPr>
                <w:rStyle w:val="documentskn-mli4txtBold"/>
                <w:rFonts w:ascii="PT Sans" w:eastAsia="PT Sans" w:hAnsi="PT Sans" w:cs="PT Sans"/>
                <w:color w:val="000000"/>
                <w:sz w:val="20"/>
                <w:szCs w:val="20"/>
              </w:rPr>
              <w:t>Miracosta</w:t>
            </w:r>
            <w:proofErr w:type="spellEnd"/>
            <w:r>
              <w:rPr>
                <w:rStyle w:val="documentskn-mli4txtBold"/>
                <w:rFonts w:ascii="PT Sans" w:eastAsia="PT Sans" w:hAnsi="PT Sans" w:cs="PT Sans"/>
                <w:color w:val="000000"/>
                <w:sz w:val="20"/>
                <w:szCs w:val="20"/>
              </w:rPr>
              <w:t xml:space="preserve"> College</w:t>
            </w:r>
            <w:r>
              <w:rPr>
                <w:rStyle w:val="span"/>
                <w:rFonts w:ascii="PT Sans" w:eastAsia="PT Sans" w:hAnsi="PT Sans" w:cs="PT Sans"/>
                <w:color w:val="000000"/>
                <w:sz w:val="20"/>
                <w:szCs w:val="20"/>
              </w:rPr>
              <w:t xml:space="preserve"> - Oceanside, CA</w:t>
            </w:r>
            <w:r>
              <w:rPr>
                <w:rStyle w:val="documentskn-mli4parentContainerright-box"/>
                <w:rFonts w:ascii="PT Sans" w:eastAsia="PT Sans" w:hAnsi="PT Sans" w:cs="PT Sans"/>
                <w:color w:val="000000"/>
                <w:sz w:val="20"/>
                <w:szCs w:val="20"/>
              </w:rPr>
              <w:t xml:space="preserve"> </w:t>
            </w:r>
          </w:p>
          <w:p w14:paraId="775931FB" w14:textId="022B746F"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Meteorology</w:t>
            </w:r>
          </w:p>
          <w:p w14:paraId="33DF4FDD" w14:textId="581E76F4"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College of the Air-Force</w:t>
            </w:r>
            <w:r>
              <w:rPr>
                <w:rStyle w:val="span"/>
                <w:rFonts w:ascii="PT Sans" w:eastAsia="PT Sans" w:hAnsi="PT Sans" w:cs="PT Sans"/>
                <w:color w:val="000000"/>
                <w:sz w:val="20"/>
                <w:szCs w:val="20"/>
              </w:rPr>
              <w:t xml:space="preserve"> - Biloxi, MS</w:t>
            </w:r>
            <w:r>
              <w:rPr>
                <w:rStyle w:val="documentskn-mli4parentContainerright-box"/>
                <w:rFonts w:ascii="PT Sans" w:eastAsia="PT Sans" w:hAnsi="PT Sans" w:cs="PT Sans"/>
                <w:color w:val="000000"/>
                <w:sz w:val="20"/>
                <w:szCs w:val="20"/>
              </w:rPr>
              <w:t xml:space="preserve"> </w:t>
            </w:r>
          </w:p>
          <w:p w14:paraId="1907977F" w14:textId="77777777" w:rsidR="0099787B" w:rsidRDefault="009A1088">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t> </w:t>
            </w:r>
          </w:p>
          <w:p w14:paraId="534B9E2E"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Summary</w:t>
            </w:r>
          </w:p>
          <w:p w14:paraId="170029A6" w14:textId="77777777" w:rsidR="0099787B" w:rsidRDefault="009A1088">
            <w:pPr>
              <w:pStyle w:val="p"/>
              <w:pBdr>
                <w:left w:val="none" w:sz="0" w:space="15" w:color="auto"/>
              </w:pBdr>
              <w:spacing w:after="500"/>
              <w:ind w:left="300"/>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Senior Engineer and outstanding performer in Cloud and On-Premise networks within information technology field. Proven success in resolutions, project excellence and organizational support with keen understanding of elements of network project and support solutions for business. Recognized for inspiring management team members to excel and encouraging creative work environments.</w:t>
            </w:r>
          </w:p>
          <w:p w14:paraId="7C4A7E19"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Certifications</w:t>
            </w:r>
          </w:p>
          <w:p w14:paraId="50D47925" w14:textId="77777777" w:rsidR="0099787B" w:rsidRDefault="009A1088">
            <w:pPr>
              <w:pStyle w:val="divdocumentulli"/>
              <w:numPr>
                <w:ilvl w:val="0"/>
                <w:numId w:val="7"/>
              </w:numPr>
              <w:pBdr>
                <w:left w:val="none" w:sz="0" w:space="15" w:color="auto"/>
              </w:pBd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CompTIA Network+</w:t>
            </w:r>
          </w:p>
          <w:p w14:paraId="02386839"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CompTIA A+ Technician</w:t>
            </w:r>
          </w:p>
          <w:p w14:paraId="4902F5C6" w14:textId="2B14C8CE"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Shadow</w:t>
            </w:r>
            <w:r w:rsidR="00911A63">
              <w:rPr>
                <w:rStyle w:val="documentskn-mli4parentContainerright-box"/>
                <w:rFonts w:ascii="PT Sans" w:eastAsia="PT Sans" w:hAnsi="PT Sans" w:cs="PT Sans"/>
                <w:color w:val="46464E"/>
                <w:sz w:val="18"/>
                <w:szCs w:val="18"/>
              </w:rPr>
              <w:t xml:space="preserve"> </w:t>
            </w:r>
            <w:r>
              <w:rPr>
                <w:rStyle w:val="documentskn-mli4parentContainerright-box"/>
                <w:rFonts w:ascii="PT Sans" w:eastAsia="PT Sans" w:hAnsi="PT Sans" w:cs="PT Sans"/>
                <w:color w:val="46464E"/>
                <w:sz w:val="18"/>
                <w:szCs w:val="18"/>
              </w:rPr>
              <w:t>Protect Engineer Cert</w:t>
            </w:r>
          </w:p>
          <w:p w14:paraId="119B8713"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MCSA Office 365</w:t>
            </w:r>
          </w:p>
          <w:p w14:paraId="16999BBA"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Multiple Microsoft Certification</w:t>
            </w:r>
          </w:p>
          <w:p w14:paraId="1DF7EE69" w14:textId="343F62BE" w:rsidR="0099787B" w:rsidRDefault="009A1088">
            <w:pPr>
              <w:pStyle w:val="divdocumentulli"/>
              <w:numPr>
                <w:ilvl w:val="0"/>
                <w:numId w:val="7"/>
              </w:numPr>
              <w:spacing w:after="500"/>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 xml:space="preserve">SonicWall </w:t>
            </w:r>
            <w:r w:rsidR="001F138A">
              <w:rPr>
                <w:rStyle w:val="documentskn-mli4parentContainerright-box"/>
                <w:rFonts w:ascii="PT Sans" w:eastAsia="PT Sans" w:hAnsi="PT Sans" w:cs="PT Sans"/>
                <w:color w:val="46464E"/>
                <w:sz w:val="18"/>
                <w:szCs w:val="18"/>
              </w:rPr>
              <w:t>certification</w:t>
            </w:r>
          </w:p>
        </w:tc>
        <w:tc>
          <w:tcPr>
            <w:tcW w:w="600" w:type="dxa"/>
            <w:tcMar>
              <w:top w:w="600" w:type="dxa"/>
              <w:left w:w="0" w:type="dxa"/>
              <w:bottom w:w="500" w:type="dxa"/>
              <w:right w:w="0" w:type="dxa"/>
            </w:tcMar>
            <w:vAlign w:val="bottom"/>
            <w:hideMark/>
          </w:tcPr>
          <w:p w14:paraId="4B8202B1" w14:textId="77777777"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r>
    </w:tbl>
    <w:p w14:paraId="14B1B74B" w14:textId="77777777" w:rsidR="0099787B" w:rsidRDefault="009A1088">
      <w:pPr>
        <w:spacing w:line="20" w:lineRule="auto"/>
        <w:rPr>
          <w:rFonts w:ascii="PT Sans" w:eastAsia="PT Sans" w:hAnsi="PT Sans" w:cs="PT Sans"/>
          <w:color w:val="46464E"/>
          <w:sz w:val="18"/>
          <w:szCs w:val="18"/>
        </w:rPr>
      </w:pPr>
      <w:r>
        <w:rPr>
          <w:color w:val="FFFFFF"/>
          <w:sz w:val="2"/>
        </w:rPr>
        <w:lastRenderedPageBreak/>
        <w:t>.</w:t>
      </w:r>
    </w:p>
    <w:sectPr w:rsidR="0099787B">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1" w:fontKey="{374D3ABA-F1E5-4654-842C-EE1FB8F12C87}"/>
  </w:font>
  <w:font w:name="Oswald">
    <w:charset w:val="00"/>
    <w:family w:val="auto"/>
    <w:pitch w:val="default"/>
    <w:sig w:usb0="00000000" w:usb1="00000000" w:usb2="00000000" w:usb3="00000000" w:csb0="00000001" w:csb1="00000000"/>
    <w:embedRegular r:id="rId2" w:fontKey="{CA181A0B-4A04-43CB-9B38-24A96E8044AD}"/>
  </w:font>
  <w:font w:name="PT Sans">
    <w:charset w:val="00"/>
    <w:family w:val="auto"/>
    <w:pitch w:val="default"/>
    <w:sig w:usb0="00000000" w:usb1="00000000" w:usb2="00000000" w:usb3="00000000" w:csb0="00000001" w:csb1="00000000"/>
    <w:embedRegular r:id="rId3" w:fontKey="{08781734-0DF7-4AFF-9BF1-539BB729FE11}"/>
    <w:embedBold r:id="rId4" w:fontKey="{AB7D4A57-6AC0-444F-9E7E-DCCE52B161C7}"/>
  </w:font>
  <w:font w:name="Calibri Light">
    <w:panose1 w:val="020F0302020204030204"/>
    <w:charset w:val="00"/>
    <w:family w:val="swiss"/>
    <w:pitch w:val="variable"/>
    <w:sig w:usb0="E4002EFF" w:usb1="C000247B" w:usb2="00000009" w:usb3="00000000" w:csb0="000001FF" w:csb1="00000000"/>
    <w:embedRegular r:id="rId5" w:fontKey="{0E5DD3E7-753E-448E-808F-B01FA9B502F8}"/>
  </w:font>
  <w:font w:name="Calibri">
    <w:panose1 w:val="020F0502020204030204"/>
    <w:charset w:val="00"/>
    <w:family w:val="swiss"/>
    <w:pitch w:val="variable"/>
    <w:sig w:usb0="E4002EFF" w:usb1="C000247B" w:usb2="00000009" w:usb3="00000000" w:csb0="000001FF" w:csb1="00000000"/>
    <w:embedRegular r:id="rId6" w:fontKey="{86FFE4EC-BCA5-4A24-9106-30A998719B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1A4073E8">
      <w:start w:val="1"/>
      <w:numFmt w:val="bullet"/>
      <w:lvlText w:val=""/>
      <w:lvlJc w:val="left"/>
      <w:pPr>
        <w:ind w:left="720" w:hanging="360"/>
      </w:pPr>
      <w:rPr>
        <w:rFonts w:ascii="Symbol" w:hAnsi="Symbol"/>
      </w:rPr>
    </w:lvl>
    <w:lvl w:ilvl="1" w:tplc="2124A69E">
      <w:start w:val="1"/>
      <w:numFmt w:val="bullet"/>
      <w:lvlText w:val="o"/>
      <w:lvlJc w:val="left"/>
      <w:pPr>
        <w:tabs>
          <w:tab w:val="num" w:pos="1440"/>
        </w:tabs>
        <w:ind w:left="1440" w:hanging="360"/>
      </w:pPr>
      <w:rPr>
        <w:rFonts w:ascii="Courier New" w:hAnsi="Courier New"/>
      </w:rPr>
    </w:lvl>
    <w:lvl w:ilvl="2" w:tplc="75A81916">
      <w:start w:val="1"/>
      <w:numFmt w:val="bullet"/>
      <w:lvlText w:val=""/>
      <w:lvlJc w:val="left"/>
      <w:pPr>
        <w:tabs>
          <w:tab w:val="num" w:pos="2160"/>
        </w:tabs>
        <w:ind w:left="2160" w:hanging="360"/>
      </w:pPr>
      <w:rPr>
        <w:rFonts w:ascii="Wingdings" w:hAnsi="Wingdings"/>
      </w:rPr>
    </w:lvl>
    <w:lvl w:ilvl="3" w:tplc="CDD2A104">
      <w:start w:val="1"/>
      <w:numFmt w:val="bullet"/>
      <w:lvlText w:val=""/>
      <w:lvlJc w:val="left"/>
      <w:pPr>
        <w:tabs>
          <w:tab w:val="num" w:pos="2880"/>
        </w:tabs>
        <w:ind w:left="2880" w:hanging="360"/>
      </w:pPr>
      <w:rPr>
        <w:rFonts w:ascii="Symbol" w:hAnsi="Symbol"/>
      </w:rPr>
    </w:lvl>
    <w:lvl w:ilvl="4" w:tplc="91F29A9A">
      <w:start w:val="1"/>
      <w:numFmt w:val="bullet"/>
      <w:lvlText w:val="o"/>
      <w:lvlJc w:val="left"/>
      <w:pPr>
        <w:tabs>
          <w:tab w:val="num" w:pos="3600"/>
        </w:tabs>
        <w:ind w:left="3600" w:hanging="360"/>
      </w:pPr>
      <w:rPr>
        <w:rFonts w:ascii="Courier New" w:hAnsi="Courier New"/>
      </w:rPr>
    </w:lvl>
    <w:lvl w:ilvl="5" w:tplc="90384042">
      <w:start w:val="1"/>
      <w:numFmt w:val="bullet"/>
      <w:lvlText w:val=""/>
      <w:lvlJc w:val="left"/>
      <w:pPr>
        <w:tabs>
          <w:tab w:val="num" w:pos="4320"/>
        </w:tabs>
        <w:ind w:left="4320" w:hanging="360"/>
      </w:pPr>
      <w:rPr>
        <w:rFonts w:ascii="Wingdings" w:hAnsi="Wingdings"/>
      </w:rPr>
    </w:lvl>
    <w:lvl w:ilvl="6" w:tplc="A1B88C6A">
      <w:start w:val="1"/>
      <w:numFmt w:val="bullet"/>
      <w:lvlText w:val=""/>
      <w:lvlJc w:val="left"/>
      <w:pPr>
        <w:tabs>
          <w:tab w:val="num" w:pos="5040"/>
        </w:tabs>
        <w:ind w:left="5040" w:hanging="360"/>
      </w:pPr>
      <w:rPr>
        <w:rFonts w:ascii="Symbol" w:hAnsi="Symbol"/>
      </w:rPr>
    </w:lvl>
    <w:lvl w:ilvl="7" w:tplc="69A41538">
      <w:start w:val="1"/>
      <w:numFmt w:val="bullet"/>
      <w:lvlText w:val="o"/>
      <w:lvlJc w:val="left"/>
      <w:pPr>
        <w:tabs>
          <w:tab w:val="num" w:pos="5760"/>
        </w:tabs>
        <w:ind w:left="5760" w:hanging="360"/>
      </w:pPr>
      <w:rPr>
        <w:rFonts w:ascii="Courier New" w:hAnsi="Courier New"/>
      </w:rPr>
    </w:lvl>
    <w:lvl w:ilvl="8" w:tplc="852A3B6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BD422A2C">
      <w:start w:val="1"/>
      <w:numFmt w:val="bullet"/>
      <w:lvlText w:val=""/>
      <w:lvlJc w:val="left"/>
      <w:pPr>
        <w:ind w:left="720" w:hanging="360"/>
      </w:pPr>
      <w:rPr>
        <w:rFonts w:ascii="Symbol" w:hAnsi="Symbol"/>
      </w:rPr>
    </w:lvl>
    <w:lvl w:ilvl="1" w:tplc="42EE394C">
      <w:start w:val="1"/>
      <w:numFmt w:val="bullet"/>
      <w:lvlText w:val="o"/>
      <w:lvlJc w:val="left"/>
      <w:pPr>
        <w:tabs>
          <w:tab w:val="num" w:pos="1440"/>
        </w:tabs>
        <w:ind w:left="1440" w:hanging="360"/>
      </w:pPr>
      <w:rPr>
        <w:rFonts w:ascii="Courier New" w:hAnsi="Courier New"/>
      </w:rPr>
    </w:lvl>
    <w:lvl w:ilvl="2" w:tplc="67F6E7FE">
      <w:start w:val="1"/>
      <w:numFmt w:val="bullet"/>
      <w:lvlText w:val=""/>
      <w:lvlJc w:val="left"/>
      <w:pPr>
        <w:tabs>
          <w:tab w:val="num" w:pos="2160"/>
        </w:tabs>
        <w:ind w:left="2160" w:hanging="360"/>
      </w:pPr>
      <w:rPr>
        <w:rFonts w:ascii="Wingdings" w:hAnsi="Wingdings"/>
      </w:rPr>
    </w:lvl>
    <w:lvl w:ilvl="3" w:tplc="8D36D598">
      <w:start w:val="1"/>
      <w:numFmt w:val="bullet"/>
      <w:lvlText w:val=""/>
      <w:lvlJc w:val="left"/>
      <w:pPr>
        <w:tabs>
          <w:tab w:val="num" w:pos="2880"/>
        </w:tabs>
        <w:ind w:left="2880" w:hanging="360"/>
      </w:pPr>
      <w:rPr>
        <w:rFonts w:ascii="Symbol" w:hAnsi="Symbol"/>
      </w:rPr>
    </w:lvl>
    <w:lvl w:ilvl="4" w:tplc="A2869278">
      <w:start w:val="1"/>
      <w:numFmt w:val="bullet"/>
      <w:lvlText w:val="o"/>
      <w:lvlJc w:val="left"/>
      <w:pPr>
        <w:tabs>
          <w:tab w:val="num" w:pos="3600"/>
        </w:tabs>
        <w:ind w:left="3600" w:hanging="360"/>
      </w:pPr>
      <w:rPr>
        <w:rFonts w:ascii="Courier New" w:hAnsi="Courier New"/>
      </w:rPr>
    </w:lvl>
    <w:lvl w:ilvl="5" w:tplc="7B829644">
      <w:start w:val="1"/>
      <w:numFmt w:val="bullet"/>
      <w:lvlText w:val=""/>
      <w:lvlJc w:val="left"/>
      <w:pPr>
        <w:tabs>
          <w:tab w:val="num" w:pos="4320"/>
        </w:tabs>
        <w:ind w:left="4320" w:hanging="360"/>
      </w:pPr>
      <w:rPr>
        <w:rFonts w:ascii="Wingdings" w:hAnsi="Wingdings"/>
      </w:rPr>
    </w:lvl>
    <w:lvl w:ilvl="6" w:tplc="126E6764">
      <w:start w:val="1"/>
      <w:numFmt w:val="bullet"/>
      <w:lvlText w:val=""/>
      <w:lvlJc w:val="left"/>
      <w:pPr>
        <w:tabs>
          <w:tab w:val="num" w:pos="5040"/>
        </w:tabs>
        <w:ind w:left="5040" w:hanging="360"/>
      </w:pPr>
      <w:rPr>
        <w:rFonts w:ascii="Symbol" w:hAnsi="Symbol"/>
      </w:rPr>
    </w:lvl>
    <w:lvl w:ilvl="7" w:tplc="D32A77AE">
      <w:start w:val="1"/>
      <w:numFmt w:val="bullet"/>
      <w:lvlText w:val="o"/>
      <w:lvlJc w:val="left"/>
      <w:pPr>
        <w:tabs>
          <w:tab w:val="num" w:pos="5760"/>
        </w:tabs>
        <w:ind w:left="5760" w:hanging="360"/>
      </w:pPr>
      <w:rPr>
        <w:rFonts w:ascii="Courier New" w:hAnsi="Courier New"/>
      </w:rPr>
    </w:lvl>
    <w:lvl w:ilvl="8" w:tplc="D572202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48184258">
      <w:start w:val="1"/>
      <w:numFmt w:val="bullet"/>
      <w:lvlText w:val=""/>
      <w:lvlJc w:val="left"/>
      <w:pPr>
        <w:ind w:left="720" w:hanging="360"/>
      </w:pPr>
      <w:rPr>
        <w:rFonts w:ascii="Symbol" w:hAnsi="Symbol"/>
      </w:rPr>
    </w:lvl>
    <w:lvl w:ilvl="1" w:tplc="7C1230F4">
      <w:start w:val="1"/>
      <w:numFmt w:val="bullet"/>
      <w:lvlText w:val="o"/>
      <w:lvlJc w:val="left"/>
      <w:pPr>
        <w:tabs>
          <w:tab w:val="num" w:pos="1440"/>
        </w:tabs>
        <w:ind w:left="1440" w:hanging="360"/>
      </w:pPr>
      <w:rPr>
        <w:rFonts w:ascii="Courier New" w:hAnsi="Courier New"/>
      </w:rPr>
    </w:lvl>
    <w:lvl w:ilvl="2" w:tplc="7CD8F51A">
      <w:start w:val="1"/>
      <w:numFmt w:val="bullet"/>
      <w:lvlText w:val=""/>
      <w:lvlJc w:val="left"/>
      <w:pPr>
        <w:tabs>
          <w:tab w:val="num" w:pos="2160"/>
        </w:tabs>
        <w:ind w:left="2160" w:hanging="360"/>
      </w:pPr>
      <w:rPr>
        <w:rFonts w:ascii="Wingdings" w:hAnsi="Wingdings"/>
      </w:rPr>
    </w:lvl>
    <w:lvl w:ilvl="3" w:tplc="A148BF0A">
      <w:start w:val="1"/>
      <w:numFmt w:val="bullet"/>
      <w:lvlText w:val=""/>
      <w:lvlJc w:val="left"/>
      <w:pPr>
        <w:tabs>
          <w:tab w:val="num" w:pos="2880"/>
        </w:tabs>
        <w:ind w:left="2880" w:hanging="360"/>
      </w:pPr>
      <w:rPr>
        <w:rFonts w:ascii="Symbol" w:hAnsi="Symbol"/>
      </w:rPr>
    </w:lvl>
    <w:lvl w:ilvl="4" w:tplc="9356CB14">
      <w:start w:val="1"/>
      <w:numFmt w:val="bullet"/>
      <w:lvlText w:val="o"/>
      <w:lvlJc w:val="left"/>
      <w:pPr>
        <w:tabs>
          <w:tab w:val="num" w:pos="3600"/>
        </w:tabs>
        <w:ind w:left="3600" w:hanging="360"/>
      </w:pPr>
      <w:rPr>
        <w:rFonts w:ascii="Courier New" w:hAnsi="Courier New"/>
      </w:rPr>
    </w:lvl>
    <w:lvl w:ilvl="5" w:tplc="685E57EC">
      <w:start w:val="1"/>
      <w:numFmt w:val="bullet"/>
      <w:lvlText w:val=""/>
      <w:lvlJc w:val="left"/>
      <w:pPr>
        <w:tabs>
          <w:tab w:val="num" w:pos="4320"/>
        </w:tabs>
        <w:ind w:left="4320" w:hanging="360"/>
      </w:pPr>
      <w:rPr>
        <w:rFonts w:ascii="Wingdings" w:hAnsi="Wingdings"/>
      </w:rPr>
    </w:lvl>
    <w:lvl w:ilvl="6" w:tplc="72E2CBBA">
      <w:start w:val="1"/>
      <w:numFmt w:val="bullet"/>
      <w:lvlText w:val=""/>
      <w:lvlJc w:val="left"/>
      <w:pPr>
        <w:tabs>
          <w:tab w:val="num" w:pos="5040"/>
        </w:tabs>
        <w:ind w:left="5040" w:hanging="360"/>
      </w:pPr>
      <w:rPr>
        <w:rFonts w:ascii="Symbol" w:hAnsi="Symbol"/>
      </w:rPr>
    </w:lvl>
    <w:lvl w:ilvl="7" w:tplc="4D787E9C">
      <w:start w:val="1"/>
      <w:numFmt w:val="bullet"/>
      <w:lvlText w:val="o"/>
      <w:lvlJc w:val="left"/>
      <w:pPr>
        <w:tabs>
          <w:tab w:val="num" w:pos="5760"/>
        </w:tabs>
        <w:ind w:left="5760" w:hanging="360"/>
      </w:pPr>
      <w:rPr>
        <w:rFonts w:ascii="Courier New" w:hAnsi="Courier New"/>
      </w:rPr>
    </w:lvl>
    <w:lvl w:ilvl="8" w:tplc="BD784F7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41AE1F6">
      <w:start w:val="1"/>
      <w:numFmt w:val="bullet"/>
      <w:lvlText w:val=""/>
      <w:lvlJc w:val="left"/>
      <w:pPr>
        <w:ind w:left="720" w:hanging="360"/>
      </w:pPr>
      <w:rPr>
        <w:rFonts w:ascii="Symbol" w:hAnsi="Symbol"/>
      </w:rPr>
    </w:lvl>
    <w:lvl w:ilvl="1" w:tplc="3ACABD4C">
      <w:start w:val="1"/>
      <w:numFmt w:val="bullet"/>
      <w:lvlText w:val="o"/>
      <w:lvlJc w:val="left"/>
      <w:pPr>
        <w:tabs>
          <w:tab w:val="num" w:pos="1440"/>
        </w:tabs>
        <w:ind w:left="1440" w:hanging="360"/>
      </w:pPr>
      <w:rPr>
        <w:rFonts w:ascii="Courier New" w:hAnsi="Courier New"/>
      </w:rPr>
    </w:lvl>
    <w:lvl w:ilvl="2" w:tplc="A9A824A0">
      <w:start w:val="1"/>
      <w:numFmt w:val="bullet"/>
      <w:lvlText w:val=""/>
      <w:lvlJc w:val="left"/>
      <w:pPr>
        <w:tabs>
          <w:tab w:val="num" w:pos="2160"/>
        </w:tabs>
        <w:ind w:left="2160" w:hanging="360"/>
      </w:pPr>
      <w:rPr>
        <w:rFonts w:ascii="Wingdings" w:hAnsi="Wingdings"/>
      </w:rPr>
    </w:lvl>
    <w:lvl w:ilvl="3" w:tplc="7B389B50">
      <w:start w:val="1"/>
      <w:numFmt w:val="bullet"/>
      <w:lvlText w:val=""/>
      <w:lvlJc w:val="left"/>
      <w:pPr>
        <w:tabs>
          <w:tab w:val="num" w:pos="2880"/>
        </w:tabs>
        <w:ind w:left="2880" w:hanging="360"/>
      </w:pPr>
      <w:rPr>
        <w:rFonts w:ascii="Symbol" w:hAnsi="Symbol"/>
      </w:rPr>
    </w:lvl>
    <w:lvl w:ilvl="4" w:tplc="C48811B2">
      <w:start w:val="1"/>
      <w:numFmt w:val="bullet"/>
      <w:lvlText w:val="o"/>
      <w:lvlJc w:val="left"/>
      <w:pPr>
        <w:tabs>
          <w:tab w:val="num" w:pos="3600"/>
        </w:tabs>
        <w:ind w:left="3600" w:hanging="360"/>
      </w:pPr>
      <w:rPr>
        <w:rFonts w:ascii="Courier New" w:hAnsi="Courier New"/>
      </w:rPr>
    </w:lvl>
    <w:lvl w:ilvl="5" w:tplc="4F562008">
      <w:start w:val="1"/>
      <w:numFmt w:val="bullet"/>
      <w:lvlText w:val=""/>
      <w:lvlJc w:val="left"/>
      <w:pPr>
        <w:tabs>
          <w:tab w:val="num" w:pos="4320"/>
        </w:tabs>
        <w:ind w:left="4320" w:hanging="360"/>
      </w:pPr>
      <w:rPr>
        <w:rFonts w:ascii="Wingdings" w:hAnsi="Wingdings"/>
      </w:rPr>
    </w:lvl>
    <w:lvl w:ilvl="6" w:tplc="16ECB36E">
      <w:start w:val="1"/>
      <w:numFmt w:val="bullet"/>
      <w:lvlText w:val=""/>
      <w:lvlJc w:val="left"/>
      <w:pPr>
        <w:tabs>
          <w:tab w:val="num" w:pos="5040"/>
        </w:tabs>
        <w:ind w:left="5040" w:hanging="360"/>
      </w:pPr>
      <w:rPr>
        <w:rFonts w:ascii="Symbol" w:hAnsi="Symbol"/>
      </w:rPr>
    </w:lvl>
    <w:lvl w:ilvl="7" w:tplc="2AF0BDA2">
      <w:start w:val="1"/>
      <w:numFmt w:val="bullet"/>
      <w:lvlText w:val="o"/>
      <w:lvlJc w:val="left"/>
      <w:pPr>
        <w:tabs>
          <w:tab w:val="num" w:pos="5760"/>
        </w:tabs>
        <w:ind w:left="5760" w:hanging="360"/>
      </w:pPr>
      <w:rPr>
        <w:rFonts w:ascii="Courier New" w:hAnsi="Courier New"/>
      </w:rPr>
    </w:lvl>
    <w:lvl w:ilvl="8" w:tplc="7BB2D70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30CED9F6">
      <w:start w:val="1"/>
      <w:numFmt w:val="bullet"/>
      <w:lvlText w:val=""/>
      <w:lvlJc w:val="left"/>
      <w:pPr>
        <w:ind w:left="720" w:hanging="360"/>
      </w:pPr>
      <w:rPr>
        <w:rFonts w:ascii="Symbol" w:hAnsi="Symbol"/>
      </w:rPr>
    </w:lvl>
    <w:lvl w:ilvl="1" w:tplc="43A454D4">
      <w:start w:val="1"/>
      <w:numFmt w:val="bullet"/>
      <w:lvlText w:val="o"/>
      <w:lvlJc w:val="left"/>
      <w:pPr>
        <w:tabs>
          <w:tab w:val="num" w:pos="1440"/>
        </w:tabs>
        <w:ind w:left="1440" w:hanging="360"/>
      </w:pPr>
      <w:rPr>
        <w:rFonts w:ascii="Courier New" w:hAnsi="Courier New"/>
      </w:rPr>
    </w:lvl>
    <w:lvl w:ilvl="2" w:tplc="E4BC8792">
      <w:start w:val="1"/>
      <w:numFmt w:val="bullet"/>
      <w:lvlText w:val=""/>
      <w:lvlJc w:val="left"/>
      <w:pPr>
        <w:tabs>
          <w:tab w:val="num" w:pos="2160"/>
        </w:tabs>
        <w:ind w:left="2160" w:hanging="360"/>
      </w:pPr>
      <w:rPr>
        <w:rFonts w:ascii="Wingdings" w:hAnsi="Wingdings"/>
      </w:rPr>
    </w:lvl>
    <w:lvl w:ilvl="3" w:tplc="79A65C34">
      <w:start w:val="1"/>
      <w:numFmt w:val="bullet"/>
      <w:lvlText w:val=""/>
      <w:lvlJc w:val="left"/>
      <w:pPr>
        <w:tabs>
          <w:tab w:val="num" w:pos="2880"/>
        </w:tabs>
        <w:ind w:left="2880" w:hanging="360"/>
      </w:pPr>
      <w:rPr>
        <w:rFonts w:ascii="Symbol" w:hAnsi="Symbol"/>
      </w:rPr>
    </w:lvl>
    <w:lvl w:ilvl="4" w:tplc="B3B25574">
      <w:start w:val="1"/>
      <w:numFmt w:val="bullet"/>
      <w:lvlText w:val="o"/>
      <w:lvlJc w:val="left"/>
      <w:pPr>
        <w:tabs>
          <w:tab w:val="num" w:pos="3600"/>
        </w:tabs>
        <w:ind w:left="3600" w:hanging="360"/>
      </w:pPr>
      <w:rPr>
        <w:rFonts w:ascii="Courier New" w:hAnsi="Courier New"/>
      </w:rPr>
    </w:lvl>
    <w:lvl w:ilvl="5" w:tplc="AD9EF170">
      <w:start w:val="1"/>
      <w:numFmt w:val="bullet"/>
      <w:lvlText w:val=""/>
      <w:lvlJc w:val="left"/>
      <w:pPr>
        <w:tabs>
          <w:tab w:val="num" w:pos="4320"/>
        </w:tabs>
        <w:ind w:left="4320" w:hanging="360"/>
      </w:pPr>
      <w:rPr>
        <w:rFonts w:ascii="Wingdings" w:hAnsi="Wingdings"/>
      </w:rPr>
    </w:lvl>
    <w:lvl w:ilvl="6" w:tplc="19AAD45A">
      <w:start w:val="1"/>
      <w:numFmt w:val="bullet"/>
      <w:lvlText w:val=""/>
      <w:lvlJc w:val="left"/>
      <w:pPr>
        <w:tabs>
          <w:tab w:val="num" w:pos="5040"/>
        </w:tabs>
        <w:ind w:left="5040" w:hanging="360"/>
      </w:pPr>
      <w:rPr>
        <w:rFonts w:ascii="Symbol" w:hAnsi="Symbol"/>
      </w:rPr>
    </w:lvl>
    <w:lvl w:ilvl="7" w:tplc="253E033E">
      <w:start w:val="1"/>
      <w:numFmt w:val="bullet"/>
      <w:lvlText w:val="o"/>
      <w:lvlJc w:val="left"/>
      <w:pPr>
        <w:tabs>
          <w:tab w:val="num" w:pos="5760"/>
        </w:tabs>
        <w:ind w:left="5760" w:hanging="360"/>
      </w:pPr>
      <w:rPr>
        <w:rFonts w:ascii="Courier New" w:hAnsi="Courier New"/>
      </w:rPr>
    </w:lvl>
    <w:lvl w:ilvl="8" w:tplc="A6A449F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0100D11C">
      <w:start w:val="1"/>
      <w:numFmt w:val="bullet"/>
      <w:lvlText w:val=""/>
      <w:lvlJc w:val="left"/>
      <w:pPr>
        <w:ind w:left="720" w:hanging="360"/>
      </w:pPr>
      <w:rPr>
        <w:rFonts w:ascii="Symbol" w:hAnsi="Symbol"/>
      </w:rPr>
    </w:lvl>
    <w:lvl w:ilvl="1" w:tplc="A91C4080">
      <w:start w:val="1"/>
      <w:numFmt w:val="bullet"/>
      <w:lvlText w:val="o"/>
      <w:lvlJc w:val="left"/>
      <w:pPr>
        <w:tabs>
          <w:tab w:val="num" w:pos="1440"/>
        </w:tabs>
        <w:ind w:left="1440" w:hanging="360"/>
      </w:pPr>
      <w:rPr>
        <w:rFonts w:ascii="Courier New" w:hAnsi="Courier New"/>
      </w:rPr>
    </w:lvl>
    <w:lvl w:ilvl="2" w:tplc="F3FA79F6">
      <w:start w:val="1"/>
      <w:numFmt w:val="bullet"/>
      <w:lvlText w:val=""/>
      <w:lvlJc w:val="left"/>
      <w:pPr>
        <w:tabs>
          <w:tab w:val="num" w:pos="2160"/>
        </w:tabs>
        <w:ind w:left="2160" w:hanging="360"/>
      </w:pPr>
      <w:rPr>
        <w:rFonts w:ascii="Wingdings" w:hAnsi="Wingdings"/>
      </w:rPr>
    </w:lvl>
    <w:lvl w:ilvl="3" w:tplc="67384EB0">
      <w:start w:val="1"/>
      <w:numFmt w:val="bullet"/>
      <w:lvlText w:val=""/>
      <w:lvlJc w:val="left"/>
      <w:pPr>
        <w:tabs>
          <w:tab w:val="num" w:pos="2880"/>
        </w:tabs>
        <w:ind w:left="2880" w:hanging="360"/>
      </w:pPr>
      <w:rPr>
        <w:rFonts w:ascii="Symbol" w:hAnsi="Symbol"/>
      </w:rPr>
    </w:lvl>
    <w:lvl w:ilvl="4" w:tplc="199CD2A2">
      <w:start w:val="1"/>
      <w:numFmt w:val="bullet"/>
      <w:lvlText w:val="o"/>
      <w:lvlJc w:val="left"/>
      <w:pPr>
        <w:tabs>
          <w:tab w:val="num" w:pos="3600"/>
        </w:tabs>
        <w:ind w:left="3600" w:hanging="360"/>
      </w:pPr>
      <w:rPr>
        <w:rFonts w:ascii="Courier New" w:hAnsi="Courier New"/>
      </w:rPr>
    </w:lvl>
    <w:lvl w:ilvl="5" w:tplc="2776208C">
      <w:start w:val="1"/>
      <w:numFmt w:val="bullet"/>
      <w:lvlText w:val=""/>
      <w:lvlJc w:val="left"/>
      <w:pPr>
        <w:tabs>
          <w:tab w:val="num" w:pos="4320"/>
        </w:tabs>
        <w:ind w:left="4320" w:hanging="360"/>
      </w:pPr>
      <w:rPr>
        <w:rFonts w:ascii="Wingdings" w:hAnsi="Wingdings"/>
      </w:rPr>
    </w:lvl>
    <w:lvl w:ilvl="6" w:tplc="1F30F0CE">
      <w:start w:val="1"/>
      <w:numFmt w:val="bullet"/>
      <w:lvlText w:val=""/>
      <w:lvlJc w:val="left"/>
      <w:pPr>
        <w:tabs>
          <w:tab w:val="num" w:pos="5040"/>
        </w:tabs>
        <w:ind w:left="5040" w:hanging="360"/>
      </w:pPr>
      <w:rPr>
        <w:rFonts w:ascii="Symbol" w:hAnsi="Symbol"/>
      </w:rPr>
    </w:lvl>
    <w:lvl w:ilvl="7" w:tplc="AFA6F500">
      <w:start w:val="1"/>
      <w:numFmt w:val="bullet"/>
      <w:lvlText w:val="o"/>
      <w:lvlJc w:val="left"/>
      <w:pPr>
        <w:tabs>
          <w:tab w:val="num" w:pos="5760"/>
        </w:tabs>
        <w:ind w:left="5760" w:hanging="360"/>
      </w:pPr>
      <w:rPr>
        <w:rFonts w:ascii="Courier New" w:hAnsi="Courier New"/>
      </w:rPr>
    </w:lvl>
    <w:lvl w:ilvl="8" w:tplc="8714937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DABA8A58">
      <w:start w:val="1"/>
      <w:numFmt w:val="bullet"/>
      <w:lvlText w:val=""/>
      <w:lvlJc w:val="left"/>
      <w:pPr>
        <w:ind w:left="720" w:hanging="360"/>
      </w:pPr>
      <w:rPr>
        <w:rFonts w:ascii="Symbol" w:hAnsi="Symbol"/>
      </w:rPr>
    </w:lvl>
    <w:lvl w:ilvl="1" w:tplc="E65C1B4A">
      <w:start w:val="1"/>
      <w:numFmt w:val="bullet"/>
      <w:lvlText w:val="o"/>
      <w:lvlJc w:val="left"/>
      <w:pPr>
        <w:tabs>
          <w:tab w:val="num" w:pos="1440"/>
        </w:tabs>
        <w:ind w:left="1440" w:hanging="360"/>
      </w:pPr>
      <w:rPr>
        <w:rFonts w:ascii="Courier New" w:hAnsi="Courier New"/>
      </w:rPr>
    </w:lvl>
    <w:lvl w:ilvl="2" w:tplc="5FF846C6">
      <w:start w:val="1"/>
      <w:numFmt w:val="bullet"/>
      <w:lvlText w:val=""/>
      <w:lvlJc w:val="left"/>
      <w:pPr>
        <w:tabs>
          <w:tab w:val="num" w:pos="2160"/>
        </w:tabs>
        <w:ind w:left="2160" w:hanging="360"/>
      </w:pPr>
      <w:rPr>
        <w:rFonts w:ascii="Wingdings" w:hAnsi="Wingdings"/>
      </w:rPr>
    </w:lvl>
    <w:lvl w:ilvl="3" w:tplc="8A72D7F2">
      <w:start w:val="1"/>
      <w:numFmt w:val="bullet"/>
      <w:lvlText w:val=""/>
      <w:lvlJc w:val="left"/>
      <w:pPr>
        <w:tabs>
          <w:tab w:val="num" w:pos="2880"/>
        </w:tabs>
        <w:ind w:left="2880" w:hanging="360"/>
      </w:pPr>
      <w:rPr>
        <w:rFonts w:ascii="Symbol" w:hAnsi="Symbol"/>
      </w:rPr>
    </w:lvl>
    <w:lvl w:ilvl="4" w:tplc="178E175E">
      <w:start w:val="1"/>
      <w:numFmt w:val="bullet"/>
      <w:lvlText w:val="o"/>
      <w:lvlJc w:val="left"/>
      <w:pPr>
        <w:tabs>
          <w:tab w:val="num" w:pos="3600"/>
        </w:tabs>
        <w:ind w:left="3600" w:hanging="360"/>
      </w:pPr>
      <w:rPr>
        <w:rFonts w:ascii="Courier New" w:hAnsi="Courier New"/>
      </w:rPr>
    </w:lvl>
    <w:lvl w:ilvl="5" w:tplc="F798102A">
      <w:start w:val="1"/>
      <w:numFmt w:val="bullet"/>
      <w:lvlText w:val=""/>
      <w:lvlJc w:val="left"/>
      <w:pPr>
        <w:tabs>
          <w:tab w:val="num" w:pos="4320"/>
        </w:tabs>
        <w:ind w:left="4320" w:hanging="360"/>
      </w:pPr>
      <w:rPr>
        <w:rFonts w:ascii="Wingdings" w:hAnsi="Wingdings"/>
      </w:rPr>
    </w:lvl>
    <w:lvl w:ilvl="6" w:tplc="5B042F74">
      <w:start w:val="1"/>
      <w:numFmt w:val="bullet"/>
      <w:lvlText w:val=""/>
      <w:lvlJc w:val="left"/>
      <w:pPr>
        <w:tabs>
          <w:tab w:val="num" w:pos="5040"/>
        </w:tabs>
        <w:ind w:left="5040" w:hanging="360"/>
      </w:pPr>
      <w:rPr>
        <w:rFonts w:ascii="Symbol" w:hAnsi="Symbol"/>
      </w:rPr>
    </w:lvl>
    <w:lvl w:ilvl="7" w:tplc="E1EA7D0A">
      <w:start w:val="1"/>
      <w:numFmt w:val="bullet"/>
      <w:lvlText w:val="o"/>
      <w:lvlJc w:val="left"/>
      <w:pPr>
        <w:tabs>
          <w:tab w:val="num" w:pos="5760"/>
        </w:tabs>
        <w:ind w:left="5760" w:hanging="360"/>
      </w:pPr>
      <w:rPr>
        <w:rFonts w:ascii="Courier New" w:hAnsi="Courier New"/>
      </w:rPr>
    </w:lvl>
    <w:lvl w:ilvl="8" w:tplc="8862A83E">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7B"/>
    <w:rsid w:val="00044AFA"/>
    <w:rsid w:val="001F138A"/>
    <w:rsid w:val="002C5E79"/>
    <w:rsid w:val="003C1618"/>
    <w:rsid w:val="00763302"/>
    <w:rsid w:val="00911A63"/>
    <w:rsid w:val="0099787B"/>
    <w:rsid w:val="009A1088"/>
    <w:rsid w:val="00B95BED"/>
    <w:rsid w:val="00C16D26"/>
    <w:rsid w:val="00E94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753C"/>
  <w15:docId w15:val="{EE43A449-C5C6-4731-8D89-10F94201B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documentskn-mli4fontsize">
    <w:name w:val="document_skn-mli4_fontsize"/>
    <w:basedOn w:val="Normal"/>
    <w:rPr>
      <w:sz w:val="18"/>
      <w:szCs w:val="18"/>
    </w:rPr>
  </w:style>
  <w:style w:type="character" w:customStyle="1" w:styleId="documentskn-mli4topsectionsection">
    <w:name w:val="document_skn-mli4_topsection_section"/>
    <w:basedOn w:val="DefaultParagraphFont"/>
    <w:rPr>
      <w:bdr w:val="nil"/>
      <w:shd w:val="clear" w:color="auto" w:fill="576D7B"/>
    </w:rPr>
  </w:style>
  <w:style w:type="paragraph" w:customStyle="1" w:styleId="documentskn-mli4paragraphPARAGRAPHNAME">
    <w:name w:val="document_skn-mli4_paragraph_PARAGRAPH_NAME"/>
    <w:basedOn w:val="Normal"/>
  </w:style>
  <w:style w:type="paragraph" w:customStyle="1" w:styleId="documentskn-mli4topsectionsectionPARAGRAPHNAMEdiv">
    <w:name w:val="document_skn-mli4_topsection_section_PARAGRAPH_NAME &gt; div"/>
    <w:basedOn w:val="Normal"/>
    <w:pPr>
      <w:pBdr>
        <w:left w:val="none" w:sz="0" w:space="25" w:color="auto"/>
        <w:right w:val="none" w:sz="0" w:space="25" w:color="auto"/>
      </w:pBdr>
    </w:pPr>
  </w:style>
  <w:style w:type="character" w:customStyle="1" w:styleId="span">
    <w:name w:val="span"/>
    <w:basedOn w:val="DefaultParagraphFont"/>
    <w:rPr>
      <w:bdr w:val="none" w:sz="0" w:space="0" w:color="auto"/>
      <w:vertAlign w:val="baseline"/>
    </w:rPr>
  </w:style>
  <w:style w:type="character" w:customStyle="1" w:styleId="documentskn-mli4topsectionemptycell">
    <w:name w:val="document_skn-mli4_topsection_emptycell"/>
    <w:basedOn w:val="DefaultParagraphFont"/>
    <w:rPr>
      <w:shd w:val="clear" w:color="auto" w:fill="576D7B"/>
    </w:rPr>
  </w:style>
  <w:style w:type="paragraph" w:customStyle="1" w:styleId="documentskn-mli4topsectionemptycellParagraph">
    <w:name w:val="document_skn-mli4_topsection_emptycell Paragraph"/>
    <w:basedOn w:val="Normal"/>
    <w:pPr>
      <w:shd w:val="clear" w:color="auto" w:fill="576D7B"/>
    </w:pPr>
    <w:rPr>
      <w:shd w:val="clear" w:color="auto" w:fill="576D7B"/>
    </w:rPr>
  </w:style>
  <w:style w:type="table" w:customStyle="1" w:styleId="documentskn-mli4topsection">
    <w:name w:val="document_skn-mli4_topsection"/>
    <w:basedOn w:val="TableNormal"/>
    <w:tblPr/>
    <w:trPr>
      <w:hidden/>
    </w:trPr>
  </w:style>
  <w:style w:type="character" w:customStyle="1" w:styleId="documentsidecell">
    <w:name w:val="document_sidecell"/>
    <w:basedOn w:val="DefaultParagraphFont"/>
  </w:style>
  <w:style w:type="character" w:customStyle="1" w:styleId="documentskn-mli4parentContainerleft-box">
    <w:name w:val="document_skn-mli4_parentContainer_left-box"/>
    <w:basedOn w:val="DefaultParagraphFont"/>
    <w:rPr>
      <w:shd w:val="clear" w:color="auto" w:fill="576D7B"/>
    </w:rPr>
  </w:style>
  <w:style w:type="paragraph" w:customStyle="1" w:styleId="documentskn-mli4section">
    <w:name w:val="document_skn-mli4_section"/>
    <w:basedOn w:val="Normal"/>
  </w:style>
  <w:style w:type="paragraph" w:customStyle="1" w:styleId="documentskn-mli4heading">
    <w:name w:val="document_skn-mli4_heading"/>
    <w:basedOn w:val="Normal"/>
    <w:pPr>
      <w:pBdr>
        <w:bottom w:val="none" w:sz="0" w:space="5" w:color="auto"/>
      </w:pBdr>
    </w:pPr>
  </w:style>
  <w:style w:type="paragraph" w:customStyle="1" w:styleId="documentskn-mli4sectiontitle">
    <w:name w:val="document_skn-mli4_sectiontitle"/>
    <w:basedOn w:val="Normal"/>
    <w:pPr>
      <w:spacing w:line="340" w:lineRule="atLeast"/>
    </w:pPr>
    <w:rPr>
      <w:b/>
      <w:bCs/>
      <w:caps/>
      <w:color w:val="000000"/>
      <w:spacing w:val="10"/>
      <w:sz w:val="28"/>
      <w:szCs w:val="28"/>
    </w:rPr>
  </w:style>
  <w:style w:type="paragraph" w:customStyle="1" w:styleId="documentskn-mli4paragraph">
    <w:name w:val="document_skn-mli4_paragraph"/>
    <w:basedOn w:val="Normal"/>
    <w:pPr>
      <w:pBdr>
        <w:top w:val="none" w:sz="0" w:space="12" w:color="auto"/>
        <w:left w:val="none" w:sz="0" w:space="15" w:color="auto"/>
      </w:pBdr>
    </w:pPr>
  </w:style>
  <w:style w:type="paragraph" w:customStyle="1" w:styleId="documentskn-mli4address">
    <w:name w:val="document_skn-mli4_address"/>
    <w:basedOn w:val="Normal"/>
    <w:rPr>
      <w:color w:val="000000"/>
    </w:rPr>
  </w:style>
  <w:style w:type="paragraph" w:customStyle="1" w:styleId="documentskn-mli4pb5">
    <w:name w:val="document_skn-mli4_pb5"/>
    <w:basedOn w:val="Normal"/>
  </w:style>
  <w:style w:type="character" w:customStyle="1" w:styleId="documentskn-mli4txtBold">
    <w:name w:val="document_skn-mli4_txtBold"/>
    <w:basedOn w:val="DefaultParagraphFont"/>
    <w:rPr>
      <w:b/>
      <w:bCs/>
    </w:rPr>
  </w:style>
  <w:style w:type="character" w:customStyle="1" w:styleId="documentmukcolon">
    <w:name w:val="document_mukcolon"/>
    <w:basedOn w:val="DefaultParagraphFont"/>
    <w:rPr>
      <w:vanish/>
    </w:rPr>
  </w:style>
  <w:style w:type="paragraph" w:customStyle="1" w:styleId="documentskn-mli4dispBlock">
    <w:name w:val="document_skn-mli4_dispBlock"/>
    <w:basedOn w:val="Normal"/>
  </w:style>
  <w:style w:type="paragraph" w:customStyle="1" w:styleId="documentskn-mli4SECTIONCNTCsectionnotSECTIONALNK">
    <w:name w:val="document_skn-mli4_SECTION_CNTC + section_not(.SECTION_ALNK)"/>
    <w:basedOn w:val="Normal"/>
  </w:style>
  <w:style w:type="paragraph" w:customStyle="1" w:styleId="documentskn-mli4parentContainersinglecolumnnotadnlLnks">
    <w:name w:val="document_skn-mli4_parentContainer_singlecolumn_not(.adnlLnks)"/>
    <w:basedOn w:val="Normal"/>
  </w:style>
  <w:style w:type="paragraph" w:customStyle="1" w:styleId="divdocumentulli">
    <w:name w:val="div_document_ul_li"/>
    <w:basedOn w:val="Normal"/>
  </w:style>
  <w:style w:type="paragraph" w:customStyle="1" w:styleId="documentsidecellParagraph">
    <w:name w:val="document_sidecell Paragraph"/>
    <w:basedOn w:val="Normal"/>
    <w:pPr>
      <w:pBdr>
        <w:top w:val="none" w:sz="0" w:space="30" w:color="auto"/>
        <w:bottom w:val="none" w:sz="0" w:space="25" w:color="auto"/>
      </w:pBdr>
    </w:pPr>
  </w:style>
  <w:style w:type="character" w:customStyle="1" w:styleId="documentskn-mli4parentContainerright-box">
    <w:name w:val="document_skn-mli4_parentContainer_right-box"/>
    <w:basedOn w:val="DefaultParagraphFont"/>
  </w:style>
  <w:style w:type="paragraph" w:customStyle="1" w:styleId="documentskn-mli4parentContainerright-boxsection">
    <w:name w:val="document_skn-mli4_parentContainer_right-box_section"/>
    <w:basedOn w:val="Normal"/>
  </w:style>
  <w:style w:type="paragraph" w:customStyle="1" w:styleId="p">
    <w:name w:val="p"/>
    <w:basedOn w:val="Normal"/>
  </w:style>
  <w:style w:type="paragraph" w:customStyle="1" w:styleId="documentexpreducsspc">
    <w:name w:val="document_expreducsspc"/>
    <w:basedOn w:val="Normal"/>
    <w:pPr>
      <w:spacing w:line="500" w:lineRule="atLeast"/>
    </w:pPr>
    <w:rPr>
      <w:sz w:val="20"/>
      <w:szCs w:val="20"/>
    </w:rPr>
  </w:style>
  <w:style w:type="paragraph" w:customStyle="1" w:styleId="div">
    <w:name w:val="div"/>
    <w:basedOn w:val="Normal"/>
  </w:style>
  <w:style w:type="table" w:customStyle="1" w:styleId="documentskn-mli4parentContainer">
    <w:name w:val="document_skn-mli4_parentContainer"/>
    <w:basedOn w:val="TableNormal"/>
    <w:tblPr/>
    <w:trPr>
      <w:hidden/>
    </w:trPr>
  </w:style>
  <w:style w:type="paragraph" w:styleId="BalloonText">
    <w:name w:val="Balloon Text"/>
    <w:basedOn w:val="Normal"/>
    <w:link w:val="BalloonTextChar"/>
    <w:uiPriority w:val="99"/>
    <w:semiHidden/>
    <w:unhideWhenUsed/>
    <w:rsid w:val="007633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3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JerryStidham</dc:title>
  <dc:creator>Jerry</dc:creator>
  <cp:lastModifiedBy>Jerry Stidham</cp:lastModifiedBy>
  <cp:revision>4</cp:revision>
  <cp:lastPrinted>2020-09-30T18:41:00Z</cp:lastPrinted>
  <dcterms:created xsi:type="dcterms:W3CDTF">2020-10-01T03:37:00Z</dcterms:created>
  <dcterms:modified xsi:type="dcterms:W3CDTF">2020-10-14T04:41:00Z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DGoAAB+LCAAAAAAABAAUmUWSrFAURBfEALch7u7MoHB3W/3vP62Ipurx7s08JxqDIAzDUITiaY4WWJZhIAzlOV7AOIoUWNoW1Olr+iPBEXUIG6zkTpaNOSSShMczPj5P16O3BVj4piWFm9Ga8XSMLe5GUZhIh1N0w2QDXVkPnPiRs6rRW+czK25AKFoPVkjy+kTetTKNusmfFq1ym/vpuqq4Fl9kAyXhpZvJrYhRcA5xbpD7KMeV9kChEZO2qOJ</vt:lpwstr>
  </property>
  <property fmtid="{D5CDD505-2E9C-101B-9397-08002B2CF9AE}" pid="3" name="x1ye=1">
    <vt:lpwstr>Y8Htrxdgyg4SB3V9q0d8aLE+WQtklsoDUnMEnL5I0GUKteRFhQMeyDdF6T9bLZdVcOEbSN4gBD1EZ0GN4YjagLXM4oglrpG9uin6eRRrHPW+WsKJ2LmLaZWxMj9FqYPJlWVQcpbJBv0XoI4HO/qJPogIxQm5tJIjhLAqGyYgcQygV/KHhATI826LzfPbx41iCHBRzqIXYPqR5AWSXYG0hus1VQp955Zp6Pyd0yIDDoJvQguNHpvX+m59V156BKQ</vt:lpwstr>
  </property>
  <property fmtid="{D5CDD505-2E9C-101B-9397-08002B2CF9AE}" pid="4" name="x1ye=10">
    <vt:lpwstr>vDvmIMYRUrp4cNzuNVm8xEsK8Ql+5+S7hT3FoMDvKKvtD6L43q6JwdspBZdTyp7Q8GYGPlkBQrG7mk3vKiHEkq7sS4VLRqe/GbCOLOP8ZuzXqleoEGHcDgEk0NUxsdubwD3Io28fvWZ1dBEM71+8pbBix6WuL2pBIvqwnZM4CNzuVbeMBba2G2nJECVVk3K/BtQ6dQMK45XwUQeCaVn9pREbJotnlV9xTpjD1cgPpRyZ6EQkHu6xcemCLj677LK</vt:lpwstr>
  </property>
  <property fmtid="{D5CDD505-2E9C-101B-9397-08002B2CF9AE}" pid="5" name="x1ye=100">
    <vt:lpwstr>oHl8t+NUKbA8COjl1QOz4/Mw3AznIAoMijRTWaaTfUMp9g0UMAGyv4DAl5Ia4DkExz8IqcV95PK7rYDS3zzeuy8F2M3ErJnkTU2Z3wQHtB8VDk8PnbjEMmCoGPGnZjchwE5RKKu51xdDRa1C3armqh1prurx6pYnrb/ErzmBZHjd7dcEb9KxZ4jVRsiI6XDiqDwn3bSOUfr37TRywBmn/3ydmdVNVkuXSSY7GUbfsuO+ajV1FdnLQQOtvNzd6Qt</vt:lpwstr>
  </property>
  <property fmtid="{D5CDD505-2E9C-101B-9397-08002B2CF9AE}" pid="6" name="x1ye=101">
    <vt:lpwstr>+sKEuwPXK9a2F5jkIqH62GkfalWDIX+SgF8WxopHw32OxYGM93vdCzSSi2bxY7f4czJ2lfHHgDA1i2esjrLh3Y82pnh4p/HzB+DqPDwOzFWg+h0P/MKPBVk+pbwlNoNQPtgjyUC5caL+ztXcdfAn3tpp7Fpi1IDaWhLL34zRHq5vjsQgO0rH2iT90jEOy/ZlquNfyP2fyX2XikFvcrQ92BD9coBY8Gigopy0mwV8L/MF3AE7zzTbvtKTXLzJ5Dx</vt:lpwstr>
  </property>
  <property fmtid="{D5CDD505-2E9C-101B-9397-08002B2CF9AE}" pid="7" name="x1ye=102">
    <vt:lpwstr>rV7FDZHIlsCaoX62v9fSWgIeHaW4D3pUZiaTEZNrxDEz7gOz1e8jH4hSZ/SCE+x1T3BeVCXz/fgrbAy1YzUlU5V2PX5MqYNrPNgs/q5QBPNYcDVCaPNbbPNeE2w7MvMJM6Njs91WnbctE04h9GUusVD3PTxB8aVdspiMBFsNBTZ2EnS8F26dL0oCx5ud2TDzLhB1TahyLkK/CwCjxQntraknHvFS9XPbvcMHCAABczC/3tNna0Hy9queZFOWmmd</vt:lpwstr>
  </property>
  <property fmtid="{D5CDD505-2E9C-101B-9397-08002B2CF9AE}" pid="8" name="x1ye=103">
    <vt:lpwstr>Jy32hgEZkY3rmpDosY5gdUsjhWIJyalDXr+mIN7V1sgnjvguNwXxqUJO/N5U4an89u3zz6iCR++Wdc9RmTHE38azCirr+Ra8oZwX45RH/b9szC2Z4Ix6ZVkzcpoycTP/uu5Rvr65knH76vbNuY3yP1l3kVYVdg+2FsZMs8iphi1Eru1vPALH84UxNbTzQfFRBbUAvHjNis7fNv3xkNiHCoi8St+1nw3Hkzm1kLE6rx7RbA1Gauq/ZMfJoK7vg1J</vt:lpwstr>
  </property>
  <property fmtid="{D5CDD505-2E9C-101B-9397-08002B2CF9AE}" pid="9" name="x1ye=104">
    <vt:lpwstr>jTeC/P6BAawIbEEpRsY9UqSd+HeAG2UviYXQct0vLUyvEAl4DbtGJ9CHxneD1R8/OixO+dLsKIEN4DkrnFeKbt4an/Lk0+AGkGYXDpLAOS2E6yzxtG36HvIvP+4wT6rcHTtoI+NYV2b5/BAD+qEyGDORLEZihR/7n9Tskl9V4TFx+SLWXi70cFkIRElDq5sdrTgsZQwqmS2ecPXzSN0wFWcKlTlSiW5Xi/SxzAv+UMttF7vVI2ir6l5HmD0fO8E</vt:lpwstr>
  </property>
  <property fmtid="{D5CDD505-2E9C-101B-9397-08002B2CF9AE}" pid="10" name="x1ye=105">
    <vt:lpwstr>Q3JgBKdHUBBCcudge3b37th6WwUoiJUc/toD5/tEg8VbrQzyIU4xeYfv8LlgKiLFnWQkA4uiKTSUDVllfk+nxPUntV/Qf5lX0qBSxH4dYcVrzwsfD0mv3zVa010KWZOgmpXf3eODjx6kZwtJR9uW+McNwyehWFQUpEPzdMewxLhLE00SUcoHwXFtn6SoGx05kvtmxhwLeicRbPE+VCAigt9J0Ievqf65RvVQm8AFRaxbPKPL0y5gyrR725V3JGL</vt:lpwstr>
  </property>
  <property fmtid="{D5CDD505-2E9C-101B-9397-08002B2CF9AE}" pid="11" name="x1ye=106">
    <vt:lpwstr>DB2AOrdCogqvGxsF0GEUqoc9O4C6KJzAE/5IB/8Cj8JoxX3lazyt3Ucvs3UO5n35BHo8OPO2v+MbuT92X/ngnS8lJqX9UjZmaq88SLKrCKT0VRsXgX1Mwbfbx6xvK+hhHXIcnnx4m+1AdBk5F9+nln54lLJp0t5lDhlDDSHT6PQvi2MRZvIl1duqxEN7HGPSvi1ZdQMRrywurXCzje6po/VmVIizWO95XHL6jmERQeQi6i4Zrl78BSb+4QB2IJq</vt:lpwstr>
  </property>
  <property fmtid="{D5CDD505-2E9C-101B-9397-08002B2CF9AE}" pid="12" name="x1ye=107">
    <vt:lpwstr>iM2KDt733MNoQj9Q87D84Y+uNB+oEIdZH6ixSNyFQlxJK7kdIOwYmOe2pR2Yyu+AG4EL6pdxsJH6sckSNoX3bW/9KCpsg+jxCICP2mhxPPC5QdtJ2ucRqAIdYeVu/QGeFUSV98L2WFBDMVRn/XffyQXng4MagAA</vt:lpwstr>
  </property>
  <property fmtid="{D5CDD505-2E9C-101B-9397-08002B2CF9AE}" pid="13" name="x1ye=11">
    <vt:lpwstr>h1FNbOXYpGQBAhSpb9FE4qi9YOR/sM47b6us3lGt02aY4xM8hZDwJdU6m0aztD60JiT36bfA6UOlOJnQa1GiRLTG2wer8sN1JLg9P6DggvaWv/JeqmRCpS03jScfO2sFQ5u+KEVBFmyhXecNNy+RZIiIL/nPniHOFKLsaApHvSngcU3AXZbD/GUQhvW3D8WsS6w+cZIzcxfAqDU+AMI6qjYi3cGbUyX1refP64zPpznutTGivwsSJL4Oam83e2L</vt:lpwstr>
  </property>
  <property fmtid="{D5CDD505-2E9C-101B-9397-08002B2CF9AE}" pid="14" name="x1ye=12">
    <vt:lpwstr>4W0ZNGh+bd8i/2UswlGHME6k5ayMeB3FVmvWmfu2lE+i1neIMWop1P5tJ/8SWWujt8tM8AXYzLAJ4e848ZfYKbvCW5M5m4xvBbaVsFA8Fr2N+GH83ZZN11/OCzz3AKPpiTB9qXmXsLR1apkd7qJvAaqe4WDvrdXf8sMZ5h+ApT+ryO3dEVWxMMPxR5WRymV0WrmGcaUNv9toDArt4HwJ6Xmr2nB3wsIsUCeSxDtLZQpW5jafIN2hBuF7z+up6AZ</vt:lpwstr>
  </property>
  <property fmtid="{D5CDD505-2E9C-101B-9397-08002B2CF9AE}" pid="15" name="x1ye=13">
    <vt:lpwstr>M3sormX931DPjd9gbkuxryUI8931av8pdEkvl87KAMtmT6/GHksnTH6SKDgzfSmamIUknSilFwrGP9et79QFeiuA2w36TCT4xDKC7ZKerp+yEpWyF/J4dUxNHw98Qx4fsn/zvkjP1d6L9Aed49Spd4/+4IIsnY3Pq195d623Ekzw4Izfe24RE7QBhUPk4rFXhsw9+VrQNrZ7X2QmWz/I3e/n+151qkc/7nU5Reh2OOqCSRB8pyXzhSAzQzX+dyD</vt:lpwstr>
  </property>
  <property fmtid="{D5CDD505-2E9C-101B-9397-08002B2CF9AE}" pid="16" name="x1ye=14">
    <vt:lpwstr>4yPKUlJbmcuMYLbe7uz2U2V99TVjH2VFoSSr6XXpQ6C6y5TTFPvBOOVzZ4OqC7LtIuUZPZHcYPk6jDeSpU28jPHRJbg7iOnNkZk+LoXzAyM6eKDzvZCupvmjWoWYD52x9z0T25i81B9S14z2ejeEkVzYpVPTZejL1G4cog2938a0j6L4BdTk9Q1fgq2KGTt0e0ZPK2gWsxz4sDR6TlQlKZMhNWAEQWXZm/5ms7Eq3hpxz/xuCaZzMFbCfVWP0X4</vt:lpwstr>
  </property>
  <property fmtid="{D5CDD505-2E9C-101B-9397-08002B2CF9AE}" pid="17" name="x1ye=15">
    <vt:lpwstr>6wBFDIdYY5FL4vA3PyfP+DsiLPgYLQeimhqm9IDZYJop/twTMCpOBUdZ1C5E17n8GvHvMdAKvGpTUgd/D0gs92TX+MmmQTNBI5khghvwruMDEO/6npSFDEYEp68wVyAxoL49YN3/GMs6H7sjDKR+vMwJwAJ0DqaxB2t32nfOFGS6FoG4e3nYU2teOsgIIrIaECVX5Z4NdWHUScT4+EoGdz5LC4YbuEId4M1+R6nfKvEM791v4VIq2qT4USu0fE2</vt:lpwstr>
  </property>
  <property fmtid="{D5CDD505-2E9C-101B-9397-08002B2CF9AE}" pid="18" name="x1ye=16">
    <vt:lpwstr>xmJ95thC+zFWqAL4VIpN+eFPN1yQYSg9+jCeVJpECHZTThA/zk1wEfj1i7R3u+ad/7vevKfEyfqR0L5jU1QCA5w9Ltskra8CAkdkxauqXhRK0BZEbIp4Tf03UTU3KNiHuMpt1tWeUDzlQEOwE4yip/OLQs4Wja8+ireHK/q24J/l6uHGjLVkUojNm7VYD6E8+e/fF33Tiwi8awZ/5r4vzv74WmJmdpJyj7vJ1wkFK7B04Ky1OZHCABd23/yA1x9</vt:lpwstr>
  </property>
  <property fmtid="{D5CDD505-2E9C-101B-9397-08002B2CF9AE}" pid="19" name="x1ye=17">
    <vt:lpwstr>jIUShAwq6BkoHnxlPlBuRwdfianUGeKQyu8Z5swa9XLYxb3uoOaDtfbmqfUa1n9hHvM7XcIclAQC6XTv0oBjZGqMhK+9BdXMuPOJzSjCZJx1rpX2Zvz3M/P1cfoizGRDsdDb0Dw5/sQi8I+VurjVpmkqPZ5Z6GFTn6J/e6vLj/qryktzBAg988iSLzfWiCBU/b859PdVxGYopVsPn6gpuwzxfU4weIgoeP3+A7/pRr9J929uj+WMzQOhuq1G0cO</vt:lpwstr>
  </property>
  <property fmtid="{D5CDD505-2E9C-101B-9397-08002B2CF9AE}" pid="20" name="x1ye=18">
    <vt:lpwstr>OSyvrpOrP+aVceQnfhKnmjP5o3/oL8RjUa+6sqPPPpGaQZlC9uas+h3T/CPzFuuZgE/24EcG65TOyzzKHSInfZfvr2kRGv0r9jC18sILHvBx0OjP2BQ65+Kjn8YKn0kT9TGicZyRMlbJbqDxFzOCv1XUlkzXyyXdrWAa4Y2pSfbWncvaPaFJCxwZFBsgfn7Z6SW9/34syW7LgFGEExtByoOfxAD50jCzM3wOt3GojyUabigR3lOgzkgVH2IIfCK</vt:lpwstr>
  </property>
  <property fmtid="{D5CDD505-2E9C-101B-9397-08002B2CF9AE}" pid="21" name="x1ye=19">
    <vt:lpwstr>4Nmb8AYDiIx/hxVq9OFvwkD8nMJ942C4+PC4qAEOJ8LnckFZqAw54osqoBOXIhLfirma+uxldhEQFTpVWlS2Jr4Q6VWk2AkfcTcEUHuhyP3Mk295XBodvavNU5+cGRBR/t/QKBUdp4U4d+cbsWc33z9p9m1AW7hH5upnbD8iZiqxgXIYY0fio5bH3b9vAAZplkjEylh1A11L57ryzuJlU4AqS60lQtOn7/+t1uR+MdG1IMhuSJq6PhSI1TAgAiL</vt:lpwstr>
  </property>
  <property fmtid="{D5CDD505-2E9C-101B-9397-08002B2CF9AE}" pid="22" name="x1ye=2">
    <vt:lpwstr>qpOeysHfp+7QAvbmLs1WUxDAG/iRo4Xj8KUODMiMuPHnUsDKf5qaK7F5NQbv9h8PArxl2RwAfpq7LyOuujhHAr3HcT8EkEyiaIkVlATp5AxtRnL4rr63SivUPSellthKYv/EgzY+9wD6zxAtRoVdyS/NSXWmRafzdRDvmhdsWsC+ZdaXP8WjtD2csY9rsVtdR8M8m6JNF2eDYVNYPXoid/tuo0AlRgVIRA1mmyiSBj7I2sXuH9iwLkWudcaq0R5</vt:lpwstr>
  </property>
  <property fmtid="{D5CDD505-2E9C-101B-9397-08002B2CF9AE}" pid="23" name="x1ye=20">
    <vt:lpwstr>WkfGaDmNsQMEYDnenG5X9ou3YML7r7XVzyHaMOsPox+wXsVzaVItMdQTMb+5HWLLIzJoAbQA2YipDydSxZ8VW4SDfvO6TrRtNa6ftseNhucPrpye7nVjeQnwr/Hr4C/OdZz4cQbIgg7r3nF5MvABpdqeb+hOJR9JN2mZIa16y6i9uA45pv7SMbOUPh+zCeJLDlcXOEA8n2xlkUA7Oh4kvpME1D+dnAuOIe+JbGugmtXeDEZFHJAhc6pZ+LMeFI8</vt:lpwstr>
  </property>
  <property fmtid="{D5CDD505-2E9C-101B-9397-08002B2CF9AE}" pid="24" name="x1ye=21">
    <vt:lpwstr>+4u/GnjBvHNY51+pvIUDRoJ7Lz0iF/rqTobYqWBGJGAaf73Fqe/8eRl6WgHGSJ2etpzA42zblzmjvSjw9AKWksR9/JGP9YdGVXeLIn/nzyKl0o8LsBUuqJ9kdx5kgV4sWmDzm9h+9eEGw/CluawCCck2GhQ7QwuGiLH3IGZU6uBGnCr8w5xm3Mlp7l90nBDFW75o+2WbF37j5p3vIJMbGpEmW5m+t8Y8zrOJKkUXSNnHxYW5LTb/94gWFcXQ98i</vt:lpwstr>
  </property>
  <property fmtid="{D5CDD505-2E9C-101B-9397-08002B2CF9AE}" pid="25" name="x1ye=22">
    <vt:lpwstr>Si9zJfGMjqh4uo/r7UB1vqtvCIIj2UeENdsH01JMA4bH+v9hdgvgZ+8SVGbgEYyGndYCUiS8BuNeLGpeyRYDXxL9ILORqc0Oe+gwyrQhyMJHnUxs/+EgpE4SBpGbroVKl1BAlzM38HH3tSIqj0EutJrD137KVbFcbDS3c6swvFImvDEAZoChhLegBj0lMc/3Dg1t4fKEXAsrLep+gjzcJLAVrH2B4GkuKt3S4CaDQwdrUag0hnkfPrhARfEei0I</vt:lpwstr>
  </property>
  <property fmtid="{D5CDD505-2E9C-101B-9397-08002B2CF9AE}" pid="26" name="x1ye=23">
    <vt:lpwstr>JKDR3iJwnM2E82xejn1Bm/BFKTMA1+Pfp2ssqVk4tzMXwCSboiPc8meyk9s7apCjK4BuF9uMm9hMn8KQXOVXFxiQhvq/vM3/vC8QxVpCoLAno2YjQU68DH4puJZcrClN+1P9Ue4oWIVKXumsrfnV+K/wf0BQoprJnMXK6GBKQ/BDwaTm/HrvGm1wCvZlOpnevVUEb7OZdpiUyyp/A0jQ1/AIWf+j6C9CnQUfFqLEzEqF9GlbmObXXopNBJOB8Vo</vt:lpwstr>
  </property>
  <property fmtid="{D5CDD505-2E9C-101B-9397-08002B2CF9AE}" pid="27" name="x1ye=24">
    <vt:lpwstr>Ci7o5csmiQ19HUgmxrJn+q9tvcnRVBQlnr/EFsOQjOCowdo3Zm2Z0q/1b2hqkBSosMrlxvAyR9U2IKnOs4TlaYfHn5tVsVgA2BYnvlB/uGqC4utmdGuiLahvsJcPZJ575Rcxyl+J4l+ryosxgukfzh51hxJ0ni+n9rSUKbKtbE8go0QBhur5sW4BOgGi5zjgXFMd486DPEJBcirfOk3CIziEJhBkQSg49DvnRWPbuM2ReMM3NOpg65eW+FyF6sZ</vt:lpwstr>
  </property>
  <property fmtid="{D5CDD505-2E9C-101B-9397-08002B2CF9AE}" pid="28" name="x1ye=25">
    <vt:lpwstr>sJPbTMwGU1otHWlzfI/BG9LwHtc4NmxT9Q3cGpdp5HIcYGVru4YQhnacWmbd4JtvOutNAk/PnHmFe+CnaX+1vkFYODosrDY/ax2asf856zeP5rjf3S9B9Zsqe9LfxaXw42vaWqzzTkJ6/Xo7glgpsYdCTUD06Q0NPyBtP8HmA3ruFgIQs9QQjIxLDH1wKOTt+2Q/zSy2xjwGFZ8fqHuQhUZn0qAoVwnNcNuSnuPhfj4zAKxCpFM/0/FcsxC2AAT</vt:lpwstr>
  </property>
  <property fmtid="{D5CDD505-2E9C-101B-9397-08002B2CF9AE}" pid="29" name="x1ye=26">
    <vt:lpwstr>mEiCllNBJAn6PYxgUYfRsMpyh4j/4ewHgUH3o7+jR7xaLnFcKA/vLQgVkMNB0IpdkTLWBkE1Gh76xPWyvr2J/g+b1Y+9obeT14ajhoYYvflNi6G3Vnk+1cb+tf7OiFzBMdpjYQLrxionNmOzziJVeE5IdDDyTnG25ur3MSgatSVXDG+YrAl48N8SumPzQFHIEOEI+gLDr88joi9RnuFVTOfoG1YBtrWE0g+6nb+mHRAeAln/P6uNDD4rFIB2QGd</vt:lpwstr>
  </property>
  <property fmtid="{D5CDD505-2E9C-101B-9397-08002B2CF9AE}" pid="30" name="x1ye=27">
    <vt:lpwstr>QcYH64EfuLjjDuS/bXuEZDNh24ezUIs0WiUYtYFtWdE1/ZMvp1/LUP9mgEHuNfWMLZLq1XsA6YKnF6Pop0cV38bcAMCDC/HFw7AEDca6EUKk8mpcByhhtcC/4ywtisKmnKB3N+Mvcfjjy+24GFbcg8JiJwZAroBns+IjfW4QDb0XE/GrYYFjKblNc5g3ufzYcwbFqF+/vgYKnjLKm/XBeQHlN3Aex9e6nU+3B8ZxqqPMHpPUgTTR17og396AjTT</vt:lpwstr>
  </property>
  <property fmtid="{D5CDD505-2E9C-101B-9397-08002B2CF9AE}" pid="31" name="x1ye=28">
    <vt:lpwstr>Z06y85beUVnakaKuzx/LM2qk/PIrhLcvKGGVs+UDYb4eUb6SLFVhFG/RcP5dUBk/UQaIIgz6Anv/xbHRwu/ATljpD8KweT18thbt1l6TIKScnDIeG1fYay23VC79g+7PtidmDYyoeC5wqzGq5V8iP6wvizLm70uB+iM9O2cloLSZQvmKsgkXXbdshtW8oUR+7nhgDKDA+KNEqCnWHFjPwl/U46tYGzUxqWYuEQISdrn9cIXpRwEOM/JlJoc1FSu</vt:lpwstr>
  </property>
  <property fmtid="{D5CDD505-2E9C-101B-9397-08002B2CF9AE}" pid="32" name="x1ye=29">
    <vt:lpwstr>L7gxoyxDuuqdpmq2Gk1AoxtTcvOZ3YmYo3eN1T8MTQObnEoR6XbBkwLign0rFMlIKbdob7KDiIqhG0XQ0UDVeAND3Z2lYMskUU6UHED8ewHMIW1BoWXWNLW/qL6xfwDSzO69ekb6F2jviH4y+udrBfB11Ea6h+y+FM2gMK2iLbANXjkI74rF7Xy34acQhDmfN4wroRGdZQ8pQaTNUL+PkFoIcIikdui3aadlOfe0fTrrGRZ4OedG0lA/Uiiob5J</vt:lpwstr>
  </property>
  <property fmtid="{D5CDD505-2E9C-101B-9397-08002B2CF9AE}" pid="33" name="x1ye=3">
    <vt:lpwstr>n7n+AqsSyuz3vPD79zc37vsU+f/blA2xbUYTh5qzbD8FHSzc/TwmBcnAfM9/h6MOZQzpu8iPW5FVCy+TARIkFqLy0Q8/HDZv5bb0mRnjmHL+ZSSwX0cxsIfU9sGqL3YANEYWSyENKkFUMUKoBd35g7evBaL9jO/NsWsHlYA2OikVcujHWTvXb0EADyym4NriwyeVkp8UFvCG4TShGIyEh0cKgDKDdnYZgvGKr3b4qKAmozKBXDDSiZCgOfxKOv9</vt:lpwstr>
  </property>
  <property fmtid="{D5CDD505-2E9C-101B-9397-08002B2CF9AE}" pid="34" name="x1ye=30">
    <vt:lpwstr>cQhifpfPlKTysf+cMQhG3UsERym0Ra7RKmTKLgc+QuEW0vCxVh7id6iQ5p3SISWDeytV+/7V/eTTaHwSrSW5sFxWnp5IIC0uPNfucqAtsPXJDIrCV5c6htpdHuLGdRnwtFGFhwPs9Z/RidpghOGkBAhv64Vhu06OvvneXggQ93cXNdU/l2sAao6saL3ismxJpTSr+XjmZKCdT/PtdsRq4d52fc9U99sLDyPmugRQoU4XQBxWixAr1Dguhj5fDPd</vt:lpwstr>
  </property>
  <property fmtid="{D5CDD505-2E9C-101B-9397-08002B2CF9AE}" pid="35" name="x1ye=31">
    <vt:lpwstr>fsktbWnCM4TA2LkrM1Y7jMGWkhGkLeddOXgbkp+lfj5T0tH5Wfip+gOd/wlvkKJs9S8jdwrQRQ8KX9ogXpp0iEcYriM9p87lLgeyAc1FQQv+/1nJTj15+eVOLZ5uOzUcuhQ6KTJvN7rjfBX1UUW3nHMrpVJgZKlSrkAQ/GOUqIqx1ZHhrHpV3jnz24YpD3VLmNNOHwg0AmydWMlMJZ1r8hodQiJQ/1xShxL2gOeeuaqnPUu9kMl6kIsia5atrGs</vt:lpwstr>
  </property>
  <property fmtid="{D5CDD505-2E9C-101B-9397-08002B2CF9AE}" pid="36" name="x1ye=32">
    <vt:lpwstr>cmM54l90T1XyZcjMjr6DCmw3RGpDNiPSw4PTBMDx9DzXsDDEbRxuAbzKm09tj1XvYhMbeo2+cOkwb8UizPkcNtgmsiCPoTKaPdd+LTgSz04/JfmVFyrO9f4rZYoHedh4rWIRN/SKTaseW4D4BxBgLRqBXE8Pm1i4I8jvnd3Xzf84JKSFDDUjjrHiiqzJvZUjczXNAdXkDpEBx8wL8JcspflR0qvrKO6gIUX+gcnn4VbSYEfjchGFKGSB6LSMkQR</vt:lpwstr>
  </property>
  <property fmtid="{D5CDD505-2E9C-101B-9397-08002B2CF9AE}" pid="37" name="x1ye=33">
    <vt:lpwstr>SYVE8rItsrbkkjpGj0QH+w33mmEx5gJq8XAAceImL+9JT8ScbqPHmY92lvwpEVCwSPDlQGVFdLMD1lGk6RKJyFKxbIUS2UMsGudVIFOcNWNV1WB4UNp+fC9IBTxQuBF4DEcJU0gWmAOunkQB0523J8DOaoU+zSaTJ5scQfJPfwnHlieHF7wsPi/+DTYLrfBzh01i+CSPa/Tt2/4pn6IqFvCD3bXQSNDwFSg0pkrv7oPF4oKrUNkILV5lqi4KIf+</vt:lpwstr>
  </property>
  <property fmtid="{D5CDD505-2E9C-101B-9397-08002B2CF9AE}" pid="38" name="x1ye=34">
    <vt:lpwstr>tuZAwktB00Qv3mTJgEw39o0HloiW7EC9cSW0YMw628ZQofZJGmxvqdA6U8y+g7sdxsl3dGYWSIh7ZfEHam8nbXkszV++dmlXAn+97ey3EONj2oHSBz128isyu/itGleeugFGCiUMiYDY3sF3LaTMYyoTAHCpKplbhHEVrwLYHl8dKUcdDVe7NmN+75VhQvyZeaF/Yk2uBHvenXH3fzKNr6B5BlTGx16/ixZm9Kk96fSXO+LXGhS20JGbFkqRSzW</vt:lpwstr>
  </property>
  <property fmtid="{D5CDD505-2E9C-101B-9397-08002B2CF9AE}" pid="39" name="x1ye=35">
    <vt:lpwstr>1aquAjyF/1pEPo501IEIQLWE9jQ+A+RjKYaz93wY8MESnIy/QSlecoFyd2x9X5YLEnoOv8xGvV6moONmskf3jzqa+lCD9kbKgdeCTmR4yhfheRIu7FYox338i4MkFzmSHuSXtGo65VrbqPFIGMPTyB1JjPx7cLeG/pIdRWt3BrFlCPh0lih82j8ofsxWQ5LTDy/PFcV5e/uQ3GudZIoqYpEdE5nOIGQBfrYntu09qHAYCA/KAVom4YTanRMDDcS</vt:lpwstr>
  </property>
  <property fmtid="{D5CDD505-2E9C-101B-9397-08002B2CF9AE}" pid="40" name="x1ye=36">
    <vt:lpwstr>uGciCJxMUWxlJMeStib5ZhaER0/gpqX8a7Yq1okCBGIdYuqeKuoBeFAIEEcQ367hE2S7LFaOB7HLeEvZ9ZMkSCTFwS1G5mf6Ye7zl64F0xivV27faQg+G//tOUKkU47dxBVR8mPBxJf+0Xuj3SlP0y2kmDYTrIOlqWtyXxH8vYH2NWTcJLSzWXggB1kXnGYUO8Qf+Q/D8xlFDs0HbL03+cfF7AftOQuJXzlvJCWP2EE92cibuzkNf+KF09HJ4nv</vt:lpwstr>
  </property>
  <property fmtid="{D5CDD505-2E9C-101B-9397-08002B2CF9AE}" pid="41" name="x1ye=37">
    <vt:lpwstr>rUI8jIlsMan9kgm4tt7lhS9mxHTZJaZ8yW/1c3td+D+xe4sUzooe7vvx17AgxHqi+QYI5nKmGbMRrE+M5c4ZTi/NzcFKhKKpDh25jNBlM1WeTJHCiFIty30ymrsT4tMAD8pjaymRUMCzExDBeBQvG3Xy56bFgAvwOL6X/sO+INajIuXFD3hJjrUWEY8NegEFxjA5qnR+GHpUuNJg+PdaXggZIwr3j29Vh9r68QHWucWdvUQoLHZgnqr/1tcVjpX</vt:lpwstr>
  </property>
  <property fmtid="{D5CDD505-2E9C-101B-9397-08002B2CF9AE}" pid="42" name="x1ye=38">
    <vt:lpwstr>oxYyI1eoih79dtbYx6HX6LvJu0VlVRQ93rJTr13yuVcHqTOu4x/qYwDAXIX/a4Ma3QhQkCWKKNWik+6ZQZ/PBkMycYXzzIlEEwy+a7lpxTPkbEJqB4R/MumuRsKdGRWNGAAmXDNmDoMJS/s/hF3lPadq9DABLdwIoDezsfwCaE72mQqkKj8TPkEWzuTgi9lV+O/hB70bc3McLMHZc0i4pVzLX4/I8W5Dix+j4pRaoPk7FPNs1BWPedA9s2HvDvB</vt:lpwstr>
  </property>
  <property fmtid="{D5CDD505-2E9C-101B-9397-08002B2CF9AE}" pid="43" name="x1ye=39">
    <vt:lpwstr>Q555SU2acn3OnGB+Qw5+otD4vYwHMlg3HGBPGO5BtkKrMvJOBkLVNwL+e04M1Set87qhJJStdKlS7S+nfRFKnZtmNao0vSwgnXMhC1OTlwy+8j+AOVYFY2mr/Q0nax1oj/8eEWlouYV1pLprjzkJvzziRetozMfDcqaAr8D/TRRIc25SwATpG6zdQ5TBzjK4AFhC4tCH4X+zFSqw1wFDmIFGARWITXkUjFVKa5QV5z12sz9nAI8hO7L2ivcmz3M</vt:lpwstr>
  </property>
  <property fmtid="{D5CDD505-2E9C-101B-9397-08002B2CF9AE}" pid="44" name="x1ye=4">
    <vt:lpwstr>FQNHSgdLVFoZvZxlg+N+tDKiDWx+o1zwvYyOpDR1ORBIklDwa4/D+s9RxpZYL+3tk0ggiRsZYpz66TZqOg8hjuukbqko97IgaIe2OMv3hBXMykg9L8TR6d6WmajD+LiQVGQuz1W6rRgvj1oUUtF85Dn8vcWgzDlDR9+lYo9sj0IUTmINpIZKAp4Z8AcX0oecWj+iDXDFhFq4gf1CIhaJiqmkHTAB9INA5n3cyisdN2eVmf4OE+5OfY3h+0gleFb</vt:lpwstr>
  </property>
  <property fmtid="{D5CDD505-2E9C-101B-9397-08002B2CF9AE}" pid="45" name="x1ye=40">
    <vt:lpwstr>8TcHUh23sHvPM0+eROHPxbMEHHhaOSrIXEnHvoOU/5WJlQ0IFRWce1u5EYIjdb0m4ozVwPT+pHAfG7AZOKSktzXQtdNTPHDPve2OVNJH/ux/WgLhTl2EGNyK7B8bVX4CWTL9LvEhrDrxYeVRUmAxVk2Y2HG8d3768ikHvNcoPVSFH3+qGyFgEwTdtmYgMr1EzKGtHE4PqI/Ky8QlrNZYIaQcZZGl2MDbhzbBcHenOnbKJgJofpfB/nsYpj8BBm7</vt:lpwstr>
  </property>
  <property fmtid="{D5CDD505-2E9C-101B-9397-08002B2CF9AE}" pid="46" name="x1ye=41">
    <vt:lpwstr>7TTrHjPvuyn7iP1/pJ431qr4HkdfkpB+hbd1cwjBJbsMfxROcoqtUrwySn0W8PZY7cIofuPQ/e5r2RF0/3M+EOCkvzeJftMgSgtaXlFS/q6rSoPSDcCldmRif6FxBb+ytg/fUv6fcODHqqI5SER2nWerGTc0GnP5VZV7t9NkIf7oJ+io5Qb7RG6C9NqF4RMlNiezLZWL3k7x0/hudn5TtDEvE17zdccN9i61YAuCEtDWQURvHd3BYACK8eIuFSm</vt:lpwstr>
  </property>
  <property fmtid="{D5CDD505-2E9C-101B-9397-08002B2CF9AE}" pid="47" name="x1ye=42">
    <vt:lpwstr>VBVTmGV2GFh6Ln8N8n+RuVrNQ23Kg2N+mYsbVx1ZgvrrNH/Kwf6q0TwC6QqWsHVmcF7c5jHO39hcMfWWcOUO6wWTOso+xBEEGw8NeLm0DXLgM4vKvx9hk4v8Wbc5xbaU1ZnYygGuFCfhTcorjtY5o8vnQokufUrawGqlbdMEPHCoM8fruAzontspixWB53wBd7NWraXPYCrjiIOuXPafmEiQ6pKHiwbJj0BBUBTNnM4e3JEUnVtZe/7mcCjYdMh</vt:lpwstr>
  </property>
  <property fmtid="{D5CDD505-2E9C-101B-9397-08002B2CF9AE}" pid="48" name="x1ye=43">
    <vt:lpwstr>oHrfmfNvuVFIiNkLnWrUUzT8tuD0SPZ5HcC24qCMiqXgc0FK2ZsvMXPec5/v7cJkLqThuf8K+8a7MdXWgYsdeBfdPa6K/wx0wqpgTqBKB9yc82ZQZacPOz/4npQhyk8oZDlrRRH5csYhHLoAGU3MMuZIcc/sZ4EfHnFzyBqbHIAD97RKYFNzQKTT3eHMUxrN1LBRszTSBMN6C7XW0X5u2IYXSgYKGmebQja6W9aV0iR5/PZ/nO1X4/fb3AZOT86</vt:lpwstr>
  </property>
  <property fmtid="{D5CDD505-2E9C-101B-9397-08002B2CF9AE}" pid="49" name="x1ye=44">
    <vt:lpwstr>FNTE5yKhL1QxGWOli+H4ZaO72PO6+Qer4wVsbanE78OXBguBRH0Qzb2eNBdZP7qUIvMUzzpUCwKj20BfRAp5INXy8U17xPZR7W5wo/kutBN//7rDsOYvR4eYWIjg7X9w5drtACFes3EMEh2KfTKXBKCqjJDV2XR1o0A2YrzABuceDKCpQvL+OcdX463BSo1EIFWFqJG4LcA+Q8SUOWmi+3fyPHPBy3Fmfss5PSKLeHrcoOjnL2aTHDjdzSp2sK3</vt:lpwstr>
  </property>
  <property fmtid="{D5CDD505-2E9C-101B-9397-08002B2CF9AE}" pid="50" name="x1ye=45">
    <vt:lpwstr>Rfqp2VNxCl/yAPyBPVbwK87xl1XRJ/uq/0bIsI81EQkdH9e92mJLCwmxBbg8A/gwvOZ/r7DKVRlnzQ0nf+EtM35s+REPOMrDSolWO6wsjdvHdrPO+P6xHfc5prc3+GBIyeZJ7s3fVgJ/nA2O1cnIp/80brCGlpUKb0Ap1LKFP469RGOwSvLa01sqpWcGRArGldmpNmKMmlGt/QEaSBypBR2MsiVt8M/7If3CpxuPwQlY23ZARbSnPoaYE9cmCJj</vt:lpwstr>
  </property>
  <property fmtid="{D5CDD505-2E9C-101B-9397-08002B2CF9AE}" pid="51" name="x1ye=46">
    <vt:lpwstr>+d1TTXVsaNa3cxTw3zvp2kkRFoqeN5lvWTqUMb5Vffpm2sRAj3650dkmzkvK0oUI7m49Vh5/zQJb7uvp8gf9M3wQRM347e3Ayk2Aj5brbDaZxPoZs5ahlqkQUl4GzVIYXob3/R0D+i2aQG3PTm6xPI/PABTQGCPqOxBGF47SLZj0+C88bb+5GHFziVitgB9oHr/ApfMNlThYHknr5/LzByXqf/1r2/3N2wHnFPfsyFqCm9NVnxwdbaXFIDQXyih</vt:lpwstr>
  </property>
  <property fmtid="{D5CDD505-2E9C-101B-9397-08002B2CF9AE}" pid="52" name="x1ye=47">
    <vt:lpwstr>6qqgWK53YiW/aLRGN2MIRWx/Ru0UOA48n6bMr1WeC9WDfszig8sKxRoHkCyme86aqC7AKG3dXo8IDR1vvIgoGfp/uRc5yyaRrAjgA2t+P4Wj4IDrsOchJTjn2XpdX2EA3GEvjv+Sj99UIlfNKfroN700rcdOT/t2HXR0g6zfqIOxkdu1Z+9BJGBnAUEDo2JbFfWQbx1SlQ1otoFKRf+Z/njOYFrLGuPx0yCcNDm9uZc4F8uUfldOIXyIuqbKvEg</vt:lpwstr>
  </property>
  <property fmtid="{D5CDD505-2E9C-101B-9397-08002B2CF9AE}" pid="53" name="x1ye=48">
    <vt:lpwstr>YhtGiH6erjGkiowkY8wUgqQYhwrioP+gaFOGmDp2H+ZNffAwVXYiJoO8jbUeIwqkeScvhmCRCHWEFpCcZVAtezqCEGuHPqnEpLdkJ9vFdrBCdjRuhdn9vJuk6EfcebsNiQKExkH0XfcwcxvJ11uY/5VL4pKTvHNhNdAYJB21sSp4KCAnGYNUc2+Rsv/WEUY3lhEQa0NyUck1Os+bS4awVYDi8lktr9SijigZJvOqGqXCJmgaLNoDljx61jANOIm</vt:lpwstr>
  </property>
  <property fmtid="{D5CDD505-2E9C-101B-9397-08002B2CF9AE}" pid="54" name="x1ye=49">
    <vt:lpwstr>UhwDATtdYZch/w82+8+OhOhWP84J80acaMZxp12MIrQa45lZ0cyTmC5y4lRzPy9cL3m1PQ6JeMEbBSdWHpjWzOOlbUtPgq0wyQwXA6ahad19Ckdm7yv1Kjrc7+2fkv+r2Z4oVJEidQn/Yq2jUxRx+E+W9X86ZCvcbL9TSGxyir1nvPmsdOKoY77IB/3bF6phRYRlS0ERwJagtmigMz8WkUCE1tvb8MPN2B8KwKyuTsoA7887hlv8uR+kljHREyM</vt:lpwstr>
  </property>
  <property fmtid="{D5CDD505-2E9C-101B-9397-08002B2CF9AE}" pid="55" name="x1ye=5">
    <vt:lpwstr>B7lX55WY9+HaijJZQ31FCs3nrWpa1Pn72AMDbR+jaq3a+Jg5BUvu4mICnFOdF8Ft+T/+LROo3V+0P81ak1Ebnji9MBxzW/jXv39rtGJNcRW8BBa3a/bYqfVV8hc5jhdQVLLvgqPE3SPBPoMSEHdduYDs8ArottXLERLif39+j2zzZhlM7Ml5hiLlGrsCW1u/Z228hA42OpsxCqpRinY2jn8jDzLBIU/RxOWRYznP+wAec7Hlvjg+lc/jz6tneGq</vt:lpwstr>
  </property>
  <property fmtid="{D5CDD505-2E9C-101B-9397-08002B2CF9AE}" pid="56" name="x1ye=50">
    <vt:lpwstr>NPfFsFDavliJc8yLnWVozFfZYOKxX44EKCkA2Zz22yn/V3vgmywU3TY+99SLykJ4GA0/7UGfUCDah0+BHxJfRoqVr8cXieaXFY6VZsx+UEzOBDuc3X8X/zgHKuGaORvZIG/LPWNX/x1XfDVeiIG0FgcP0hAof/9CN0PgpgHOuJG3qzjxCsFNii710CMZanMHCrMGItkRHXKvFyX0KtD3CK0Wy7h0YgjRnAXIAOUPSWCm+s1f5Hr7/N6JAwHFe/E</vt:lpwstr>
  </property>
  <property fmtid="{D5CDD505-2E9C-101B-9397-08002B2CF9AE}" pid="57" name="x1ye=51">
    <vt:lpwstr>bmhQiRrvuNoMqZf701NbqIADH73Hqd2CBQTxsKzUN0Laru6xLZrF/36Qzq5nuXOv3QS3Y6FuTXvXn/9qAG8wLDtVmfDNDsS54qr1M+Wu/SjMsSUc47sW4r+k6u7JnAdJxCL3PtHMBluhRqXw/U1LLf0osZKW5cfcTLDtAsGRn5gcPx5p5cG/zGlKhb8/ql2T+V/rhzGRolMnwgKz4+18V2rCY58b+PnjvrxblgSom/6KX/zgd6+BTmMbQ9Hd0sU</vt:lpwstr>
  </property>
  <property fmtid="{D5CDD505-2E9C-101B-9397-08002B2CF9AE}" pid="58" name="x1ye=52">
    <vt:lpwstr>jNTwO4SadHBBLvv1SbJzIO+MpJYyZxa5ZxNou8C+PiLHT+OmR63gKTQBbhLqEYn9jHIS9lPLRYXR+HI9BCGxkdaza1OccPdRy30Soq1vvVOOuO7eooUHnsG5L3LEahqra1IcAhec7bfNE6+r5OkJ5nbo19BlU+vX4jIQDm8qIfNSzDTpUyi1w9p3nzb9/TW9Pdkg13XNr4473l7wqEfcfQNyEqX8dBaHxvEfZGEpQPEOO2W5P3OHZex/NIeL947</vt:lpwstr>
  </property>
  <property fmtid="{D5CDD505-2E9C-101B-9397-08002B2CF9AE}" pid="59" name="x1ye=53">
    <vt:lpwstr>vyC1Zz4XoFLZei+mnqnkRgOUdOw8NS+etZI53JENL7JgeEMENF0Oh+RQ9eJK13EnNScGbdM7dGz4qTZtHmia9vwISi7ppKpmBsvgvc5mVuMXIDuhAFCdGoZO+zQprKEeFT3ZNh3DamjVVywE7InUwRLcBEtrb1fuO6k2BSaZut1J3EwlB7xlSut+bQs143aZw5ngxv68auUDyb+4mr4j/OLLj3t/IjJQqFGxHkZUSZip/jWP8O+RzBEG2O8iNlh</vt:lpwstr>
  </property>
  <property fmtid="{D5CDD505-2E9C-101B-9397-08002B2CF9AE}" pid="60" name="x1ye=54">
    <vt:lpwstr>V2vrKBbRmy6f/6D4l/3ClTWdGef7Hmlb5vcc8Vulq8gqGpLVCRvP2G8w3dovHM09TC5KFHILNj7qvTt9Uq/VFZdhBx6xcPT4fZPQiiixVzDbft+reAwf3s8Z/2TLsC0FW079b/xEnNPEHEpSGV6O1ZQmacntxfczINaGtqov7j20OoPnkpKk9f7VigQc5iF++wngLj20gEH5TZuQ0VHFkHKg7Y/9xSpWe2Fud1y8mGXmpDxOMC03T7hCVBRkqAD</vt:lpwstr>
  </property>
  <property fmtid="{D5CDD505-2E9C-101B-9397-08002B2CF9AE}" pid="61" name="x1ye=55">
    <vt:lpwstr>EAj0mVUEQ4Xxf5W70dGnjxS7WrfqxvtPZzJcEV2qsAOYLjflUClAIJUapUcTiv+Zd+oZd3aCt91osUeB6n8M9f6Wn8V6lw0322O+lWdCSnO32i9BVa7L6QjTHJ82nclBbqfN5fdd5S1BjH8rIQCtfLhW0ORjcpLBWM+UP/cFU5daV/Xg1K5nISOkal77JWC9ytnGLG4/wKZJMmsfkmjfKnFzWvZnKaz8M4vIAZeFA8+6rzh06DlcXY9sWhuiDvM</vt:lpwstr>
  </property>
  <property fmtid="{D5CDD505-2E9C-101B-9397-08002B2CF9AE}" pid="62" name="x1ye=56">
    <vt:lpwstr>OLO1deysm545ZGtp/o1uaaiwYYaSjBp/AU3E+gbeF8lHWEA+oGTcgFcaKY+MFIc3mS+wpvw9kr/v2QEG7tcu7S8zcUAD13elz6ivhkFX6q7p9O1uVjd3g5ILOmOtHPn5HC+KzXQA55TrT4s+2bAW+dN4z3PnWTdyI/Y5WhbH6qLwCUinypbgu3VHOGbEx+EG4uQIQ22AaB+Xftq1jf3wNwrOfFP03sGi6xIrAWuHlyFCV0zQ8Zc073TLPs1/mwU</vt:lpwstr>
  </property>
  <property fmtid="{D5CDD505-2E9C-101B-9397-08002B2CF9AE}" pid="63" name="x1ye=57">
    <vt:lpwstr>/B4/ZWRrjOBAEl+kLEtqY3t8tZFTp9uP9Dbog9p8JeERuKGxef4FMaHQ7UGEfbDexG9DPub964xqVjGY4eq1sNhk/bzGCtJDBxJ6B/R2rS4ds4WgxZ0JBMqWHq67x323/rDlCjnPJVanek17gmHd6tnvlcyrDmcXjaLTnScECju8nvzuUw+huS/IOMGpugzWN0Ln32rSKNymt8+2CFymCjD9JzujmAvbaJqHmF3dhnv2Ow10CKT6S3PQhWLPLmc</vt:lpwstr>
  </property>
  <property fmtid="{D5CDD505-2E9C-101B-9397-08002B2CF9AE}" pid="64" name="x1ye=58">
    <vt:lpwstr>7h9Ax12P2Z/sq5sOIHjU+1vxVWG0O0XH5tgLGrLHFZwlypPauN+5q71+wh1mWRttewWMQOzFYfYGoN9nvgu4l/bg6FYUyhy36Z/hZY8MpyqNX55YBhqPk3CuIcbXFdmLjStWUWxhaMdRuS26U1o/Dv0+04ggyMhb6gyqujYWOaM5kzCiCoJlbRxUH2ns0tHog02124bqhVPXitCcjd17n6zYwJ+AuFjUC0J5C9Fxk7YBfAW5C+iX0IysAdWo7Vs</vt:lpwstr>
  </property>
  <property fmtid="{D5CDD505-2E9C-101B-9397-08002B2CF9AE}" pid="65" name="x1ye=59">
    <vt:lpwstr>rtt5V3AJqF8+vpxGNK4bXLACg7Zyx92mw8ElZDVUq2xsq2yOVSJuWzphgn3ty7tc5uWtoKroFAEtUT58ghIF5eK9cHvGKoIL6Y/iejTp1LfEmjtKLEW7JLsBnM9/f2/UfmdXQpIv2pNZH1J1ht058Q1xFfVGT9o0iEPe4v3ruT9m0nMt4kq3wdJ+P8/jt6ht6MyDIixJfIPYmYo0ehYv9NlYDgd7OsgfFY0YfpHffBMXOQrmX84bh7upnnaqgg7</vt:lpwstr>
  </property>
  <property fmtid="{D5CDD505-2E9C-101B-9397-08002B2CF9AE}" pid="66" name="x1ye=6">
    <vt:lpwstr>W8FiAbzORwtEPwGVjq24ARGj/ZNGuFipqzuKGZyIaFKN8cQiNtyjRsJ6uUTLhY4WBBOkR5FzVLqKV2xcn4ROivSDfOxHeF4pV/G3ygY+nQBw6hAAraci3soxsh60+SZUcuJQX3quE5czyTfnlyWfOJr6rPu558YksKkTvv8cb5N4xIBXFEmlOwAHn7nvmvyoRhYR348zdLbE6ea6LpBiMZLfqXkxrE9PYJSZFS6Tzp5U2ZeJKeAzRdAK7rE17qV</vt:lpwstr>
  </property>
  <property fmtid="{D5CDD505-2E9C-101B-9397-08002B2CF9AE}" pid="67" name="x1ye=60">
    <vt:lpwstr>oj6QrWZB2B/qOYD1KD4udgDffL5vZv11rUVp71EvZrVDoA8DL4Rdg/LWK04JLOrhNPhjQjxkZEwJPLLB7BEwIryJ+1QqEpS4iNUpBffSzDV8sAVF1LG8hsOM/lic8/5UOlbUWBT84D2naWH6XvszUkCbuFrfvL2vB1Zcb7jLrA6R0b4UsagGOUD8OyJ+QOFfSxBI0NVPRggYv3bflYt+qN2hsVLL7Ej48if6mjgpStGmxQfBRzKm1hiiAJ1PjsN</vt:lpwstr>
  </property>
  <property fmtid="{D5CDD505-2E9C-101B-9397-08002B2CF9AE}" pid="68" name="x1ye=61">
    <vt:lpwstr>xiUlWk5talaMPYKDseTPcmzZLCXV+fUrbzv5e1vTJRUlywuLOGxSHRClo9RDWzIaGTSa9GSbM4oRB6inmDyzhsxDmepRntpVsYzVSDgNEzzwhJExqnBPYpQ895pF5KxrMxzVyhR4Bhm09S8T005ircgSJabNm8qXguZMi2SRSy1V+uZXF1LZwtRX+lIkcJU12bpJHwLP6S5fMNDTSY1I9Q9hDMAjjutCd/OXICIWbMvfLz3uFP73oJtGVlyxWUq</vt:lpwstr>
  </property>
  <property fmtid="{D5CDD505-2E9C-101B-9397-08002B2CF9AE}" pid="69" name="x1ye=62">
    <vt:lpwstr>wHrCDxLj2YftwjktViR39HaCZ9/hkNxJrdC8tc+jd1qN8jdSq1fms7bD+f7uw5ovKWyP3Q08HkFzZMIAmVcj9uhZpO4HCIGZ6fANN7bBDEyvZrA9C2DqcIXZ2KltUB6HTic01POWR4r2iYuNPXvSdbD5Fs/x6Uu2GDnB2zdncV6O0cqNVKceCYjOcm3HkHn43Y9x3z2ROZ1PIyPUIqCKXxMaY3Ud6a9rV2bmLn5SuJsle90nn/0g9eKcp5Wgkxh</vt:lpwstr>
  </property>
  <property fmtid="{D5CDD505-2E9C-101B-9397-08002B2CF9AE}" pid="70" name="x1ye=63">
    <vt:lpwstr>/LVczkcFAjxePci+Z9y3Lid3szQ1DPATpZkG5Q570DyonSrbRL1NkG9oXpecT3CeG80/Vb7zyuMhNWnlZKYvDMQx/kOQ82YKr5ZXdndCIryo52hHyMnnvJXhCy40EfmoIICleofDfI5mOytysAwfsesLEFUtjGjLxEXNE78rCJIszx3L+s68m50FQxYyI1uU2qHi2CJT51MCJvBOknzHHtohAKPindJemnPye/iCtNqVFsj4WT4PmtprrZ2p67K</vt:lpwstr>
  </property>
  <property fmtid="{D5CDD505-2E9C-101B-9397-08002B2CF9AE}" pid="71" name="x1ye=64">
    <vt:lpwstr>J9WA5b7NxQtXH+ncLPyIgsQAX2fudZ1VdWabDbFObvrTJVQda0CvRtvXTrexHd27uDysSGXA0slO273x5sEgiGz0L+uvqbbmrXpeZwx8BB8oFnvi1pfy4PiyRAeoMnRz90SYeL+0UAdlvJE4X5U9LNbFwbjKru3EjBNH4V3P+csWhIb7Z+aFnzToWnn41x8XTV6yYrLWPk3K28EFw/FVwyj1O955MkUxwR9mCgx78zcRuXC+So9mWrxIrNWYqFt</vt:lpwstr>
  </property>
  <property fmtid="{D5CDD505-2E9C-101B-9397-08002B2CF9AE}" pid="72" name="x1ye=65">
    <vt:lpwstr>lqjpVVzVLn/sdDmQRyuAym97hEWWIZSyF340cOkzXouAZ0p4feIi2i/U/afS9Xy5QhIs86FVmfc8IyoHU8wQ2cvSN6X6POVJb26KLdJ3rp8v0q656Kd0a6AoJGmIU4ZqBq9ROrcfoXr+wy/c+uIewopoa8bHbsXtcZ91R6JCyMPBTKwBkA5QX/zSXLyzQDnXh+fOaNSraKU1+j0qdB4dWQVC4xVRgDPSB5JLhJWeiy/BXdO8PKhTlQxYmCeiiAz</vt:lpwstr>
  </property>
  <property fmtid="{D5CDD505-2E9C-101B-9397-08002B2CF9AE}" pid="73" name="x1ye=66">
    <vt:lpwstr>l+S0O5XP+q//2Qd/LdPy9YsD/awdAlfQyqo0QZAMteKqs4aNQq80bcDogEGpe1TJHt/Hsp0c1ilS4Pp1XG6G8S/0gwYi7z2tt5XS7/uEvx7ALD4QbvBPLtpR3zdgsvxsN9CmRNxP9KeHYvoJNBtCQBdUcEWDcrRMPpbwWFT46c618F57HjKBBF0Q9iQU6LWZBzDgZ2BJPB5PT1Q0u96lZb5apX954j2TSE9LttdguEcjnBELiWR0fJA1myAQb8b</vt:lpwstr>
  </property>
  <property fmtid="{D5CDD505-2E9C-101B-9397-08002B2CF9AE}" pid="74" name="x1ye=67">
    <vt:lpwstr>9Pgoy9Gv7NZ+fiydWAevu6VCxizAyiejGFOrZ3bqUd5Bv3LnZifd8Sws8Rv0G4s4q7nyY5Jfl1NVSy7c4rAACLItOCCKYbMjOph2CjrokOMGA3YZvCjzBNXcudupugkFyvXmj6qh1RM+DYHBwWlC6Xhs37JeP5VznkTevOGFs5jRDGlNQNGX5K0k5wWIGMUfG3cFpQxW2RuwApeJhrKGBZwsSqIuumBkh+hw4Fh2gNzYIy29O38w3fONp3Xn46y</vt:lpwstr>
  </property>
  <property fmtid="{D5CDD505-2E9C-101B-9397-08002B2CF9AE}" pid="75" name="x1ye=68">
    <vt:lpwstr>tuK/j5KaQiNozR7YL//308vlr2qCnd7ji9tdqe9HpYo+aDzH8qwr5FU4d6C5HO1J/gCv7FUbdcttvTMbMqn2coagaM5xxEFOSfS7B8f5xQMtUEr/NCjKuUsB3Tk90aepUPm+9qP7Q98IjsPgzLXpxoBsuqGZsb7CxwlSywC2lkc30GzmD1O0gIQRz96k/sQ/EfETp1zgvxtZpod+nBwC1d1DQ4sHzBGLRN+gnQlFlqyRo8WJP7GqJShXE2Ck9Wh</vt:lpwstr>
  </property>
  <property fmtid="{D5CDD505-2E9C-101B-9397-08002B2CF9AE}" pid="76" name="x1ye=69">
    <vt:lpwstr>FIsBlW64JNpubTLvo/IIaGC8U/is/dgd6JefVHxzMTckskIGdP2BJlvJj77JmdksMUVM3fKU9YNrAtnjIaSXSZjklee+71Cz8bA2U+XWkmQXGOr0WGJfX12i6OSDogMVOMME8KXvkCtr6d3lUxGJOpIJY/YFBCWF88isrHe4dbQIJ3I5lxRPgzkx1CPoVpTmTwliaSHygPlL4kuI8x8yJna2ZtaSMq2rk2N0o18EsQ2soowOeGTTmTjFFJFu8sR</vt:lpwstr>
  </property>
  <property fmtid="{D5CDD505-2E9C-101B-9397-08002B2CF9AE}" pid="77" name="x1ye=7">
    <vt:lpwstr>+aqoBwvMcJTGFMRvz1WhvLgjwQZGxeI/YbUUEha4lkFOHi5nRAByy+9i9trEEtYsSApvWFCIB6ClFhbVeAFkJhaXfxyY3PY2SmRBBuIUBNFvLd3hMMvRVobRKZcOSw6+Vkh9JsIZkmKvTpBVyi9OpELRqv9dC81P2nPwjsi7mm+NHWIxHolH/kpE38ANyT6ECzDVRGXCo4ILN54TOXwsvmRuLpGILmo4ODnlA9A+/iyTqvwl8Mko/t3UDvZYuYB</vt:lpwstr>
  </property>
  <property fmtid="{D5CDD505-2E9C-101B-9397-08002B2CF9AE}" pid="78" name="x1ye=70">
    <vt:lpwstr>hkR7WcWrJMB8uE0F6BQ2fCvARKcCkoVnIuqnGIOxIvOgcAKiTHvL/R05v7tc8XLOZ6sciNFLsLPNBv7cXYx9rsyEHYlU0GNYDm9W/fizCFREA2JF3vmhoWo+Aj5hNZt19b0pWiql8t72mqKY7VeMcgW7ISeAh5JwbJYfJa9Lcrv+KPBwxZ4r302fNvUE64/3Yi/mM2be55jFnq8GHsPZIaLhF73JgPMdMwMvF7yUfBGk/krgDtBV7acHmAwALOt</vt:lpwstr>
  </property>
  <property fmtid="{D5CDD505-2E9C-101B-9397-08002B2CF9AE}" pid="79" name="x1ye=71">
    <vt:lpwstr>5SfIgKbDhEPqSjIp1ZUqbsvw8PDXiqeQiSrMYRngkdH5SvJVGBUgKaJ9bZmAZ3T+G8/fhcryZi4+jVjvhU2z4Yo1bWTyFaCT0njAtiewyGXLESDm97t4qn9NSXE8bjIMREFpSJTrUmoGo+HKNr4wwuuv4OCWm9mte1LIgYkuB1sUFcqTs6My3CIyCQCevip8rEr3uHhaxEsW2m4aTppMOoeKkfR/bbaiw56pg81Ry5Xho+JNVgL5jOhd6NLxEC0</vt:lpwstr>
  </property>
  <property fmtid="{D5CDD505-2E9C-101B-9397-08002B2CF9AE}" pid="80" name="x1ye=72">
    <vt:lpwstr>oUi4xomCStvjjUFruNFE26y25ZeDE9NszVYr3l5xxYjPZU39KktU2hQgrFnuJ5/NFtsYDYDwaHfgJ5QrATAFkgR5Slo1vyN4oAkrFBUwmBH5R+/6buHZ5BFpLspdGFAlX6WPVVipa4pOnM+YUPUi7pdGQ92tbnRJaZE/8wzjbgEK8DDqNMoD1hW2Up4MFE2sZPLaWciq7lo4Umw5NXe9UKja1DeQxqsCzUJru4d1vBDoCoOialr9lcapwnIAYF5</vt:lpwstr>
  </property>
  <property fmtid="{D5CDD505-2E9C-101B-9397-08002B2CF9AE}" pid="81" name="x1ye=73">
    <vt:lpwstr>0HQ0LNO5oF/aDQJLzEq3Sh+17NmJ4ds8VD1z6LAv/QwOzIg/loE0BojaE/3z1ER5USv9uhFS4Gfa9AmnIl8dxKXwDpVg5ojXkx3jhA6IE+GVHBzMYvqvWAop2RmAc0ZtU3lo7yLe91UpiJKTRGdr48HuUc5OFFPuNRtvPCyv9GcVyP5jdbjTr+oofHXL7jwS+6qlSTMArx32pb28EWKzY0RCbA2tUrhlHbYP6V9Z9yHdXJIk7PAcqtiHIy/ntM1</vt:lpwstr>
  </property>
  <property fmtid="{D5CDD505-2E9C-101B-9397-08002B2CF9AE}" pid="82" name="x1ye=74">
    <vt:lpwstr>FOd7pb2X3cVoyh/Wig6tuNis/15W7MJgGrK59TdDdFPief72fu2FDd+/ZfI2wPgWL1Bb0491MaIgwo9WA9H9662kzzck8MqOanMGVfDnLjxlU5UXu5W7KZnnLDA9ER1dQQ9CAolcP+BrsT3mcFv2dcahZxLQ1EdjWh7DVGl01Dz6Avx299MF8d+Jzq9Fy/S1zK155KdxlJI4aiWzSLd0BhvQODtjRBUUGWpnq7CR2oJs5Y6sdNQqtLV5IYsOtwd</vt:lpwstr>
  </property>
  <property fmtid="{D5CDD505-2E9C-101B-9397-08002B2CF9AE}" pid="83" name="x1ye=75">
    <vt:lpwstr>pmHWRAJxP77Zpbu46zYMSKWmZOjo9YU/YAUlX5zrUR5QLQEAA7azK3o4tl6Dus6UyZXLQBlaTq9009M4ShdyiYrgRpSI2XFzeJ2B5jIdc7Pz2/+ynJbdIHgbDg1neAtP8QWEDpLdB2O/DzsD5vx0y5zfkUuc0JuyMlzaMvh/nLip5nZAm+V+10w5T3fJXSeEVZmqGZK4AzxxNto0fKJek+qRBvhwE56M22pEs+CxrPsZ6crhxqdcnC//J+gA0m6</vt:lpwstr>
  </property>
  <property fmtid="{D5CDD505-2E9C-101B-9397-08002B2CF9AE}" pid="84" name="x1ye=76">
    <vt:lpwstr>wjeLfGXDBN73g9zGGc77EZ/vdSazz5KRXqEsbI1NdRKS6ccUHpTqdcrgzvNsjDR+46PP6hJvNn+3Ct506MIDG6i3ljU5wln8xFPYsSkCXrGI9vJOVaIwAAddtxpym1FWe3eLrd6t+VLc9Rwj+awaR1QVOnyK65R4QkuMee1+BYhe9LySAFPabDA9E7QzlpIUAMA0UwiduMrmm3xx+DcFjjpukkZvg+TojzLEoENSPZdKm5D6Ig44pAScE9IzU2B</vt:lpwstr>
  </property>
  <property fmtid="{D5CDD505-2E9C-101B-9397-08002B2CF9AE}" pid="85" name="x1ye=77">
    <vt:lpwstr>fd0pieshyYoHcJL6i6t45xkfbn3HbcCbgzhtywjRCsfFzM6PjdSIA+FigkBQXpg39qx5tW3xPyOEv4w0ONUi4GO/H4rBQ8uBC1ErKPCVnVFtRxhQLo4/T7/qYVHT+tIxRzpm3+FER7MJZEF6hQYTnTgoF6ihL7rPJTGDWo7NzNL0msXKzhgwaI0VWiwUYU+gxuWlB36USPi3rUFbZYQqDIYTAbfGykcDW5tr1sml+S0NgjAIRTQGmqdtNXQIPQf</vt:lpwstr>
  </property>
  <property fmtid="{D5CDD505-2E9C-101B-9397-08002B2CF9AE}" pid="86" name="x1ye=78">
    <vt:lpwstr>BQ1tnpIVzu1LjBYqiLZCmf/NYg7waWRewIPbF/ooQzUAo/QU7RcGWLA3nfo/NDnRgxeTAsswLdz3mDvpzj+jm/uIXiLTrTTmzzyYjEfZEIp+uSYQmKYJ68pkcn+pXlxitdbWKphBghqgHscHxCjdqySMYztmOgqq+nw/gipOZESn93APIsEl18E+MVcrxgPWqvzEKiEmnn+t/Z8eJU0/WkfUbAaE97/4ixTAQxy6lPLkVDuhu0skbfmMSdddsZb</vt:lpwstr>
  </property>
  <property fmtid="{D5CDD505-2E9C-101B-9397-08002B2CF9AE}" pid="87" name="x1ye=79">
    <vt:lpwstr>yXpz/J7F1oCiGARBLYK+WNx5KiiOu7q4wF2QWSs4670qIrDpQ+nnedLU6q9UTT1qF8PM88KGesmVBcAntM21M9CF5dDhkZQ9aBIG3y2N01M2uwZjZ5Px0cDwplDJfg3ZGW6vfFOWKUKF68LIOwuYEvnGDLaw8Ata4aBKS7xTtrvcr/aXqddak8CJH2FH8E5wx466wKBtNFaAqWnmEbyHoYVj/ewLVmajQ0Ey0b6iN0868bdJ0xMB7SxUoPOoAun</vt:lpwstr>
  </property>
  <property fmtid="{D5CDD505-2E9C-101B-9397-08002B2CF9AE}" pid="88" name="x1ye=8">
    <vt:lpwstr>Uvs3qLNN3NYyXrWjrFChkulGUG131bOVvb9CGNQphltjdygyE4++qLIj7MsQFyXk0RmTrRfmTWnD+t3iw68dTDbfUMTyIFJkKr7ZTsLCdVXhBrfoT1EmZT/4pt7CMkf1L1Q/jI71URVV9Meu/uoS5N3AY1FZqO3FEoujlfH3VnNXFH/dS9O3VsnDfTnv63eevBNyxinS6QknoK/qIX8iq8KDJ4/604FEZcGWn/XGsdoxpNVpWwx6hKMcmSRWtpC</vt:lpwstr>
  </property>
  <property fmtid="{D5CDD505-2E9C-101B-9397-08002B2CF9AE}" pid="89" name="x1ye=80">
    <vt:lpwstr>3ywbsZ0eLcxaa/uuKrdFCKpIa6mBUmw4qVK81stjkMpzv3LWRSABn2XAktOltmpi5nDVQNTH9iqLnfEIbSrq2CIXZh6pBqdxKFBeohfCAZIEfT1EmnhQaB9mdtdUFHkcMG5K6l0/Bh0bu58yS6vLYqJLRs02IzJba2bvWsvvl5ya6dfiYCFWDtkKMvNx7krA++3MAMDLQ4hayxetvTc4Izyduee+J3cFv1oiEnjlmxTXyweAwNlYf3V7XneQ1Vt</vt:lpwstr>
  </property>
  <property fmtid="{D5CDD505-2E9C-101B-9397-08002B2CF9AE}" pid="90" name="x1ye=81">
    <vt:lpwstr>arDq0WCGEDfuaLHRSfb6aNH4c2ycr+L7heIp28cYhfhxt3FsJ2Fts6rTctw0N8GaQ4bk5kYHI46W6kMa/8s3gc+JlkBK9Z0NGiig9FfS8NnfNZXYLV+RrX0HB6BTkuzkWYrV1pJ98mmIvG9hdQI8sbXRPzyFs2JdNqYD/Q9DfYsuW1Nm1TRzcQWwd1b3htaRATWWHgNL2TwnYZ09HWopLRfASm6Tt10/QIRPbKVRkIZg/mLWgEtI5cDbbgJ9fpd</vt:lpwstr>
  </property>
  <property fmtid="{D5CDD505-2E9C-101B-9397-08002B2CF9AE}" pid="91" name="x1ye=82">
    <vt:lpwstr>gnMLvO+QffI4J2+RxxmkZSdPXK7aRje1eI3dOnHGQw9CNutxeP0kxdZWWwWnNxLgIbRHrMzVB+6biQ8NxCbgy1qShclxXipgofuHaCS+rxlmT6Gr/9uwQ87+z0p95KmSwJxFIEmDe3UX6YwNqw+EUFTZJZevj4fU47M6Jsyw8Y1zfl31LHIa9vVFBYlSnYn3BJUoy7LHcgd3QC4TCirGk3mhYFEtClFDXtdb496GjrSIWwwqKoYQH8PWTnGdWNH</vt:lpwstr>
  </property>
  <property fmtid="{D5CDD505-2E9C-101B-9397-08002B2CF9AE}" pid="92" name="x1ye=83">
    <vt:lpwstr>gzCqiyG8qivjpZK46x86gHXHzHT9BkaDid0U4wImdpziAc49Jn+fKbRuOex3+4dHMD2e2rnigQr/l1G1f9xlaKecUlum47Z9c1a0G/3QfhYxK8RN7S+tXL/Ju7ZBcQYAlFHcCvRrJ44R9vFy2hRl3GROPOWGSggzU38fCDcq1BrKWy9KteeBWryHcvyS+WGVVe89bCfljcn5gjU90xpGRWGmPdRC+Y+cCFUB6+qRL1+2IcwG9jKBPpp1/7W0kqq</vt:lpwstr>
  </property>
  <property fmtid="{D5CDD505-2E9C-101B-9397-08002B2CF9AE}" pid="93" name="x1ye=84">
    <vt:lpwstr>DVoQtTzPkM287Chu/b/Hgu1I7ZObusHbMzw9DjXuUOM2sfhcsN6mPKrxzvfYdqmnOAGxjp1PY6fU8QBrWIrRsots/cm8fPBhWIRdkrM1ps8DoTaooKQsvO2/w/Cu+sDrgYsoIeDoYiwv9klHFccO6YuZQxDWFMV0lUo16z7Yv066wsVaYfBiqR1dE45CNpiksxsrNROpdcQ+tal8s6wNEZWVGJSqvvXr8NFp0pIsfsgBQ5PfqHzqAzLyA9mXUTK</vt:lpwstr>
  </property>
  <property fmtid="{D5CDD505-2E9C-101B-9397-08002B2CF9AE}" pid="94" name="x1ye=85">
    <vt:lpwstr>25LNMp+7+fbzRYdTYIraBWI5af+UqTeoCLbsn6TkBqxsk8RC5viTuJ8TSCDp4M3Le6NNpIZ87MAk8CaERN+g32OfYyGPvhpMY+3Pwx6fp0SRtpGyUkHYipm2xNDXFMkq/ZRMDR3eUSgyVaQSnR6nTJzaueq5KttMIopES6wgXynwo4y8mzEXcb/p1cYfjb1j9mfKvYuyeuAxIS8KBiCaJ6rmNT1H/zR+iacZ29r/ScUBh6w1H7sakmvVdxPbL6r</vt:lpwstr>
  </property>
  <property fmtid="{D5CDD505-2E9C-101B-9397-08002B2CF9AE}" pid="95" name="x1ye=86">
    <vt:lpwstr>0dQcZ+ao1Gc3OOb4/8mYjSzop3prEdGbK7pdVEPeVQNTDw8Xtxx8+B7AIJWXdXhhWV8iNVLERVASwQy5hP394TBGJeqtjMlNz4uuzDIeWoz0y0f/eGAdO9ZM5Ofv/197ZEGrUDkrwN8wpnCs8vDWcN7n+vEuoBSBrAmDG5kyU9kZzrgZx0o4uicLJE6oLDPpZZRwp1NDN3GMcWYIJVA4PtM4t1QqI3dXWYvmCkbN+Wfg4Ou4Y9uBLjx02d3HSqE</vt:lpwstr>
  </property>
  <property fmtid="{D5CDD505-2E9C-101B-9397-08002B2CF9AE}" pid="96" name="x1ye=87">
    <vt:lpwstr>t8m9y7LOKxCSfL84cE80TNCKc+kk/kiXssdUtc9jchvtvN0CsyvR8CnmT7Bjfd25PkjY80/CKQ8H2mM+jwaLg3fMQ46oCYkbRFQsY8XuxPFgmBB2IAnNQv0G4+4WLgzZnrdWaAOrvqRy/rIYesL6zkMoa9Cjvx5CdcJMCR3tSEB5IluRjxbRmDGB++hlBDCuxUuKEUdXnW9cg3xp2dhw1IVNtCtcQMN5aZeamC/srMXTAR04iAeg/kuV8EQRKtV</vt:lpwstr>
  </property>
  <property fmtid="{D5CDD505-2E9C-101B-9397-08002B2CF9AE}" pid="97" name="x1ye=88">
    <vt:lpwstr>9z3W+883HZVW5oi21Z9mQQ1xrEgdyBeg4/B3T1FQkyKw/vRRhGd+NlFEHhTvjRxmN9Zx6WfrbFlmM/0pI7r7rN8jxK3aLaj0h2qV9cSzllovYESrTj7QMyRyW4dQHAu8/m0ylWOECCVg3tMhLcMey4z9xGOvs31b2gXtXKUM0A742pqC9TnhO6QVOBviS0OycuI/y4WPe7mmDZbIVIJ+vLsRwmO9OjhC9J6t8ARb2AAASfznRw9qXJ/Tr6Ho2Mw</vt:lpwstr>
  </property>
  <property fmtid="{D5CDD505-2E9C-101B-9397-08002B2CF9AE}" pid="98" name="x1ye=89">
    <vt:lpwstr>BPjfo6IQF5R1FWfdnuEEKcPtnpwrdWYfcp7v3CqDJAYf6tF4Iz7Bhjs9PrGRvZaaXb2g1icKYnBvgstGXikb2U4hHG4DrWBFDBJkPuSv5mcHFD1blcr7iWtnoI1ELbjPkZpsFnvb/yMlHtHljb0ae7K6JeUhhUt5+ymCbVJ/P9XRd+07WV1pVA5BfrisQB4gZoOVxwwYnUyZwEBHM3y1jSQgpxSYSk6FGcjBxonqpDL0jMdypdGIrBRZrf/Bb7e</vt:lpwstr>
  </property>
  <property fmtid="{D5CDD505-2E9C-101B-9397-08002B2CF9AE}" pid="99" name="x1ye=9">
    <vt:lpwstr>/tQVIxciYlq5usZLrDuCl0OFLGgOjBhePZ7+xCptZldaFy8VuBLPmp9gRcPQzmBI9AqsCZUZd+YaIHbdEL5FMzmTMFKTSgrvn1p/pzG1jKvyb5rYgdCGdVVItVjSmdLHmnueX2J76DcrV02Eq1NRDEyuW3i+0rH9HpuvpE5edGiDyZt1UdXSnMpSgGTQJKG+EGg/MMb5+zQDXp7so3XlFPlBj/CZbRJ+Onbn1VWuDCucbnRcGCSU5fiHzRiBscG</vt:lpwstr>
  </property>
  <property fmtid="{D5CDD505-2E9C-101B-9397-08002B2CF9AE}" pid="100" name="x1ye=90">
    <vt:lpwstr>99tyxzzGSGByDIxKC2pKu0lcBAac4SOaEPfP3wMXmEochhnD9tV3YD+TuVcjw/YYPhwxzlSoWM5MP1/ef54OqRBTD0q/zv/rK6xLnraqzJ9xKbImk2zMcT/QP0QzRkGB19KzguS18XWirLMlP7exYoRs35hVPM7UPfOuNGBac4L4TbT6uzP7vGk+/OL/i8c482mGjRY/yiKZ7CGVOk6JHrF987YfiRRin5R6AxNvuGWXfxPOkFt38jJa0fJXYKQ</vt:lpwstr>
  </property>
  <property fmtid="{D5CDD505-2E9C-101B-9397-08002B2CF9AE}" pid="101" name="x1ye=91">
    <vt:lpwstr>8WKhlyhzvIoNYVvlKEQQ0oaFiTmNBmjDtv0xJzw1PCSX3AMqmwLsrSAtch2ytconfjJMCLRtMcGd43YaXYvCPRGFnEsvEPP7e/oB381pUecRUsp2KQGQLQgpS4V44nq1X0bntdIBt9CpPiaRwBBZFH0w4I4U/7RfVaWHwukbzwTB1nZ0LdThe6BzAVkPWBti/UndJLi8OsNEIOyeuet6DBJ+G9bcMHRTKbURmpfajiaBjmvkFHVdweqFdjd3Ejr</vt:lpwstr>
  </property>
  <property fmtid="{D5CDD505-2E9C-101B-9397-08002B2CF9AE}" pid="102" name="x1ye=92">
    <vt:lpwstr>yfyXmi49fVQ/rta4nhMY4PlQv8TEsbggCtDO3NRmQ26fdFfZDnnVbJ+JcN2PNBYpTXFasUWf3RC9QflBMT12mptN8+vjXuFXmGmjtpPDc35KVapWUUd2bPQ1KEy1I5uACSlluJ92o9COV9OAHwtj3Ul7/n1uaeVfGWlNvxctP3nR2FJD3sXq9Uu2e0j+bsoBCvYkXICpThz+TSmtLEsfybJERcZsAP1depgVkWW9zQvDvdUIhozrkoiJ+l86mic</vt:lpwstr>
  </property>
  <property fmtid="{D5CDD505-2E9C-101B-9397-08002B2CF9AE}" pid="103" name="x1ye=93">
    <vt:lpwstr>hyeg73aA0bTFKaFx7rjO/Ccw1uGbN44n1NBR8JH/nwrKT/GQTOvfFxqMQxNkzmJTSl6WM4OQLU+B7afazZgk6LcyRjYkFpEg7YCpi91oV6dGNlcaJVVtby2z55oPtFHyuXAPcE2sJdpuChZtitpzlFrpBKpbtxYngLf5yauvxq4SMNj+ZKup2PGsCx+cSivjjIRcXBhJVlur8gSHCpbLTCLEbupShNe2wfBkz9nJmWOW5S+hOLNtQyOvkkLLs6T</vt:lpwstr>
  </property>
  <property fmtid="{D5CDD505-2E9C-101B-9397-08002B2CF9AE}" pid="104" name="x1ye=94">
    <vt:lpwstr>QPjcq5EXj11ZLaGfOIVYHOx/fTeQwNrfQ2/RpqXPxoeC6o8y5kULtPyqiL29dZ1ji2mI6Mg9tM3i1yRaamMidt+FUiI7zCdY+QI9GTRM4v+8QkS274/X40f3BHd7EsWmyq3YNm1LBZzkvZLAa3vIy+43XvZbJSgm3Q1+WOl9TtYe5qKhJL6u+Dzxt+SxEBkjzUngGxX7+wXQTJ2R4Xe0VqXTIKReWy1zLpjsD0Sd4DjmHEn81Pu71A/RX2SZJhJ</vt:lpwstr>
  </property>
  <property fmtid="{D5CDD505-2E9C-101B-9397-08002B2CF9AE}" pid="105" name="x1ye=95">
    <vt:lpwstr>Dw+vx9rvYBsK8A7VGlHwaJT7vuF2rLxOFIri8wiW3z+A6wIHS3GMjef4VMbg8/+rt0aiy+jmT+j+t6QJOw+QkKPEDnNBmSnjlrVBMg53A6Hni8EfPvGoL4oIpbvQwYIM6gIskMyY+MR3BYqAiOoD4MHmgPMNVE91lEfg3+f3fZsXOnvKXgqr6RN35HxopEDm9cp0UU0lne901rN+xCv+h3eIpzH/R6UmAIRf71tGerg6T3yQVuikDMwc1/FCg9K</vt:lpwstr>
  </property>
  <property fmtid="{D5CDD505-2E9C-101B-9397-08002B2CF9AE}" pid="106" name="x1ye=96">
    <vt:lpwstr>lOKJ548gI+KJ1Hi7whhHcAbGSL/p28fus/QyKBKYWxgf58wg4wN+WZy0yq0sHHaThQW2TKHshfSFBANNE1Y6g3BQszwW6VnbgK+PUc/bBcNQr88XE2GQkwV0s5glgRnzEHiWKYykJ8fETWeoCMFfBANQabWYCx02cZtMSGmNPJAAi4Mp2Vo1OSX2LeiJkNR2usuHxmkyLvhpPj6hseSy/tLjwMjGcDjvDDwgWEKoqZ0Twk4ERzvhxDfaTtxGszw</vt:lpwstr>
  </property>
  <property fmtid="{D5CDD505-2E9C-101B-9397-08002B2CF9AE}" pid="107" name="x1ye=97">
    <vt:lpwstr>QnMzijvXOGposB05VgTOH17xH3Nv8ve3o7fh9PI0Ke3/4K4hnsK2r8ytlIj85Qc+ws5V6+Hy0LTvMKgBrAsZbsnDOSPzOL3tvc/NtCk+xNCshf84wqGudbhwdWwYgEsg3ytaLSva4luGQ1M/iQkHIJsELgptvfLFeT7trm4lm1Ad63GG/XvxhSsOdZF3b/NDZmxdtLSDBa2mQQ4lZrbtyDJWhk0t8ZeUQFJUUUnulze5LXwqoqQLbqPxV6ySeeK</vt:lpwstr>
  </property>
  <property fmtid="{D5CDD505-2E9C-101B-9397-08002B2CF9AE}" pid="108" name="x1ye=98">
    <vt:lpwstr>DLFvdnc3xQAIxD289vnW/HKAK8+U5OdGT9Wr6pcX9PQ1av22poJDhJQ4lJSmytWLeTvmut3+oAhKC5/mK0TSkPa1c0cZPwB+2XSGIQxuBCCfChki7RJ/XgEvWuS5qZrASLwuqVQsFADHmQiIya+npyry+DxrTmq6b2+Xt8kutWl7U4myN+Pm15KBBmgywIWHv9Em9Qg4NaAuZFj/uqy3nbsfDkYHs5qSca9S+AFZ+7aiD6ajv099kYCSUVtv86n</vt:lpwstr>
  </property>
  <property fmtid="{D5CDD505-2E9C-101B-9397-08002B2CF9AE}" pid="109" name="x1ye=99">
    <vt:lpwstr>kNO8J2cKBjksU+UqEG72W+5zKAMJsXvuNb7osLlZ0BNJXREkChvztYdX2A+P4RCNB9p2DOQTwdiOvGPHWBzDH8yFblMgD23ON6q1T2gRZCplKkj8s6+yE31TujJgbT5amYaV09Y2TyedCcIUkw0NDt5lYwSqMsTpDXlpPr+IIw6K/5lcFe/fAuxoX/nJmFpZ7Bao9n64h/yc/1OUcadx/PHfkvIW4ASLKz2YkwNlATFZT3bKCVlSfsw+wyBKGSU</vt:lpwstr>
  </property>
</Properties>
</file>