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D52C774" w14:textId="13534BA2" w:rsidR="0040248E" w:rsidRDefault="0040248E" w:rsidP="00CD69D0">
      <w:pPr>
        <w:pStyle w:val="divdocumentdivname"/>
        <w:pBdr>
          <w:bottom w:val="single" w:sz="8" w:space="10" w:color="000000"/>
        </w:pBdr>
        <w:spacing w:line="680" w:lineRule="atLeast"/>
        <w:rPr>
          <w:rFonts w:ascii="Palatino Linotype" w:eastAsia="Palatino Linotype" w:hAnsi="Palatino Linotype" w:cs="Palatino Linotype"/>
          <w:b/>
          <w:bCs/>
          <w:smallCaps/>
          <w:sz w:val="48"/>
          <w:szCs w:val="48"/>
        </w:rPr>
      </w:pPr>
    </w:p>
    <w:p w14:paraId="3BBA7779" w14:textId="77777777" w:rsidR="0040248E" w:rsidRDefault="00600143">
      <w:pPr>
        <w:pStyle w:val="divdocumentdivlowerborder"/>
        <w:spacing w:before="40"/>
        <w:rPr>
          <w:rFonts w:ascii="Palatino Linotype" w:eastAsia="Palatino Linotype" w:hAnsi="Palatino Linotype" w:cs="Palatino Linotype"/>
        </w:rPr>
      </w:pPr>
      <w:r>
        <w:rPr>
          <w:rFonts w:ascii="Palatino Linotype" w:eastAsia="Palatino Linotype" w:hAnsi="Palatino Linotype" w:cs="Palatino Linotype"/>
        </w:rPr>
        <w:t> </w:t>
      </w:r>
    </w:p>
    <w:p w14:paraId="7B862E9E" w14:textId="77777777" w:rsidR="0040248E" w:rsidRDefault="00600143">
      <w:pPr>
        <w:pStyle w:val="div"/>
        <w:spacing w:line="0" w:lineRule="atLeast"/>
        <w:rPr>
          <w:rFonts w:ascii="Palatino Linotype" w:eastAsia="Palatino Linotype" w:hAnsi="Palatino Linotype" w:cs="Palatino Linotype"/>
          <w:sz w:val="0"/>
          <w:szCs w:val="0"/>
        </w:rPr>
      </w:pPr>
      <w:r>
        <w:rPr>
          <w:rFonts w:ascii="Palatino Linotype" w:eastAsia="Palatino Linotype" w:hAnsi="Palatino Linotype" w:cs="Palatino Linotype"/>
          <w:sz w:val="0"/>
          <w:szCs w:val="0"/>
        </w:rPr>
        <w:t> </w:t>
      </w:r>
    </w:p>
    <w:p w14:paraId="14100133" w14:textId="0D6D2365" w:rsidR="00CD69D0" w:rsidRPr="00546182" w:rsidRDefault="00582858" w:rsidP="00582858">
      <w:pPr>
        <w:pStyle w:val="divaddress"/>
        <w:pBdr>
          <w:bottom w:val="none" w:sz="0" w:space="6" w:color="auto"/>
        </w:pBdr>
        <w:spacing w:before="140"/>
        <w:jc w:val="left"/>
        <w:rPr>
          <w:rStyle w:val="span"/>
          <w:rFonts w:ascii="Tahoma" w:eastAsia="Palatino Linotype" w:hAnsi="Tahoma" w:cs="Tahoma"/>
          <w:b/>
          <w:bCs/>
        </w:rPr>
      </w:pPr>
      <w:r w:rsidRPr="00546182">
        <w:rPr>
          <w:rStyle w:val="span"/>
          <w:rFonts w:ascii="Tahoma" w:eastAsia="Palatino Linotype" w:hAnsi="Tahoma" w:cs="Tahoma"/>
          <w:b/>
          <w:bCs/>
        </w:rPr>
        <w:t xml:space="preserve">                                                             </w:t>
      </w:r>
      <w:r w:rsidR="00CD69D0" w:rsidRPr="00546182">
        <w:rPr>
          <w:rStyle w:val="span"/>
          <w:rFonts w:ascii="Tahoma" w:eastAsia="Palatino Linotype" w:hAnsi="Tahoma" w:cs="Tahoma"/>
          <w:b/>
          <w:bCs/>
        </w:rPr>
        <w:t>KAVAN NARIA</w:t>
      </w:r>
    </w:p>
    <w:p w14:paraId="42F0CF61" w14:textId="4C38A5CA" w:rsidR="006F7B26" w:rsidRDefault="006F7B26">
      <w:pPr>
        <w:pStyle w:val="divaddress"/>
        <w:pBdr>
          <w:bottom w:val="none" w:sz="0" w:space="6" w:color="auto"/>
        </w:pBdr>
        <w:spacing w:before="140"/>
        <w:rPr>
          <w:rFonts w:ascii="Tahoma" w:eastAsia="Palatino Linotype" w:hAnsi="Tahoma" w:cs="Tahoma"/>
        </w:rPr>
      </w:pPr>
      <w:r>
        <w:rPr>
          <w:rFonts w:ascii="Tahoma" w:eastAsia="Palatino Linotype" w:hAnsi="Tahoma" w:cs="Tahoma"/>
        </w:rPr>
        <w:t>17828 42</w:t>
      </w:r>
      <w:r w:rsidRPr="006F7B26">
        <w:rPr>
          <w:rFonts w:ascii="Tahoma" w:eastAsia="Palatino Linotype" w:hAnsi="Tahoma" w:cs="Tahoma"/>
          <w:vertAlign w:val="superscript"/>
        </w:rPr>
        <w:t>nd</w:t>
      </w:r>
      <w:r>
        <w:rPr>
          <w:rFonts w:ascii="Tahoma" w:eastAsia="Palatino Linotype" w:hAnsi="Tahoma" w:cs="Tahoma"/>
        </w:rPr>
        <w:t xml:space="preserve"> Ave S, SeaTac WA 98188</w:t>
      </w:r>
    </w:p>
    <w:p w14:paraId="65B753DD" w14:textId="39927720" w:rsidR="0040248E" w:rsidRPr="00546182" w:rsidRDefault="006215B5">
      <w:pPr>
        <w:pStyle w:val="divaddress"/>
        <w:pBdr>
          <w:bottom w:val="none" w:sz="0" w:space="6" w:color="auto"/>
        </w:pBdr>
        <w:spacing w:before="140"/>
        <w:rPr>
          <w:rFonts w:ascii="Tahoma" w:eastAsia="Palatino Linotype" w:hAnsi="Tahoma" w:cs="Tahoma"/>
        </w:rPr>
      </w:pPr>
      <w:r w:rsidRPr="00546182">
        <w:rPr>
          <w:rFonts w:ascii="Tahoma" w:eastAsia="Palatino Linotype" w:hAnsi="Tahoma" w:cs="Tahoma"/>
        </w:rPr>
        <w:t>Ph:</w:t>
      </w:r>
      <w:r w:rsidR="00600143" w:rsidRPr="00546182">
        <w:rPr>
          <w:rFonts w:ascii="Tahoma" w:eastAsia="Palatino Linotype" w:hAnsi="Tahoma" w:cs="Tahoma"/>
        </w:rPr>
        <w:t xml:space="preserve"> </w:t>
      </w:r>
      <w:r w:rsidR="00600143" w:rsidRPr="00546182">
        <w:rPr>
          <w:rStyle w:val="span"/>
          <w:rFonts w:ascii="Tahoma" w:eastAsia="Palatino Linotype" w:hAnsi="Tahoma" w:cs="Tahoma"/>
          <w:sz w:val="22"/>
          <w:szCs w:val="22"/>
        </w:rPr>
        <w:t>206-489-8332 </w:t>
      </w:r>
      <w:r w:rsidR="00600143" w:rsidRPr="00546182">
        <w:rPr>
          <w:rStyle w:val="divaddressli"/>
          <w:rFonts w:ascii="Tahoma" w:eastAsia="Palatino Linotype" w:hAnsi="Tahoma" w:cs="Tahoma"/>
        </w:rPr>
        <w:t>•</w:t>
      </w:r>
      <w:r w:rsidR="00600143" w:rsidRPr="00546182">
        <w:rPr>
          <w:rFonts w:ascii="Tahoma" w:eastAsia="Palatino Linotype" w:hAnsi="Tahoma" w:cs="Tahoma"/>
        </w:rPr>
        <w:t xml:space="preserve"> </w:t>
      </w:r>
      <w:r w:rsidR="00600143" w:rsidRPr="00546182">
        <w:rPr>
          <w:rStyle w:val="span"/>
          <w:rFonts w:ascii="Tahoma" w:eastAsia="Palatino Linotype" w:hAnsi="Tahoma" w:cs="Tahoma"/>
          <w:sz w:val="22"/>
          <w:szCs w:val="22"/>
        </w:rPr>
        <w:t>kavannaria@gmail.com</w:t>
      </w:r>
      <w:r w:rsidR="00600143" w:rsidRPr="00546182">
        <w:rPr>
          <w:rFonts w:ascii="Tahoma" w:eastAsia="Palatino Linotype" w:hAnsi="Tahoma" w:cs="Tahoma"/>
        </w:rPr>
        <w:t xml:space="preserve"> </w:t>
      </w:r>
    </w:p>
    <w:p w14:paraId="488EC8AA" w14:textId="6BBA3DFF" w:rsidR="007A0228" w:rsidRDefault="007A0228" w:rsidP="007A0228">
      <w:pPr>
        <w:pStyle w:val="divdocumentdivsectiontitle"/>
        <w:spacing w:before="120" w:after="100"/>
        <w:rPr>
          <w:rFonts w:ascii="Tahoma" w:eastAsia="Palatino Linotype" w:hAnsi="Tahoma" w:cs="Tahoma"/>
          <w:b/>
          <w:bCs/>
          <w:sz w:val="22"/>
          <w:szCs w:val="22"/>
          <w:u w:val="single"/>
        </w:rPr>
      </w:pPr>
      <w:r>
        <w:rPr>
          <w:rFonts w:ascii="Tahoma" w:eastAsia="Palatino Linotype" w:hAnsi="Tahoma" w:cs="Tahoma"/>
          <w:b/>
          <w:bCs/>
          <w:sz w:val="22"/>
          <w:szCs w:val="22"/>
          <w:u w:val="single"/>
        </w:rPr>
        <w:t>Career Objective:</w:t>
      </w:r>
    </w:p>
    <w:tbl>
      <w:tblPr>
        <w:tblpPr w:leftFromText="180" w:rightFromText="180" w:vertAnchor="text" w:horzAnchor="margin" w:tblpY="71"/>
        <w:tblW w:w="0" w:type="auto"/>
        <w:tblBorders>
          <w:top w:val="nil"/>
          <w:left w:val="nil"/>
          <w:bottom w:val="nil"/>
          <w:right w:val="nil"/>
        </w:tblBorders>
        <w:tblLayout w:type="fixed"/>
        <w:tblCellMar>
          <w:left w:w="0" w:type="dxa"/>
          <w:right w:w="0" w:type="dxa"/>
        </w:tblCellMar>
        <w:tblLook w:val="0000" w:firstRow="0" w:lastRow="0" w:firstColumn="0" w:lastColumn="0" w:noHBand="0" w:noVBand="0"/>
      </w:tblPr>
      <w:tblGrid>
        <w:gridCol w:w="10525"/>
        <w:gridCol w:w="360"/>
      </w:tblGrid>
      <w:tr w:rsidR="007A0228" w14:paraId="0CB41C27" w14:textId="77777777" w:rsidTr="007A0228">
        <w:trPr>
          <w:trHeight w:val="748"/>
        </w:trPr>
        <w:tc>
          <w:tcPr>
            <w:tcW w:w="10525" w:type="dxa"/>
            <w:tcBorders>
              <w:top w:val="nil"/>
              <w:left w:val="nil"/>
              <w:bottom w:val="nil"/>
              <w:right w:val="nil"/>
            </w:tcBorders>
          </w:tcPr>
          <w:p w14:paraId="20E45E93" w14:textId="77777777" w:rsidR="007A0228" w:rsidRPr="007A0228" w:rsidRDefault="007A0228" w:rsidP="00A709D3">
            <w:pPr>
              <w:pStyle w:val="Default"/>
              <w:spacing w:before="120"/>
              <w:ind w:right="113"/>
              <w:jc w:val="both"/>
              <w:rPr>
                <w:rFonts w:ascii="Tahoma" w:hAnsi="Tahoma" w:cs="Tahoma"/>
                <w:sz w:val="22"/>
                <w:szCs w:val="22"/>
              </w:rPr>
            </w:pPr>
            <w:r w:rsidRPr="007A0228">
              <w:rPr>
                <w:rFonts w:ascii="Tahoma" w:hAnsi="Tahoma" w:cs="Tahoma"/>
                <w:sz w:val="22"/>
                <w:szCs w:val="22"/>
              </w:rPr>
              <w:t>Detail-oriented recent college graduate in Wireless Telecommunication</w:t>
            </w:r>
            <w:r>
              <w:rPr>
                <w:rFonts w:ascii="Tahoma" w:hAnsi="Tahoma" w:cs="Tahoma"/>
                <w:sz w:val="22"/>
                <w:szCs w:val="22"/>
              </w:rPr>
              <w:t xml:space="preserve"> and Networking</w:t>
            </w:r>
            <w:r w:rsidRPr="007A0228">
              <w:rPr>
                <w:rFonts w:ascii="Tahoma" w:hAnsi="Tahoma" w:cs="Tahoma"/>
                <w:sz w:val="22"/>
                <w:szCs w:val="22"/>
              </w:rPr>
              <w:t>, with 1</w:t>
            </w:r>
            <w:r>
              <w:rPr>
                <w:rFonts w:ascii="Tahoma" w:hAnsi="Tahoma" w:cs="Tahoma"/>
                <w:sz w:val="22"/>
                <w:szCs w:val="22"/>
              </w:rPr>
              <w:t>+</w:t>
            </w:r>
            <w:r w:rsidRPr="007A0228">
              <w:rPr>
                <w:rFonts w:ascii="Tahoma" w:hAnsi="Tahoma" w:cs="Tahoma"/>
                <w:sz w:val="22"/>
                <w:szCs w:val="22"/>
              </w:rPr>
              <w:t xml:space="preserve"> years of work experience.</w:t>
            </w:r>
            <w:r>
              <w:rPr>
                <w:rFonts w:ascii="Tahoma" w:hAnsi="Tahoma" w:cs="Tahoma"/>
                <w:sz w:val="22"/>
                <w:szCs w:val="22"/>
              </w:rPr>
              <w:t xml:space="preserve"> </w:t>
            </w:r>
            <w:r w:rsidRPr="007A0228">
              <w:rPr>
                <w:rFonts w:ascii="Tahoma" w:hAnsi="Tahoma" w:cs="Tahoma"/>
                <w:sz w:val="22"/>
                <w:szCs w:val="22"/>
              </w:rPr>
              <w:t>Aiming to leverage academic experience and a proven knowledge of network troubleshooting, network setup/installation.</w:t>
            </w:r>
            <w:r>
              <w:rPr>
                <w:rFonts w:ascii="Tahoma" w:hAnsi="Tahoma" w:cs="Tahoma"/>
                <w:sz w:val="22"/>
                <w:szCs w:val="22"/>
              </w:rPr>
              <w:t xml:space="preserve"> </w:t>
            </w:r>
            <w:r w:rsidRPr="007A0228">
              <w:rPr>
                <w:rFonts w:ascii="Tahoma" w:hAnsi="Tahoma" w:cs="Tahoma"/>
                <w:sz w:val="22"/>
                <w:szCs w:val="22"/>
              </w:rPr>
              <w:t xml:space="preserve">Frequently praised as results-oriented by my peers, I can be relied upon to help your company achieve its goals. </w:t>
            </w:r>
          </w:p>
        </w:tc>
        <w:tc>
          <w:tcPr>
            <w:tcW w:w="360" w:type="dxa"/>
          </w:tcPr>
          <w:p w14:paraId="740CF58E" w14:textId="77777777" w:rsidR="007A0228" w:rsidRDefault="007A0228">
            <w:pPr>
              <w:spacing w:line="240" w:lineRule="auto"/>
            </w:pPr>
            <w:r>
              <w:rPr>
                <w:sz w:val="20"/>
                <w:szCs w:val="20"/>
              </w:rPr>
              <w:t xml:space="preserve"> </w:t>
            </w:r>
          </w:p>
        </w:tc>
      </w:tr>
    </w:tbl>
    <w:p w14:paraId="451937DA" w14:textId="28B50BB5" w:rsidR="0040248E" w:rsidRPr="00546182" w:rsidRDefault="00600143" w:rsidP="00B267DA">
      <w:pPr>
        <w:pStyle w:val="divdocumentdivsectiontitle"/>
        <w:spacing w:before="240" w:after="100"/>
        <w:rPr>
          <w:rFonts w:ascii="Tahoma" w:eastAsia="Palatino Linotype" w:hAnsi="Tahoma" w:cs="Tahoma"/>
          <w:b/>
          <w:bCs/>
          <w:sz w:val="22"/>
          <w:szCs w:val="22"/>
          <w:u w:val="single"/>
        </w:rPr>
      </w:pPr>
      <w:r w:rsidRPr="00546182">
        <w:rPr>
          <w:rFonts w:ascii="Tahoma" w:eastAsia="Palatino Linotype" w:hAnsi="Tahoma" w:cs="Tahoma"/>
          <w:b/>
          <w:bCs/>
          <w:sz w:val="22"/>
          <w:szCs w:val="22"/>
          <w:u w:val="single"/>
        </w:rPr>
        <w:t>Professional Summary</w:t>
      </w:r>
      <w:r w:rsidR="009C7AC6" w:rsidRPr="00546182">
        <w:rPr>
          <w:rFonts w:ascii="Tahoma" w:eastAsia="Palatino Linotype" w:hAnsi="Tahoma" w:cs="Tahoma"/>
          <w:b/>
          <w:bCs/>
          <w:sz w:val="22"/>
          <w:szCs w:val="22"/>
          <w:u w:val="single"/>
        </w:rPr>
        <w:t>:</w:t>
      </w:r>
    </w:p>
    <w:p w14:paraId="5408C485" w14:textId="280A44E6" w:rsidR="00323DB6" w:rsidRPr="00546182" w:rsidRDefault="00600143" w:rsidP="00B267DA">
      <w:pPr>
        <w:pStyle w:val="p"/>
        <w:numPr>
          <w:ilvl w:val="0"/>
          <w:numId w:val="8"/>
        </w:numPr>
        <w:spacing w:before="240" w:line="340" w:lineRule="atLeast"/>
        <w:ind w:left="0"/>
        <w:jc w:val="both"/>
        <w:rPr>
          <w:rFonts w:ascii="Tahoma" w:eastAsia="Palatino Linotype" w:hAnsi="Tahoma" w:cs="Tahoma"/>
          <w:sz w:val="22"/>
          <w:szCs w:val="22"/>
        </w:rPr>
      </w:pPr>
      <w:r w:rsidRPr="00546182">
        <w:rPr>
          <w:rFonts w:ascii="Tahoma" w:eastAsia="Palatino Linotype" w:hAnsi="Tahoma" w:cs="Tahoma"/>
          <w:sz w:val="22"/>
          <w:szCs w:val="22"/>
        </w:rPr>
        <w:t xml:space="preserve">Skilled Support Engineer successful at using judgment to resolve the issue related to network. </w:t>
      </w:r>
    </w:p>
    <w:p w14:paraId="2D01EF84" w14:textId="44CE1A4A" w:rsidR="009C7AC6" w:rsidRPr="00546182" w:rsidRDefault="009C7AC6" w:rsidP="0026692E">
      <w:pPr>
        <w:pStyle w:val="p"/>
        <w:numPr>
          <w:ilvl w:val="0"/>
          <w:numId w:val="8"/>
        </w:numPr>
        <w:spacing w:before="120" w:line="340" w:lineRule="atLeast"/>
        <w:ind w:left="0"/>
        <w:jc w:val="both"/>
        <w:rPr>
          <w:rFonts w:ascii="Tahoma" w:eastAsia="Palatino Linotype" w:hAnsi="Tahoma" w:cs="Tahoma"/>
          <w:sz w:val="22"/>
          <w:szCs w:val="22"/>
        </w:rPr>
      </w:pPr>
      <w:r w:rsidRPr="00546182">
        <w:rPr>
          <w:rFonts w:ascii="Tahoma" w:hAnsi="Tahoma" w:cs="Tahoma"/>
          <w:color w:val="000000"/>
          <w:sz w:val="22"/>
          <w:szCs w:val="22"/>
        </w:rPr>
        <w:t>Well versed with implementation of network management using TCP/IP, DNS, DHCP, Subnetting, Installation of Windows Client and Server operating system, Printers, VPN, Configuring and troubleshooting systems and applications.</w:t>
      </w:r>
    </w:p>
    <w:p w14:paraId="19FA39B5" w14:textId="14293912" w:rsidR="009C7AC6" w:rsidRPr="00546182" w:rsidRDefault="009C7AC6" w:rsidP="0026692E">
      <w:pPr>
        <w:pStyle w:val="p"/>
        <w:numPr>
          <w:ilvl w:val="0"/>
          <w:numId w:val="8"/>
        </w:numPr>
        <w:spacing w:before="120" w:line="340" w:lineRule="atLeast"/>
        <w:ind w:left="0"/>
        <w:jc w:val="both"/>
        <w:rPr>
          <w:rFonts w:ascii="Tahoma" w:eastAsia="Palatino Linotype" w:hAnsi="Tahoma" w:cs="Tahoma"/>
          <w:sz w:val="22"/>
          <w:szCs w:val="22"/>
        </w:rPr>
      </w:pPr>
      <w:r w:rsidRPr="00546182">
        <w:rPr>
          <w:rFonts w:ascii="Tahoma" w:hAnsi="Tahoma" w:cs="Tahoma"/>
          <w:color w:val="000000"/>
          <w:sz w:val="22"/>
          <w:szCs w:val="22"/>
        </w:rPr>
        <w:t xml:space="preserve">1+ </w:t>
      </w:r>
      <w:r w:rsidR="0062713E">
        <w:rPr>
          <w:rFonts w:ascii="Tahoma" w:hAnsi="Tahoma" w:cs="Tahoma"/>
          <w:color w:val="000000"/>
          <w:sz w:val="22"/>
          <w:szCs w:val="22"/>
        </w:rPr>
        <w:t>y</w:t>
      </w:r>
      <w:r w:rsidRPr="00546182">
        <w:rPr>
          <w:rFonts w:ascii="Tahoma" w:hAnsi="Tahoma" w:cs="Tahoma"/>
          <w:color w:val="000000"/>
          <w:sz w:val="22"/>
          <w:szCs w:val="22"/>
        </w:rPr>
        <w:t xml:space="preserve">ears of experience as </w:t>
      </w:r>
      <w:r w:rsidRPr="00546182">
        <w:rPr>
          <w:rFonts w:ascii="Tahoma" w:hAnsi="Tahoma" w:cs="Tahoma"/>
          <w:b/>
          <w:bCs/>
          <w:color w:val="000000"/>
          <w:sz w:val="22"/>
          <w:szCs w:val="22"/>
        </w:rPr>
        <w:t xml:space="preserve">Network Support </w:t>
      </w:r>
      <w:r w:rsidRPr="00546182">
        <w:rPr>
          <w:rFonts w:ascii="Tahoma" w:hAnsi="Tahoma" w:cs="Tahoma"/>
          <w:color w:val="000000"/>
          <w:sz w:val="22"/>
          <w:szCs w:val="22"/>
        </w:rPr>
        <w:t xml:space="preserve">in </w:t>
      </w:r>
      <w:r w:rsidRPr="00CC7AC6">
        <w:rPr>
          <w:rFonts w:ascii="Tahoma" w:hAnsi="Tahoma" w:cs="Tahoma"/>
          <w:b/>
          <w:bCs/>
          <w:color w:val="000000"/>
          <w:sz w:val="22"/>
          <w:szCs w:val="22"/>
        </w:rPr>
        <w:t>Fiat Chrysler Automobiles</w:t>
      </w:r>
      <w:r w:rsidRPr="00546182">
        <w:rPr>
          <w:rFonts w:ascii="Tahoma" w:hAnsi="Tahoma" w:cs="Tahoma"/>
          <w:color w:val="000000"/>
          <w:sz w:val="22"/>
          <w:szCs w:val="22"/>
        </w:rPr>
        <w:t>.</w:t>
      </w:r>
    </w:p>
    <w:p w14:paraId="50C1BDB9" w14:textId="34D70E72" w:rsidR="009C7AC6" w:rsidRPr="00546182" w:rsidRDefault="009C7AC6" w:rsidP="0026692E">
      <w:pPr>
        <w:pStyle w:val="p"/>
        <w:numPr>
          <w:ilvl w:val="0"/>
          <w:numId w:val="8"/>
        </w:numPr>
        <w:spacing w:before="120" w:line="340" w:lineRule="atLeast"/>
        <w:ind w:left="0"/>
        <w:jc w:val="both"/>
        <w:rPr>
          <w:rFonts w:ascii="Tahoma" w:eastAsia="Palatino Linotype" w:hAnsi="Tahoma" w:cs="Tahoma"/>
          <w:sz w:val="22"/>
          <w:szCs w:val="22"/>
        </w:rPr>
      </w:pPr>
      <w:r w:rsidRPr="00546182">
        <w:rPr>
          <w:rFonts w:ascii="Tahoma" w:hAnsi="Tahoma" w:cs="Tahoma"/>
          <w:color w:val="000000"/>
          <w:sz w:val="22"/>
          <w:szCs w:val="22"/>
        </w:rPr>
        <w:t>1 year of experience as a </w:t>
      </w:r>
      <w:r w:rsidRPr="00546182">
        <w:rPr>
          <w:rFonts w:ascii="Tahoma" w:hAnsi="Tahoma" w:cs="Tahoma"/>
          <w:b/>
          <w:bCs/>
          <w:color w:val="000000"/>
          <w:sz w:val="22"/>
          <w:szCs w:val="22"/>
        </w:rPr>
        <w:t>Customer Service Representative</w:t>
      </w:r>
      <w:r w:rsidRPr="00546182">
        <w:rPr>
          <w:rFonts w:ascii="Tahoma" w:hAnsi="Tahoma" w:cs="Tahoma"/>
          <w:color w:val="000000"/>
          <w:sz w:val="22"/>
          <w:szCs w:val="22"/>
        </w:rPr>
        <w:t xml:space="preserve"> in </w:t>
      </w:r>
      <w:r w:rsidRPr="00CC7AC6">
        <w:rPr>
          <w:rFonts w:ascii="Tahoma" w:hAnsi="Tahoma" w:cs="Tahoma"/>
          <w:b/>
          <w:bCs/>
          <w:color w:val="000000"/>
          <w:sz w:val="22"/>
          <w:szCs w:val="22"/>
        </w:rPr>
        <w:t>7-Eleven Store</w:t>
      </w:r>
      <w:r w:rsidRPr="00546182">
        <w:rPr>
          <w:rFonts w:ascii="Tahoma" w:hAnsi="Tahoma" w:cs="Tahoma"/>
          <w:color w:val="000000"/>
          <w:sz w:val="22"/>
          <w:szCs w:val="22"/>
        </w:rPr>
        <w:t>.</w:t>
      </w:r>
    </w:p>
    <w:p w14:paraId="39520D7F" w14:textId="422F24E0" w:rsidR="009C7AC6" w:rsidRPr="00546182" w:rsidRDefault="009C7AC6" w:rsidP="0026692E">
      <w:pPr>
        <w:pStyle w:val="p"/>
        <w:numPr>
          <w:ilvl w:val="0"/>
          <w:numId w:val="8"/>
        </w:numPr>
        <w:spacing w:before="120" w:line="340" w:lineRule="atLeast"/>
        <w:ind w:left="0"/>
        <w:jc w:val="both"/>
        <w:rPr>
          <w:rFonts w:ascii="Tahoma" w:eastAsia="Palatino Linotype" w:hAnsi="Tahoma" w:cs="Tahoma"/>
          <w:sz w:val="22"/>
          <w:szCs w:val="22"/>
        </w:rPr>
      </w:pPr>
      <w:r w:rsidRPr="00546182">
        <w:rPr>
          <w:rFonts w:ascii="Tahoma" w:hAnsi="Tahoma" w:cs="Tahoma"/>
          <w:color w:val="000000"/>
          <w:sz w:val="22"/>
          <w:szCs w:val="22"/>
        </w:rPr>
        <w:t>Experienced in setting up devices, troubleshooting issues and optimizing settings. Knowledgeable about maintaining current software and hardware to meet user needs. Boost system performance by thoroughly evaluating and correcting different Network, hardware and software issues.</w:t>
      </w:r>
    </w:p>
    <w:p w14:paraId="7FAD4FAD" w14:textId="44ED3ACD" w:rsidR="009C7AC6" w:rsidRPr="00546182" w:rsidRDefault="009C7AC6" w:rsidP="00B267DA">
      <w:pPr>
        <w:pStyle w:val="divdocumentdivsectiontitle"/>
        <w:spacing w:before="240" w:after="100"/>
        <w:rPr>
          <w:rFonts w:ascii="Tahoma" w:eastAsia="Palatino Linotype" w:hAnsi="Tahoma" w:cs="Tahoma"/>
          <w:b/>
          <w:bCs/>
          <w:sz w:val="22"/>
          <w:szCs w:val="22"/>
          <w:u w:val="single"/>
        </w:rPr>
      </w:pPr>
      <w:r w:rsidRPr="00546182">
        <w:rPr>
          <w:rFonts w:ascii="Tahoma" w:eastAsia="Palatino Linotype" w:hAnsi="Tahoma" w:cs="Tahoma"/>
          <w:b/>
          <w:bCs/>
          <w:sz w:val="22"/>
          <w:szCs w:val="22"/>
          <w:u w:val="single"/>
        </w:rPr>
        <w:t>Technical Skills:</w:t>
      </w:r>
    </w:p>
    <w:p w14:paraId="09C8F233" w14:textId="450E89DD" w:rsidR="009C7AC6" w:rsidRPr="00546182" w:rsidRDefault="008E4A29" w:rsidP="00B267DA">
      <w:pPr>
        <w:pStyle w:val="p"/>
        <w:numPr>
          <w:ilvl w:val="0"/>
          <w:numId w:val="10"/>
        </w:numPr>
        <w:spacing w:before="240" w:line="340" w:lineRule="atLeast"/>
        <w:ind w:left="0" w:right="113"/>
        <w:jc w:val="both"/>
        <w:rPr>
          <w:rFonts w:ascii="Tahoma" w:hAnsi="Tahoma" w:cs="Tahoma"/>
          <w:color w:val="000000"/>
          <w:sz w:val="22"/>
          <w:szCs w:val="22"/>
        </w:rPr>
      </w:pPr>
      <w:r w:rsidRPr="00546182">
        <w:rPr>
          <w:rFonts w:ascii="Tahoma" w:hAnsi="Tahoma" w:cs="Tahoma"/>
          <w:b/>
          <w:bCs/>
          <w:color w:val="000000"/>
          <w:sz w:val="22"/>
          <w:szCs w:val="22"/>
        </w:rPr>
        <w:t>Software</w:t>
      </w:r>
      <w:r w:rsidRPr="00546182">
        <w:rPr>
          <w:rFonts w:ascii="Tahoma" w:hAnsi="Tahoma" w:cs="Tahoma"/>
          <w:color w:val="000000"/>
          <w:sz w:val="22"/>
          <w:szCs w:val="22"/>
        </w:rPr>
        <w:t xml:space="preserve">: Microsoft office, Tera term, Putty, Remote </w:t>
      </w:r>
      <w:r w:rsidR="00546182" w:rsidRPr="00546182">
        <w:rPr>
          <w:rFonts w:ascii="Tahoma" w:hAnsi="Tahoma" w:cs="Tahoma"/>
          <w:color w:val="000000"/>
          <w:sz w:val="22"/>
          <w:szCs w:val="22"/>
        </w:rPr>
        <w:t>desktop, Microsoft</w:t>
      </w:r>
      <w:r w:rsidRPr="00546182">
        <w:rPr>
          <w:rFonts w:ascii="Tahoma" w:hAnsi="Tahoma" w:cs="Tahoma"/>
          <w:color w:val="000000"/>
          <w:sz w:val="22"/>
          <w:szCs w:val="22"/>
        </w:rPr>
        <w:t xml:space="preserve"> Project, Cisco packet tracer and GNS, </w:t>
      </w:r>
      <w:r w:rsidR="00546182" w:rsidRPr="00546182">
        <w:rPr>
          <w:rFonts w:ascii="Tahoma" w:hAnsi="Tahoma" w:cs="Tahoma"/>
          <w:color w:val="000000"/>
          <w:sz w:val="22"/>
          <w:szCs w:val="22"/>
        </w:rPr>
        <w:t>MATLAB GUI</w:t>
      </w:r>
      <w:r w:rsidRPr="00546182">
        <w:rPr>
          <w:rFonts w:ascii="Tahoma" w:hAnsi="Tahoma" w:cs="Tahoma"/>
          <w:color w:val="000000"/>
          <w:sz w:val="22"/>
          <w:szCs w:val="22"/>
        </w:rPr>
        <w:t xml:space="preserve"> and many others.</w:t>
      </w:r>
    </w:p>
    <w:p w14:paraId="59CBAA3E" w14:textId="73A41C6F" w:rsidR="00546182" w:rsidRPr="00546182" w:rsidRDefault="00546182" w:rsidP="0026692E">
      <w:pPr>
        <w:pStyle w:val="p"/>
        <w:numPr>
          <w:ilvl w:val="0"/>
          <w:numId w:val="10"/>
        </w:numPr>
        <w:spacing w:before="120" w:line="340" w:lineRule="atLeast"/>
        <w:ind w:left="0" w:right="113"/>
        <w:jc w:val="both"/>
        <w:rPr>
          <w:rFonts w:ascii="Tahoma" w:hAnsi="Tahoma" w:cs="Tahoma"/>
          <w:color w:val="000000"/>
          <w:sz w:val="22"/>
          <w:szCs w:val="22"/>
        </w:rPr>
      </w:pPr>
      <w:r w:rsidRPr="00546182">
        <w:rPr>
          <w:rFonts w:ascii="Tahoma" w:hAnsi="Tahoma" w:cs="Tahoma"/>
          <w:b/>
          <w:bCs/>
          <w:color w:val="000000"/>
          <w:sz w:val="22"/>
          <w:szCs w:val="22"/>
        </w:rPr>
        <w:t>Operating Systems</w:t>
      </w:r>
      <w:r w:rsidRPr="00546182">
        <w:rPr>
          <w:rFonts w:ascii="Tahoma" w:hAnsi="Tahoma" w:cs="Tahoma"/>
          <w:color w:val="000000"/>
          <w:sz w:val="22"/>
          <w:szCs w:val="22"/>
        </w:rPr>
        <w:t>: Microsoft Windows Client/Server Operating System, Basic Linux Centos 7.</w:t>
      </w:r>
    </w:p>
    <w:p w14:paraId="79E3BB0B" w14:textId="6B14DE8F" w:rsidR="00546182" w:rsidRPr="00546182" w:rsidRDefault="00546182" w:rsidP="0026692E">
      <w:pPr>
        <w:pStyle w:val="p"/>
        <w:numPr>
          <w:ilvl w:val="0"/>
          <w:numId w:val="10"/>
        </w:numPr>
        <w:spacing w:before="120" w:line="340" w:lineRule="atLeast"/>
        <w:ind w:left="0" w:right="113"/>
        <w:jc w:val="both"/>
        <w:rPr>
          <w:rFonts w:ascii="Tahoma" w:hAnsi="Tahoma" w:cs="Tahoma"/>
          <w:color w:val="000000"/>
          <w:sz w:val="22"/>
          <w:szCs w:val="22"/>
        </w:rPr>
      </w:pPr>
      <w:r w:rsidRPr="00546182">
        <w:rPr>
          <w:rFonts w:ascii="Tahoma" w:hAnsi="Tahoma" w:cs="Tahoma"/>
          <w:b/>
          <w:bCs/>
          <w:color w:val="000000"/>
          <w:sz w:val="22"/>
          <w:szCs w:val="22"/>
        </w:rPr>
        <w:t>Protocols</w:t>
      </w:r>
      <w:r w:rsidRPr="00546182">
        <w:rPr>
          <w:rFonts w:ascii="Tahoma" w:hAnsi="Tahoma" w:cs="Tahoma"/>
          <w:color w:val="000000"/>
          <w:sz w:val="22"/>
          <w:szCs w:val="22"/>
        </w:rPr>
        <w:t>: TCP/IP, BGP, MPLS, EIGRP, OSPF, SNMP, DHCP, FTP, TFTP, RIP, SMTP.</w:t>
      </w:r>
    </w:p>
    <w:p w14:paraId="1AAAF4C2" w14:textId="4ABBCCB5" w:rsidR="00546182" w:rsidRPr="00546182" w:rsidRDefault="00546182" w:rsidP="0026692E">
      <w:pPr>
        <w:pStyle w:val="p"/>
        <w:numPr>
          <w:ilvl w:val="0"/>
          <w:numId w:val="10"/>
        </w:numPr>
        <w:spacing w:before="120" w:line="340" w:lineRule="atLeast"/>
        <w:ind w:left="0" w:right="113"/>
        <w:jc w:val="both"/>
        <w:rPr>
          <w:rFonts w:ascii="Tahoma" w:hAnsi="Tahoma" w:cs="Tahoma"/>
          <w:color w:val="000000"/>
          <w:sz w:val="22"/>
          <w:szCs w:val="22"/>
        </w:rPr>
      </w:pPr>
      <w:r w:rsidRPr="00546182">
        <w:rPr>
          <w:rFonts w:ascii="Tahoma" w:hAnsi="Tahoma" w:cs="Tahoma"/>
          <w:b/>
          <w:bCs/>
          <w:color w:val="000000"/>
          <w:sz w:val="22"/>
          <w:szCs w:val="22"/>
        </w:rPr>
        <w:t>Hardware:</w:t>
      </w:r>
      <w:r w:rsidRPr="00546182">
        <w:rPr>
          <w:rFonts w:ascii="Tahoma" w:hAnsi="Tahoma" w:cs="Tahoma"/>
          <w:color w:val="000000"/>
          <w:sz w:val="22"/>
          <w:szCs w:val="22"/>
        </w:rPr>
        <w:t> Switches, Routers, Modems, Network Storage, Wireless Access point, Firewall, Web Servers.</w:t>
      </w:r>
    </w:p>
    <w:p w14:paraId="78F4030B" w14:textId="177ABCB7" w:rsidR="00546182" w:rsidRPr="00546182" w:rsidRDefault="00546182" w:rsidP="0026692E">
      <w:pPr>
        <w:pStyle w:val="ListParagraph"/>
        <w:numPr>
          <w:ilvl w:val="0"/>
          <w:numId w:val="10"/>
        </w:numPr>
        <w:spacing w:before="120" w:beforeAutospacing="0" w:line="276" w:lineRule="atLeast"/>
        <w:ind w:left="0"/>
        <w:jc w:val="both"/>
        <w:rPr>
          <w:rFonts w:ascii="Tahoma" w:hAnsi="Tahoma" w:cs="Tahoma"/>
          <w:color w:val="000000"/>
          <w:sz w:val="22"/>
          <w:szCs w:val="22"/>
        </w:rPr>
      </w:pPr>
      <w:r w:rsidRPr="00546182">
        <w:rPr>
          <w:rFonts w:ascii="Tahoma" w:hAnsi="Tahoma" w:cs="Tahoma"/>
          <w:b/>
          <w:bCs/>
          <w:color w:val="000000"/>
          <w:sz w:val="22"/>
          <w:szCs w:val="22"/>
        </w:rPr>
        <w:t>IPv4</w:t>
      </w:r>
      <w:r w:rsidRPr="00546182">
        <w:rPr>
          <w:rFonts w:ascii="Tahoma" w:hAnsi="Tahoma" w:cs="Tahoma"/>
          <w:color w:val="000000"/>
          <w:sz w:val="22"/>
          <w:szCs w:val="22"/>
        </w:rPr>
        <w:t> </w:t>
      </w:r>
      <w:r w:rsidRPr="00546182">
        <w:rPr>
          <w:rFonts w:ascii="Tahoma" w:hAnsi="Tahoma" w:cs="Tahoma"/>
          <w:b/>
          <w:bCs/>
          <w:color w:val="000000"/>
          <w:sz w:val="22"/>
          <w:szCs w:val="22"/>
        </w:rPr>
        <w:t>Configuration</w:t>
      </w:r>
      <w:r w:rsidRPr="00546182">
        <w:rPr>
          <w:rFonts w:ascii="Tahoma" w:hAnsi="Tahoma" w:cs="Tahoma"/>
          <w:color w:val="000000"/>
          <w:sz w:val="22"/>
          <w:szCs w:val="22"/>
        </w:rPr>
        <w:t> and </w:t>
      </w:r>
      <w:r w:rsidRPr="00546182">
        <w:rPr>
          <w:rFonts w:ascii="Tahoma" w:hAnsi="Tahoma" w:cs="Tahoma"/>
          <w:b/>
          <w:bCs/>
          <w:color w:val="000000"/>
          <w:sz w:val="22"/>
          <w:szCs w:val="22"/>
        </w:rPr>
        <w:t>Subnetting</w:t>
      </w:r>
      <w:r w:rsidRPr="00546182">
        <w:rPr>
          <w:rFonts w:ascii="Tahoma" w:hAnsi="Tahoma" w:cs="Tahoma"/>
          <w:color w:val="000000"/>
          <w:sz w:val="22"/>
          <w:szCs w:val="22"/>
        </w:rPr>
        <w:t>, DNS, VLAN, VPN.</w:t>
      </w:r>
      <w:r w:rsidRPr="00546182">
        <w:rPr>
          <w:rFonts w:ascii="Tahoma" w:hAnsi="Tahoma" w:cs="Tahoma"/>
          <w:color w:val="000000"/>
          <w:sz w:val="22"/>
          <w:szCs w:val="22"/>
        </w:rPr>
        <w:tab/>
      </w:r>
    </w:p>
    <w:p w14:paraId="650BE01C" w14:textId="3E7C0557" w:rsidR="00546182" w:rsidRPr="00546182" w:rsidRDefault="0019165E" w:rsidP="0026692E">
      <w:pPr>
        <w:pStyle w:val="ListParagraph"/>
        <w:numPr>
          <w:ilvl w:val="0"/>
          <w:numId w:val="10"/>
        </w:numPr>
        <w:spacing w:before="120" w:beforeAutospacing="0" w:after="0" w:afterAutospacing="0" w:line="276" w:lineRule="atLeast"/>
        <w:ind w:left="0"/>
        <w:jc w:val="both"/>
        <w:rPr>
          <w:rFonts w:ascii="Tahoma" w:hAnsi="Tahoma" w:cs="Tahoma"/>
          <w:b/>
          <w:bCs/>
          <w:color w:val="000000"/>
          <w:sz w:val="22"/>
          <w:szCs w:val="22"/>
        </w:rPr>
      </w:pPr>
      <w:r w:rsidRPr="0019165E">
        <w:rPr>
          <w:rFonts w:ascii="Tahoma" w:hAnsi="Tahoma" w:cs="Tahoma"/>
          <w:color w:val="000000"/>
          <w:sz w:val="22"/>
          <w:szCs w:val="22"/>
        </w:rPr>
        <w:t>Proficiency</w:t>
      </w:r>
      <w:r>
        <w:rPr>
          <w:rFonts w:ascii="Tahoma" w:hAnsi="Tahoma" w:cs="Tahoma"/>
          <w:b/>
          <w:bCs/>
          <w:color w:val="000000"/>
          <w:sz w:val="22"/>
          <w:szCs w:val="22"/>
        </w:rPr>
        <w:t xml:space="preserve"> </w:t>
      </w:r>
      <w:r w:rsidRPr="0019165E">
        <w:rPr>
          <w:rFonts w:ascii="Tahoma" w:hAnsi="Tahoma" w:cs="Tahoma"/>
          <w:color w:val="000000"/>
          <w:sz w:val="22"/>
          <w:szCs w:val="22"/>
        </w:rPr>
        <w:t>in</w:t>
      </w:r>
      <w:r>
        <w:rPr>
          <w:rFonts w:ascii="Tahoma" w:hAnsi="Tahoma" w:cs="Tahoma"/>
          <w:b/>
          <w:bCs/>
          <w:color w:val="000000"/>
          <w:sz w:val="22"/>
          <w:szCs w:val="22"/>
        </w:rPr>
        <w:t xml:space="preserve"> </w:t>
      </w:r>
      <w:r w:rsidR="00546182" w:rsidRPr="00546182">
        <w:rPr>
          <w:rFonts w:ascii="Tahoma" w:hAnsi="Tahoma" w:cs="Tahoma"/>
          <w:b/>
          <w:bCs/>
          <w:color w:val="000000"/>
          <w:sz w:val="22"/>
          <w:szCs w:val="22"/>
        </w:rPr>
        <w:t>Routing</w:t>
      </w:r>
      <w:r>
        <w:rPr>
          <w:rFonts w:ascii="Tahoma" w:hAnsi="Tahoma" w:cs="Tahoma"/>
          <w:b/>
          <w:bCs/>
          <w:color w:val="000000"/>
          <w:sz w:val="22"/>
          <w:szCs w:val="22"/>
        </w:rPr>
        <w:t xml:space="preserve">, </w:t>
      </w:r>
      <w:r w:rsidR="00546182" w:rsidRPr="00546182">
        <w:rPr>
          <w:rFonts w:ascii="Tahoma" w:hAnsi="Tahoma" w:cs="Tahoma"/>
          <w:b/>
          <w:bCs/>
          <w:color w:val="000000"/>
          <w:sz w:val="22"/>
          <w:szCs w:val="22"/>
        </w:rPr>
        <w:t>Switching</w:t>
      </w:r>
      <w:r>
        <w:rPr>
          <w:rFonts w:ascii="Tahoma" w:hAnsi="Tahoma" w:cs="Tahoma"/>
          <w:b/>
          <w:bCs/>
          <w:color w:val="000000"/>
          <w:sz w:val="22"/>
          <w:szCs w:val="22"/>
        </w:rPr>
        <w:t>, load balancing</w:t>
      </w:r>
      <w:r w:rsidR="00546182" w:rsidRPr="00546182">
        <w:rPr>
          <w:rFonts w:ascii="Tahoma" w:hAnsi="Tahoma" w:cs="Tahoma"/>
          <w:b/>
          <w:bCs/>
          <w:color w:val="000000"/>
          <w:sz w:val="22"/>
          <w:szCs w:val="22"/>
        </w:rPr>
        <w:t xml:space="preserve"> </w:t>
      </w:r>
      <w:r w:rsidR="00546182" w:rsidRPr="00546182">
        <w:rPr>
          <w:rFonts w:ascii="Tahoma" w:hAnsi="Tahoma" w:cs="Tahoma"/>
          <w:color w:val="000000"/>
          <w:sz w:val="22"/>
          <w:szCs w:val="22"/>
        </w:rPr>
        <w:t>Techniques.</w:t>
      </w:r>
    </w:p>
    <w:p w14:paraId="5966A83B" w14:textId="4B786A2A" w:rsidR="00546182" w:rsidRPr="00546182" w:rsidRDefault="00546182" w:rsidP="0026692E">
      <w:pPr>
        <w:pStyle w:val="ListParagraph"/>
        <w:numPr>
          <w:ilvl w:val="0"/>
          <w:numId w:val="10"/>
        </w:numPr>
        <w:spacing w:before="120" w:beforeAutospacing="0" w:after="0" w:afterAutospacing="0" w:line="276" w:lineRule="atLeast"/>
        <w:ind w:left="0"/>
        <w:jc w:val="both"/>
        <w:rPr>
          <w:rFonts w:ascii="Tahoma" w:hAnsi="Tahoma" w:cs="Tahoma"/>
          <w:color w:val="000000"/>
          <w:sz w:val="22"/>
          <w:szCs w:val="22"/>
        </w:rPr>
      </w:pPr>
      <w:r w:rsidRPr="00546182">
        <w:rPr>
          <w:rFonts w:ascii="Tahoma" w:hAnsi="Tahoma" w:cs="Tahoma"/>
          <w:b/>
          <w:bCs/>
          <w:color w:val="000000"/>
          <w:sz w:val="22"/>
          <w:szCs w:val="22"/>
        </w:rPr>
        <w:t>Tunneling</w:t>
      </w:r>
      <w:r w:rsidRPr="00546182">
        <w:rPr>
          <w:rFonts w:ascii="Tahoma" w:hAnsi="Tahoma" w:cs="Tahoma"/>
          <w:color w:val="000000"/>
          <w:sz w:val="22"/>
          <w:szCs w:val="22"/>
        </w:rPr>
        <w:t> Methodologies.</w:t>
      </w:r>
    </w:p>
    <w:p w14:paraId="3295334A" w14:textId="658DA5AC" w:rsidR="00546182" w:rsidRPr="00546182" w:rsidRDefault="00546182" w:rsidP="0026692E">
      <w:pPr>
        <w:pStyle w:val="ListParagraph"/>
        <w:numPr>
          <w:ilvl w:val="0"/>
          <w:numId w:val="10"/>
        </w:numPr>
        <w:spacing w:before="120" w:beforeAutospacing="0" w:after="0" w:afterAutospacing="0" w:line="276" w:lineRule="atLeast"/>
        <w:ind w:left="0"/>
        <w:jc w:val="both"/>
        <w:rPr>
          <w:rFonts w:ascii="Tahoma" w:hAnsi="Tahoma" w:cs="Tahoma"/>
          <w:color w:val="000000"/>
          <w:sz w:val="22"/>
          <w:szCs w:val="22"/>
        </w:rPr>
      </w:pPr>
      <w:r w:rsidRPr="00546182">
        <w:rPr>
          <w:rFonts w:ascii="Tahoma" w:hAnsi="Tahoma" w:cs="Tahoma"/>
          <w:b/>
          <w:bCs/>
          <w:color w:val="000000"/>
          <w:sz w:val="22"/>
          <w:szCs w:val="22"/>
        </w:rPr>
        <w:t>Cabling </w:t>
      </w:r>
      <w:r w:rsidRPr="00546182">
        <w:rPr>
          <w:rFonts w:ascii="Tahoma" w:hAnsi="Tahoma" w:cs="Tahoma"/>
          <w:color w:val="000000"/>
          <w:sz w:val="22"/>
          <w:szCs w:val="22"/>
        </w:rPr>
        <w:t>(Fiber Optics).</w:t>
      </w:r>
    </w:p>
    <w:p w14:paraId="2F34FCFF" w14:textId="0D099679" w:rsidR="0026692E" w:rsidRPr="008D5591" w:rsidRDefault="0026692E" w:rsidP="0026692E">
      <w:pPr>
        <w:pStyle w:val="ListParagraph"/>
        <w:numPr>
          <w:ilvl w:val="0"/>
          <w:numId w:val="10"/>
        </w:numPr>
        <w:spacing w:before="120" w:beforeAutospacing="0" w:line="276" w:lineRule="atLeast"/>
        <w:ind w:left="0"/>
        <w:jc w:val="both"/>
        <w:rPr>
          <w:rFonts w:ascii="Tahoma" w:hAnsi="Tahoma" w:cs="Tahoma"/>
          <w:color w:val="000000"/>
          <w:sz w:val="22"/>
          <w:szCs w:val="22"/>
        </w:rPr>
      </w:pPr>
      <w:r w:rsidRPr="0026692E">
        <w:rPr>
          <w:rFonts w:ascii="Tahoma" w:hAnsi="Tahoma" w:cs="Tahoma"/>
          <w:b/>
          <w:bCs/>
          <w:color w:val="000000"/>
          <w:sz w:val="22"/>
          <w:szCs w:val="22"/>
        </w:rPr>
        <w:t>ServiceNow</w:t>
      </w:r>
      <w:r w:rsidRPr="0026692E">
        <w:rPr>
          <w:rFonts w:ascii="Tahoma" w:hAnsi="Tahoma" w:cs="Tahoma"/>
          <w:color w:val="000000"/>
          <w:sz w:val="22"/>
          <w:szCs w:val="22"/>
        </w:rPr>
        <w:t> and</w:t>
      </w:r>
      <w:r w:rsidRPr="0026692E">
        <w:rPr>
          <w:rFonts w:ascii="Tahoma" w:hAnsi="Tahoma" w:cs="Tahoma"/>
          <w:b/>
          <w:bCs/>
          <w:color w:val="000000"/>
          <w:sz w:val="22"/>
          <w:szCs w:val="22"/>
        </w:rPr>
        <w:t> JIRA</w:t>
      </w:r>
      <w:r>
        <w:rPr>
          <w:rFonts w:ascii="Tahoma" w:hAnsi="Tahoma" w:cs="Tahoma"/>
          <w:color w:val="000000"/>
          <w:sz w:val="20"/>
          <w:szCs w:val="20"/>
        </w:rPr>
        <w:t>.</w:t>
      </w:r>
    </w:p>
    <w:p w14:paraId="43DE68A3" w14:textId="260D37FB" w:rsidR="008D5591" w:rsidRPr="000A2FA3" w:rsidRDefault="0019165E" w:rsidP="0026692E">
      <w:pPr>
        <w:pStyle w:val="ListParagraph"/>
        <w:numPr>
          <w:ilvl w:val="0"/>
          <w:numId w:val="10"/>
        </w:numPr>
        <w:spacing w:before="120" w:beforeAutospacing="0" w:line="276" w:lineRule="atLeast"/>
        <w:ind w:left="0"/>
        <w:jc w:val="both"/>
        <w:rPr>
          <w:rFonts w:ascii="Tahoma" w:hAnsi="Tahoma" w:cs="Tahoma"/>
          <w:color w:val="000000"/>
          <w:sz w:val="22"/>
          <w:szCs w:val="22"/>
        </w:rPr>
      </w:pPr>
      <w:r>
        <w:rPr>
          <w:rFonts w:ascii="Tahoma" w:hAnsi="Tahoma" w:cs="Tahoma"/>
          <w:b/>
          <w:bCs/>
          <w:color w:val="000000"/>
          <w:sz w:val="22"/>
          <w:szCs w:val="22"/>
        </w:rPr>
        <w:t>VMware</w:t>
      </w:r>
    </w:p>
    <w:p w14:paraId="6429565F" w14:textId="7CF2DD4A" w:rsidR="000A2FA3" w:rsidRDefault="000A2FA3" w:rsidP="0026692E">
      <w:pPr>
        <w:pStyle w:val="ListParagraph"/>
        <w:numPr>
          <w:ilvl w:val="0"/>
          <w:numId w:val="10"/>
        </w:numPr>
        <w:spacing w:before="120" w:beforeAutospacing="0" w:line="276" w:lineRule="atLeast"/>
        <w:ind w:left="0"/>
        <w:jc w:val="both"/>
        <w:rPr>
          <w:rFonts w:ascii="Tahoma" w:hAnsi="Tahoma" w:cs="Tahoma"/>
          <w:color w:val="000000"/>
          <w:sz w:val="22"/>
          <w:szCs w:val="22"/>
        </w:rPr>
      </w:pPr>
      <w:r w:rsidRPr="000A2FA3">
        <w:rPr>
          <w:rFonts w:ascii="Tahoma" w:hAnsi="Tahoma" w:cs="Tahoma"/>
          <w:color w:val="000000"/>
          <w:sz w:val="22"/>
          <w:szCs w:val="22"/>
        </w:rPr>
        <w:t>Knowledge</w:t>
      </w:r>
      <w:r>
        <w:rPr>
          <w:rFonts w:ascii="Tahoma" w:hAnsi="Tahoma" w:cs="Tahoma"/>
          <w:b/>
          <w:bCs/>
          <w:color w:val="000000"/>
          <w:sz w:val="22"/>
          <w:szCs w:val="22"/>
        </w:rPr>
        <w:t xml:space="preserve"> of Active Directory.</w:t>
      </w:r>
    </w:p>
    <w:p w14:paraId="222D1CEB" w14:textId="272CDF54" w:rsidR="0040248E" w:rsidRPr="00450423" w:rsidRDefault="009C7AC6" w:rsidP="00450423">
      <w:pPr>
        <w:pStyle w:val="ListParagraph"/>
        <w:spacing w:before="120" w:beforeAutospacing="0" w:line="276" w:lineRule="atLeast"/>
        <w:jc w:val="both"/>
        <w:rPr>
          <w:rFonts w:ascii="Tahoma" w:hAnsi="Tahoma" w:cs="Tahoma"/>
          <w:color w:val="000000"/>
          <w:sz w:val="22"/>
          <w:szCs w:val="22"/>
        </w:rPr>
      </w:pPr>
      <w:r w:rsidRPr="00450423">
        <w:rPr>
          <w:rFonts w:ascii="Tahoma" w:eastAsia="Palatino Linotype" w:hAnsi="Tahoma" w:cs="Tahoma"/>
          <w:b/>
          <w:bCs/>
          <w:sz w:val="22"/>
          <w:szCs w:val="22"/>
          <w:u w:val="single"/>
        </w:rPr>
        <w:lastRenderedPageBreak/>
        <w:t>Academic Qualifications:</w:t>
      </w:r>
    </w:p>
    <w:p w14:paraId="1B39C6DD" w14:textId="0799610C" w:rsidR="00546182" w:rsidRPr="00546182" w:rsidRDefault="00546182" w:rsidP="00A709D3">
      <w:pPr>
        <w:pStyle w:val="ListParagraph"/>
        <w:spacing w:before="0" w:beforeAutospacing="0" w:after="0" w:afterAutospacing="0" w:line="276" w:lineRule="atLeast"/>
        <w:rPr>
          <w:rFonts w:ascii="Tahoma" w:hAnsi="Tahoma" w:cs="Tahoma"/>
          <w:color w:val="000000"/>
          <w:sz w:val="22"/>
          <w:szCs w:val="22"/>
        </w:rPr>
      </w:pPr>
      <w:r w:rsidRPr="00546182">
        <w:rPr>
          <w:rFonts w:ascii="Tahoma" w:hAnsi="Tahoma" w:cs="Tahoma"/>
          <w:b/>
          <w:bCs/>
          <w:color w:val="000000"/>
          <w:sz w:val="22"/>
          <w:szCs w:val="22"/>
        </w:rPr>
        <w:t>Wireless Networking Security</w:t>
      </w:r>
      <w:r w:rsidRPr="00546182">
        <w:rPr>
          <w:rFonts w:ascii="Tahoma" w:hAnsi="Tahoma" w:cs="Tahoma"/>
          <w:color w:val="000000"/>
          <w:sz w:val="22"/>
          <w:szCs w:val="22"/>
        </w:rPr>
        <w:t> - Post Graduation                                May-2018 to Dec-2018</w:t>
      </w:r>
    </w:p>
    <w:p w14:paraId="128EBF17" w14:textId="14667381" w:rsidR="00546182" w:rsidRPr="00732010" w:rsidRDefault="00546182" w:rsidP="00A709D3">
      <w:pPr>
        <w:spacing w:line="276" w:lineRule="atLeast"/>
        <w:rPr>
          <w:rFonts w:ascii="Tahoma" w:hAnsi="Tahoma" w:cs="Tahoma"/>
          <w:color w:val="000000"/>
          <w:sz w:val="22"/>
          <w:szCs w:val="22"/>
        </w:rPr>
      </w:pPr>
      <w:r w:rsidRPr="00732010">
        <w:rPr>
          <w:rFonts w:ascii="Tahoma" w:hAnsi="Tahoma" w:cs="Tahoma"/>
          <w:color w:val="000000"/>
          <w:sz w:val="22"/>
          <w:szCs w:val="22"/>
        </w:rPr>
        <w:t>George Brown College, Casa Loma Campus, Toronto, Ontario.</w:t>
      </w:r>
    </w:p>
    <w:p w14:paraId="02429DB1" w14:textId="77777777" w:rsidR="00732010" w:rsidRDefault="00732010" w:rsidP="00A709D3">
      <w:pPr>
        <w:pStyle w:val="ListParagraph"/>
        <w:spacing w:before="0" w:beforeAutospacing="0" w:after="0" w:afterAutospacing="0" w:line="276" w:lineRule="atLeast"/>
        <w:ind w:hanging="360"/>
        <w:rPr>
          <w:rFonts w:ascii="Tahoma" w:hAnsi="Tahoma" w:cs="Tahoma"/>
          <w:b/>
          <w:bCs/>
          <w:color w:val="000000"/>
          <w:sz w:val="20"/>
          <w:szCs w:val="20"/>
        </w:rPr>
      </w:pPr>
      <w:r>
        <w:rPr>
          <w:rFonts w:ascii="Tahoma" w:hAnsi="Tahoma" w:cs="Tahoma"/>
          <w:b/>
          <w:bCs/>
          <w:color w:val="000000"/>
          <w:sz w:val="20"/>
          <w:szCs w:val="20"/>
        </w:rPr>
        <w:t xml:space="preserve">      </w:t>
      </w:r>
    </w:p>
    <w:p w14:paraId="35530211" w14:textId="222CCB60" w:rsidR="00732010" w:rsidRPr="00732010" w:rsidRDefault="00732010" w:rsidP="00A709D3">
      <w:pPr>
        <w:pStyle w:val="ListParagraph"/>
        <w:spacing w:before="0" w:beforeAutospacing="0" w:after="0" w:afterAutospacing="0" w:line="276" w:lineRule="atLeast"/>
        <w:ind w:hanging="360"/>
        <w:rPr>
          <w:color w:val="000000"/>
          <w:sz w:val="22"/>
          <w:szCs w:val="22"/>
        </w:rPr>
      </w:pPr>
      <w:r w:rsidRPr="00732010">
        <w:rPr>
          <w:rFonts w:ascii="Tahoma" w:hAnsi="Tahoma" w:cs="Tahoma"/>
          <w:b/>
          <w:bCs/>
          <w:color w:val="000000"/>
          <w:sz w:val="22"/>
          <w:szCs w:val="22"/>
        </w:rPr>
        <w:t xml:space="preserve">      Wireless Telecommunications</w:t>
      </w:r>
      <w:r w:rsidRPr="00732010">
        <w:rPr>
          <w:rFonts w:ascii="Tahoma" w:hAnsi="Tahoma" w:cs="Tahoma"/>
          <w:color w:val="000000"/>
          <w:sz w:val="22"/>
          <w:szCs w:val="22"/>
        </w:rPr>
        <w:t> - Post Graduation                               Sept-2017 to April-</w:t>
      </w:r>
      <w:r>
        <w:rPr>
          <w:rFonts w:ascii="Tahoma" w:hAnsi="Tahoma" w:cs="Tahoma"/>
          <w:color w:val="000000"/>
          <w:sz w:val="22"/>
          <w:szCs w:val="22"/>
        </w:rPr>
        <w:t>2018</w:t>
      </w:r>
    </w:p>
    <w:p w14:paraId="4C8322DD" w14:textId="77777777" w:rsidR="00732010" w:rsidRPr="00732010" w:rsidRDefault="00732010" w:rsidP="00A709D3">
      <w:pPr>
        <w:pStyle w:val="ListParagraph"/>
        <w:spacing w:before="0" w:beforeAutospacing="0" w:after="0" w:afterAutospacing="0" w:line="276" w:lineRule="atLeast"/>
        <w:rPr>
          <w:color w:val="000000"/>
          <w:sz w:val="22"/>
          <w:szCs w:val="22"/>
        </w:rPr>
      </w:pPr>
      <w:r w:rsidRPr="00732010">
        <w:rPr>
          <w:rFonts w:ascii="Tahoma" w:hAnsi="Tahoma" w:cs="Tahoma"/>
          <w:color w:val="000000"/>
          <w:sz w:val="22"/>
          <w:szCs w:val="22"/>
        </w:rPr>
        <w:t>Humber College, North Campus, Toronto, Ontario.</w:t>
      </w:r>
    </w:p>
    <w:p w14:paraId="3E705B06" w14:textId="58D72A02" w:rsidR="0040248E" w:rsidRPr="00732010" w:rsidRDefault="00600143" w:rsidP="00A709D3">
      <w:pPr>
        <w:pStyle w:val="divdocumentsinglecolumn"/>
        <w:spacing w:before="200" w:line="340" w:lineRule="atLeast"/>
        <w:rPr>
          <w:rFonts w:ascii="Tahoma" w:eastAsia="Palatino Linotype" w:hAnsi="Tahoma" w:cs="Tahoma"/>
          <w:sz w:val="22"/>
          <w:szCs w:val="22"/>
        </w:rPr>
      </w:pPr>
      <w:r w:rsidRPr="00732010">
        <w:rPr>
          <w:rStyle w:val="spandegree"/>
          <w:rFonts w:ascii="Tahoma" w:eastAsia="Palatino Linotype" w:hAnsi="Tahoma" w:cs="Tahoma"/>
          <w:sz w:val="22"/>
          <w:szCs w:val="22"/>
        </w:rPr>
        <w:t>Bachelor of Technology</w:t>
      </w:r>
      <w:r w:rsidRPr="00732010">
        <w:rPr>
          <w:rStyle w:val="span"/>
          <w:rFonts w:ascii="Tahoma" w:eastAsia="Palatino Linotype" w:hAnsi="Tahoma" w:cs="Tahoma"/>
          <w:sz w:val="22"/>
          <w:szCs w:val="22"/>
        </w:rPr>
        <w:t xml:space="preserve">: Electronics and </w:t>
      </w:r>
      <w:r w:rsidR="00732010" w:rsidRPr="00732010">
        <w:rPr>
          <w:rStyle w:val="span"/>
          <w:rFonts w:ascii="Tahoma" w:eastAsia="Palatino Linotype" w:hAnsi="Tahoma" w:cs="Tahoma"/>
          <w:sz w:val="22"/>
          <w:szCs w:val="22"/>
        </w:rPr>
        <w:t xml:space="preserve">Communications  </w:t>
      </w:r>
      <w:r w:rsidR="00546182" w:rsidRPr="00732010">
        <w:rPr>
          <w:rStyle w:val="span"/>
          <w:rFonts w:ascii="Tahoma" w:eastAsia="Palatino Linotype" w:hAnsi="Tahoma" w:cs="Tahoma"/>
          <w:sz w:val="22"/>
          <w:szCs w:val="22"/>
        </w:rPr>
        <w:t xml:space="preserve">                 Sept-2013 to May-2017</w:t>
      </w:r>
    </w:p>
    <w:p w14:paraId="58A7DC57" w14:textId="12C6F0A6" w:rsidR="0040248E" w:rsidRPr="00546182" w:rsidRDefault="00600143" w:rsidP="00A709D3">
      <w:pPr>
        <w:pStyle w:val="spanpaddedline"/>
        <w:spacing w:line="340" w:lineRule="atLeast"/>
        <w:rPr>
          <w:rStyle w:val="span"/>
          <w:rFonts w:ascii="Tahoma" w:eastAsia="Palatino Linotype" w:hAnsi="Tahoma" w:cs="Tahoma"/>
          <w:sz w:val="22"/>
          <w:szCs w:val="22"/>
        </w:rPr>
      </w:pPr>
      <w:r w:rsidRPr="00546182">
        <w:rPr>
          <w:rStyle w:val="spancompanyname"/>
          <w:rFonts w:ascii="Tahoma" w:eastAsia="Palatino Linotype" w:hAnsi="Tahoma" w:cs="Tahoma"/>
          <w:b w:val="0"/>
          <w:bCs w:val="0"/>
          <w:sz w:val="22"/>
          <w:szCs w:val="22"/>
        </w:rPr>
        <w:t>CGPIT</w:t>
      </w:r>
      <w:r w:rsidRPr="00546182">
        <w:rPr>
          <w:rStyle w:val="span"/>
          <w:rFonts w:ascii="Tahoma" w:eastAsia="Palatino Linotype" w:hAnsi="Tahoma" w:cs="Tahoma"/>
          <w:sz w:val="22"/>
          <w:szCs w:val="22"/>
        </w:rPr>
        <w:t xml:space="preserve"> </w:t>
      </w:r>
      <w:r w:rsidR="003969AB">
        <w:rPr>
          <w:rStyle w:val="span"/>
          <w:rFonts w:ascii="Tahoma" w:eastAsia="Palatino Linotype" w:hAnsi="Tahoma" w:cs="Tahoma"/>
          <w:sz w:val="22"/>
          <w:szCs w:val="22"/>
        </w:rPr>
        <w:t>–</w:t>
      </w:r>
      <w:r w:rsidRPr="00546182">
        <w:rPr>
          <w:rStyle w:val="span"/>
          <w:rFonts w:ascii="Tahoma" w:eastAsia="Palatino Linotype" w:hAnsi="Tahoma" w:cs="Tahoma"/>
          <w:sz w:val="22"/>
          <w:szCs w:val="22"/>
        </w:rPr>
        <w:t xml:space="preserve"> Surat</w:t>
      </w:r>
      <w:r w:rsidR="003969AB">
        <w:rPr>
          <w:rStyle w:val="span"/>
          <w:rFonts w:ascii="Tahoma" w:eastAsia="Palatino Linotype" w:hAnsi="Tahoma" w:cs="Tahoma"/>
          <w:sz w:val="22"/>
          <w:szCs w:val="22"/>
        </w:rPr>
        <w:t>.</w:t>
      </w:r>
    </w:p>
    <w:p w14:paraId="60CA6772" w14:textId="77777777" w:rsidR="00B80C94" w:rsidRDefault="00B80C94" w:rsidP="00A709D3">
      <w:pPr>
        <w:pStyle w:val="divdocumentdivsectiontitle"/>
        <w:ind w:right="-113"/>
        <w:rPr>
          <w:rFonts w:ascii="Tahoma" w:eastAsia="Palatino Linotype" w:hAnsi="Tahoma" w:cs="Tahoma"/>
          <w:b/>
          <w:bCs/>
          <w:sz w:val="22"/>
          <w:szCs w:val="22"/>
        </w:rPr>
      </w:pPr>
    </w:p>
    <w:p w14:paraId="446B14A7" w14:textId="4FEF6125" w:rsidR="003E3825" w:rsidRDefault="00600143" w:rsidP="00B80C94">
      <w:pPr>
        <w:pStyle w:val="divdocumentdivsectiontitle"/>
        <w:ind w:right="-113"/>
        <w:rPr>
          <w:rFonts w:ascii="Tahoma" w:eastAsia="Palatino Linotype" w:hAnsi="Tahoma" w:cs="Tahoma"/>
          <w:b/>
          <w:bCs/>
          <w:sz w:val="22"/>
          <w:szCs w:val="22"/>
          <w:u w:val="single"/>
        </w:rPr>
      </w:pPr>
      <w:r w:rsidRPr="00221211">
        <w:rPr>
          <w:rFonts w:ascii="Tahoma" w:eastAsia="Palatino Linotype" w:hAnsi="Tahoma" w:cs="Tahoma"/>
          <w:b/>
          <w:bCs/>
          <w:sz w:val="22"/>
          <w:szCs w:val="22"/>
          <w:u w:val="single"/>
        </w:rPr>
        <w:t>Work History</w:t>
      </w:r>
      <w:r w:rsidR="00221211" w:rsidRPr="00221211">
        <w:rPr>
          <w:rFonts w:ascii="Tahoma" w:eastAsia="Palatino Linotype" w:hAnsi="Tahoma" w:cs="Tahoma"/>
          <w:b/>
          <w:bCs/>
          <w:sz w:val="22"/>
          <w:szCs w:val="22"/>
          <w:u w:val="single"/>
        </w:rPr>
        <w:t>:</w:t>
      </w:r>
    </w:p>
    <w:p w14:paraId="7E6E778E" w14:textId="1944B08B" w:rsidR="008C6F25" w:rsidRPr="003E3825" w:rsidRDefault="008C6F25" w:rsidP="00A709D3">
      <w:pPr>
        <w:pStyle w:val="divdocumentdivsectiontitle"/>
        <w:spacing w:before="240"/>
        <w:rPr>
          <w:rFonts w:ascii="Tahoma" w:eastAsia="Palatino Linotype" w:hAnsi="Tahoma" w:cs="Tahoma"/>
          <w:b/>
          <w:bCs/>
          <w:sz w:val="22"/>
          <w:szCs w:val="22"/>
          <w:u w:val="single"/>
        </w:rPr>
      </w:pPr>
      <w:r w:rsidRPr="00221211">
        <w:rPr>
          <w:rFonts w:ascii="Tahoma" w:eastAsia="Palatino Linotype" w:hAnsi="Tahoma" w:cs="Tahoma"/>
          <w:b/>
          <w:bCs/>
          <w:sz w:val="22"/>
          <w:szCs w:val="22"/>
        </w:rPr>
        <w:t>Fiat Chrysler Automobiles-</w:t>
      </w:r>
      <w:r w:rsidR="00935FB5" w:rsidRPr="00221211">
        <w:rPr>
          <w:rFonts w:ascii="Tahoma" w:eastAsia="Palatino Linotype" w:hAnsi="Tahoma" w:cs="Tahoma"/>
          <w:b/>
          <w:bCs/>
          <w:sz w:val="22"/>
          <w:szCs w:val="22"/>
        </w:rPr>
        <w:t xml:space="preserve"> Network </w:t>
      </w:r>
      <w:r w:rsidR="00093736" w:rsidRPr="00221211">
        <w:rPr>
          <w:rFonts w:ascii="Tahoma" w:eastAsia="Palatino Linotype" w:hAnsi="Tahoma" w:cs="Tahoma"/>
          <w:b/>
          <w:bCs/>
          <w:sz w:val="22"/>
          <w:szCs w:val="22"/>
        </w:rPr>
        <w:t>Support (</w:t>
      </w:r>
      <w:r w:rsidR="00911619">
        <w:rPr>
          <w:rFonts w:ascii="Tahoma" w:eastAsia="Palatino Linotype" w:hAnsi="Tahoma" w:cs="Tahoma"/>
          <w:b/>
          <w:bCs/>
          <w:sz w:val="22"/>
          <w:szCs w:val="22"/>
        </w:rPr>
        <w:t>Sept</w:t>
      </w:r>
      <w:r w:rsidR="00323DB6" w:rsidRPr="00221211">
        <w:rPr>
          <w:rFonts w:ascii="Tahoma" w:eastAsia="Palatino Linotype" w:hAnsi="Tahoma" w:cs="Tahoma"/>
          <w:b/>
          <w:bCs/>
          <w:sz w:val="22"/>
          <w:szCs w:val="22"/>
        </w:rPr>
        <w:t xml:space="preserve"> </w:t>
      </w:r>
      <w:r w:rsidR="00AE75AF" w:rsidRPr="00221211">
        <w:rPr>
          <w:rFonts w:ascii="Tahoma" w:eastAsia="Palatino Linotype" w:hAnsi="Tahoma" w:cs="Tahoma"/>
          <w:b/>
          <w:bCs/>
          <w:sz w:val="22"/>
          <w:szCs w:val="22"/>
        </w:rPr>
        <w:t xml:space="preserve">2018 – </w:t>
      </w:r>
      <w:r w:rsidR="00911619">
        <w:rPr>
          <w:rFonts w:ascii="Tahoma" w:eastAsia="Palatino Linotype" w:hAnsi="Tahoma" w:cs="Tahoma"/>
          <w:b/>
          <w:bCs/>
          <w:sz w:val="22"/>
          <w:szCs w:val="22"/>
        </w:rPr>
        <w:t>Nov</w:t>
      </w:r>
      <w:r w:rsidR="00AE75AF" w:rsidRPr="00221211">
        <w:rPr>
          <w:rFonts w:ascii="Tahoma" w:eastAsia="Palatino Linotype" w:hAnsi="Tahoma" w:cs="Tahoma"/>
          <w:b/>
          <w:bCs/>
          <w:sz w:val="22"/>
          <w:szCs w:val="22"/>
        </w:rPr>
        <w:t xml:space="preserve"> 2019)</w:t>
      </w:r>
      <w:r w:rsidRPr="00221211">
        <w:rPr>
          <w:rFonts w:ascii="Tahoma" w:eastAsia="Palatino Linotype" w:hAnsi="Tahoma" w:cs="Tahoma"/>
          <w:b/>
          <w:bCs/>
          <w:sz w:val="22"/>
          <w:szCs w:val="22"/>
        </w:rPr>
        <w:t xml:space="preserve"> Toronto, Ontario</w:t>
      </w:r>
      <w:r w:rsidR="00AE75AF" w:rsidRPr="00221211">
        <w:rPr>
          <w:rFonts w:ascii="Tahoma" w:eastAsia="Palatino Linotype" w:hAnsi="Tahoma" w:cs="Tahoma"/>
          <w:b/>
          <w:bCs/>
          <w:sz w:val="22"/>
          <w:szCs w:val="22"/>
        </w:rPr>
        <w:t>.</w:t>
      </w:r>
    </w:p>
    <w:p w14:paraId="32FD7CFF" w14:textId="77777777" w:rsidR="00CC7AC6" w:rsidRPr="00221211" w:rsidRDefault="00CC7AC6" w:rsidP="00A709D3">
      <w:pPr>
        <w:pStyle w:val="ulli"/>
        <w:numPr>
          <w:ilvl w:val="1"/>
          <w:numId w:val="15"/>
        </w:numPr>
        <w:spacing w:before="240" w:line="340" w:lineRule="atLeast"/>
        <w:ind w:left="0"/>
        <w:rPr>
          <w:rStyle w:val="span"/>
          <w:rFonts w:ascii="Tahoma" w:eastAsia="Palatino Linotype" w:hAnsi="Tahoma" w:cs="Tahoma"/>
          <w:sz w:val="22"/>
          <w:szCs w:val="22"/>
        </w:rPr>
      </w:pPr>
      <w:r w:rsidRPr="00221211">
        <w:rPr>
          <w:rStyle w:val="span"/>
          <w:rFonts w:ascii="Tahoma" w:eastAsia="Palatino Linotype" w:hAnsi="Tahoma" w:cs="Tahoma"/>
          <w:sz w:val="22"/>
          <w:szCs w:val="22"/>
        </w:rPr>
        <w:t xml:space="preserve">Processed support requests received over timeframe for technical assistance on wide range of </w:t>
      </w:r>
      <w:r>
        <w:rPr>
          <w:rStyle w:val="span"/>
          <w:rFonts w:ascii="Tahoma" w:eastAsia="Palatino Linotype" w:hAnsi="Tahoma" w:cs="Tahoma"/>
          <w:sz w:val="22"/>
          <w:szCs w:val="22"/>
        </w:rPr>
        <w:t>issues</w:t>
      </w:r>
      <w:r w:rsidRPr="00221211">
        <w:rPr>
          <w:rStyle w:val="span"/>
          <w:rFonts w:ascii="Tahoma" w:eastAsia="Palatino Linotype" w:hAnsi="Tahoma" w:cs="Tahoma"/>
          <w:sz w:val="22"/>
          <w:szCs w:val="22"/>
        </w:rPr>
        <w:t xml:space="preserve"> related to software.</w:t>
      </w:r>
    </w:p>
    <w:p w14:paraId="41B10ACB" w14:textId="520C3F15" w:rsidR="00CC7AC6" w:rsidRDefault="00CC7AC6" w:rsidP="00A709D3">
      <w:pPr>
        <w:pStyle w:val="ulli"/>
        <w:numPr>
          <w:ilvl w:val="1"/>
          <w:numId w:val="15"/>
        </w:numPr>
        <w:spacing w:line="340" w:lineRule="atLeast"/>
        <w:ind w:left="0"/>
        <w:rPr>
          <w:rStyle w:val="span"/>
          <w:rFonts w:ascii="Tahoma" w:eastAsia="Palatino Linotype" w:hAnsi="Tahoma" w:cs="Tahoma"/>
          <w:sz w:val="22"/>
          <w:szCs w:val="22"/>
        </w:rPr>
      </w:pPr>
      <w:r w:rsidRPr="00221211">
        <w:rPr>
          <w:rStyle w:val="span"/>
          <w:rFonts w:ascii="Tahoma" w:eastAsia="Palatino Linotype" w:hAnsi="Tahoma" w:cs="Tahoma"/>
          <w:sz w:val="22"/>
          <w:szCs w:val="22"/>
        </w:rPr>
        <w:t xml:space="preserve">Responded to support requests from end users and patiently walked individuals through basic </w:t>
      </w:r>
      <w:r>
        <w:rPr>
          <w:rStyle w:val="span"/>
          <w:rFonts w:ascii="Tahoma" w:eastAsia="Palatino Linotype" w:hAnsi="Tahoma" w:cs="Tahoma"/>
          <w:sz w:val="22"/>
          <w:szCs w:val="22"/>
        </w:rPr>
        <w:t xml:space="preserve">            </w:t>
      </w:r>
      <w:r w:rsidRPr="00221211">
        <w:rPr>
          <w:rStyle w:val="span"/>
          <w:rFonts w:ascii="Tahoma" w:eastAsia="Palatino Linotype" w:hAnsi="Tahoma" w:cs="Tahoma"/>
          <w:sz w:val="22"/>
          <w:szCs w:val="22"/>
        </w:rPr>
        <w:t>troubleshooting tasks.</w:t>
      </w:r>
    </w:p>
    <w:p w14:paraId="3ADCFC05" w14:textId="692E7FC6" w:rsidR="00416420" w:rsidRPr="00416420" w:rsidRDefault="00416420" w:rsidP="00A709D3">
      <w:pPr>
        <w:pStyle w:val="ulli"/>
        <w:numPr>
          <w:ilvl w:val="1"/>
          <w:numId w:val="15"/>
        </w:numPr>
        <w:spacing w:line="340" w:lineRule="atLeast"/>
        <w:ind w:left="0"/>
        <w:rPr>
          <w:rStyle w:val="span"/>
          <w:rFonts w:ascii="Tahoma" w:eastAsia="Palatino Linotype" w:hAnsi="Tahoma" w:cs="Tahoma"/>
          <w:sz w:val="22"/>
          <w:szCs w:val="22"/>
        </w:rPr>
      </w:pPr>
      <w:r w:rsidRPr="00416420">
        <w:rPr>
          <w:rFonts w:ascii="Tahoma" w:hAnsi="Tahoma" w:cs="Tahoma"/>
          <w:color w:val="000000"/>
          <w:sz w:val="22"/>
          <w:szCs w:val="22"/>
        </w:rPr>
        <w:t xml:space="preserve">Creating, managing and resolving tickets according to priority in </w:t>
      </w:r>
      <w:r w:rsidR="004031D2">
        <w:rPr>
          <w:rFonts w:ascii="Tahoma" w:hAnsi="Tahoma" w:cs="Tahoma"/>
          <w:color w:val="000000"/>
          <w:sz w:val="22"/>
          <w:szCs w:val="22"/>
        </w:rPr>
        <w:t>Service NOW</w:t>
      </w:r>
      <w:r w:rsidRPr="00416420">
        <w:rPr>
          <w:rFonts w:ascii="Tahoma" w:hAnsi="Tahoma" w:cs="Tahoma"/>
          <w:color w:val="000000"/>
          <w:sz w:val="22"/>
          <w:szCs w:val="22"/>
        </w:rPr>
        <w:t xml:space="preserve"> which includes the Documentation, Tracking and Monitoring.</w:t>
      </w:r>
    </w:p>
    <w:p w14:paraId="3FF7E483" w14:textId="77777777" w:rsidR="00CC7AC6" w:rsidRPr="00221211" w:rsidRDefault="00CC7AC6" w:rsidP="00A709D3">
      <w:pPr>
        <w:pStyle w:val="ulli"/>
        <w:numPr>
          <w:ilvl w:val="1"/>
          <w:numId w:val="15"/>
        </w:numPr>
        <w:spacing w:line="340" w:lineRule="atLeast"/>
        <w:ind w:left="0"/>
        <w:rPr>
          <w:rStyle w:val="span"/>
          <w:rFonts w:ascii="Tahoma" w:eastAsia="Palatino Linotype" w:hAnsi="Tahoma" w:cs="Tahoma"/>
          <w:sz w:val="22"/>
          <w:szCs w:val="22"/>
        </w:rPr>
      </w:pPr>
      <w:r w:rsidRPr="00221211">
        <w:rPr>
          <w:rStyle w:val="span"/>
          <w:rFonts w:ascii="Tahoma" w:eastAsia="Palatino Linotype" w:hAnsi="Tahoma" w:cs="Tahoma"/>
          <w:sz w:val="22"/>
          <w:szCs w:val="22"/>
        </w:rPr>
        <w:t>Evaluated and resolved technical problems for end users efficiently to minimize downtime.</w:t>
      </w:r>
    </w:p>
    <w:p w14:paraId="24065C78" w14:textId="77777777" w:rsidR="00CC7AC6" w:rsidRPr="00221211" w:rsidRDefault="00CC7AC6" w:rsidP="00A709D3">
      <w:pPr>
        <w:pStyle w:val="ulli"/>
        <w:numPr>
          <w:ilvl w:val="1"/>
          <w:numId w:val="15"/>
        </w:numPr>
        <w:spacing w:line="340" w:lineRule="atLeast"/>
        <w:ind w:left="0"/>
        <w:rPr>
          <w:rStyle w:val="span"/>
          <w:rFonts w:ascii="Tahoma" w:eastAsia="Palatino Linotype" w:hAnsi="Tahoma" w:cs="Tahoma"/>
          <w:sz w:val="22"/>
          <w:szCs w:val="22"/>
        </w:rPr>
      </w:pPr>
      <w:r w:rsidRPr="00221211">
        <w:rPr>
          <w:rStyle w:val="span"/>
          <w:rFonts w:ascii="Tahoma" w:eastAsia="Palatino Linotype" w:hAnsi="Tahoma" w:cs="Tahoma"/>
          <w:sz w:val="22"/>
          <w:szCs w:val="22"/>
        </w:rPr>
        <w:t>Broke down and evaluated user problems using test scripts, personal expertise</w:t>
      </w:r>
      <w:r>
        <w:rPr>
          <w:rStyle w:val="span"/>
          <w:rFonts w:ascii="Tahoma" w:eastAsia="Palatino Linotype" w:hAnsi="Tahoma" w:cs="Tahoma"/>
          <w:sz w:val="22"/>
          <w:szCs w:val="22"/>
        </w:rPr>
        <w:t>.</w:t>
      </w:r>
    </w:p>
    <w:p w14:paraId="23162A22" w14:textId="77777777" w:rsidR="00CC7AC6" w:rsidRPr="00221211" w:rsidRDefault="00CC7AC6" w:rsidP="00A709D3">
      <w:pPr>
        <w:pStyle w:val="ulli"/>
        <w:numPr>
          <w:ilvl w:val="1"/>
          <w:numId w:val="15"/>
        </w:numPr>
        <w:spacing w:line="340" w:lineRule="atLeast"/>
        <w:ind w:left="0"/>
        <w:rPr>
          <w:rStyle w:val="span"/>
          <w:rFonts w:ascii="Tahoma" w:eastAsia="Palatino Linotype" w:hAnsi="Tahoma" w:cs="Tahoma"/>
          <w:sz w:val="22"/>
          <w:szCs w:val="22"/>
        </w:rPr>
      </w:pPr>
      <w:r w:rsidRPr="00221211">
        <w:rPr>
          <w:rStyle w:val="span"/>
          <w:rFonts w:ascii="Tahoma" w:eastAsia="Palatino Linotype" w:hAnsi="Tahoma" w:cs="Tahoma"/>
          <w:sz w:val="22"/>
          <w:szCs w:val="22"/>
        </w:rPr>
        <w:t>Performed tests of functionality, security and performance of different devices.</w:t>
      </w:r>
    </w:p>
    <w:p w14:paraId="245B1938" w14:textId="77777777" w:rsidR="00CC7AC6" w:rsidRPr="00221211" w:rsidRDefault="00CC7AC6" w:rsidP="00A709D3">
      <w:pPr>
        <w:pStyle w:val="ulli"/>
        <w:numPr>
          <w:ilvl w:val="1"/>
          <w:numId w:val="15"/>
        </w:numPr>
        <w:spacing w:line="340" w:lineRule="atLeast"/>
        <w:ind w:left="0"/>
        <w:rPr>
          <w:rStyle w:val="span"/>
          <w:rFonts w:ascii="Tahoma" w:eastAsia="Palatino Linotype" w:hAnsi="Tahoma" w:cs="Tahoma"/>
          <w:sz w:val="22"/>
          <w:szCs w:val="22"/>
        </w:rPr>
      </w:pPr>
      <w:r w:rsidRPr="00221211">
        <w:rPr>
          <w:rStyle w:val="span"/>
          <w:rFonts w:ascii="Tahoma" w:eastAsia="Palatino Linotype" w:hAnsi="Tahoma" w:cs="Tahoma"/>
          <w:sz w:val="22"/>
          <w:szCs w:val="22"/>
        </w:rPr>
        <w:t>Collaborated with vendors to locate replacement components and resolve advanced problems.</w:t>
      </w:r>
    </w:p>
    <w:p w14:paraId="55E33C07" w14:textId="35DA960D" w:rsidR="00CC7AC6" w:rsidRDefault="00CC7AC6" w:rsidP="00A709D3">
      <w:pPr>
        <w:pStyle w:val="ulli"/>
        <w:numPr>
          <w:ilvl w:val="1"/>
          <w:numId w:val="15"/>
        </w:numPr>
        <w:spacing w:line="340" w:lineRule="atLeast"/>
        <w:ind w:left="0"/>
        <w:rPr>
          <w:rStyle w:val="span"/>
          <w:rFonts w:ascii="Tahoma" w:eastAsia="Palatino Linotype" w:hAnsi="Tahoma" w:cs="Tahoma"/>
          <w:sz w:val="22"/>
          <w:szCs w:val="22"/>
        </w:rPr>
      </w:pPr>
      <w:r w:rsidRPr="00221211">
        <w:rPr>
          <w:rFonts w:ascii="Tahoma" w:hAnsi="Tahoma" w:cs="Tahoma"/>
          <w:color w:val="222222"/>
          <w:sz w:val="22"/>
          <w:szCs w:val="22"/>
          <w:shd w:val="clear" w:color="auto" w:fill="FFFFFF"/>
        </w:rPr>
        <w:t>Troubleshoot computer issues and provide technical support and guidance to employees</w:t>
      </w:r>
      <w:r w:rsidRPr="00221211">
        <w:rPr>
          <w:rStyle w:val="span"/>
          <w:rFonts w:ascii="Tahoma" w:eastAsia="Palatino Linotype" w:hAnsi="Tahoma" w:cs="Tahoma"/>
          <w:sz w:val="22"/>
          <w:szCs w:val="22"/>
        </w:rPr>
        <w:t>.</w:t>
      </w:r>
    </w:p>
    <w:p w14:paraId="1DBB4ADD" w14:textId="3A790657" w:rsidR="0074681A" w:rsidRPr="0074681A" w:rsidRDefault="0074681A" w:rsidP="00A709D3">
      <w:pPr>
        <w:pStyle w:val="ulli"/>
        <w:numPr>
          <w:ilvl w:val="1"/>
          <w:numId w:val="15"/>
        </w:numPr>
        <w:spacing w:line="340" w:lineRule="atLeast"/>
        <w:ind w:left="0"/>
        <w:rPr>
          <w:rStyle w:val="span"/>
          <w:rFonts w:ascii="Tahoma" w:eastAsia="Palatino Linotype" w:hAnsi="Tahoma" w:cs="Tahoma"/>
          <w:sz w:val="22"/>
          <w:szCs w:val="22"/>
        </w:rPr>
      </w:pPr>
      <w:r w:rsidRPr="0074681A">
        <w:rPr>
          <w:rFonts w:ascii="Tahoma" w:hAnsi="Tahoma" w:cs="Tahoma"/>
          <w:color w:val="464646"/>
          <w:sz w:val="22"/>
          <w:szCs w:val="22"/>
          <w:shd w:val="clear" w:color="auto" w:fill="FFFFFF"/>
        </w:rPr>
        <w:t>Worked well under pressure and within time constraints.</w:t>
      </w:r>
    </w:p>
    <w:p w14:paraId="582175A0" w14:textId="428A7351" w:rsidR="0074681A" w:rsidRPr="00DA09A0" w:rsidRDefault="0074681A" w:rsidP="00A709D3">
      <w:pPr>
        <w:pStyle w:val="ulli"/>
        <w:numPr>
          <w:ilvl w:val="1"/>
          <w:numId w:val="15"/>
        </w:numPr>
        <w:spacing w:line="340" w:lineRule="atLeast"/>
        <w:ind w:left="0"/>
        <w:rPr>
          <w:rFonts w:ascii="Tahoma" w:eastAsia="Palatino Linotype" w:hAnsi="Tahoma" w:cs="Tahoma"/>
          <w:sz w:val="22"/>
          <w:szCs w:val="22"/>
        </w:rPr>
      </w:pPr>
      <w:r>
        <w:rPr>
          <w:rFonts w:ascii="Tahoma" w:hAnsi="Tahoma" w:cs="Tahoma"/>
          <w:color w:val="222222"/>
          <w:sz w:val="22"/>
          <w:szCs w:val="22"/>
          <w:shd w:val="clear" w:color="auto" w:fill="FFFFFF"/>
        </w:rPr>
        <w:t>Having</w:t>
      </w:r>
      <w:r w:rsidRPr="0074681A">
        <w:rPr>
          <w:rFonts w:ascii="Tahoma" w:hAnsi="Tahoma" w:cs="Tahoma"/>
          <w:color w:val="222222"/>
          <w:sz w:val="22"/>
          <w:szCs w:val="22"/>
          <w:shd w:val="clear" w:color="auto" w:fill="FFFFFF"/>
        </w:rPr>
        <w:t xml:space="preserve"> </w:t>
      </w:r>
      <w:r w:rsidRPr="0074681A">
        <w:rPr>
          <w:rFonts w:ascii="Tahoma" w:hAnsi="Tahoma" w:cs="Tahoma"/>
          <w:color w:val="464646"/>
          <w:sz w:val="22"/>
          <w:szCs w:val="22"/>
          <w:shd w:val="clear" w:color="auto" w:fill="FFFFFF"/>
        </w:rPr>
        <w:t>Innovative, creative, and extremely responsive with a strong sense of urgency.</w:t>
      </w:r>
    </w:p>
    <w:p w14:paraId="5476AFA9" w14:textId="45DDBA0A" w:rsidR="00DA09A0" w:rsidRPr="0074681A" w:rsidRDefault="00DA09A0" w:rsidP="00A709D3">
      <w:pPr>
        <w:pStyle w:val="ulli"/>
        <w:numPr>
          <w:ilvl w:val="1"/>
          <w:numId w:val="15"/>
        </w:numPr>
        <w:spacing w:line="340" w:lineRule="atLeast"/>
        <w:ind w:left="0"/>
        <w:rPr>
          <w:rStyle w:val="span"/>
          <w:rFonts w:ascii="Tahoma" w:eastAsia="Palatino Linotype" w:hAnsi="Tahoma" w:cs="Tahoma"/>
          <w:sz w:val="22"/>
          <w:szCs w:val="22"/>
        </w:rPr>
      </w:pPr>
      <w:r w:rsidRPr="00DA09A0">
        <w:rPr>
          <w:rFonts w:ascii="Tahoma" w:hAnsi="Tahoma" w:cs="Tahoma"/>
          <w:color w:val="464646"/>
          <w:sz w:val="22"/>
          <w:szCs w:val="22"/>
          <w:shd w:val="clear" w:color="auto" w:fill="FFFFFF"/>
        </w:rPr>
        <w:t>Opening, prioritizing, troubleshooting, following-up, notifying, escalating, communicating, documenting, and pulling in additional resources as needed for incident resolution</w:t>
      </w:r>
      <w:r>
        <w:rPr>
          <w:rFonts w:ascii="Arial" w:hAnsi="Arial" w:cs="Arial"/>
          <w:color w:val="464646"/>
          <w:sz w:val="20"/>
          <w:szCs w:val="20"/>
          <w:shd w:val="clear" w:color="auto" w:fill="FFFFFF"/>
        </w:rPr>
        <w:t>. </w:t>
      </w:r>
    </w:p>
    <w:p w14:paraId="5D0275AF" w14:textId="77777777" w:rsidR="00CC7AC6" w:rsidRPr="0074681A" w:rsidRDefault="00CC7AC6" w:rsidP="00A709D3">
      <w:pPr>
        <w:pStyle w:val="BodyTextIndent"/>
        <w:spacing w:before="0" w:beforeAutospacing="0" w:after="0" w:afterAutospacing="0" w:line="276" w:lineRule="atLeast"/>
        <w:rPr>
          <w:rFonts w:ascii="Tahoma" w:hAnsi="Tahoma" w:cs="Tahoma"/>
          <w:b/>
          <w:bCs/>
          <w:color w:val="000000"/>
          <w:sz w:val="22"/>
          <w:szCs w:val="22"/>
        </w:rPr>
      </w:pPr>
      <w:r w:rsidRPr="0074681A">
        <w:rPr>
          <w:rFonts w:ascii="Tahoma" w:hAnsi="Tahoma" w:cs="Tahoma"/>
          <w:b/>
          <w:bCs/>
          <w:color w:val="000000"/>
          <w:sz w:val="22"/>
          <w:szCs w:val="22"/>
        </w:rPr>
        <w:t xml:space="preserve">            </w:t>
      </w:r>
    </w:p>
    <w:p w14:paraId="10AD1F88" w14:textId="76B65900" w:rsidR="00CC7AC6" w:rsidRPr="00CC7AC6" w:rsidRDefault="00CC7AC6" w:rsidP="003969AB">
      <w:pPr>
        <w:pStyle w:val="BodyTextIndent"/>
        <w:spacing w:before="120" w:beforeAutospacing="0" w:after="0" w:afterAutospacing="0" w:line="276" w:lineRule="atLeast"/>
        <w:rPr>
          <w:rFonts w:ascii="Tahoma" w:hAnsi="Tahoma" w:cs="Tahoma"/>
          <w:b/>
          <w:bCs/>
          <w:color w:val="000000"/>
          <w:sz w:val="22"/>
          <w:szCs w:val="22"/>
        </w:rPr>
      </w:pPr>
      <w:r w:rsidRPr="00221211">
        <w:rPr>
          <w:rFonts w:ascii="Tahoma" w:hAnsi="Tahoma" w:cs="Tahoma"/>
          <w:b/>
          <w:bCs/>
          <w:color w:val="000000"/>
          <w:sz w:val="22"/>
          <w:szCs w:val="22"/>
        </w:rPr>
        <w:t xml:space="preserve">7- Eleven- Customer Service Representative (Sept 2017 – </w:t>
      </w:r>
      <w:r w:rsidR="00911619">
        <w:rPr>
          <w:rFonts w:ascii="Tahoma" w:hAnsi="Tahoma" w:cs="Tahoma"/>
          <w:b/>
          <w:bCs/>
          <w:color w:val="000000"/>
          <w:sz w:val="22"/>
          <w:szCs w:val="22"/>
        </w:rPr>
        <w:t>Sept</w:t>
      </w:r>
      <w:r w:rsidRPr="00221211">
        <w:rPr>
          <w:rFonts w:ascii="Tahoma" w:hAnsi="Tahoma" w:cs="Tahoma"/>
          <w:b/>
          <w:bCs/>
          <w:color w:val="000000"/>
          <w:sz w:val="22"/>
          <w:szCs w:val="22"/>
        </w:rPr>
        <w:t xml:space="preserve"> 2018) Toronto, Ontario</w:t>
      </w:r>
      <w:r w:rsidRPr="00221211">
        <w:rPr>
          <w:rFonts w:ascii="Tahoma" w:hAnsi="Tahoma" w:cs="Tahoma"/>
          <w:b/>
          <w:bCs/>
          <w:color w:val="000000"/>
          <w:sz w:val="22"/>
          <w:szCs w:val="22"/>
        </w:rPr>
        <w:br/>
      </w:r>
    </w:p>
    <w:p w14:paraId="5C9F6A9D" w14:textId="77777777" w:rsidR="00CC7AC6" w:rsidRPr="00221211" w:rsidRDefault="00CC7AC6" w:rsidP="00A709D3">
      <w:pPr>
        <w:pStyle w:val="BodyTextIndent"/>
        <w:numPr>
          <w:ilvl w:val="0"/>
          <w:numId w:val="16"/>
        </w:numPr>
        <w:spacing w:before="120" w:beforeAutospacing="0" w:line="276" w:lineRule="atLeast"/>
        <w:ind w:left="0"/>
        <w:rPr>
          <w:color w:val="000000"/>
          <w:sz w:val="22"/>
          <w:szCs w:val="22"/>
        </w:rPr>
      </w:pPr>
      <w:r w:rsidRPr="00221211">
        <w:rPr>
          <w:rFonts w:ascii="Tahoma" w:hAnsi="Tahoma" w:cs="Tahoma"/>
          <w:color w:val="000000"/>
          <w:sz w:val="22"/>
          <w:szCs w:val="22"/>
        </w:rPr>
        <w:t xml:space="preserve">Encourage positive work environment by consistently treating all employees and customers with </w:t>
      </w:r>
      <w:r>
        <w:rPr>
          <w:rFonts w:ascii="Tahoma" w:hAnsi="Tahoma" w:cs="Tahoma"/>
          <w:color w:val="000000"/>
          <w:sz w:val="22"/>
          <w:szCs w:val="22"/>
        </w:rPr>
        <w:t>respect</w:t>
      </w:r>
      <w:r w:rsidRPr="00221211">
        <w:rPr>
          <w:rFonts w:ascii="Tahoma" w:hAnsi="Tahoma" w:cs="Tahoma"/>
          <w:color w:val="000000"/>
          <w:sz w:val="22"/>
          <w:szCs w:val="22"/>
        </w:rPr>
        <w:t xml:space="preserve"> and consideration.</w:t>
      </w:r>
    </w:p>
    <w:p w14:paraId="6AC9EA71" w14:textId="77777777" w:rsidR="00CC7AC6" w:rsidRPr="00221211" w:rsidRDefault="00CC7AC6" w:rsidP="00A709D3">
      <w:pPr>
        <w:pStyle w:val="BodyTextIndent"/>
        <w:numPr>
          <w:ilvl w:val="0"/>
          <w:numId w:val="16"/>
        </w:numPr>
        <w:spacing w:before="0" w:beforeAutospacing="0" w:after="0" w:afterAutospacing="0" w:line="276" w:lineRule="atLeast"/>
        <w:ind w:left="0"/>
        <w:rPr>
          <w:color w:val="000000"/>
          <w:sz w:val="22"/>
          <w:szCs w:val="22"/>
        </w:rPr>
      </w:pPr>
      <w:r w:rsidRPr="00221211">
        <w:rPr>
          <w:rFonts w:ascii="Tahoma" w:hAnsi="Tahoma" w:cs="Tahoma"/>
          <w:color w:val="000000"/>
          <w:sz w:val="22"/>
          <w:szCs w:val="22"/>
        </w:rPr>
        <w:t>Develop a customer-centered shopping environment by greeting and responding to all customers in a friendly manner.</w:t>
      </w:r>
    </w:p>
    <w:p w14:paraId="5F33CFFC" w14:textId="77777777" w:rsidR="00CC7AC6" w:rsidRPr="00221211" w:rsidRDefault="00CC7AC6" w:rsidP="00A709D3">
      <w:pPr>
        <w:pStyle w:val="BodyTextIndent"/>
        <w:numPr>
          <w:ilvl w:val="0"/>
          <w:numId w:val="16"/>
        </w:numPr>
        <w:spacing w:before="0" w:beforeAutospacing="0" w:after="0" w:afterAutospacing="0" w:line="276" w:lineRule="atLeast"/>
        <w:ind w:left="0"/>
        <w:rPr>
          <w:color w:val="000000"/>
          <w:sz w:val="22"/>
          <w:szCs w:val="22"/>
        </w:rPr>
      </w:pPr>
      <w:r w:rsidRPr="00221211">
        <w:rPr>
          <w:rFonts w:ascii="Tahoma" w:hAnsi="Tahoma" w:cs="Tahoma"/>
          <w:color w:val="000000"/>
          <w:sz w:val="22"/>
          <w:szCs w:val="22"/>
        </w:rPr>
        <w:t>Deal with all customer related issues in a gracious manner and with the organization strategies.</w:t>
      </w:r>
    </w:p>
    <w:p w14:paraId="61BED5C7" w14:textId="5AD4F16D" w:rsidR="00CC7AC6" w:rsidRPr="0074681A" w:rsidRDefault="00CC7AC6" w:rsidP="0074681A">
      <w:pPr>
        <w:pStyle w:val="BodyTextIndent"/>
        <w:numPr>
          <w:ilvl w:val="0"/>
          <w:numId w:val="16"/>
        </w:numPr>
        <w:spacing w:before="0" w:beforeAutospacing="0" w:after="0" w:afterAutospacing="0" w:line="276" w:lineRule="atLeast"/>
        <w:ind w:left="0"/>
        <w:rPr>
          <w:color w:val="000000"/>
          <w:sz w:val="22"/>
          <w:szCs w:val="22"/>
        </w:rPr>
      </w:pPr>
      <w:r w:rsidRPr="00221211">
        <w:rPr>
          <w:rFonts w:ascii="Tahoma" w:hAnsi="Tahoma" w:cs="Tahoma"/>
          <w:color w:val="000000"/>
          <w:sz w:val="22"/>
          <w:szCs w:val="22"/>
        </w:rPr>
        <w:t>Assist customers in completing transactions either in cash or utilizing credit or debit cards</w:t>
      </w:r>
      <w:r w:rsidRPr="0074681A">
        <w:rPr>
          <w:rFonts w:ascii="Tahoma" w:hAnsi="Tahoma" w:cs="Tahoma"/>
          <w:color w:val="000000"/>
          <w:sz w:val="22"/>
          <w:szCs w:val="22"/>
        </w:rPr>
        <w:t>.</w:t>
      </w:r>
    </w:p>
    <w:p w14:paraId="363EB638" w14:textId="125B6CA6" w:rsidR="0074681A" w:rsidRPr="0074681A" w:rsidRDefault="0074681A" w:rsidP="0074681A">
      <w:pPr>
        <w:pStyle w:val="BodyTextIndent"/>
        <w:numPr>
          <w:ilvl w:val="0"/>
          <w:numId w:val="16"/>
        </w:numPr>
        <w:spacing w:before="0" w:beforeAutospacing="0" w:after="0" w:afterAutospacing="0" w:line="276" w:lineRule="atLeast"/>
        <w:ind w:left="0"/>
        <w:rPr>
          <w:rFonts w:ascii="Tahoma" w:hAnsi="Tahoma" w:cs="Tahoma"/>
          <w:color w:val="000000"/>
          <w:sz w:val="22"/>
          <w:szCs w:val="22"/>
        </w:rPr>
      </w:pPr>
      <w:r w:rsidRPr="0074681A">
        <w:rPr>
          <w:rFonts w:ascii="Tahoma" w:hAnsi="Tahoma" w:cs="Tahoma"/>
          <w:color w:val="464646"/>
          <w:sz w:val="22"/>
          <w:szCs w:val="22"/>
          <w:shd w:val="clear" w:color="auto" w:fill="FFFFFF"/>
        </w:rPr>
        <w:t>Having strong organization skills in order to meet tight deadlines.</w:t>
      </w:r>
    </w:p>
    <w:p w14:paraId="711C2E53" w14:textId="77777777" w:rsidR="00CC7AC6" w:rsidRPr="00221211" w:rsidRDefault="00CC7AC6" w:rsidP="00A709D3">
      <w:pPr>
        <w:pStyle w:val="BodyTextIndent"/>
        <w:numPr>
          <w:ilvl w:val="0"/>
          <w:numId w:val="16"/>
        </w:numPr>
        <w:spacing w:before="0" w:beforeAutospacing="0" w:after="0" w:afterAutospacing="0" w:line="276" w:lineRule="atLeast"/>
        <w:ind w:left="0"/>
        <w:rPr>
          <w:color w:val="000000"/>
          <w:sz w:val="22"/>
          <w:szCs w:val="22"/>
        </w:rPr>
      </w:pPr>
      <w:r w:rsidRPr="00221211">
        <w:rPr>
          <w:rFonts w:ascii="Tahoma" w:hAnsi="Tahoma" w:cs="Tahoma"/>
          <w:color w:val="000000"/>
          <w:sz w:val="22"/>
          <w:szCs w:val="22"/>
        </w:rPr>
        <w:t>Responsible to keep accurate log of all convenience store sales.</w:t>
      </w:r>
    </w:p>
    <w:p w14:paraId="65BA1019" w14:textId="77777777" w:rsidR="00CC7AC6" w:rsidRDefault="00CC7AC6" w:rsidP="00A709D3">
      <w:pPr>
        <w:pStyle w:val="divdocumentdivsectiontitle"/>
        <w:spacing w:after="100"/>
        <w:rPr>
          <w:rFonts w:ascii="Tahoma" w:eastAsia="Palatino Linotype" w:hAnsi="Tahoma" w:cs="Tahoma"/>
          <w:b/>
          <w:bCs/>
          <w:sz w:val="22"/>
          <w:szCs w:val="22"/>
          <w:u w:val="single"/>
        </w:rPr>
      </w:pPr>
    </w:p>
    <w:p w14:paraId="72700862" w14:textId="5A634821" w:rsidR="003969AB" w:rsidRPr="0074681A" w:rsidRDefault="0019165E" w:rsidP="00CC7AC6">
      <w:pPr>
        <w:pStyle w:val="divdocumentdivsectiontitle"/>
        <w:spacing w:after="100"/>
        <w:rPr>
          <w:rFonts w:ascii="Tahoma" w:eastAsia="Palatino Linotype" w:hAnsi="Tahoma" w:cs="Tahoma"/>
          <w:b/>
          <w:bCs/>
          <w:sz w:val="22"/>
          <w:szCs w:val="22"/>
          <w:u w:val="single"/>
        </w:rPr>
      </w:pPr>
      <w:r w:rsidRPr="003D6CDF">
        <w:rPr>
          <w:rFonts w:ascii="Tahoma" w:eastAsia="Palatino Linotype" w:hAnsi="Tahoma" w:cs="Tahoma"/>
          <w:b/>
          <w:bCs/>
          <w:sz w:val="22"/>
          <w:szCs w:val="22"/>
          <w:u w:val="single"/>
        </w:rPr>
        <w:t>Certifications</w:t>
      </w:r>
      <w:r>
        <w:rPr>
          <w:rFonts w:ascii="Tahoma" w:eastAsia="Palatino Linotype" w:hAnsi="Tahoma" w:cs="Tahoma"/>
          <w:b/>
          <w:bCs/>
          <w:sz w:val="22"/>
          <w:szCs w:val="22"/>
          <w:u w:val="single"/>
        </w:rPr>
        <w:t>: -</w:t>
      </w:r>
      <w:r w:rsidR="003D6CDF">
        <w:rPr>
          <w:rFonts w:ascii="Tahoma" w:eastAsia="Palatino Linotype" w:hAnsi="Tahoma" w:cs="Tahoma"/>
          <w:b/>
          <w:bCs/>
          <w:sz w:val="22"/>
          <w:szCs w:val="22"/>
          <w:u w:val="single"/>
        </w:rPr>
        <w:t xml:space="preserve">  </w:t>
      </w:r>
      <w:r w:rsidR="00600143" w:rsidRPr="003E3825">
        <w:rPr>
          <w:rFonts w:ascii="Tahoma" w:eastAsia="Palatino Linotype" w:hAnsi="Tahoma" w:cs="Tahoma"/>
          <w:sz w:val="22"/>
          <w:szCs w:val="22"/>
        </w:rPr>
        <w:t>CompTIA Network+</w:t>
      </w:r>
      <w:r w:rsidR="00CC7AC6">
        <w:rPr>
          <w:rFonts w:ascii="Tahoma" w:eastAsia="Palatino Linotype" w:hAnsi="Tahoma" w:cs="Tahoma"/>
          <w:sz w:val="22"/>
          <w:szCs w:val="22"/>
        </w:rPr>
        <w:t>(Dec 2019 – Dec 2022)</w:t>
      </w:r>
      <w:r w:rsidR="0074681A">
        <w:rPr>
          <w:rFonts w:ascii="Tahoma" w:eastAsia="Palatino Linotype" w:hAnsi="Tahoma" w:cs="Tahoma"/>
          <w:sz w:val="22"/>
          <w:szCs w:val="22"/>
        </w:rPr>
        <w:t xml:space="preserve">- </w:t>
      </w:r>
      <w:r w:rsidR="003969AB">
        <w:rPr>
          <w:rFonts w:ascii="Tahoma" w:eastAsia="Palatino Linotype" w:hAnsi="Tahoma" w:cs="Tahoma"/>
          <w:sz w:val="22"/>
          <w:szCs w:val="22"/>
        </w:rPr>
        <w:t>COMP001021604578</w:t>
      </w:r>
      <w:r w:rsidR="0074681A">
        <w:rPr>
          <w:rFonts w:ascii="Tahoma" w:eastAsia="Palatino Linotype" w:hAnsi="Tahoma" w:cs="Tahoma"/>
          <w:sz w:val="22"/>
          <w:szCs w:val="22"/>
        </w:rPr>
        <w:t>.</w:t>
      </w:r>
    </w:p>
    <w:p w14:paraId="61C5C694" w14:textId="77777777" w:rsidR="00CD69D0" w:rsidRPr="003E3825" w:rsidRDefault="00CD69D0" w:rsidP="003E3825">
      <w:pPr>
        <w:pStyle w:val="ulli"/>
        <w:spacing w:line="340" w:lineRule="atLeast"/>
        <w:ind w:left="460"/>
        <w:rPr>
          <w:rFonts w:ascii="Tahoma" w:eastAsia="Palatino Linotype" w:hAnsi="Tahoma" w:cs="Tahoma"/>
          <w:sz w:val="22"/>
          <w:szCs w:val="22"/>
        </w:rPr>
      </w:pPr>
    </w:p>
    <w:sectPr w:rsidR="00CD69D0" w:rsidRPr="003E3825">
      <w:pgSz w:w="12240" w:h="15840"/>
      <w:pgMar w:top="520" w:right="840" w:bottom="52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26FFDB3E-C30B-4619-A5A3-BE597B588583}"/>
    <w:embedBold r:id="rId2" w:fontKey="{15D3431A-E6E1-4C48-9AB2-E493DA7E51FA}"/>
  </w:font>
  <w:font w:name="Tahoma">
    <w:panose1 w:val="020B0604030504040204"/>
    <w:charset w:val="00"/>
    <w:family w:val="swiss"/>
    <w:pitch w:val="variable"/>
    <w:sig w:usb0="E1002EFF" w:usb1="C000605B" w:usb2="00000029" w:usb3="00000000" w:csb0="000101FF" w:csb1="00000000"/>
    <w:embedRegular r:id="rId3" w:fontKey="{697AB454-BF6D-440A-B6BA-2E64DC468E44}"/>
    <w:embedBold r:id="rId4" w:fontKey="{49836458-4A57-4E1D-A804-1F8289B9748C}"/>
  </w:font>
  <w:font w:name="Segoe UI">
    <w:altName w:val="Segoe UI"/>
    <w:panose1 w:val="020B0502040204020203"/>
    <w:charset w:val="00"/>
    <w:family w:val="swiss"/>
    <w:pitch w:val="variable"/>
    <w:sig w:usb0="E4002EFF" w:usb1="C000E47F" w:usb2="00000009" w:usb3="00000000" w:csb0="000001FF" w:csb1="00000000"/>
    <w:embedRegular r:id="rId5" w:fontKey="{28C6AF72-87F3-4A92-8F62-B553422A200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6" w:fontKey="{37F89433-6094-4625-8BB1-A07E2B574392}"/>
  </w:font>
  <w:font w:name="Calibri">
    <w:panose1 w:val="020F0502020204030204"/>
    <w:charset w:val="00"/>
    <w:family w:val="swiss"/>
    <w:pitch w:val="variable"/>
    <w:sig w:usb0="E0002EFF" w:usb1="C000247B" w:usb2="00000009" w:usb3="00000000" w:csb0="000001FF" w:csb1="00000000"/>
    <w:embedRegular r:id="rId7" w:fontKey="{85047D1F-8BC0-40BC-8887-AD6EEC7AD2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A2EA8A1E">
      <w:start w:val="1"/>
      <w:numFmt w:val="bullet"/>
      <w:lvlText w:val=""/>
      <w:lvlJc w:val="left"/>
      <w:pPr>
        <w:ind w:left="720" w:hanging="360"/>
      </w:pPr>
      <w:rPr>
        <w:rFonts w:ascii="Symbol" w:hAnsi="Symbol"/>
      </w:rPr>
    </w:lvl>
    <w:lvl w:ilvl="1" w:tplc="41EC5F36">
      <w:start w:val="1"/>
      <w:numFmt w:val="bullet"/>
      <w:lvlText w:val="o"/>
      <w:lvlJc w:val="left"/>
      <w:pPr>
        <w:tabs>
          <w:tab w:val="num" w:pos="1440"/>
        </w:tabs>
        <w:ind w:left="1440" w:hanging="360"/>
      </w:pPr>
      <w:rPr>
        <w:rFonts w:ascii="Courier New" w:hAnsi="Courier New"/>
      </w:rPr>
    </w:lvl>
    <w:lvl w:ilvl="2" w:tplc="082A7198">
      <w:start w:val="1"/>
      <w:numFmt w:val="bullet"/>
      <w:lvlText w:val=""/>
      <w:lvlJc w:val="left"/>
      <w:pPr>
        <w:tabs>
          <w:tab w:val="num" w:pos="2160"/>
        </w:tabs>
        <w:ind w:left="2160" w:hanging="360"/>
      </w:pPr>
      <w:rPr>
        <w:rFonts w:ascii="Wingdings" w:hAnsi="Wingdings"/>
      </w:rPr>
    </w:lvl>
    <w:lvl w:ilvl="3" w:tplc="506CB586">
      <w:start w:val="1"/>
      <w:numFmt w:val="bullet"/>
      <w:lvlText w:val=""/>
      <w:lvlJc w:val="left"/>
      <w:pPr>
        <w:tabs>
          <w:tab w:val="num" w:pos="2880"/>
        </w:tabs>
        <w:ind w:left="2880" w:hanging="360"/>
      </w:pPr>
      <w:rPr>
        <w:rFonts w:ascii="Symbol" w:hAnsi="Symbol"/>
      </w:rPr>
    </w:lvl>
    <w:lvl w:ilvl="4" w:tplc="7A1628C8">
      <w:start w:val="1"/>
      <w:numFmt w:val="bullet"/>
      <w:lvlText w:val="o"/>
      <w:lvlJc w:val="left"/>
      <w:pPr>
        <w:tabs>
          <w:tab w:val="num" w:pos="3600"/>
        </w:tabs>
        <w:ind w:left="3600" w:hanging="360"/>
      </w:pPr>
      <w:rPr>
        <w:rFonts w:ascii="Courier New" w:hAnsi="Courier New"/>
      </w:rPr>
    </w:lvl>
    <w:lvl w:ilvl="5" w:tplc="F0AA2E2E">
      <w:start w:val="1"/>
      <w:numFmt w:val="bullet"/>
      <w:lvlText w:val=""/>
      <w:lvlJc w:val="left"/>
      <w:pPr>
        <w:tabs>
          <w:tab w:val="num" w:pos="4320"/>
        </w:tabs>
        <w:ind w:left="4320" w:hanging="360"/>
      </w:pPr>
      <w:rPr>
        <w:rFonts w:ascii="Wingdings" w:hAnsi="Wingdings"/>
      </w:rPr>
    </w:lvl>
    <w:lvl w:ilvl="6" w:tplc="15C2F99E">
      <w:start w:val="1"/>
      <w:numFmt w:val="bullet"/>
      <w:lvlText w:val=""/>
      <w:lvlJc w:val="left"/>
      <w:pPr>
        <w:tabs>
          <w:tab w:val="num" w:pos="5040"/>
        </w:tabs>
        <w:ind w:left="5040" w:hanging="360"/>
      </w:pPr>
      <w:rPr>
        <w:rFonts w:ascii="Symbol" w:hAnsi="Symbol"/>
      </w:rPr>
    </w:lvl>
    <w:lvl w:ilvl="7" w:tplc="AC5E4582">
      <w:start w:val="1"/>
      <w:numFmt w:val="bullet"/>
      <w:lvlText w:val="o"/>
      <w:lvlJc w:val="left"/>
      <w:pPr>
        <w:tabs>
          <w:tab w:val="num" w:pos="5760"/>
        </w:tabs>
        <w:ind w:left="5760" w:hanging="360"/>
      </w:pPr>
      <w:rPr>
        <w:rFonts w:ascii="Courier New" w:hAnsi="Courier New"/>
      </w:rPr>
    </w:lvl>
    <w:lvl w:ilvl="8" w:tplc="FAC28A9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63788A56"/>
    <w:lvl w:ilvl="0" w:tplc="134EF0B0">
      <w:start w:val="1"/>
      <w:numFmt w:val="bullet"/>
      <w:lvlText w:val=""/>
      <w:lvlJc w:val="left"/>
      <w:pPr>
        <w:ind w:left="360" w:hanging="360"/>
      </w:pPr>
      <w:rPr>
        <w:rFonts w:ascii="Symbol" w:hAnsi="Symbol"/>
      </w:rPr>
    </w:lvl>
    <w:lvl w:ilvl="1" w:tplc="3C4476E0">
      <w:start w:val="1"/>
      <w:numFmt w:val="bullet"/>
      <w:lvlText w:val="o"/>
      <w:lvlJc w:val="left"/>
      <w:pPr>
        <w:tabs>
          <w:tab w:val="num" w:pos="1440"/>
        </w:tabs>
        <w:ind w:left="1440" w:hanging="360"/>
      </w:pPr>
      <w:rPr>
        <w:rFonts w:ascii="Courier New" w:hAnsi="Courier New"/>
      </w:rPr>
    </w:lvl>
    <w:lvl w:ilvl="2" w:tplc="0CA22174">
      <w:start w:val="1"/>
      <w:numFmt w:val="bullet"/>
      <w:lvlText w:val=""/>
      <w:lvlJc w:val="left"/>
      <w:pPr>
        <w:tabs>
          <w:tab w:val="num" w:pos="2160"/>
        </w:tabs>
        <w:ind w:left="2160" w:hanging="360"/>
      </w:pPr>
      <w:rPr>
        <w:rFonts w:ascii="Wingdings" w:hAnsi="Wingdings"/>
      </w:rPr>
    </w:lvl>
    <w:lvl w:ilvl="3" w:tplc="D3BEA08E">
      <w:start w:val="1"/>
      <w:numFmt w:val="bullet"/>
      <w:lvlText w:val=""/>
      <w:lvlJc w:val="left"/>
      <w:pPr>
        <w:tabs>
          <w:tab w:val="num" w:pos="2880"/>
        </w:tabs>
        <w:ind w:left="2880" w:hanging="360"/>
      </w:pPr>
      <w:rPr>
        <w:rFonts w:ascii="Symbol" w:hAnsi="Symbol"/>
      </w:rPr>
    </w:lvl>
    <w:lvl w:ilvl="4" w:tplc="18806C98">
      <w:start w:val="1"/>
      <w:numFmt w:val="bullet"/>
      <w:lvlText w:val="o"/>
      <w:lvlJc w:val="left"/>
      <w:pPr>
        <w:tabs>
          <w:tab w:val="num" w:pos="3600"/>
        </w:tabs>
        <w:ind w:left="3600" w:hanging="360"/>
      </w:pPr>
      <w:rPr>
        <w:rFonts w:ascii="Courier New" w:hAnsi="Courier New"/>
      </w:rPr>
    </w:lvl>
    <w:lvl w:ilvl="5" w:tplc="62E67E3C">
      <w:start w:val="1"/>
      <w:numFmt w:val="bullet"/>
      <w:lvlText w:val=""/>
      <w:lvlJc w:val="left"/>
      <w:pPr>
        <w:tabs>
          <w:tab w:val="num" w:pos="4320"/>
        </w:tabs>
        <w:ind w:left="4320" w:hanging="360"/>
      </w:pPr>
      <w:rPr>
        <w:rFonts w:ascii="Wingdings" w:hAnsi="Wingdings"/>
      </w:rPr>
    </w:lvl>
    <w:lvl w:ilvl="6" w:tplc="346ECF0C">
      <w:start w:val="1"/>
      <w:numFmt w:val="bullet"/>
      <w:lvlText w:val=""/>
      <w:lvlJc w:val="left"/>
      <w:pPr>
        <w:tabs>
          <w:tab w:val="num" w:pos="5040"/>
        </w:tabs>
        <w:ind w:left="5040" w:hanging="360"/>
      </w:pPr>
      <w:rPr>
        <w:rFonts w:ascii="Symbol" w:hAnsi="Symbol"/>
      </w:rPr>
    </w:lvl>
    <w:lvl w:ilvl="7" w:tplc="85EE9C68">
      <w:start w:val="1"/>
      <w:numFmt w:val="bullet"/>
      <w:lvlText w:val="o"/>
      <w:lvlJc w:val="left"/>
      <w:pPr>
        <w:tabs>
          <w:tab w:val="num" w:pos="5760"/>
        </w:tabs>
        <w:ind w:left="5760" w:hanging="360"/>
      </w:pPr>
      <w:rPr>
        <w:rFonts w:ascii="Courier New" w:hAnsi="Courier New"/>
      </w:rPr>
    </w:lvl>
    <w:lvl w:ilvl="8" w:tplc="CAEC7E9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F5AC8A18">
      <w:start w:val="1"/>
      <w:numFmt w:val="bullet"/>
      <w:lvlText w:val=""/>
      <w:lvlJc w:val="left"/>
      <w:pPr>
        <w:ind w:left="720" w:hanging="360"/>
      </w:pPr>
      <w:rPr>
        <w:rFonts w:ascii="Symbol" w:hAnsi="Symbol"/>
      </w:rPr>
    </w:lvl>
    <w:lvl w:ilvl="1" w:tplc="28743A02">
      <w:start w:val="1"/>
      <w:numFmt w:val="bullet"/>
      <w:lvlText w:val="o"/>
      <w:lvlJc w:val="left"/>
      <w:pPr>
        <w:tabs>
          <w:tab w:val="num" w:pos="1440"/>
        </w:tabs>
        <w:ind w:left="1440" w:hanging="360"/>
      </w:pPr>
      <w:rPr>
        <w:rFonts w:ascii="Courier New" w:hAnsi="Courier New"/>
      </w:rPr>
    </w:lvl>
    <w:lvl w:ilvl="2" w:tplc="CC1A90AC">
      <w:start w:val="1"/>
      <w:numFmt w:val="bullet"/>
      <w:lvlText w:val=""/>
      <w:lvlJc w:val="left"/>
      <w:pPr>
        <w:tabs>
          <w:tab w:val="num" w:pos="2160"/>
        </w:tabs>
        <w:ind w:left="2160" w:hanging="360"/>
      </w:pPr>
      <w:rPr>
        <w:rFonts w:ascii="Wingdings" w:hAnsi="Wingdings"/>
      </w:rPr>
    </w:lvl>
    <w:lvl w:ilvl="3" w:tplc="BB227E62">
      <w:start w:val="1"/>
      <w:numFmt w:val="bullet"/>
      <w:lvlText w:val=""/>
      <w:lvlJc w:val="left"/>
      <w:pPr>
        <w:tabs>
          <w:tab w:val="num" w:pos="2880"/>
        </w:tabs>
        <w:ind w:left="2880" w:hanging="360"/>
      </w:pPr>
      <w:rPr>
        <w:rFonts w:ascii="Symbol" w:hAnsi="Symbol"/>
      </w:rPr>
    </w:lvl>
    <w:lvl w:ilvl="4" w:tplc="10DAC1D0">
      <w:start w:val="1"/>
      <w:numFmt w:val="bullet"/>
      <w:lvlText w:val="o"/>
      <w:lvlJc w:val="left"/>
      <w:pPr>
        <w:tabs>
          <w:tab w:val="num" w:pos="3600"/>
        </w:tabs>
        <w:ind w:left="3600" w:hanging="360"/>
      </w:pPr>
      <w:rPr>
        <w:rFonts w:ascii="Courier New" w:hAnsi="Courier New"/>
      </w:rPr>
    </w:lvl>
    <w:lvl w:ilvl="5" w:tplc="F4063A8A">
      <w:start w:val="1"/>
      <w:numFmt w:val="bullet"/>
      <w:lvlText w:val=""/>
      <w:lvlJc w:val="left"/>
      <w:pPr>
        <w:tabs>
          <w:tab w:val="num" w:pos="4320"/>
        </w:tabs>
        <w:ind w:left="4320" w:hanging="360"/>
      </w:pPr>
      <w:rPr>
        <w:rFonts w:ascii="Wingdings" w:hAnsi="Wingdings"/>
      </w:rPr>
    </w:lvl>
    <w:lvl w:ilvl="6" w:tplc="199852EE">
      <w:start w:val="1"/>
      <w:numFmt w:val="bullet"/>
      <w:lvlText w:val=""/>
      <w:lvlJc w:val="left"/>
      <w:pPr>
        <w:tabs>
          <w:tab w:val="num" w:pos="5040"/>
        </w:tabs>
        <w:ind w:left="5040" w:hanging="360"/>
      </w:pPr>
      <w:rPr>
        <w:rFonts w:ascii="Symbol" w:hAnsi="Symbol"/>
      </w:rPr>
    </w:lvl>
    <w:lvl w:ilvl="7" w:tplc="0EA42CCC">
      <w:start w:val="1"/>
      <w:numFmt w:val="bullet"/>
      <w:lvlText w:val="o"/>
      <w:lvlJc w:val="left"/>
      <w:pPr>
        <w:tabs>
          <w:tab w:val="num" w:pos="5760"/>
        </w:tabs>
        <w:ind w:left="5760" w:hanging="360"/>
      </w:pPr>
      <w:rPr>
        <w:rFonts w:ascii="Courier New" w:hAnsi="Courier New"/>
      </w:rPr>
    </w:lvl>
    <w:lvl w:ilvl="8" w:tplc="F46204C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BE1E1FA2">
      <w:start w:val="1"/>
      <w:numFmt w:val="bullet"/>
      <w:lvlText w:val=""/>
      <w:lvlJc w:val="left"/>
      <w:pPr>
        <w:ind w:left="720" w:hanging="360"/>
      </w:pPr>
      <w:rPr>
        <w:rFonts w:ascii="Symbol" w:hAnsi="Symbol"/>
      </w:rPr>
    </w:lvl>
    <w:lvl w:ilvl="1" w:tplc="DD8E2898">
      <w:start w:val="1"/>
      <w:numFmt w:val="bullet"/>
      <w:lvlText w:val="o"/>
      <w:lvlJc w:val="left"/>
      <w:pPr>
        <w:tabs>
          <w:tab w:val="num" w:pos="1440"/>
        </w:tabs>
        <w:ind w:left="1440" w:hanging="360"/>
      </w:pPr>
      <w:rPr>
        <w:rFonts w:ascii="Courier New" w:hAnsi="Courier New"/>
      </w:rPr>
    </w:lvl>
    <w:lvl w:ilvl="2" w:tplc="B46E6330">
      <w:start w:val="1"/>
      <w:numFmt w:val="bullet"/>
      <w:lvlText w:val=""/>
      <w:lvlJc w:val="left"/>
      <w:pPr>
        <w:tabs>
          <w:tab w:val="num" w:pos="2160"/>
        </w:tabs>
        <w:ind w:left="2160" w:hanging="360"/>
      </w:pPr>
      <w:rPr>
        <w:rFonts w:ascii="Wingdings" w:hAnsi="Wingdings"/>
      </w:rPr>
    </w:lvl>
    <w:lvl w:ilvl="3" w:tplc="8E92DD96">
      <w:start w:val="1"/>
      <w:numFmt w:val="bullet"/>
      <w:lvlText w:val=""/>
      <w:lvlJc w:val="left"/>
      <w:pPr>
        <w:tabs>
          <w:tab w:val="num" w:pos="2880"/>
        </w:tabs>
        <w:ind w:left="2880" w:hanging="360"/>
      </w:pPr>
      <w:rPr>
        <w:rFonts w:ascii="Symbol" w:hAnsi="Symbol"/>
      </w:rPr>
    </w:lvl>
    <w:lvl w:ilvl="4" w:tplc="6172E8C2">
      <w:start w:val="1"/>
      <w:numFmt w:val="bullet"/>
      <w:lvlText w:val="o"/>
      <w:lvlJc w:val="left"/>
      <w:pPr>
        <w:tabs>
          <w:tab w:val="num" w:pos="3600"/>
        </w:tabs>
        <w:ind w:left="3600" w:hanging="360"/>
      </w:pPr>
      <w:rPr>
        <w:rFonts w:ascii="Courier New" w:hAnsi="Courier New"/>
      </w:rPr>
    </w:lvl>
    <w:lvl w:ilvl="5" w:tplc="1A14CC72">
      <w:start w:val="1"/>
      <w:numFmt w:val="bullet"/>
      <w:lvlText w:val=""/>
      <w:lvlJc w:val="left"/>
      <w:pPr>
        <w:tabs>
          <w:tab w:val="num" w:pos="4320"/>
        </w:tabs>
        <w:ind w:left="4320" w:hanging="360"/>
      </w:pPr>
      <w:rPr>
        <w:rFonts w:ascii="Wingdings" w:hAnsi="Wingdings"/>
      </w:rPr>
    </w:lvl>
    <w:lvl w:ilvl="6" w:tplc="D1E4CC34">
      <w:start w:val="1"/>
      <w:numFmt w:val="bullet"/>
      <w:lvlText w:val=""/>
      <w:lvlJc w:val="left"/>
      <w:pPr>
        <w:tabs>
          <w:tab w:val="num" w:pos="5040"/>
        </w:tabs>
        <w:ind w:left="5040" w:hanging="360"/>
      </w:pPr>
      <w:rPr>
        <w:rFonts w:ascii="Symbol" w:hAnsi="Symbol"/>
      </w:rPr>
    </w:lvl>
    <w:lvl w:ilvl="7" w:tplc="7C80B9A2">
      <w:start w:val="1"/>
      <w:numFmt w:val="bullet"/>
      <w:lvlText w:val="o"/>
      <w:lvlJc w:val="left"/>
      <w:pPr>
        <w:tabs>
          <w:tab w:val="num" w:pos="5760"/>
        </w:tabs>
        <w:ind w:left="5760" w:hanging="360"/>
      </w:pPr>
      <w:rPr>
        <w:rFonts w:ascii="Courier New" w:hAnsi="Courier New"/>
      </w:rPr>
    </w:lvl>
    <w:lvl w:ilvl="8" w:tplc="02ACEBBA">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86807576">
      <w:start w:val="1"/>
      <w:numFmt w:val="bullet"/>
      <w:lvlText w:val=""/>
      <w:lvlJc w:val="left"/>
      <w:pPr>
        <w:ind w:left="720" w:hanging="360"/>
      </w:pPr>
      <w:rPr>
        <w:rFonts w:ascii="Symbol" w:hAnsi="Symbol"/>
      </w:rPr>
    </w:lvl>
    <w:lvl w:ilvl="1" w:tplc="B2D4F2E8">
      <w:start w:val="1"/>
      <w:numFmt w:val="bullet"/>
      <w:lvlText w:val="o"/>
      <w:lvlJc w:val="left"/>
      <w:pPr>
        <w:tabs>
          <w:tab w:val="num" w:pos="1440"/>
        </w:tabs>
        <w:ind w:left="1440" w:hanging="360"/>
      </w:pPr>
      <w:rPr>
        <w:rFonts w:ascii="Courier New" w:hAnsi="Courier New"/>
      </w:rPr>
    </w:lvl>
    <w:lvl w:ilvl="2" w:tplc="5910343E">
      <w:start w:val="1"/>
      <w:numFmt w:val="bullet"/>
      <w:lvlText w:val=""/>
      <w:lvlJc w:val="left"/>
      <w:pPr>
        <w:tabs>
          <w:tab w:val="num" w:pos="2160"/>
        </w:tabs>
        <w:ind w:left="2160" w:hanging="360"/>
      </w:pPr>
      <w:rPr>
        <w:rFonts w:ascii="Wingdings" w:hAnsi="Wingdings"/>
      </w:rPr>
    </w:lvl>
    <w:lvl w:ilvl="3" w:tplc="B9A8FD92">
      <w:start w:val="1"/>
      <w:numFmt w:val="bullet"/>
      <w:lvlText w:val=""/>
      <w:lvlJc w:val="left"/>
      <w:pPr>
        <w:tabs>
          <w:tab w:val="num" w:pos="2880"/>
        </w:tabs>
        <w:ind w:left="2880" w:hanging="360"/>
      </w:pPr>
      <w:rPr>
        <w:rFonts w:ascii="Symbol" w:hAnsi="Symbol"/>
      </w:rPr>
    </w:lvl>
    <w:lvl w:ilvl="4" w:tplc="712294D2">
      <w:start w:val="1"/>
      <w:numFmt w:val="bullet"/>
      <w:lvlText w:val="o"/>
      <w:lvlJc w:val="left"/>
      <w:pPr>
        <w:tabs>
          <w:tab w:val="num" w:pos="3600"/>
        </w:tabs>
        <w:ind w:left="3600" w:hanging="360"/>
      </w:pPr>
      <w:rPr>
        <w:rFonts w:ascii="Courier New" w:hAnsi="Courier New"/>
      </w:rPr>
    </w:lvl>
    <w:lvl w:ilvl="5" w:tplc="B5B6B918">
      <w:start w:val="1"/>
      <w:numFmt w:val="bullet"/>
      <w:lvlText w:val=""/>
      <w:lvlJc w:val="left"/>
      <w:pPr>
        <w:tabs>
          <w:tab w:val="num" w:pos="4320"/>
        </w:tabs>
        <w:ind w:left="4320" w:hanging="360"/>
      </w:pPr>
      <w:rPr>
        <w:rFonts w:ascii="Wingdings" w:hAnsi="Wingdings"/>
      </w:rPr>
    </w:lvl>
    <w:lvl w:ilvl="6" w:tplc="5456D0BA">
      <w:start w:val="1"/>
      <w:numFmt w:val="bullet"/>
      <w:lvlText w:val=""/>
      <w:lvlJc w:val="left"/>
      <w:pPr>
        <w:tabs>
          <w:tab w:val="num" w:pos="5040"/>
        </w:tabs>
        <w:ind w:left="5040" w:hanging="360"/>
      </w:pPr>
      <w:rPr>
        <w:rFonts w:ascii="Symbol" w:hAnsi="Symbol"/>
      </w:rPr>
    </w:lvl>
    <w:lvl w:ilvl="7" w:tplc="0396F7D6">
      <w:start w:val="1"/>
      <w:numFmt w:val="bullet"/>
      <w:lvlText w:val="o"/>
      <w:lvlJc w:val="left"/>
      <w:pPr>
        <w:tabs>
          <w:tab w:val="num" w:pos="5760"/>
        </w:tabs>
        <w:ind w:left="5760" w:hanging="360"/>
      </w:pPr>
      <w:rPr>
        <w:rFonts w:ascii="Courier New" w:hAnsi="Courier New"/>
      </w:rPr>
    </w:lvl>
    <w:lvl w:ilvl="8" w:tplc="996C438E">
      <w:start w:val="1"/>
      <w:numFmt w:val="bullet"/>
      <w:lvlText w:val=""/>
      <w:lvlJc w:val="left"/>
      <w:pPr>
        <w:tabs>
          <w:tab w:val="num" w:pos="6480"/>
        </w:tabs>
        <w:ind w:left="6480" w:hanging="360"/>
      </w:pPr>
      <w:rPr>
        <w:rFonts w:ascii="Wingdings" w:hAnsi="Wingdings"/>
      </w:rPr>
    </w:lvl>
  </w:abstractNum>
  <w:abstractNum w:abstractNumId="5" w15:restartNumberingAfterBreak="0">
    <w:nsid w:val="017C28F6"/>
    <w:multiLevelType w:val="hybridMultilevel"/>
    <w:tmpl w:val="5CDE21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2162AE1"/>
    <w:multiLevelType w:val="hybridMultilevel"/>
    <w:tmpl w:val="96E2CC9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52B35E1"/>
    <w:multiLevelType w:val="hybridMultilevel"/>
    <w:tmpl w:val="938C0A7C"/>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6AC5B9A"/>
    <w:multiLevelType w:val="hybridMultilevel"/>
    <w:tmpl w:val="B854FEE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AB06911"/>
    <w:multiLevelType w:val="hybridMultilevel"/>
    <w:tmpl w:val="23BC475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41EC3994"/>
    <w:multiLevelType w:val="hybridMultilevel"/>
    <w:tmpl w:val="5E625FC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42FD368A"/>
    <w:multiLevelType w:val="hybridMultilevel"/>
    <w:tmpl w:val="2ABA83B0"/>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7053F7A"/>
    <w:multiLevelType w:val="hybridMultilevel"/>
    <w:tmpl w:val="B3729E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77E6B8A"/>
    <w:multiLevelType w:val="hybridMultilevel"/>
    <w:tmpl w:val="D8C0FB9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B8C0AC2"/>
    <w:multiLevelType w:val="hybridMultilevel"/>
    <w:tmpl w:val="AE22E86C"/>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2887057"/>
    <w:multiLevelType w:val="hybridMultilevel"/>
    <w:tmpl w:val="FC7496FC"/>
    <w:lvl w:ilvl="0" w:tplc="3C4476E0">
      <w:start w:val="1"/>
      <w:numFmt w:val="bullet"/>
      <w:lvlText w:val="o"/>
      <w:lvlJc w:val="left"/>
      <w:pPr>
        <w:ind w:left="927" w:hanging="360"/>
      </w:pPr>
      <w:rPr>
        <w:rFonts w:ascii="Courier New" w:hAnsi="Courier New"/>
      </w:rPr>
    </w:lvl>
    <w:lvl w:ilvl="1" w:tplc="10090003">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cs="Wingdings" w:hint="default"/>
      </w:rPr>
    </w:lvl>
    <w:lvl w:ilvl="3" w:tplc="10090001" w:tentative="1">
      <w:start w:val="1"/>
      <w:numFmt w:val="bullet"/>
      <w:lvlText w:val=""/>
      <w:lvlJc w:val="left"/>
      <w:pPr>
        <w:ind w:left="3087" w:hanging="360"/>
      </w:pPr>
      <w:rPr>
        <w:rFonts w:ascii="Symbol" w:hAnsi="Symbol" w:cs="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cs="Wingdings" w:hint="default"/>
      </w:rPr>
    </w:lvl>
    <w:lvl w:ilvl="6" w:tplc="10090001" w:tentative="1">
      <w:start w:val="1"/>
      <w:numFmt w:val="bullet"/>
      <w:lvlText w:val=""/>
      <w:lvlJc w:val="left"/>
      <w:pPr>
        <w:ind w:left="5247" w:hanging="360"/>
      </w:pPr>
      <w:rPr>
        <w:rFonts w:ascii="Symbol" w:hAnsi="Symbol" w:cs="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cs="Wingdings" w:hint="default"/>
      </w:rPr>
    </w:lvl>
  </w:abstractNum>
  <w:abstractNum w:abstractNumId="16" w15:restartNumberingAfterBreak="0">
    <w:nsid w:val="53F23D72"/>
    <w:multiLevelType w:val="multilevel"/>
    <w:tmpl w:val="E24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6088A"/>
    <w:multiLevelType w:val="hybridMultilevel"/>
    <w:tmpl w:val="188CFA8E"/>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0591443"/>
    <w:multiLevelType w:val="hybridMultilevel"/>
    <w:tmpl w:val="95148C2A"/>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9AE011B8">
      <w:start w:val="7"/>
      <w:numFmt w:val="bullet"/>
      <w:lvlText w:val=""/>
      <w:lvlJc w:val="left"/>
      <w:pPr>
        <w:ind w:left="2160" w:hanging="360"/>
      </w:pPr>
      <w:rPr>
        <w:rFonts w:ascii="Wingdings" w:eastAsia="Palatino Linotype" w:hAnsi="Wingdings" w:cs="Tahoma"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6940ABD"/>
    <w:multiLevelType w:val="hybridMultilevel"/>
    <w:tmpl w:val="56741EC0"/>
    <w:lvl w:ilvl="0" w:tplc="3C4476E0">
      <w:start w:val="1"/>
      <w:numFmt w:val="bullet"/>
      <w:lvlText w:val="o"/>
      <w:lvlJc w:val="left"/>
      <w:pPr>
        <w:ind w:left="720" w:hanging="360"/>
      </w:pPr>
      <w:rPr>
        <w:rFonts w:ascii="Courier New" w:hAnsi="Courier New"/>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19242B8"/>
    <w:multiLevelType w:val="hybridMultilevel"/>
    <w:tmpl w:val="AD10BA6A"/>
    <w:lvl w:ilvl="0" w:tplc="B2D4F2E8">
      <w:start w:val="1"/>
      <w:numFmt w:val="bullet"/>
      <w:lvlText w:val="o"/>
      <w:lvlJc w:val="left"/>
      <w:pPr>
        <w:ind w:left="720" w:hanging="360"/>
      </w:pPr>
      <w:rPr>
        <w:rFonts w:ascii="Courier New" w:hAnsi="Courier New"/>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8650517"/>
    <w:multiLevelType w:val="hybridMultilevel"/>
    <w:tmpl w:val="EB1426C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3"/>
  </w:num>
  <w:num w:numId="5">
    <w:abstractNumId w:val="4"/>
  </w:num>
  <w:num w:numId="6">
    <w:abstractNumId w:val="16"/>
  </w:num>
  <w:num w:numId="7">
    <w:abstractNumId w:val="12"/>
  </w:num>
  <w:num w:numId="8">
    <w:abstractNumId w:val="8"/>
  </w:num>
  <w:num w:numId="9">
    <w:abstractNumId w:val="7"/>
  </w:num>
  <w:num w:numId="10">
    <w:abstractNumId w:val="6"/>
  </w:num>
  <w:num w:numId="11">
    <w:abstractNumId w:val="14"/>
  </w:num>
  <w:num w:numId="12">
    <w:abstractNumId w:val="17"/>
  </w:num>
  <w:num w:numId="13">
    <w:abstractNumId w:val="11"/>
  </w:num>
  <w:num w:numId="14">
    <w:abstractNumId w:val="5"/>
  </w:num>
  <w:num w:numId="15">
    <w:abstractNumId w:val="18"/>
  </w:num>
  <w:num w:numId="16">
    <w:abstractNumId w:val="15"/>
  </w:num>
  <w:num w:numId="17">
    <w:abstractNumId w:val="21"/>
  </w:num>
  <w:num w:numId="18">
    <w:abstractNumId w:val="9"/>
  </w:num>
  <w:num w:numId="19">
    <w:abstractNumId w:val="19"/>
  </w:num>
  <w:num w:numId="20">
    <w:abstractNumId w:val="20"/>
  </w:num>
  <w:num w:numId="21">
    <w:abstractNumId w:val="1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48E"/>
    <w:rsid w:val="000576A0"/>
    <w:rsid w:val="00093736"/>
    <w:rsid w:val="000A2FA3"/>
    <w:rsid w:val="0016715D"/>
    <w:rsid w:val="00170D91"/>
    <w:rsid w:val="0019165E"/>
    <w:rsid w:val="001D757E"/>
    <w:rsid w:val="00221211"/>
    <w:rsid w:val="0026692E"/>
    <w:rsid w:val="00276732"/>
    <w:rsid w:val="002E3BC1"/>
    <w:rsid w:val="00323DB6"/>
    <w:rsid w:val="00335850"/>
    <w:rsid w:val="003969AB"/>
    <w:rsid w:val="003D6CDF"/>
    <w:rsid w:val="003E3825"/>
    <w:rsid w:val="0040248E"/>
    <w:rsid w:val="004031D2"/>
    <w:rsid w:val="00416420"/>
    <w:rsid w:val="00450423"/>
    <w:rsid w:val="00482519"/>
    <w:rsid w:val="0052683A"/>
    <w:rsid w:val="00546182"/>
    <w:rsid w:val="00582858"/>
    <w:rsid w:val="005C63E3"/>
    <w:rsid w:val="00600143"/>
    <w:rsid w:val="006215B5"/>
    <w:rsid w:val="0062713E"/>
    <w:rsid w:val="006F7B26"/>
    <w:rsid w:val="00732010"/>
    <w:rsid w:val="0074681A"/>
    <w:rsid w:val="00792BF6"/>
    <w:rsid w:val="007A0228"/>
    <w:rsid w:val="007C22C1"/>
    <w:rsid w:val="008C6F25"/>
    <w:rsid w:val="008D5591"/>
    <w:rsid w:val="008E4A29"/>
    <w:rsid w:val="00911619"/>
    <w:rsid w:val="00923646"/>
    <w:rsid w:val="00935FB5"/>
    <w:rsid w:val="009C7AC6"/>
    <w:rsid w:val="00A709D3"/>
    <w:rsid w:val="00AE75AF"/>
    <w:rsid w:val="00B1513D"/>
    <w:rsid w:val="00B2370F"/>
    <w:rsid w:val="00B267DA"/>
    <w:rsid w:val="00B80C94"/>
    <w:rsid w:val="00C325CC"/>
    <w:rsid w:val="00C657BF"/>
    <w:rsid w:val="00C9262B"/>
    <w:rsid w:val="00CA0E2B"/>
    <w:rsid w:val="00CC7AC6"/>
    <w:rsid w:val="00CD69D0"/>
    <w:rsid w:val="00D905E4"/>
    <w:rsid w:val="00DA09A0"/>
    <w:rsid w:val="00DD197B"/>
    <w:rsid w:val="00DF7E14"/>
    <w:rsid w:val="00EC44FD"/>
    <w:rsid w:val="00F32D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D8A8"/>
  <w15:docId w15:val="{BDD3E0A6-7517-47EE-AD32-857322C15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4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0000"/>
    </w:rPr>
  </w:style>
  <w:style w:type="character" w:customStyle="1" w:styleId="span">
    <w:name w:val="span"/>
    <w:basedOn w:val="DefaultParagraphFont"/>
    <w:rPr>
      <w:sz w:val="24"/>
      <w:szCs w:val="24"/>
      <w:bdr w:val="none" w:sz="0" w:space="0" w:color="auto"/>
      <w:vertAlign w:val="baseline"/>
    </w:rPr>
  </w:style>
  <w:style w:type="paragraph" w:customStyle="1" w:styleId="divdocumentdivlowerborder">
    <w:name w:val="div_document_div_lowerborder"/>
    <w:basedOn w:val="Normal"/>
    <w:pPr>
      <w:pBdr>
        <w:top w:val="single" w:sz="24" w:space="0" w:color="000000"/>
      </w:pBdr>
      <w:spacing w:line="0" w:lineRule="atLeast"/>
    </w:pPr>
    <w:rPr>
      <w:color w:val="000000"/>
      <w:sz w:val="0"/>
      <w:szCs w:val="0"/>
    </w:rPr>
  </w:style>
  <w:style w:type="paragraph" w:customStyle="1" w:styleId="div">
    <w:name w:val="div"/>
    <w:basedOn w:val="Normal"/>
  </w:style>
  <w:style w:type="paragraph" w:customStyle="1" w:styleId="divdocumentdivSECTIONCNTC">
    <w:name w:val="div_document_div_SECTION_CNTC"/>
    <w:basedOn w:val="Normal"/>
    <w:pPr>
      <w:pBdr>
        <w:bottom w:val="none" w:sz="0" w:space="6" w:color="auto"/>
      </w:pBdr>
    </w:pPr>
  </w:style>
  <w:style w:type="paragraph" w:customStyle="1" w:styleId="divaddress">
    <w:name w:val="div_address"/>
    <w:basedOn w:val="div"/>
    <w:pPr>
      <w:spacing w:line="320" w:lineRule="atLeast"/>
      <w:jc w:val="center"/>
    </w:pPr>
    <w:rPr>
      <w:sz w:val="22"/>
      <w:szCs w:val="22"/>
    </w:rPr>
  </w:style>
  <w:style w:type="character" w:customStyle="1" w:styleId="divaddressli">
    <w:name w:val="div_address_li"/>
    <w:basedOn w:val="DefaultParagraphFont"/>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80" w:lineRule="atLeast"/>
    </w:pPr>
    <w:rPr>
      <w:color w:val="000000"/>
      <w:sz w:val="28"/>
      <w:szCs w:val="28"/>
    </w:rPr>
  </w:style>
  <w:style w:type="paragraph" w:customStyle="1" w:styleId="divdocumentsinglecolumn">
    <w:name w:val="div_document_singlecolumn"/>
    <w:basedOn w:val="Normal"/>
  </w:style>
  <w:style w:type="paragraph" w:customStyle="1" w:styleId="p">
    <w:name w:val="p"/>
    <w:basedOn w:val="Normal"/>
  </w:style>
  <w:style w:type="character" w:customStyle="1" w:styleId="singlecolumnspanpaddedlinenth-child1">
    <w:name w:val="singlecolumn_span_paddedline_nth-child(1)"/>
    <w:basedOn w:val="DefaultParagraphFont"/>
  </w:style>
  <w:style w:type="character" w:customStyle="1" w:styleId="spandegree">
    <w:name w:val="span_degre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paragraph" w:customStyle="1" w:styleId="ulli">
    <w:name w:val="ul_li"/>
    <w:basedOn w:val="Normal"/>
  </w:style>
  <w:style w:type="character" w:customStyle="1" w:styleId="spanjobtitle">
    <w:name w:val="span_jobtitle"/>
    <w:basedOn w:val="span"/>
    <w:rPr>
      <w:b/>
      <w:bCs/>
      <w:sz w:val="24"/>
      <w:szCs w:val="24"/>
      <w:bdr w:val="none" w:sz="0" w:space="0" w:color="auto"/>
      <w:vertAlign w:val="baseline"/>
    </w:rPr>
  </w:style>
  <w:style w:type="character" w:customStyle="1" w:styleId="spanpaddedlineCharacter">
    <w:name w:val="span_paddedline Character"/>
    <w:basedOn w:val="span"/>
    <w:rPr>
      <w:sz w:val="24"/>
      <w:szCs w:val="24"/>
      <w:bdr w:val="none" w:sz="0" w:space="0" w:color="auto"/>
      <w:vertAlign w:val="baseline"/>
    </w:rPr>
  </w:style>
  <w:style w:type="table" w:customStyle="1" w:styleId="divdocumenttable">
    <w:name w:val="div_document_table"/>
    <w:basedOn w:val="TableNormal"/>
    <w:tblPr/>
  </w:style>
  <w:style w:type="paragraph" w:customStyle="1" w:styleId="trt0xe">
    <w:name w:val="trt0xe"/>
    <w:basedOn w:val="Normal"/>
    <w:rsid w:val="00323DB6"/>
    <w:pPr>
      <w:spacing w:before="100" w:beforeAutospacing="1" w:after="100" w:afterAutospacing="1" w:line="240" w:lineRule="auto"/>
    </w:pPr>
  </w:style>
  <w:style w:type="paragraph" w:styleId="ListParagraph">
    <w:name w:val="List Paragraph"/>
    <w:basedOn w:val="Normal"/>
    <w:uiPriority w:val="34"/>
    <w:qFormat/>
    <w:rsid w:val="00546182"/>
    <w:pPr>
      <w:spacing w:before="100" w:beforeAutospacing="1" w:after="100" w:afterAutospacing="1" w:line="240" w:lineRule="auto"/>
    </w:pPr>
  </w:style>
  <w:style w:type="paragraph" w:styleId="BodyTextIndent">
    <w:name w:val="Body Text Indent"/>
    <w:basedOn w:val="Normal"/>
    <w:link w:val="BodyTextIndentChar"/>
    <w:uiPriority w:val="99"/>
    <w:semiHidden/>
    <w:unhideWhenUsed/>
    <w:rsid w:val="00732010"/>
    <w:pPr>
      <w:spacing w:before="100" w:beforeAutospacing="1" w:after="100" w:afterAutospacing="1" w:line="240" w:lineRule="auto"/>
    </w:pPr>
  </w:style>
  <w:style w:type="character" w:customStyle="1" w:styleId="BodyTextIndentChar">
    <w:name w:val="Body Text Indent Char"/>
    <w:basedOn w:val="DefaultParagraphFont"/>
    <w:link w:val="BodyTextIndent"/>
    <w:uiPriority w:val="99"/>
    <w:semiHidden/>
    <w:rsid w:val="00732010"/>
    <w:rPr>
      <w:sz w:val="24"/>
      <w:szCs w:val="24"/>
    </w:rPr>
  </w:style>
  <w:style w:type="paragraph" w:customStyle="1" w:styleId="Default">
    <w:name w:val="Default"/>
    <w:rsid w:val="007A0228"/>
    <w:pPr>
      <w:autoSpaceDE w:val="0"/>
      <w:autoSpaceDN w:val="0"/>
      <w:adjustRightInd w:val="0"/>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21802">
      <w:bodyDiv w:val="1"/>
      <w:marLeft w:val="0"/>
      <w:marRight w:val="0"/>
      <w:marTop w:val="0"/>
      <w:marBottom w:val="0"/>
      <w:divBdr>
        <w:top w:val="none" w:sz="0" w:space="0" w:color="auto"/>
        <w:left w:val="none" w:sz="0" w:space="0" w:color="auto"/>
        <w:bottom w:val="none" w:sz="0" w:space="0" w:color="auto"/>
        <w:right w:val="none" w:sz="0" w:space="0" w:color="auto"/>
      </w:divBdr>
    </w:div>
    <w:div w:id="395014563">
      <w:bodyDiv w:val="1"/>
      <w:marLeft w:val="0"/>
      <w:marRight w:val="0"/>
      <w:marTop w:val="0"/>
      <w:marBottom w:val="0"/>
      <w:divBdr>
        <w:top w:val="none" w:sz="0" w:space="0" w:color="auto"/>
        <w:left w:val="none" w:sz="0" w:space="0" w:color="auto"/>
        <w:bottom w:val="none" w:sz="0" w:space="0" w:color="auto"/>
        <w:right w:val="none" w:sz="0" w:space="0" w:color="auto"/>
      </w:divBdr>
    </w:div>
    <w:div w:id="632368959">
      <w:bodyDiv w:val="1"/>
      <w:marLeft w:val="0"/>
      <w:marRight w:val="0"/>
      <w:marTop w:val="0"/>
      <w:marBottom w:val="0"/>
      <w:divBdr>
        <w:top w:val="none" w:sz="0" w:space="0" w:color="auto"/>
        <w:left w:val="none" w:sz="0" w:space="0" w:color="auto"/>
        <w:bottom w:val="none" w:sz="0" w:space="0" w:color="auto"/>
        <w:right w:val="none" w:sz="0" w:space="0" w:color="auto"/>
      </w:divBdr>
    </w:div>
    <w:div w:id="1085567137">
      <w:bodyDiv w:val="1"/>
      <w:marLeft w:val="0"/>
      <w:marRight w:val="0"/>
      <w:marTop w:val="0"/>
      <w:marBottom w:val="0"/>
      <w:divBdr>
        <w:top w:val="none" w:sz="0" w:space="0" w:color="auto"/>
        <w:left w:val="none" w:sz="0" w:space="0" w:color="auto"/>
        <w:bottom w:val="none" w:sz="0" w:space="0" w:color="auto"/>
        <w:right w:val="none" w:sz="0" w:space="0" w:color="auto"/>
      </w:divBdr>
    </w:div>
    <w:div w:id="1766487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D9DA0-DF92-4148-8E44-A0D26A2CC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TotalTime>
  <Pages>2</Pages>
  <Words>650</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Kavan Naria</vt:lpstr>
    </vt:vector>
  </TitlesOfParts>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Kavan Naria</dc:title>
  <dc:creator>kavan N</dc:creator>
  <cp:lastModifiedBy>kavan N</cp:lastModifiedBy>
  <cp:revision>10</cp:revision>
  <cp:lastPrinted>2020-04-03T15:21:00Z</cp:lastPrinted>
  <dcterms:created xsi:type="dcterms:W3CDTF">2020-04-29T21:54:00Z</dcterms:created>
  <dcterms:modified xsi:type="dcterms:W3CDTF">2020-05-29T23:00:00Z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YDQAAB+LCAAAAAAABAAVmLW2pFAQRT+IALcQd3cy3B0a+fp5k/diwa265+zdOAxjtEDzLInhNA7RBAsjPM3AMEehgshx6lHuNTsR2gzjHpGaQQC368GyjY3XPHjzZYEf+KWJ7B46ZCYJorqVhclJ/S/hT7w+8qyB5LBd34F/VUHuwcEI2b0Z1xazXnbufGMCvhKhcByaL5WujLWpwDuA8/w4paRvOH7B0vp9a5GHunNy9Clz4xPZ2vUn6hhB6I/</vt:lpwstr>
  </property>
  <property fmtid="{D5CDD505-2E9C-101B-9397-08002B2CF9AE}" pid="3" name="x1ye=1">
    <vt:lpwstr>4C+ngVYKPTIfIp+tnH/GyGQ0LMSM1J46S3qRbGcTIjfLcwfEA8lVcwhe0KzY2bsrtRMAjKeO5sbe1WP1LT1ljG+qzZqsHSFuBXWRi4YDsnQkUXau3UlCHVdCRBIe1p9HAquSTnB+jYcHPAg9JPYUSXfy9xbPhB4H45Yq3YFA9ApgrJZ0KFJLXO0q8L3dZw5qW8mOpgBTUaWZ1ZWt+Mr0LULbfcIpWRLc1Qa2/jZRd3GUYY1y0fp8zimjcRVEaQW</vt:lpwstr>
  </property>
  <property fmtid="{D5CDD505-2E9C-101B-9397-08002B2CF9AE}" pid="4" name="x1ye=10">
    <vt:lpwstr>CP7J7DRXdni3nRqGbf7ZpmEGZOK/9u4sHKmMXXkZz5qi1t+1RqV7i4FBCLzIKCheb9vvmHOfg8u8DtuRDB82GfepaoYTW3Y8sIrGvN0SxxyTL0iezbL1MyCxDUV9z7A23+efBB7Hzx+V1/3LDekvUjdDKIcQfK9ySugL5g/w4MGkjRVgkDNq1xmZZaAMDhEPEiU+UJYvx8M+X8d0IiMyl/z3HnYYoYkT58hnDlVC4FKhKMe63gnZf++C9/7NVpf</vt:lpwstr>
  </property>
  <property fmtid="{D5CDD505-2E9C-101B-9397-08002B2CF9AE}" pid="5" name="x1ye=11">
    <vt:lpwstr>yXH/z0dvHTp+zwdZqRiBWq3D+6Da8Ohc9XGKh0CT3RuZ75ozJTnt48UqW6/NFvWGHXkJKRgQVxo94NpF3TZn+E7mfEpIuTW3xvNTaTaoDqm2bb9MUch0AAmRApHXaSlteq1phHDRlh90JS27qB/hr233oBWMCSQcxwHKLLnJzbvo/bvb/j6cnEZELUHSt+ztL7J5Y118tsJ+lMCkvz+rjeFfW0NvXX6AIAoY3v5qOgfRnXM+wcBfufyXisbxdpa</vt:lpwstr>
  </property>
  <property fmtid="{D5CDD505-2E9C-101B-9397-08002B2CF9AE}" pid="6" name="x1ye=12">
    <vt:lpwstr>TQQBMj2+6hpViv5exu1TrcH9KAXu/97l1iQf9tB0wwOPWI10WdoeO12gPGkEw124sM15wfg8bXX3eV+XT5gvTyAS2i4lf9RvnE0qCG5I/Vm29eFerYBBLx4xLfyxzs3b7jL729AT4sjcfzxg/OXyw8QbvNi4/Za2cJssgadDx25ItKJwl0CTca2BhaO0myZC3IZfnDi/CL6zAIXXhY3D09WJoTakimuzX7ucG3XlM4QBY/i7BmOYZhLsnDcBx/C</vt:lpwstr>
  </property>
  <property fmtid="{D5CDD505-2E9C-101B-9397-08002B2CF9AE}" pid="7" name="x1ye=13">
    <vt:lpwstr>vhkm5jcyMA7jquX2v6NJ466ARpK9KfJ3ZlHD1txTRoRca5Sq7efkWIOF5qOUR5eY572+3+wRKiB/pngUyLxQzOijq80ryPIkWE+SAJCj8cloZQ3R/sXJoNW+4qUefKvaX3mt/Q4FvFMagmRW7gXrhH7nCW4EZq1MinbpZFlGTObyW7HqDYQdz+uQP7jexG6nUhy6+IPgroNtOxJTx95KuRpD7LcMfRkCrKPBNdrKtAuFHZ/D+RSSuB2PxI2S2MM</vt:lpwstr>
  </property>
  <property fmtid="{D5CDD505-2E9C-101B-9397-08002B2CF9AE}" pid="8" name="x1ye=14">
    <vt:lpwstr>2TH/si8iui65Gu+HLf3W0aHt53OSPf3fnMxce7pVAoxsDyvpk+6QWqROetIz+dFCKANsmYFLb/arAvXqYFogOK0UmoER1RjA8r7K+EdZgsYnQDd1FvDs//QfkPI24JHa9LQOu/5hV746N+jzw07HnxCdnUMN985MSU5DbYCthl0PrtdZ4lKPGTmpIcWDn0vlNZM2r/YeAX4ma4DCUGPYjkvrFIM4H/3j0hB4VFiQb1m8gCAdOUDQVCs3QcfDNOK</vt:lpwstr>
  </property>
  <property fmtid="{D5CDD505-2E9C-101B-9397-08002B2CF9AE}" pid="9" name="x1ye=15">
    <vt:lpwstr>h9Te3F8H4rm1/YjHphk744mA7I1OOr8l99+grRRMNyy7XmX105Tl6k3+woLYHMocMBgQxlnnuWe+TeVxOo5qdO8iS/MyDqrC1yfrVvND5EVejlvc71ZWtDE8m2lQz5m1T0Fyk7F/8HhShah7t6GKLWqwKKw2BPkF5EhxPMeIkYW9ciJRdLbUaHTtAtiqDnqrJAs/rlNelWa0BzWGhDS2Uc5yLXmOnUNxhmZVaU6zP0S+JeFMbe8eup/0E9KXnk5</vt:lpwstr>
  </property>
  <property fmtid="{D5CDD505-2E9C-101B-9397-08002B2CF9AE}" pid="10" name="x1ye=16">
    <vt:lpwstr>n9ZtHJaAutZloOtxkmUHK57KNskRfO5A8WDuQ/SvwGGrGvTWc4DrdF5aaDizaNdl5fnLZg09eST3+bzFz+pv1f5oayCnCFCo+u7KYG2Ry/CLGDK5eY0OIl+RLk8WSvbvqGPiofgb68+m8AewNn9AdXYy3/DVlosQUKEmPP2JOQcF4vUCvihX3DSgwRcEB5cvXK9KDOGU8qQqe4aYgnAKSfAOVzyZ8ILBohdtEu0oUrmezKB1YG23Lj2SoNKS4D9</vt:lpwstr>
  </property>
  <property fmtid="{D5CDD505-2E9C-101B-9397-08002B2CF9AE}" pid="11" name="x1ye=17">
    <vt:lpwstr>Or/Lm5Wes/hIwjTi0E8Q/8o+7xM84iL5ma6x7fRG72SZz6hNUOUTpSg0bLRKm1p272yV5gE2Uu6AlOse0D9WvP2hoUQAdeBaI24rTk1qZUUvg9+ZrfZEDFqwYaEsWcbwos79TxxRkSz5tlsqVJhRR7OnM5/5gmQKALj2R9wGo6BiUcruGPeAlej0eHkJtSSv6yG1b9cd3Ngz71qw7j1lZCpFcSS8ru/0k90V4gxRWSVeCsIWO1jxTDwbs2xqW6W</vt:lpwstr>
  </property>
  <property fmtid="{D5CDD505-2E9C-101B-9397-08002B2CF9AE}" pid="12" name="x1ye=18">
    <vt:lpwstr>wn38bVJenTxjgqnWLOtw1+/edQoUILriHQAgtKNyNgMjW7sp992Cd3966+QfB3n/pwBup21nE3rLkBuUnn5JZP6Ysk0DT9OURCt0Gd9tJlt1d00KY9PhP8b8GD34gokFTL5oWKajLt9pLjostd8BX/BYVsuOdBzkb5shHHK1H0eRxs9DCEKv5NRedYXwA+3WQKAEyhWGQy4opUwSyKpURYrpKN/aFFiKOccqkeoD3T5O+2dv4dEG9c/Yxm84LaE</vt:lpwstr>
  </property>
  <property fmtid="{D5CDD505-2E9C-101B-9397-08002B2CF9AE}" pid="13" name="x1ye=19">
    <vt:lpwstr>XESv6mPsxAcDAir8kC/TcYWSvo4kktJo8UHPIEUxPpBGRdCWVUioOkmcmHKs6FjGsTwMOMSjRYN8rdiWJscgaNZ6IZ+qIIahWeWnapOUZOy4P6PrQkA0seQvMVlFDxMaiZ5V9oLnv4wYFmd3B/uEu4J6gJiSq/ls7RIkxCtgFwX5y+tsSbASRNo9FBlHlOQuq7SMAIbGikTJT2sX+HXIfhBc9Wo4Fl+y9pfEw5rRT3Qn2L5+lwq9rV2AIS/UNMc</vt:lpwstr>
  </property>
  <property fmtid="{D5CDD505-2E9C-101B-9397-08002B2CF9AE}" pid="14" name="x1ye=2">
    <vt:lpwstr>U3QowJ49Hdk2sOt/Y7T31FZ3xEnvihFjFGuPl1qByXDpxDA13lEysJDhEKV3WQnKlBfe8rqQRVtSnYQkYW7EPvtAqKp35Os5/eM6GGQum6e/LzvJDpMgcGGGPeygrsv1bdUIcCd6hLRm/V6V7FcxtTiz/IrwAM2rYCPMwOgktqhcB4I+ppzVwNe+h+CNiKq0KXBh2ey7iZxVB/2noLGOsgsg2/didO5GxD0jxyxVRg2gbROxWFpUSxQArAdcmVI</vt:lpwstr>
  </property>
  <property fmtid="{D5CDD505-2E9C-101B-9397-08002B2CF9AE}" pid="15" name="x1ye=20">
    <vt:lpwstr>k4mojsoDSbg9aYr+UagistPlpQ+kgulRiWbORVz4w8grchZB+AP9zyW34HvvVNY9bhKnqvDTHHAmmkzK6Vj8bziK9fwdUAZnLW4roqnYbggU3yAAx9/y1TliNT9k/Z7Q7u+3KwBZUkCKS1PwgNO/BLbFK4OhKGmN1pU8J5iVXgro5uZE2cAM5RhNWf44aDsxS4WoE8QbGFHX9OHJ+wsgD1xC4U+vfpjN1cmCypVQMf7+x1x9OQ3vXe75uMOODUK</vt:lpwstr>
  </property>
  <property fmtid="{D5CDD505-2E9C-101B-9397-08002B2CF9AE}" pid="16" name="x1ye=21">
    <vt:lpwstr>XEi4IrDmdEz8I9PX79sMPLoQCwV+S5h4n8QvZtFS8enQDbd6tEjSm7ptUuPp7n3JaQpqaYGG04prErqkn8QTDFvcAISAKffpZ65s+5UXf0Py4XbPprKWYpUmrDGijazoCNEZXvs7PCQA8cAjQEL4nTLH9m1Ob7WgmuVsAV1dDncaR0udmaz9qhlf7ntoUwd7EGGwjCAO16HpNUY+bB19FNS91PM6/zCHbzRKg2tCnyoFdezaJPxCs6A9qXLgvW2</vt:lpwstr>
  </property>
  <property fmtid="{D5CDD505-2E9C-101B-9397-08002B2CF9AE}" pid="17" name="x1ye=22">
    <vt:lpwstr>+Vt+z9+vf+qmAiePhnIANhadUP4Vr4u8GX8e5imGSiy3ClhNg/xW19laiXP43iRwHG5gfo8rvXHTHRSc5821lKw9HMMiHr8YWnnQTyIyAmNFn4nQVHnV3R4BkC9rhQr7Uoej8OY/urYrxHN8lRtEwnxOV95dJZ4lG5KMeEYSbs2J+M4tfmKxvsp3eCdEgxgsckM3+yZmm8F4+IJSQWLvha1Wk5Kz4o6t/lZnK3hIypw30Njbw3CBYH3S3yrzl/7</vt:lpwstr>
  </property>
  <property fmtid="{D5CDD505-2E9C-101B-9397-08002B2CF9AE}" pid="18" name="x1ye=23">
    <vt:lpwstr>2jZsvDQHy0TX74jShqfl/dHIc1uwtdfISssR0T0jywqFPdR0haPPmk/rT2SG1rhjjxj18kuooUyQtdKd5W4P8whotH6IG3NVzjnm1pIrxJ0R2wL3NEbU/y3Qt9bFTOpC+v0XjjHRzAWMJ8msTI8z0tdMjxjfWjEbpGnKWSvZaNXDjCgQTBB0GsrYBBIM3isAh0dpmc3M5eKQm+gg/2QhBez2YoOnWelVH5e4NL1F1Il+gKEyZ+wX2UY/JdF3/Rt</vt:lpwstr>
  </property>
  <property fmtid="{D5CDD505-2E9C-101B-9397-08002B2CF9AE}" pid="19" name="x1ye=24">
    <vt:lpwstr>9ZjTLbZlHzTWBjTQly+U6L0P5fDR9FOX5pBLhT1bu3weArgmghQBi8mCcwVVfzyEZeEMbiEXAugdmvWj6SvnCpXDqOSgqewti6y8EfL7OW7ROsipr0CQJLG1U40cwxCfoYkJ/B5sT5lIQeeEgv3rVFjnsOF9NZHzQI4Ox9CI5ySq+CWepSTvvTu+nlHz7h+wGeXcbLq8vOMFmSven/Q/XzNVgLLSWMCOz7gv02UxlHTPbPokWZLaIIXZ2Q/kt8I</vt:lpwstr>
  </property>
  <property fmtid="{D5CDD505-2E9C-101B-9397-08002B2CF9AE}" pid="20" name="x1ye=25">
    <vt:lpwstr>nukf2A9y5ho3R/JcAZZthEeYbOdDm6PS4ltv58zZ6Qg1w0GMp9La8pPA8InqOB/9WFcUOiZt4X8H/ondVLX9C5Z2kXrVgvuSv0uloKf333RKyTiuGd3+DYzja/S0jFbEsoTgVJap8dpMtNDu9BB8glZPDtGJh+qTYVVyup+iZBNfrGnpqdluP3QhSEAw+lxVLl6RAdBKvvS5wvi9sWf/tvpUbkF9prNNFEuq9ksNQeCtrCMDaH3sgWwYkNCfkql</vt:lpwstr>
  </property>
  <property fmtid="{D5CDD505-2E9C-101B-9397-08002B2CF9AE}" pid="21" name="x1ye=26">
    <vt:lpwstr>VP5/EHbdNzOAIkySnBScevm0BU9sN3vl80rNJoe10BBrAoi7YvrYAZY6qSJUHhrzITim/roim5zmL++BWNYibSy+5R9xVVU0XlJs6uUQkbcL8eAdFbjfeM6hpDcFpVlS1XYMgItM22JdtwkIDDFsg9sEtQi2pqCP6wywPzd0dwpLyuzPzqEYFs8EWctb7hFOzhszjgpBimjuYyHX1vrJSEqQV7CZpIqf5nPDb9MhM1OGxOQ+9R4+FAYtsyU2VMj</vt:lpwstr>
  </property>
  <property fmtid="{D5CDD505-2E9C-101B-9397-08002B2CF9AE}" pid="22" name="x1ye=27">
    <vt:lpwstr>6pX6HoaIkEVH+ieWPbLoatCPbr/WpEa/XXzGB02bcyCuQ1hc6ZCnQ0Ey4y5qcf47/pEqKYr7VAqVJmXn3vFFjFHqBSKoR4pybOVxVU2yEuWYPEePcbjvn7wYkwgNNiYc8JyUfMNf7GJWIVZC+Esb3NTJ+IcFE7gNLQNVlf6Y9RKrGjfkE3VTECoCMQF06W2N0yy5JaxJTJhZL4L9E2Yfdn17YfzHLISCiSHmwfBTruE0qY8BaYu//o/346deUqh</vt:lpwstr>
  </property>
  <property fmtid="{D5CDD505-2E9C-101B-9397-08002B2CF9AE}" pid="23" name="x1ye=28">
    <vt:lpwstr>nE7X1cPLQB2ArSDH7x0GFE6c9mGTfPXsCvkOvJ5FynOtWbn38OuXDqKIJdGkV8c4HdyhN50Lok5/jw9S8PfXCX2eYpXfR6mPinN876+jk37G/KhX/BLbrysDlLT1r9mqP0FQXpu7vUVnE0/mzHgJsuj5yE587LyqaFyiWEEaJeRBYEmnA3HEECF+llD/a70fLmk71AgfrN9YH50oAeYv9JSxZoetuyBA0vx9PY9QY//3A7gV6tDdqt+TtgGE8R+</vt:lpwstr>
  </property>
  <property fmtid="{D5CDD505-2E9C-101B-9397-08002B2CF9AE}" pid="24" name="x1ye=29">
    <vt:lpwstr>xVar82bT3a1FCvTF0vaJyjBgVkltAQgClA7p1fIzMxepNmyoV+HLqCfNzSzNbVMQQf3CWk3/rkzAvU2FBJ3YYuSqTKDZ8DiYEGn6DGFfRTRwzhR8QtfrGoziEKwup4xB93jZX8ADxmfYQhB1E/IciVKztmwsitwrUVwk30KG+MVyWqBLJMFWnJVwgxvyXsgM0jdILwqhxqW/NscsBuD/OhHUp+lCOAx8YE7504ZTj1DCW5Z+ISyceI56CmUJNAZ</vt:lpwstr>
  </property>
  <property fmtid="{D5CDD505-2E9C-101B-9397-08002B2CF9AE}" pid="25" name="x1ye=3">
    <vt:lpwstr>ACqnFwQZTW4DvxIX6JyNC6CcmOEocziy/nNX2U1QhWK/KmnXgXvJY02XEAw/HFfbJP+eboyq3PxnbU1U8yKmB0I59GNrsElhBDgobpB8HJ6jcsTdhLrWIXr0jqcG1vzYzO6oIM+w2zi31NRZdR4k4ydkQkLlxKrQC8RIeKpiknknn2ZXqAsExxFS+aUh1RF+ec4rzEPF+dTTzsDY4VzztJlB+bWv9FCNaQRf8DIXAWNgopvJaY2icW5aKr74h+C</vt:lpwstr>
  </property>
  <property fmtid="{D5CDD505-2E9C-101B-9397-08002B2CF9AE}" pid="26" name="x1ye=30">
    <vt:lpwstr>zaNRoBaXp24bC3/Rup/UMYkXJLWilU7VieGcsEKDy9ApVsx16QFuJevYP59rS2qN/N/SFwg5aygxmi7KJYppXYo8XPjfLXjUzXcZUq6h7xxhnBraA7XlQjQNCNCRvIeZ7Y0cU7p5YahiTqLGQ4KCHslbSKt6IMtjg1xU6T2Y0k2svvg6bFvF30stLBn+SepJObn3IYKxpCU4Y53VQJjMDi9kk4IIABrhDC+kDRzns1T2X88UuoQihhWgpYtseQM</vt:lpwstr>
  </property>
  <property fmtid="{D5CDD505-2E9C-101B-9397-08002B2CF9AE}" pid="27" name="x1ye=31">
    <vt:lpwstr>Oocopjo0F5fi52WTBPZirIqfdjBcrB+yfS89eL1TXvqre1PEwe9UqUH+P+/R9milMdVjhcWutrCJvTMG2AET2cC0RUz3Iw46klAcT6UFrbQiRtsKbqKctlLNL2/qwoJYCaUsBX2vP2XwfCfAeStSWP5sENVf/rRn0UEDwQ+u05x5Jkk1F9mnhDfvhZu58cYU9QLHLndGxY2jcT2l/Jw8jTcGCTeyEcdwv/ZBPzIGIhsH0rFTV3R6lYllvO9pDDx</vt:lpwstr>
  </property>
  <property fmtid="{D5CDD505-2E9C-101B-9397-08002B2CF9AE}" pid="28" name="x1ye=32">
    <vt:lpwstr>equVYNaumn6gPENpKyPYzaGAf0sUtzejdlBb22I3mn+hduyUs78Psbo/WG+fVWt3I5AmBD29aW+b1faZYV3nZpQ+anRXriiyiQHfEtxFLrhEmrmLQhEe3jcJNXJgkPjFFQHtI+IxXLdawB+fHfPEvGOkHYYA8A/l9cfozHpsdpoTyFX2qTkVakjtd8YIOw/GGydz9aTfaCKIKbJSTPd3Hr8AbVUkwKHCGO16qDOZ5UHPwpMxmUzvMCsqWcDlkqb</vt:lpwstr>
  </property>
  <property fmtid="{D5CDD505-2E9C-101B-9397-08002B2CF9AE}" pid="29" name="x1ye=33">
    <vt:lpwstr>8hApMadeMkCnrt/5kf2la7ZbHIHqYvJe74b22AzEmUkS5JJnpfvW6BQNaBk2R4dw3giosS+rHb4ZeW/8L4OTSnC+qnY+/M8soJSXdF76N1Wqj5sT1eNmrhSId1bo9Hc88lQuLSSfNRPIGsj3Hu2fv0OpPV9s/M1bOtnqI7s+44J2fEnQLLUnol2/beA6gyCx291JPfAYBK+fpDhOI3TcKj9KHgjQ0bm7C2RBdj17w/nANzh24UWRudlVtZX+zGT</vt:lpwstr>
  </property>
  <property fmtid="{D5CDD505-2E9C-101B-9397-08002B2CF9AE}" pid="30" name="x1ye=34">
    <vt:lpwstr>NgihZYIN27gcnJXgtI6nofdkm0coD+zs5zrcfjO7sHNBQb8xNn2GpqiTmFo+gh7q+h0MOVAAL46Uk2t39oRxh0s1imXZjCMWEBlk4tMbwK13BGSDnZRvctW4n4WPD8jTDEyctptCYEKB0X3YfTyRONHhG4uu+1GWoJZo/SmB3cUoaJqjRVwXJNj6QbeWIg3p/MpDJHubCKSDQyXF6eQicbW+RvMnVmD35fycUDXJJzqV1qhbV8JK8Yr6sLC2jn6</vt:lpwstr>
  </property>
  <property fmtid="{D5CDD505-2E9C-101B-9397-08002B2CF9AE}" pid="31" name="x1ye=35">
    <vt:lpwstr>qJ/itHwLdFnQsthycr9zpx12i9IVZvTZbm1UB6ztmuWDh7F4xS04wK0iYvLJoUXp92HWz2ppT2JQZFqPujimZFtLo0OH+RF98xD3deu+/u+rJs12ofK2vbvbpSL87WolyJBDr4BluiguYTrtjgPcc9/+1s6BCzUl9eiH7xPHl7TTqrr+C3izvtLYEPHSdGA4mVr/uhC9lRDMX7I1I34lQUUMqxDkRbrI7Lsn0btQPYHgnwFkiCpDfZdeO50TNV+</vt:lpwstr>
  </property>
  <property fmtid="{D5CDD505-2E9C-101B-9397-08002B2CF9AE}" pid="32" name="x1ye=36">
    <vt:lpwstr>0icp94xpWAo1fygM5dmNBe6ZagVv6szPpZDoXiV+oR/7hLHzTAz7lP6Yk8AswlkKH9KU2TkrNH0Nl3xcKixTz+HToYSxT7mUSEVl1fmQ8RAcEKTMZjSkyukAqTUNQBXrsd4Ree79GnPAwv+D+0ErSiSFAb7KlR+NqbtYGPgP0Lze8Bk1fNg9IGgKotw8wo7TaszUxVa77YOhlwY6TBzDpDPh2dRwXeVav49uM964GL/sMfPFfJJ9dP90dGJbeqG</vt:lpwstr>
  </property>
  <property fmtid="{D5CDD505-2E9C-101B-9397-08002B2CF9AE}" pid="33" name="x1ye=37">
    <vt:lpwstr>oQ2rVgJ5B8sNv1JhW74El2JaEGRRQzK7gG+QrjKpa6DTADRjI4IXlbJhtv3FiWnqp9vL5Uz9gmDnXPhY2AsjJBWMEz9bgnuETBN6k4xwqOHch3zPItONsa/mhLzoLt2sDNg0xOAJ9854/bdX6Ht0z5dPhZNRkZnQNceIHjnOZkTxqVxCWnMAG7ADblhad2GdwV0M0LRifmY+06Wyj3soZ0GwW2pBSyR+J1KqUmEHg9a3h2VdXgsQWDFBZkiflcI</vt:lpwstr>
  </property>
  <property fmtid="{D5CDD505-2E9C-101B-9397-08002B2CF9AE}" pid="34" name="x1ye=38">
    <vt:lpwstr>YRFCkyw4lLpFiK59z7xnl1Nsu6y+QYW/QinKstV/v7N6I8U+nfBENWxv99YhvukyXgZJGit2SMICZ5B3hbObdgODw/vs90YnxUJOV/zKu/zcqUprvwMtD7nPm3LffAEbS/B6sG3cQFwbIio3BBp03NPXoR+6Hr/9bZg+abASu2BjdW1LmMdKWPJdTVW6LGgCB7He+BUsKe0QSuSFq5KBhCGOyqeXiMXXnfZmoHE5L/T2RQCu1OTBYOmc8lsbxuE</vt:lpwstr>
  </property>
  <property fmtid="{D5CDD505-2E9C-101B-9397-08002B2CF9AE}" pid="35" name="x1ye=39">
    <vt:lpwstr>fpzKyJjAX8FWzmCKuWGkGXvduZaTh1np2wcv1Wv34I1P4GsAmj2T4dkUs5DcxKe5pMqygyoUU/HWDAOrOSLpEqqWjJG7WigxD3SW0rkahf5GC0uR4UnDHHo6G5x1LdTPrjIgwHDL/uPoxEDKWKc73wAQTsv5lsrG6Q3lJ57JBMXfnLd3eb9Is7AKIk3mAQ3XY87/XR4S8yffudxF4sSRYhxOhbQtN7k6+cUNtCU9Ye2zIeVJ0sZRKnprkvhaFq2</vt:lpwstr>
  </property>
  <property fmtid="{D5CDD505-2E9C-101B-9397-08002B2CF9AE}" pid="36" name="x1ye=4">
    <vt:lpwstr>ICXE218ls7kPiqhOENjCvFncvFmFoFn37Y40+cn18AttOum6lXj8AU+iiLh5QEgplmFR+uOOj9fwLiEz/h269MODjOvKNd9mDyTrup994lr19yyz3o3+NlQjOHI0IcwuorMcgBNY83RA7EFX5ztvoDYq2rq3nibGt1P4FXz2csoOXJNVozVRIHxRLddds9g6uDlMfL4gLdwXvCyyE8ym+2FlM/Pf5rh484RMr9SKD+79rQ2Qj+BtfriWvzC2Lnh</vt:lpwstr>
  </property>
  <property fmtid="{D5CDD505-2E9C-101B-9397-08002B2CF9AE}" pid="37" name="x1ye=40">
    <vt:lpwstr>W3+k5qAc5brM3V9vpqZMsZCoaaPe37yytzgrU8v9u08mXjlxtw6U4mmaJ/aBTxQrxmFyXZZOeo8SYHXEKjFKGPooK8AiBHA/8H4MmwcFzkVqQnWotGK3BaTR0totL0AOsrlp3SvXM1kIQ+aBMzGTx/PSnZuE3L0g0JwTzI9BFjhQC4oW9Gx+6zw0HL+dDYQ8moGxcc9wXWyqPuiW5xSn9zfTmB82Yu8jMPJgSCTIGkpLXoS1Zgzu+O90XsPyQuH</vt:lpwstr>
  </property>
  <property fmtid="{D5CDD505-2E9C-101B-9397-08002B2CF9AE}" pid="38" name="x1ye=41">
    <vt:lpwstr>Lc8SOxcPphBZBBwNigfCUnJ2KLdevXAfzN0Dd6/SszRWoM9pZ0rp+XI0laUTmhkOgQVphJYFZHtUTEdKVs3nsD+73RUyaEhC/NHD3Ya++leSo+AOuYPuST32HUuf7lJ7bxnDiZ6Qz84Y9QCmvswTwRkpvWpL1sV/vEZMDiBx22VB7wo0FOOZbTO0fQmkLPzhP/nPLtLozYfurLeb5s6Cjte72ILKq4vNvg83thyshYuW+UnvXoM+l+fwuIPXzlJ</vt:lpwstr>
  </property>
  <property fmtid="{D5CDD505-2E9C-101B-9397-08002B2CF9AE}" pid="39" name="x1ye=42">
    <vt:lpwstr>Q47ueMwfJlU7cx53MRcNSps+VlqXBRpjccyW8Mg2uJpYwgyFlIOzULbyx67juhAvjDbqCfUH+9AsV5siPOe1cVK+B77B08fWQY018eTDSr+eI85BmNoI+aZzIhK4YmTee+fzr7tQQbYoiXg5sNDCLVUnQ2pxwnsZfRGYZ6lz30aJwhT46iAQaN2cO6FRorBIja/xlOXcYRloWdE6g9Ure1eGG8/VeXkPZHDEBOPx9MFol9bzk3PNYlUvvim9HII</vt:lpwstr>
  </property>
  <property fmtid="{D5CDD505-2E9C-101B-9397-08002B2CF9AE}" pid="40" name="x1ye=43">
    <vt:lpwstr>sj5Ky3y7V4Yu0k7fxuMoUKwqyQy+7wxUSAS1cuAZ5u5lFJyJoHfvFhUq2HWTm2tZNFFvNZL4E7aNRXlBQDf5PaXjCaLdEJPv5zSjm5THP861cj1StgPJX0V6mIh+G42ciIE+7ZkrywIM8EkmX1f151miJoKuAN9JqKxS2VYEUZiInxDQZySwlmYN/9ralEp8+l+VdVir/dI4+V6W3YW/yaJBejKvLcEwjzN8DefGNFqR4b3LmbjEsT/P3GH+beu</vt:lpwstr>
  </property>
  <property fmtid="{D5CDD505-2E9C-101B-9397-08002B2CF9AE}" pid="41" name="x1ye=44">
    <vt:lpwstr>l2UZP5s55m/yN38anVDULN+2yMMeag+0JJ83JGm+wHU8uMLESnsErrM8oReL6vKAX9Q0puv6pCvd0EBGwqVfQQG2/5DYj0dfR00zjwWZU6KrJ8imt44K8yc7ZZCvo+z6OdAw2JJVwcKSqOTDVEjpjHiu9enEU1qiJqM3N+FpmKtLp2Y69EWxHQRnosENgebv+fPbgaXM8C1J/VNysKiYXREDZQomL90YL9pWAUUj8K8tvXzrJXjiinJWRpJvcJ0</vt:lpwstr>
  </property>
  <property fmtid="{D5CDD505-2E9C-101B-9397-08002B2CF9AE}" pid="42" name="x1ye=45">
    <vt:lpwstr>ek6Ca8ImBc0gLBlEp5hT0BAGtWlWpaEqdqMRUTCWXDK5vz4dXq2Gd9CQUwHFXj944SDHhmntO5k7mfqiJqHfzlPKPRnXyVOMM/+sR6u9YXgdr9+Bnv4zViXugyS9cxNK+DiDlGP2EsEyQsoX4HY7fAYxf2fymktV++ROps+yJtIG+3PArtFtOqkXvZe/xOXa8i7XU2qFb2kR4ypfuwXMf4NgAULEMJgG47xj1tyz2iMvPxxd5A1Mlg9/jnxkrIu</vt:lpwstr>
  </property>
  <property fmtid="{D5CDD505-2E9C-101B-9397-08002B2CF9AE}" pid="43" name="x1ye=46">
    <vt:lpwstr>P8Bt//Gwn8kvBc7xgMmOBwuNPfPVJUmsH+PBnztCQ8lGoUSTpqIJWeXjtvRgvqD2HGIppUNq5LBd0zHR0DAkKagWC3RbycgiWHXs3/6wYcC0GSnG2y/gTOqC6lKwBw2bGb7vovqA1AdvHISMl3XB1Ag0gx/4P+P/Qe16RqhRIIBL8Pa6voW23dg3lsZTZIsg3e5MsSheC63b9kX7RC6sX5eVO9qmHIVbs/p99uVfZfEYIjudi802SmQ/fRPb9L/</vt:lpwstr>
  </property>
  <property fmtid="{D5CDD505-2E9C-101B-9397-08002B2CF9AE}" pid="44" name="x1ye=47">
    <vt:lpwstr>e1puSEcJ6+s9O4N4FxeMK48XGd3UlCvP0oDh9lxmRP2oGGRWYBnFngKjRRFfkNclbsJTYFjqz+s1wqyzyfd/h0q/JlbZeetsHlhBFc/8nbmlkIr4fBn//lzNTFxf6kuTIaUxgIiJS6puLW8B4zJKJp9yGmnCftIujgP/RhYXZzCaabjhWHSw2Y6qlgXNB6YviAjB171Lx7X2YKuAn5piNOP2VEQ7Y/mdYiXI6keEAUamds8dDaNCvf1HSQQQNu2</vt:lpwstr>
  </property>
  <property fmtid="{D5CDD505-2E9C-101B-9397-08002B2CF9AE}" pid="45" name="x1ye=48">
    <vt:lpwstr>u2b+hD5dA2J8J8znLDiGMCeO5Ld47gVivRjNZkjqIL7EwcvhAS+fz+DZU/D9ptYvk9pXdY+XEkKoWmI0Vy1lFsAm8joKUouLZNBCzJ9PfcVA8asHJo9gMQnb1KFFkl9zpU32A8UZ0h6h//lTxuZWqWyXf7/P5I1eAJeBsoZVDNbpDu9yB0MRvc5x1rQN+OBl83UOMIXWtApUBou6fbGwcqm//R189JU2xRifL4LYxOXYZKBZFsZX9t2EOmydV7M</vt:lpwstr>
  </property>
  <property fmtid="{D5CDD505-2E9C-101B-9397-08002B2CF9AE}" pid="46" name="x1ye=49">
    <vt:lpwstr>G928W+hgKEKbZer6k/XsA6m0/VWH2o3MIy5Qwz8xYaTNfmvTXGJ+7recf7XHdQotwKdnjn/ekx3rBM0ZE7N+bbJNOF0fa94onCUiGoYznuDSMXP5TU5gj6ggtc2xUr88hmnnwKf0q+yMBemuo1zWVo2Yys+yE+9NTJaym3bnlO2v299Ias4S05uiD/4KSS5pT8Ct7LZZj1ADTkbQbvIMyADUp1R6reSmg57sHddYJcfixVR4hrA4mylj0v5rhQk</vt:lpwstr>
  </property>
  <property fmtid="{D5CDD505-2E9C-101B-9397-08002B2CF9AE}" pid="47" name="x1ye=5">
    <vt:lpwstr>keyVEB48It6KQgznjaMj9PWkm+JQ1U9crCqzyHqZ9OgTquoucuInphaLcyzm0U3cxwLc526lZDID+swlLI5eHw8DIULTFEy9qxX0Xe7obXm6sTECxqeugxHJyZMFXW1AnYpzwbNiWUtJPE5K1KiKMbY3TOxLWIIQqJ+tUbv7cnCs1JrW917MWKv0a6YJ3MYXZvTrmpsq+0zr2H+fTGq36dEKaf8cXcIpXXryBfQF97aoOTLfPdvlRwspTDeMjPT</vt:lpwstr>
  </property>
  <property fmtid="{D5CDD505-2E9C-101B-9397-08002B2CF9AE}" pid="48" name="x1ye=50">
    <vt:lpwstr>AwyJ9a+P0+7stKbG7nd+6j8PnPPnahVHIhA9t5Xis/P8UKUX+S3/9dwhYzhwD7M9h8V+YFTYnUv0ZrGi3UflJnAd8SR6EP1gd7X2Zy82CUu9yfkAqHp/wEn7A0FvzrqxKW6lsCZMRtMPEvRd5VIpC6YJmn/qOOBfusA0t+YVLVjFe0T+rpt+suAvlHqjxpoOkAIsdzhAIKGtKHIkWgKsSwcTLTtVNdPV/o2jcM6ejPurwow3XGFJiCmrtJTHgsb</vt:lpwstr>
  </property>
  <property fmtid="{D5CDD505-2E9C-101B-9397-08002B2CF9AE}" pid="49" name="x1ye=51">
    <vt:lpwstr>pauRORf/shzy+iYrTely+WqTInJp5b7uokcYuDVyu+SLHzk5YMExstxKZXfcGjT4tdA1JqhVz1LB3iSpmGiZT1NHoQSUWQraWc501xH0iClvYbyCOdOudcf7oEx1sE13mCY+te6qB5jrmL+RGEq6Nh7apv40M+SKWvl49ivdL4taVVj6jx0Qb1MdN2yfde6SHcziGwFz5VdMHGUT4Zj3jTMoOVISGKTZQzErsSZEWfPkq38OYT7ShCbuSKwEUd+</vt:lpwstr>
  </property>
  <property fmtid="{D5CDD505-2E9C-101B-9397-08002B2CF9AE}" pid="50" name="x1ye=52">
    <vt:lpwstr>vknRvYD0XDmn6iphvH9sE82ip32FZRZZPwtTFacmDm7B34VuaJ6r1wn/fXnwF/ORREb6YJ28+TiZtSx598qbs27OOUEwmsC99OuVxyiW+Cm7yKuQW/5pcUw1jS89P6IN7fj3SjBp8hXB/wwd11i/MEEN5P6Ee3R8nhaZ/QnWL1pinoVRvp3lz/ME8vigsyVsZrwrdYFLIc5yW87YXwV7Fy2NNfW2wBpgz3izo2FedBUA9aebJyS/ChMc4Z2prYu</vt:lpwstr>
  </property>
  <property fmtid="{D5CDD505-2E9C-101B-9397-08002B2CF9AE}" pid="51" name="x1ye=53">
    <vt:lpwstr>8BeNmslXeWBLCq8eUpVpJPsE2q4cnueasSu7/A2Of+zNgNAAA</vt:lpwstr>
  </property>
  <property fmtid="{D5CDD505-2E9C-101B-9397-08002B2CF9AE}" pid="52" name="x1ye=6">
    <vt:lpwstr>/BE+Gub89m6QZXi+ba9cxq0/D9yHpFsmq8NBkTOi+XSuTy7JzUHR7/52bKVaNTXE0/Vcp2LUbcdLnCMiJ5YgXiv3mPjhqbyC2rfLCTEvirDZb/MawOVn8HAnxA3AhnBMeCngoI1JHA9Bog4Qz9cgxOe72ctcncVx5Vj9u35kSWFcYXacT7LQCnrfwOy4R7HLLiTYRBks60WEs0aqJXb3J7uI+ES56E/Jf44VfN+2SSGY6FOE2RPBX+/Gk+ZQ3Y8</vt:lpwstr>
  </property>
  <property fmtid="{D5CDD505-2E9C-101B-9397-08002B2CF9AE}" pid="53" name="x1ye=7">
    <vt:lpwstr>fuAi30VSAxeTZq5zpxDy0awZjbLkrQfFRpANSEsWQoOhOuYHnMNJRaef9lYcZ1OxEnwHI+7i8zcTl5PlzcNxYUTk5S1e2NItduVA+aEEpk4kWo7YtORrTv9CuZNE7SL9qC0+hqjzD80dyA9awfR6PNv9t4I7ZYYgvnuKUEnRWkNHVsNdjY+HdgBrp87fRvZgzfO5EBfAXYwsheyfUugha8KRXsY9PPHwzrSN4csPsxU63F9INFD36HtULOBxERa</vt:lpwstr>
  </property>
  <property fmtid="{D5CDD505-2E9C-101B-9397-08002B2CF9AE}" pid="54" name="x1ye=8">
    <vt:lpwstr>fPZpHHvNfwr8pwiwcUX0ziQGH74kWnPfXxqlU2Km8Fy6hyBMEKiGUEEieK42+2Lpcjk6kTf3xMqLbWLuTD9eG+XUyLa4Kodl0Yovx9gFoxDKlBjjvtp/i4A2+rlLvsXq2W2GFvXm4MvWJly0qF5VtbxxfKiVSoR5piPssivmH+PzFooPm5ARpHV+sz+beIvi54fsKjaryNRFeSY4Qg8PQasLviGxk7/u2g97ejcDpvaUfrB4RrnmMawUxiOkWjH</vt:lpwstr>
  </property>
  <property fmtid="{D5CDD505-2E9C-101B-9397-08002B2CF9AE}" pid="55" name="x1ye=9">
    <vt:lpwstr>e7b+NLDtrgy2c80s0BUJ/k7EZfmCUqI/G4gujX3KnFyV4zvUDV2XaCCJlZhFhQ0g+NxaXdLeevhD3smDZbulcwAuKgvhOwgniB/66gMznYgr9M8vbtKlBIwrEK7zeJPKfKUExOIhgnpkFoTRRq+nw4AKE/mHjwUnJIadC4TIhZCP/gu2QlFhvyqsA9cAiwzumEX8/C9S63JSMTxVKQsX9ZYzCTwKLuyB7Bx6Gq0B51RjdlQplvp+yI5xcMdqxa9</vt:lpwstr>
  </property>
</Properties>
</file>